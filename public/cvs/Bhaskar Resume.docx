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9075"/>
        </w:tabs>
        <w:jc w:val="center"/>
        <w:rPr>
          <w:b/>
          <w:sz w:val="32"/>
          <w:szCs w:val="48"/>
          <w:lang w:eastAsia="zh-CN"/>
        </w:rPr>
      </w:pPr>
      <w:r>
        <w:rPr>
          <w:b/>
          <w:sz w:val="32"/>
          <w:szCs w:val="48"/>
          <w:lang w:eastAsia="zh-TW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-160655</wp:posOffset>
                </wp:positionV>
                <wp:extent cx="6348730" cy="1472565"/>
                <wp:effectExtent l="4445" t="4445" r="17145" b="16510"/>
                <wp:wrapNone/>
                <wp:docPr id="1" name="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8730" cy="147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after="278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 w:eastAsia="Georgia" w:cs="Georgia"/>
                                <w:b/>
                                <w:color w:val="595959"/>
                                <w:sz w:val="44"/>
                              </w:rPr>
                              <w:t>SA</w:t>
                            </w:r>
                            <w:r>
                              <w:rPr>
                                <w:rFonts w:hint="default" w:ascii="Georgia" w:hAnsi="Georgia" w:eastAsia="Georgia" w:cs="Georgia"/>
                                <w:b/>
                                <w:color w:val="595959"/>
                                <w:sz w:val="44"/>
                                <w:lang w:val="en-US"/>
                              </w:rPr>
                              <w:t>LAVATH BHASKAR</w:t>
                            </w:r>
                          </w:p>
                          <w:p>
                            <w:pPr>
                              <w:spacing w:after="0"/>
                              <w:ind w:left="10" w:right="7" w:hanging="1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595959"/>
                              </w:rPr>
                              <w:t>Address: - H. No: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>4-76/1</w:t>
                            </w:r>
                            <w:r>
                              <w:rPr>
                                <w:b/>
                                <w:color w:val="595959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>Shabdipoor</w:t>
                            </w:r>
                            <w:r>
                              <w:rPr>
                                <w:b/>
                                <w:color w:val="595959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>Kamareddi</w:t>
                            </w:r>
                            <w:r>
                              <w:rPr>
                                <w:b/>
                                <w:color w:val="595959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>Telangana</w:t>
                            </w:r>
                            <w:r>
                              <w:rPr>
                                <w:b/>
                                <w:color w:val="595959"/>
                              </w:rPr>
                              <w:t>,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95959"/>
                              </w:rPr>
                              <w:t>50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>3111</w:t>
                            </w:r>
                          </w:p>
                          <w:p>
                            <w:pPr>
                              <w:spacing w:after="0"/>
                              <w:ind w:left="10" w:right="2" w:hanging="1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595959"/>
                              </w:rPr>
                              <w:t xml:space="preserve">Phone: - 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>6302646312</w:t>
                            </w:r>
                            <w:r>
                              <w:rPr>
                                <w:b/>
                                <w:color w:val="595959"/>
                              </w:rPr>
                              <w:t xml:space="preserve">; </w:t>
                            </w:r>
                            <w:r>
                              <w:rPr>
                                <w:rFonts w:hint="default"/>
                                <w:b/>
                                <w:color w:val="595959"/>
                                <w:lang w:val="en-US"/>
                              </w:rPr>
                              <w:t>7731915225</w:t>
                            </w:r>
                          </w:p>
                          <w:p>
                            <w:pPr>
                              <w:spacing w:after="0"/>
                              <w:ind w:right="3"/>
                              <w:jc w:val="both"/>
                              <w:rPr>
                                <w:b/>
                                <w:color w:val="1D824C"/>
                              </w:rPr>
                            </w:pPr>
                            <w:r>
                              <w:rPr>
                                <w:b/>
                                <w:color w:val="1D824C"/>
                              </w:rPr>
                              <w:t xml:space="preserve">Email: </w:t>
                            </w:r>
                            <w:r>
                              <w:rPr>
                                <w:b/>
                                <w:color w:val="0070C0"/>
                                <w:u w:val="single" w:color="0070C0"/>
                              </w:rPr>
                              <w:t>s</w:t>
                            </w:r>
                            <w:r>
                              <w:rPr>
                                <w:rFonts w:hint="default"/>
                                <w:b/>
                                <w:color w:val="0070C0"/>
                                <w:u w:val="single" w:color="0070C0"/>
                                <w:lang w:val="en-US"/>
                              </w:rPr>
                              <w:t>lvthbhaskar02</w:t>
                            </w:r>
                            <w:r>
                              <w:rPr>
                                <w:b/>
                                <w:color w:val="0070C0"/>
                                <w:u w:val="single" w:color="0070C0"/>
                              </w:rPr>
                              <w:t>@gmail.com</w:t>
                            </w:r>
                            <w:r>
                              <w:rPr>
                                <w:b/>
                                <w:color w:val="1D824C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after="0"/>
                              <w:ind w:right="3"/>
                              <w:jc w:val="both"/>
                              <w:rPr>
                                <w:b/>
                                <w:color w:val="1D824C"/>
                              </w:rPr>
                            </w:pPr>
                            <w:r>
                              <w:rPr>
                                <w:b/>
                                <w:color w:val="1D824C"/>
                              </w:rPr>
                              <w:t xml:space="preserve">Email: </w:t>
                            </w:r>
                            <w:r>
                              <w:rPr>
                                <w:rFonts w:hint="default"/>
                                <w:b/>
                                <w:color w:val="0070C0"/>
                                <w:u w:val="single" w:color="0070C0"/>
                                <w:lang w:val="en-US"/>
                              </w:rPr>
                              <w:t>bhaskarsalavath123</w:t>
                            </w:r>
                            <w:r>
                              <w:rPr>
                                <w:b/>
                                <w:color w:val="0070C0"/>
                                <w:u w:val="single" w:color="0070C0"/>
                              </w:rPr>
                              <w:t>@gmail.com</w:t>
                            </w:r>
                            <w:r>
                              <w:rPr>
                                <w:b/>
                                <w:color w:val="1D824C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after="0"/>
                              <w:ind w:right="1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1D824C"/>
                              </w:rPr>
                              <w:t>Linkedin Profile:</w:t>
                            </w:r>
                            <w:r>
                              <w:rPr>
                                <w:rFonts w:hint="default"/>
                                <w:b/>
                                <w:color w:val="1D824C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color w:val="2C5C85"/>
                                <w:u w:val="single" w:color="2C5C85"/>
                                <w:lang w:val="en-US"/>
                              </w:rPr>
                              <w:t>www.linkedin.com/in/salavath-bhaskar-a55966226</w:t>
                            </w:r>
                          </w:p>
                          <w:p>
                            <w:pPr>
                              <w:tabs>
                                <w:tab w:val="left" w:pos="9075"/>
                              </w:tabs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1027" o:spid="_x0000_s1026" o:spt="202" type="#_x0000_t202" style="position:absolute;left:0pt;margin-left:-8.4pt;margin-top:-12.65pt;height:115.95pt;width:499.9pt;z-index:251659264;mso-width-relative:margin;mso-height-relative:margin;" fillcolor="#FFFFFF" filled="t" stroked="t" coordsize="21600,21600" o:gfxdata="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R0vQ3aAAAACwEAAA8AAAAAAAAA&#10;AQAgAAAAIgAAAGRycy9kb3ducmV2LnhtbFBLAQIUABQAAAAIAIdO4kBTTKrDDwIAAFUEAAAOAAAA&#10;AAAAAAEAIAAAACkBAABkcnMvZTJvRG9jLnhtbFBLBQYAAAAABgAGAFkBAACq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pacing w:after="278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ascii="Georgia" w:hAnsi="Georgia" w:eastAsia="Georgia" w:cs="Georgia"/>
                          <w:b/>
                          <w:color w:val="595959"/>
                          <w:sz w:val="44"/>
                        </w:rPr>
                        <w:t>SA</w:t>
                      </w:r>
                      <w:r>
                        <w:rPr>
                          <w:rFonts w:hint="default" w:ascii="Georgia" w:hAnsi="Georgia" w:eastAsia="Georgia" w:cs="Georgia"/>
                          <w:b/>
                          <w:color w:val="595959"/>
                          <w:sz w:val="44"/>
                          <w:lang w:val="en-US"/>
                        </w:rPr>
                        <w:t>LAVATH BHASKAR</w:t>
                      </w:r>
                    </w:p>
                    <w:p>
                      <w:pPr>
                        <w:spacing w:after="0"/>
                        <w:ind w:left="10" w:right="7" w:hanging="1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b/>
                          <w:color w:val="595959"/>
                        </w:rPr>
                        <w:t>Address: - H. No: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>4-76/1</w:t>
                      </w:r>
                      <w:r>
                        <w:rPr>
                          <w:b/>
                          <w:color w:val="595959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>Shabdipoor</w:t>
                      </w:r>
                      <w:r>
                        <w:rPr>
                          <w:b/>
                          <w:color w:val="595959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>Kamareddi</w:t>
                      </w:r>
                      <w:r>
                        <w:rPr>
                          <w:b/>
                          <w:color w:val="595959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>Telangana</w:t>
                      </w:r>
                      <w:r>
                        <w:rPr>
                          <w:b/>
                          <w:color w:val="595959"/>
                        </w:rPr>
                        <w:t>,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color w:val="595959"/>
                        </w:rPr>
                        <w:t>50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>3111</w:t>
                      </w:r>
                    </w:p>
                    <w:p>
                      <w:pPr>
                        <w:spacing w:after="0"/>
                        <w:ind w:left="10" w:right="2" w:hanging="1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b/>
                          <w:color w:val="595959"/>
                        </w:rPr>
                        <w:t xml:space="preserve">Phone: - 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>6302646312</w:t>
                      </w:r>
                      <w:r>
                        <w:rPr>
                          <w:b/>
                          <w:color w:val="595959"/>
                        </w:rPr>
                        <w:t xml:space="preserve">; </w:t>
                      </w:r>
                      <w:r>
                        <w:rPr>
                          <w:rFonts w:hint="default"/>
                          <w:b/>
                          <w:color w:val="595959"/>
                          <w:lang w:val="en-US"/>
                        </w:rPr>
                        <w:t>7731915225</w:t>
                      </w:r>
                    </w:p>
                    <w:p>
                      <w:pPr>
                        <w:spacing w:after="0"/>
                        <w:ind w:right="3"/>
                        <w:jc w:val="both"/>
                        <w:rPr>
                          <w:b/>
                          <w:color w:val="1D824C"/>
                        </w:rPr>
                      </w:pPr>
                      <w:r>
                        <w:rPr>
                          <w:b/>
                          <w:color w:val="1D824C"/>
                        </w:rPr>
                        <w:t xml:space="preserve">Email: </w:t>
                      </w:r>
                      <w:r>
                        <w:rPr>
                          <w:b/>
                          <w:color w:val="0070C0"/>
                          <w:u w:val="single" w:color="0070C0"/>
                        </w:rPr>
                        <w:t>s</w:t>
                      </w:r>
                      <w:r>
                        <w:rPr>
                          <w:rFonts w:hint="default"/>
                          <w:b/>
                          <w:color w:val="0070C0"/>
                          <w:u w:val="single" w:color="0070C0"/>
                          <w:lang w:val="en-US"/>
                        </w:rPr>
                        <w:t>lvthbhaskar02</w:t>
                      </w:r>
                      <w:r>
                        <w:rPr>
                          <w:b/>
                          <w:color w:val="0070C0"/>
                          <w:u w:val="single" w:color="0070C0"/>
                        </w:rPr>
                        <w:t>@gmail.com</w:t>
                      </w:r>
                      <w:r>
                        <w:rPr>
                          <w:b/>
                          <w:color w:val="1D824C"/>
                        </w:rPr>
                        <w:t xml:space="preserve"> </w:t>
                      </w:r>
                    </w:p>
                    <w:p>
                      <w:pPr>
                        <w:spacing w:after="0"/>
                        <w:ind w:right="3"/>
                        <w:jc w:val="both"/>
                        <w:rPr>
                          <w:b/>
                          <w:color w:val="1D824C"/>
                        </w:rPr>
                      </w:pPr>
                      <w:r>
                        <w:rPr>
                          <w:b/>
                          <w:color w:val="1D824C"/>
                        </w:rPr>
                        <w:t xml:space="preserve">Email: </w:t>
                      </w:r>
                      <w:r>
                        <w:rPr>
                          <w:rFonts w:hint="default"/>
                          <w:b/>
                          <w:color w:val="0070C0"/>
                          <w:u w:val="single" w:color="0070C0"/>
                          <w:lang w:val="en-US"/>
                        </w:rPr>
                        <w:t>bhaskarsalavath123</w:t>
                      </w:r>
                      <w:r>
                        <w:rPr>
                          <w:b/>
                          <w:color w:val="0070C0"/>
                          <w:u w:val="single" w:color="0070C0"/>
                        </w:rPr>
                        <w:t>@gmail.com</w:t>
                      </w:r>
                      <w:r>
                        <w:rPr>
                          <w:b/>
                          <w:color w:val="1D824C"/>
                        </w:rPr>
                        <w:t xml:space="preserve"> </w:t>
                      </w:r>
                    </w:p>
                    <w:p>
                      <w:pPr>
                        <w:spacing w:after="0"/>
                        <w:ind w:right="1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b/>
                          <w:color w:val="1D824C"/>
                        </w:rPr>
                        <w:t>Linkedin Profile:</w:t>
                      </w:r>
                      <w:r>
                        <w:rPr>
                          <w:rFonts w:hint="default"/>
                          <w:b/>
                          <w:color w:val="1D824C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2C5C85"/>
                          <w:u w:val="single" w:color="2C5C85"/>
                          <w:lang w:val="en-US"/>
                        </w:rPr>
                        <w:t>www.linkedin.com/in/salavath-bhaskar-a55966226</w:t>
                      </w:r>
                    </w:p>
                    <w:p>
                      <w:pPr>
                        <w:tabs>
                          <w:tab w:val="left" w:pos="9075"/>
                        </w:tabs>
                        <w:jc w:val="left"/>
                        <w:rPr>
                          <w:sz w:val="28"/>
                          <w:szCs w:val="28"/>
                        </w:rPr>
                      </w:pPr>
                    </w:p>
                    <w:p>
                      <w:pPr>
                        <w:spacing w:line="276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9075"/>
        </w:tabs>
        <w:jc w:val="right"/>
        <w:rPr>
          <w:b/>
          <w:sz w:val="32"/>
          <w:szCs w:val="48"/>
          <w:lang w:eastAsia="zh-CN"/>
        </w:rPr>
      </w:pPr>
    </w:p>
    <w:p>
      <w:pPr>
        <w:tabs>
          <w:tab w:val="left" w:pos="9075"/>
        </w:tabs>
        <w:jc w:val="right"/>
        <w:rPr>
          <w:b/>
          <w:sz w:val="32"/>
          <w:szCs w:val="48"/>
          <w:lang w:eastAsia="zh-CN"/>
        </w:rPr>
      </w:pPr>
    </w:p>
    <w:p>
      <w:pPr>
        <w:tabs>
          <w:tab w:val="left" w:pos="9075"/>
        </w:tabs>
        <w:jc w:val="right"/>
        <w:rPr>
          <w:b/>
          <w:sz w:val="32"/>
          <w:szCs w:val="48"/>
          <w:lang w:eastAsia="zh-CN"/>
        </w:rPr>
      </w:pPr>
    </w:p>
    <w:p>
      <w:pPr>
        <w:tabs>
          <w:tab w:val="left" w:pos="9075"/>
        </w:tabs>
        <w:jc w:val="right"/>
        <w:rPr>
          <w:b/>
          <w:sz w:val="32"/>
          <w:szCs w:val="48"/>
          <w:lang w:eastAsia="zh-CN"/>
        </w:rPr>
      </w:pPr>
    </w:p>
    <w:p>
      <w:pPr>
        <w:tabs>
          <w:tab w:val="left" w:pos="9075"/>
        </w:tabs>
        <w:rPr>
          <w:b/>
          <w:sz w:val="32"/>
          <w:szCs w:val="48"/>
          <w:lang w:eastAsia="zh-CN"/>
        </w:rPr>
      </w:pPr>
      <w:r>
        <w:rPr>
          <w:b/>
          <w:sz w:val="32"/>
          <w:szCs w:val="48"/>
          <w:lang w:eastAsia="zh-CN"/>
        </w:rPr>
        <w:t xml:space="preserve">                                                                                      </w:t>
      </w:r>
    </w:p>
    <w:p>
      <w:pPr>
        <w:tabs>
          <w:tab w:val="left" w:pos="9075"/>
        </w:tabs>
        <w:rPr>
          <w:b/>
          <w:sz w:val="32"/>
          <w:szCs w:val="48"/>
          <w:lang w:eastAsia="zh-CN"/>
        </w:rPr>
      </w:pPr>
    </w:p>
    <w:p>
      <w:pPr>
        <w:tabs>
          <w:tab w:val="left" w:pos="5670"/>
        </w:tabs>
        <w:rPr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85725</wp:posOffset>
                </wp:positionV>
                <wp:extent cx="6924675" cy="635"/>
                <wp:effectExtent l="0" t="0" r="0" b="0"/>
                <wp:wrapNone/>
                <wp:docPr id="2" name="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029" o:spid="_x0000_s1026" o:spt="32" type="#_x0000_t32" style="position:absolute;left:0pt;margin-left:-21pt;margin-top:6.75pt;height:0.05pt;width:545.25pt;z-index:251659264;mso-width-relative:page;mso-height-relative:page;" filled="f" stroked="t" coordsize="21600,21600" o:gfxdata="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jfpl52AAAAAoBAAAPAAAA&#10;AAAAAAEAIAAAACIAAABkcnMvZG93bnJldi54bWxQSwECFAAUAAAACACHTuJAglJUc9wBAADbAwAA&#10;DgAAAAAAAAABACAAAAAn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w:t xml:space="preserve">    </w:t>
      </w:r>
    </w:p>
    <w:p>
      <w:pPr>
        <w:tabs>
          <w:tab w:val="left" w:pos="5670"/>
        </w:tabs>
        <w:rPr>
          <w:sz w:val="32"/>
        </w:rPr>
      </w:pPr>
      <w:r>
        <w:rPr>
          <w:sz w:val="28"/>
        </w:rPr>
        <w:t xml:space="preserve">                                                                                                                                                    </w:t>
      </w:r>
      <w:r>
        <w:rPr>
          <w:sz w:val="32"/>
        </w:rPr>
        <w:t xml:space="preserve">  </w:t>
      </w:r>
    </w:p>
    <w:p>
      <w:pPr>
        <w:shd w:val="clear" w:color="auto" w:fill="CCCCCC"/>
        <w:rPr>
          <w:b/>
          <w:sz w:val="28"/>
          <w:szCs w:val="22"/>
        </w:rPr>
      </w:pPr>
      <w:r>
        <w:rPr>
          <w:b/>
          <w:sz w:val="28"/>
          <w:szCs w:val="22"/>
        </w:rPr>
        <w:t>CAREER OBJECTIVE</w:t>
      </w:r>
    </w:p>
    <w:p>
      <w:pPr>
        <w:tabs>
          <w:tab w:val="left" w:pos="3450"/>
        </w:tabs>
        <w:jc w:val="both"/>
      </w:pPr>
    </w:p>
    <w:p>
      <w:pPr>
        <w:pStyle w:val="7"/>
        <w:spacing w:before="0" w:beforeAutospacing="0" w:after="0" w:afterAutospacing="0"/>
        <w:rPr>
          <w:rFonts w:hint="default"/>
          <w:sz w:val="22"/>
          <w:szCs w:val="22"/>
          <w:lang w:val="en-US"/>
        </w:rPr>
      </w:pPr>
      <w:r>
        <w:rPr>
          <w:sz w:val="24"/>
          <w:szCs w:val="24"/>
        </w:rPr>
        <w:t>To work in challenging environment where I can utilize and upgrade my knowledge and skill set to achieve mutual success.</w:t>
      </w:r>
      <w:r>
        <w:rPr>
          <w:rFonts w:hint="default"/>
          <w:sz w:val="24"/>
          <w:szCs w:val="24"/>
          <w:lang w:val="en-US"/>
        </w:rPr>
        <w:t xml:space="preserve"> I consider myself a responsible and orderly person. I am looking forward for my first work experience. I am done with my Post Graduation in the stream of Computer Applications at Chaitanya Bharathi Institute of Technology Hyderabad.</w:t>
      </w:r>
    </w:p>
    <w:p>
      <w:pPr>
        <w:rPr>
          <w:sz w:val="16"/>
          <w:szCs w:val="22"/>
        </w:rPr>
      </w:pPr>
    </w:p>
    <w:p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 xml:space="preserve"> </w:t>
      </w:r>
    </w:p>
    <w:p>
      <w:pPr>
        <w:shd w:val="clear" w:color="auto" w:fill="CCCCCC"/>
        <w:rPr>
          <w:b/>
          <w:sz w:val="28"/>
          <w:szCs w:val="22"/>
        </w:rPr>
      </w:pPr>
      <w:r>
        <w:rPr>
          <w:sz w:val="28"/>
          <w:szCs w:val="22"/>
        </w:rPr>
        <w:t>B</w:t>
      </w:r>
      <w:r>
        <w:rPr>
          <w:b/>
          <w:sz w:val="28"/>
          <w:szCs w:val="22"/>
        </w:rPr>
        <w:t xml:space="preserve">ASIC ACADEMIC CREDENTIALS </w:t>
      </w:r>
    </w:p>
    <w:p>
      <w:pPr>
        <w:rPr>
          <w:b/>
          <w:sz w:val="16"/>
          <w:szCs w:val="22"/>
        </w:rPr>
      </w:pPr>
    </w:p>
    <w:p>
      <w:pPr>
        <w:rPr>
          <w:b/>
          <w:sz w:val="16"/>
          <w:szCs w:val="22"/>
        </w:rPr>
      </w:pPr>
    </w:p>
    <w:tbl>
      <w:tblPr>
        <w:tblStyle w:val="3"/>
        <w:tblW w:w="10350" w:type="dxa"/>
        <w:tblInd w:w="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790"/>
        <w:gridCol w:w="1751"/>
        <w:gridCol w:w="1939"/>
        <w:gridCol w:w="135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20" w:type="dxa"/>
          </w:tcPr>
          <w:p>
            <w:pPr>
              <w:spacing w:line="276" w:lineRule="auto"/>
              <w:ind w:left="27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Qualification</w:t>
            </w:r>
          </w:p>
        </w:tc>
        <w:tc>
          <w:tcPr>
            <w:tcW w:w="2790" w:type="dxa"/>
          </w:tcPr>
          <w:p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Institute </w:t>
            </w:r>
          </w:p>
        </w:tc>
        <w:tc>
          <w:tcPr>
            <w:tcW w:w="1751" w:type="dxa"/>
          </w:tcPr>
          <w:p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Board</w:t>
            </w:r>
          </w:p>
        </w:tc>
        <w:tc>
          <w:tcPr>
            <w:tcW w:w="1939" w:type="dxa"/>
          </w:tcPr>
          <w:p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Year of Passing</w:t>
            </w:r>
          </w:p>
        </w:tc>
        <w:tc>
          <w:tcPr>
            <w:tcW w:w="1350" w:type="dxa"/>
          </w:tcPr>
          <w:p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Percentage or CGPA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520" w:type="dxa"/>
          </w:tcPr>
          <w:p>
            <w:pPr>
              <w:spacing w:line="276" w:lineRule="auto"/>
              <w:ind w:left="270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 xml:space="preserve">Master of Computer Applications </w:t>
            </w:r>
            <w:r>
              <w:rPr>
                <w:rFonts w:hint="default"/>
                <w:bCs/>
                <w:lang w:val="en-US"/>
              </w:rPr>
              <w:t>(MCA)</w:t>
            </w:r>
          </w:p>
        </w:tc>
        <w:tc>
          <w:tcPr>
            <w:tcW w:w="2790" w:type="dxa"/>
          </w:tcPr>
          <w:p>
            <w:pPr>
              <w:spacing w:line="276" w:lineRule="auto"/>
              <w:jc w:val="center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>C</w:t>
            </w:r>
            <w:r>
              <w:rPr>
                <w:rFonts w:hint="default"/>
                <w:bCs/>
                <w:lang w:val="en-US"/>
              </w:rPr>
              <w:t>BIT College Hyderabad</w:t>
            </w:r>
          </w:p>
        </w:tc>
        <w:tc>
          <w:tcPr>
            <w:tcW w:w="1751" w:type="dxa"/>
          </w:tcPr>
          <w:p>
            <w:pPr>
              <w:spacing w:line="276" w:lineRule="auto"/>
              <w:jc w:val="center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>O</w:t>
            </w:r>
            <w:r>
              <w:rPr>
                <w:rFonts w:hint="default"/>
                <w:bCs/>
                <w:lang w:val="en-US"/>
              </w:rPr>
              <w:t>smania University</w:t>
            </w:r>
          </w:p>
        </w:tc>
        <w:tc>
          <w:tcPr>
            <w:tcW w:w="1939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2018 – 2021</w:t>
            </w:r>
          </w:p>
        </w:tc>
        <w:tc>
          <w:tcPr>
            <w:tcW w:w="1350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6.82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520" w:type="dxa"/>
          </w:tcPr>
          <w:p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    B.SC</w:t>
            </w:r>
            <w:r>
              <w:rPr>
                <w:rFonts w:hint="default"/>
                <w:bCs/>
                <w:lang w:val="en-US"/>
              </w:rPr>
              <w:t xml:space="preserve"> </w:t>
            </w:r>
            <w:r>
              <w:rPr>
                <w:bCs/>
              </w:rPr>
              <w:t>(M.S.Cs)</w:t>
            </w:r>
          </w:p>
        </w:tc>
        <w:tc>
          <w:tcPr>
            <w:tcW w:w="2790" w:type="dxa"/>
          </w:tcPr>
          <w:p>
            <w:pPr>
              <w:spacing w:line="276" w:lineRule="auto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>S</w:t>
            </w:r>
            <w:r>
              <w:rPr>
                <w:rFonts w:hint="default"/>
                <w:bCs/>
                <w:lang w:val="en-US"/>
              </w:rPr>
              <w:t>DC College Kamareddi</w:t>
            </w:r>
          </w:p>
        </w:tc>
        <w:tc>
          <w:tcPr>
            <w:tcW w:w="1751" w:type="dxa"/>
          </w:tcPr>
          <w:p>
            <w:pPr>
              <w:spacing w:line="276" w:lineRule="auto"/>
              <w:jc w:val="center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>T</w:t>
            </w:r>
            <w:r>
              <w:rPr>
                <w:rFonts w:hint="default"/>
                <w:bCs/>
                <w:lang w:val="en-US"/>
              </w:rPr>
              <w:t>elanga University</w:t>
            </w:r>
          </w:p>
        </w:tc>
        <w:tc>
          <w:tcPr>
            <w:tcW w:w="1939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2015 – 2018</w:t>
            </w:r>
          </w:p>
        </w:tc>
        <w:tc>
          <w:tcPr>
            <w:tcW w:w="1350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85%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2520" w:type="dxa"/>
          </w:tcPr>
          <w:p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     INTERMEDIATE(XII)</w:t>
            </w:r>
          </w:p>
        </w:tc>
        <w:tc>
          <w:tcPr>
            <w:tcW w:w="2790" w:type="dxa"/>
          </w:tcPr>
          <w:p>
            <w:pPr>
              <w:spacing w:line="276" w:lineRule="auto"/>
              <w:jc w:val="center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>S</w:t>
            </w:r>
            <w:r>
              <w:rPr>
                <w:rFonts w:hint="default"/>
                <w:bCs/>
                <w:lang w:val="en-US"/>
              </w:rPr>
              <w:t>TJC College Hyderabad</w:t>
            </w:r>
          </w:p>
        </w:tc>
        <w:tc>
          <w:tcPr>
            <w:tcW w:w="1751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rFonts w:hint="default"/>
                <w:bCs/>
                <w:lang w:val="en-US"/>
              </w:rPr>
              <w:t xml:space="preserve">Telangana State </w:t>
            </w:r>
            <w:r>
              <w:rPr>
                <w:bCs/>
              </w:rPr>
              <w:t>Board of Intermediate Education</w:t>
            </w:r>
          </w:p>
        </w:tc>
        <w:tc>
          <w:tcPr>
            <w:tcW w:w="1939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2013 – 2015</w:t>
            </w:r>
          </w:p>
        </w:tc>
        <w:tc>
          <w:tcPr>
            <w:tcW w:w="1350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89%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20" w:type="dxa"/>
          </w:tcPr>
          <w:p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    S.S.C(X)</w:t>
            </w:r>
          </w:p>
        </w:tc>
        <w:tc>
          <w:tcPr>
            <w:tcW w:w="2790" w:type="dxa"/>
          </w:tcPr>
          <w:p>
            <w:pPr>
              <w:spacing w:line="276" w:lineRule="auto"/>
              <w:jc w:val="center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>Z.P.H.S</w:t>
            </w:r>
            <w:r>
              <w:rPr>
                <w:rFonts w:hint="default"/>
                <w:bCs/>
                <w:lang w:val="en-US"/>
              </w:rPr>
              <w:t xml:space="preserve"> Kamareddi</w:t>
            </w:r>
          </w:p>
        </w:tc>
        <w:tc>
          <w:tcPr>
            <w:tcW w:w="1751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rFonts w:hint="default"/>
                <w:bCs/>
                <w:lang w:val="en-US"/>
              </w:rPr>
              <w:t xml:space="preserve">Telangana State </w:t>
            </w:r>
            <w:r>
              <w:rPr>
                <w:bCs/>
              </w:rPr>
              <w:t>Board of Secondary Education</w:t>
            </w:r>
          </w:p>
        </w:tc>
        <w:tc>
          <w:tcPr>
            <w:tcW w:w="1939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2012 – 2013</w:t>
            </w:r>
          </w:p>
        </w:tc>
        <w:tc>
          <w:tcPr>
            <w:tcW w:w="1350" w:type="dxa"/>
          </w:tcPr>
          <w:p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8.8</w:t>
            </w:r>
          </w:p>
        </w:tc>
      </w:tr>
    </w:tbl>
    <w:p>
      <w:pPr>
        <w:tabs>
          <w:tab w:val="left" w:pos="-180"/>
          <w:tab w:val="left" w:pos="360"/>
        </w:tabs>
        <w:spacing w:line="276" w:lineRule="auto"/>
        <w:jc w:val="both"/>
        <w:rPr>
          <w:szCs w:val="20"/>
        </w:rPr>
      </w:pPr>
    </w:p>
    <w:p>
      <w:pPr>
        <w:tabs>
          <w:tab w:val="left" w:pos="-180"/>
          <w:tab w:val="left" w:pos="360"/>
        </w:tabs>
        <w:spacing w:line="276" w:lineRule="auto"/>
        <w:jc w:val="both"/>
        <w:rPr>
          <w:szCs w:val="20"/>
        </w:rPr>
      </w:pPr>
    </w:p>
    <w:p>
      <w:pPr>
        <w:shd w:val="clear" w:color="auto" w:fill="CCCCCC"/>
        <w:tabs>
          <w:tab w:val="right" w:pos="10440"/>
        </w:tabs>
        <w:rPr>
          <w:rFonts w:hint="default"/>
          <w:b/>
          <w:sz w:val="28"/>
          <w:szCs w:val="22"/>
          <w:lang w:val="en-US"/>
        </w:rPr>
      </w:pPr>
      <w:r>
        <w:rPr>
          <w:rFonts w:hint="default"/>
          <w:b/>
          <w:sz w:val="28"/>
          <w:szCs w:val="22"/>
          <w:lang w:val="en-US"/>
        </w:rPr>
        <w:t>TECHNICAL SKILLS</w:t>
      </w:r>
    </w:p>
    <w:p>
      <w:pPr>
        <w:rPr>
          <w:b/>
          <w:szCs w:val="22"/>
        </w:rPr>
      </w:pPr>
      <w:r>
        <w:rPr>
          <w:rStyle w:val="10"/>
          <w:b/>
          <w:bCs/>
          <w:szCs w:val="22"/>
        </w:rPr>
        <w:tab/>
      </w:r>
      <w:r>
        <w:rPr>
          <w:rStyle w:val="10"/>
          <w:b/>
          <w:bCs/>
          <w:szCs w:val="22"/>
        </w:rPr>
        <w:tab/>
      </w:r>
      <w:r>
        <w:rPr>
          <w:rStyle w:val="10"/>
          <w:b/>
          <w:bCs/>
          <w:szCs w:val="22"/>
        </w:rPr>
        <w:tab/>
      </w:r>
      <w:r>
        <w:rPr>
          <w:rStyle w:val="10"/>
          <w:b/>
          <w:bCs/>
          <w:szCs w:val="22"/>
        </w:rPr>
        <w:tab/>
      </w:r>
    </w:p>
    <w:p>
      <w:pPr>
        <w:numPr>
          <w:ilvl w:val="0"/>
          <w:numId w:val="1"/>
        </w:numPr>
        <w:spacing w:after="0" w:line="267" w:lineRule="auto"/>
        <w:ind w:left="420" w:leftChars="0" w:hanging="420" w:firstLineChars="0"/>
        <w:rPr>
          <w:sz w:val="24"/>
        </w:rPr>
      </w:pPr>
      <w:r>
        <w:rPr>
          <w:sz w:val="24"/>
        </w:rPr>
        <w:t>Cloud Computing</w:t>
      </w:r>
    </w:p>
    <w:p>
      <w:pPr>
        <w:numPr>
          <w:ilvl w:val="0"/>
          <w:numId w:val="2"/>
        </w:numPr>
        <w:spacing w:after="0" w:line="267" w:lineRule="auto"/>
        <w:ind w:left="1260" w:leftChars="0" w:hanging="420" w:firstLineChars="0"/>
        <w:rPr>
          <w:sz w:val="24"/>
        </w:rPr>
      </w:pPr>
      <w:r>
        <w:rPr>
          <w:rFonts w:hint="default"/>
          <w:sz w:val="24"/>
          <w:lang w:val="en-US"/>
        </w:rPr>
        <w:t>Cloud Service Models and Cloud Deployment Models</w:t>
      </w:r>
    </w:p>
    <w:p>
      <w:pPr>
        <w:numPr>
          <w:numId w:val="0"/>
        </w:numPr>
        <w:spacing w:after="0" w:line="267" w:lineRule="auto"/>
        <w:ind w:left="840" w:leftChars="0"/>
        <w:rPr>
          <w:sz w:val="24"/>
        </w:rPr>
      </w:pPr>
    </w:p>
    <w:p>
      <w:pPr>
        <w:numPr>
          <w:ilvl w:val="0"/>
          <w:numId w:val="1"/>
        </w:numPr>
        <w:spacing w:after="0" w:line="267" w:lineRule="auto"/>
        <w:ind w:left="420" w:leftChars="0" w:hanging="420" w:firstLineChars="0"/>
      </w:pPr>
      <w:r>
        <w:rPr>
          <w:sz w:val="24"/>
        </w:rPr>
        <w:t>Strong Knowledge on Amazon Web Services (AWS)</w:t>
      </w:r>
    </w:p>
    <w:p>
      <w:pPr>
        <w:numPr>
          <w:ilvl w:val="0"/>
          <w:numId w:val="3"/>
        </w:numPr>
        <w:spacing w:after="0" w:line="267" w:lineRule="auto"/>
        <w:ind w:left="1260" w:leftChars="0" w:hanging="420" w:firstLineChars="0"/>
      </w:pPr>
      <w:r>
        <w:rPr>
          <w:sz w:val="24"/>
        </w:rPr>
        <w:t>Services</w:t>
      </w:r>
      <w:r>
        <w:rPr>
          <w:rFonts w:hint="default"/>
          <w:sz w:val="24"/>
          <w:lang w:val="en-US"/>
        </w:rPr>
        <w:t xml:space="preserve">: </w:t>
      </w:r>
      <w:r>
        <w:rPr>
          <w:sz w:val="24"/>
        </w:rPr>
        <w:t xml:space="preserve">  VPC, EC2, RDS, S3, EFS, ELB, SNS, SQS, Route53, DynamoDB, Auto-scaling, LAMBDA etc.</w:t>
      </w:r>
    </w:p>
    <w:p>
      <w:pPr>
        <w:numPr>
          <w:numId w:val="0"/>
        </w:numPr>
        <w:spacing w:after="0" w:line="267" w:lineRule="auto"/>
        <w:ind w:left="840" w:leftChars="0"/>
      </w:pPr>
    </w:p>
    <w:p>
      <w:pPr>
        <w:numPr>
          <w:ilvl w:val="0"/>
          <w:numId w:val="4"/>
        </w:numPr>
        <w:spacing w:after="0" w:line="267" w:lineRule="auto"/>
        <w:ind w:left="360" w:leftChars="0" w:hanging="360" w:firstLineChars="0"/>
      </w:pPr>
      <w:r>
        <w:rPr>
          <w:sz w:val="24"/>
        </w:rPr>
        <w:t>Linux</w:t>
      </w:r>
    </w:p>
    <w:p>
      <w:pPr>
        <w:numPr>
          <w:ilvl w:val="0"/>
          <w:numId w:val="5"/>
        </w:numPr>
        <w:spacing w:after="0" w:line="267" w:lineRule="auto"/>
        <w:ind w:left="1260" w:leftChars="0" w:hanging="420" w:firstLineChars="0"/>
        <w:rPr>
          <w:sz w:val="24"/>
        </w:rPr>
      </w:pPr>
      <w:r>
        <w:rPr>
          <w:rFonts w:hint="default"/>
          <w:sz w:val="24"/>
          <w:lang w:val="en-US"/>
        </w:rPr>
        <w:t>Know- Basic Linux Commands and Filtering Commands</w:t>
      </w:r>
    </w:p>
    <w:p>
      <w:pPr>
        <w:numPr>
          <w:ilvl w:val="0"/>
          <w:numId w:val="6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Text Editor: Vim Editor</w:t>
      </w:r>
    </w:p>
    <w:p>
      <w:pPr>
        <w:numPr>
          <w:ilvl w:val="0"/>
          <w:numId w:val="6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File Permissions</w:t>
      </w:r>
    </w:p>
    <w:p>
      <w:pPr>
        <w:numPr>
          <w:ilvl w:val="0"/>
          <w:numId w:val="6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Network OSI - Models</w:t>
      </w:r>
    </w:p>
    <w:p>
      <w:pPr>
        <w:numPr>
          <w:ilvl w:val="0"/>
          <w:numId w:val="6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Port Numbers</w:t>
      </w:r>
    </w:p>
    <w:p>
      <w:pPr>
        <w:numPr>
          <w:ilvl w:val="0"/>
          <w:numId w:val="6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IP - Versions, IP Address Classes, IP Address Types</w:t>
      </w:r>
    </w:p>
    <w:p>
      <w:pPr>
        <w:numPr>
          <w:ilvl w:val="0"/>
          <w:numId w:val="6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Scheduling Jobs</w:t>
      </w:r>
    </w:p>
    <w:p>
      <w:pPr>
        <w:numPr>
          <w:numId w:val="0"/>
        </w:numPr>
        <w:spacing w:after="0" w:line="267" w:lineRule="auto"/>
        <w:ind w:left="840" w:leftChars="0"/>
      </w:pPr>
    </w:p>
    <w:p>
      <w:pPr>
        <w:numPr>
          <w:ilvl w:val="0"/>
          <w:numId w:val="7"/>
        </w:numPr>
        <w:spacing w:after="0" w:line="267" w:lineRule="auto"/>
        <w:ind w:left="360" w:leftChars="0" w:hanging="360" w:firstLineChars="0"/>
      </w:pPr>
      <w:r>
        <w:rPr>
          <w:sz w:val="24"/>
        </w:rPr>
        <w:t>Shell Scripting</w:t>
      </w:r>
    </w:p>
    <w:p>
      <w:pPr>
        <w:numPr>
          <w:ilvl w:val="0"/>
          <w:numId w:val="8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Know- Shell Types</w:t>
      </w:r>
    </w:p>
    <w:p>
      <w:pPr>
        <w:numPr>
          <w:ilvl w:val="0"/>
          <w:numId w:val="8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Creating Shell Script</w:t>
      </w:r>
    </w:p>
    <w:p>
      <w:pPr>
        <w:numPr>
          <w:ilvl w:val="0"/>
          <w:numId w:val="8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Loops- While, Until, For</w:t>
      </w:r>
    </w:p>
    <w:p>
      <w:pPr>
        <w:numPr>
          <w:ilvl w:val="0"/>
          <w:numId w:val="8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Special Positional Parameters</w:t>
      </w:r>
    </w:p>
    <w:p>
      <w:pPr>
        <w:numPr>
          <w:ilvl w:val="0"/>
          <w:numId w:val="8"/>
        </w:numPr>
        <w:spacing w:after="0" w:line="267" w:lineRule="auto"/>
        <w:ind w:left="1260" w:leftChars="0" w:hanging="420" w:firstLineChars="0"/>
      </w:pPr>
      <w:r>
        <w:rPr>
          <w:rFonts w:hint="default"/>
          <w:lang w:val="en-US"/>
        </w:rPr>
        <w:t>Debugging Shell Scripts</w:t>
      </w:r>
    </w:p>
    <w:p>
      <w:pPr>
        <w:numPr>
          <w:numId w:val="0"/>
        </w:numPr>
        <w:spacing w:after="0" w:line="267" w:lineRule="auto"/>
        <w:ind w:left="840" w:leftChars="0"/>
      </w:pPr>
    </w:p>
    <w:p>
      <w:pPr>
        <w:numPr>
          <w:ilvl w:val="0"/>
          <w:numId w:val="7"/>
        </w:numPr>
        <w:spacing w:after="0" w:line="267" w:lineRule="auto"/>
        <w:ind w:left="420" w:leftChars="0" w:hanging="420" w:firstLineChars="0"/>
      </w:pPr>
      <w:r>
        <w:rPr>
          <w:rFonts w:hint="default"/>
          <w:lang w:val="en-US"/>
        </w:rPr>
        <w:t>Java Basic OOPS Concepts</w:t>
      </w:r>
    </w:p>
    <w:p>
      <w:pPr>
        <w:numPr>
          <w:ilvl w:val="0"/>
          <w:numId w:val="9"/>
        </w:numPr>
        <w:spacing w:after="0" w:line="267" w:lineRule="auto"/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Class, Objects, Inheritance, Encapsulation, Abstraction and Polymorphism.</w:t>
      </w:r>
    </w:p>
    <w:p>
      <w:pPr>
        <w:numPr>
          <w:numId w:val="0"/>
        </w:numPr>
        <w:spacing w:after="0" w:line="267" w:lineRule="auto"/>
        <w:rPr>
          <w:rFonts w:hint="default"/>
          <w:lang w:val="en-US"/>
        </w:rPr>
      </w:pPr>
    </w:p>
    <w:p>
      <w:pPr>
        <w:shd w:val="clear" w:color="auto" w:fill="CCCCCC"/>
        <w:rPr>
          <w:rFonts w:hint="default"/>
          <w:b/>
          <w:sz w:val="28"/>
          <w:szCs w:val="22"/>
          <w:lang w:val="en-US"/>
        </w:rPr>
      </w:pPr>
      <w:r>
        <w:rPr>
          <w:rFonts w:hint="default"/>
          <w:b/>
          <w:sz w:val="28"/>
          <w:szCs w:val="22"/>
          <w:lang w:val="en-US"/>
        </w:rPr>
        <w:t>PROJECT</w:t>
      </w:r>
    </w:p>
    <w:p>
      <w:pPr>
        <w:numPr>
          <w:ilvl w:val="0"/>
          <w:numId w:val="10"/>
        </w:numPr>
        <w:spacing w:before="100" w:beforeAutospacing="1" w:after="100" w:afterAutospacing="1"/>
        <w:ind w:left="42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I have done academic project with the title of “</w:t>
      </w:r>
      <w:r>
        <w:rPr>
          <w:rFonts w:hint="default"/>
          <w:b/>
          <w:bCs/>
          <w:lang w:val="en-US"/>
        </w:rPr>
        <w:t>Dynamical Propagation Model Of Malware For Cloud Computing Security”.</w:t>
      </w:r>
    </w:p>
    <w:p>
      <w:pPr>
        <w:shd w:val="clear" w:color="auto" w:fill="CCCCCC"/>
        <w:rPr>
          <w:rFonts w:hint="default"/>
          <w:b/>
          <w:sz w:val="28"/>
          <w:szCs w:val="22"/>
          <w:lang w:val="en-US"/>
        </w:rPr>
      </w:pPr>
      <w:r>
        <w:rPr>
          <w:b/>
          <w:sz w:val="28"/>
          <w:szCs w:val="22"/>
        </w:rPr>
        <w:t>E</w:t>
      </w:r>
      <w:r>
        <w:rPr>
          <w:rFonts w:hint="default"/>
          <w:b/>
          <w:sz w:val="28"/>
          <w:szCs w:val="22"/>
          <w:lang w:val="en-US"/>
        </w:rPr>
        <w:t>VENT And CERTIFICATION</w:t>
      </w:r>
    </w:p>
    <w:p>
      <w:pPr>
        <w:pStyle w:val="4"/>
        <w:spacing w:after="0" w:line="240" w:lineRule="auto"/>
        <w:rPr>
          <w:rFonts w:ascii="Times New Roman" w:hAnsi="Times New Roman"/>
          <w:sz w:val="16"/>
        </w:rPr>
      </w:pPr>
    </w:p>
    <w:p>
      <w:pPr>
        <w:pStyle w:val="12"/>
        <w:numPr>
          <w:ilvl w:val="0"/>
          <w:numId w:val="11"/>
        </w:numPr>
        <w:tabs>
          <w:tab w:val="clear" w:pos="720"/>
        </w:tabs>
        <w:ind w:left="360"/>
        <w:jc w:val="both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szCs w:val="22"/>
        </w:rPr>
        <w:t xml:space="preserve">Participated in </w:t>
      </w:r>
      <w:r>
        <w:rPr>
          <w:rFonts w:ascii="Times New Roman" w:hAnsi="Times New Roman" w:cs="Times New Roman"/>
          <w:b/>
          <w:szCs w:val="22"/>
        </w:rPr>
        <w:t>“Paper Presentation” Event in TECKEON 2019</w:t>
      </w:r>
      <w:r>
        <w:rPr>
          <w:rFonts w:ascii="Times New Roman" w:hAnsi="Times New Roman" w:cs="Times New Roman"/>
          <w:szCs w:val="22"/>
        </w:rPr>
        <w:t>.</w:t>
      </w:r>
    </w:p>
    <w:p>
      <w:pPr>
        <w:pStyle w:val="4"/>
        <w:numPr>
          <w:ilvl w:val="0"/>
          <w:numId w:val="12"/>
        </w:numPr>
        <w:tabs>
          <w:tab w:val="clear" w:pos="420"/>
        </w:tabs>
        <w:spacing w:before="75" w:after="0" w:afterAutospacing="0" w:line="302" w:lineRule="auto"/>
        <w:ind w:left="420" w:leftChars="0" w:right="768" w:rightChars="0" w:hanging="420" w:firstLineChars="0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I have done certification in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“Software Testing Tutorial”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from Great Learning Academy.</w:t>
      </w:r>
    </w:p>
    <w:p>
      <w:pPr>
        <w:pStyle w:val="4"/>
        <w:numPr>
          <w:ilvl w:val="0"/>
          <w:numId w:val="12"/>
        </w:numPr>
        <w:tabs>
          <w:tab w:val="clear" w:pos="420"/>
        </w:tabs>
        <w:spacing w:beforeAutospacing="0" w:after="0" w:afterAutospacing="0" w:line="302" w:lineRule="auto"/>
        <w:ind w:left="420" w:leftChars="0" w:right="768" w:rightChars="0" w:hanging="420" w:firstLineChars="0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I have done certification in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“Java Programming”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from Great Learning Academy.</w:t>
      </w:r>
    </w:p>
    <w:p>
      <w:pPr>
        <w:pStyle w:val="4"/>
        <w:numPr>
          <w:ilvl w:val="0"/>
          <w:numId w:val="12"/>
        </w:numPr>
        <w:tabs>
          <w:tab w:val="clear" w:pos="420"/>
        </w:tabs>
        <w:spacing w:beforeAutospacing="0" w:after="0" w:afterAutospacing="0" w:line="302" w:lineRule="auto"/>
        <w:ind w:left="420" w:leftChars="0" w:right="768" w:rightChars="0" w:hanging="420" w:firstLineChars="0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I have done course in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“Cloud Application Developer”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from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AISECT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Skill Development Program for 2 months. </w:t>
      </w:r>
    </w:p>
    <w:p>
      <w:pPr>
        <w:pStyle w:val="12"/>
        <w:spacing w:beforeAutospacing="0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shd w:val="clear" w:color="auto" w:fill="CCCCCC"/>
        <w:rPr>
          <w:b/>
          <w:sz w:val="28"/>
          <w:szCs w:val="22"/>
        </w:rPr>
      </w:pPr>
      <w:r>
        <w:rPr>
          <w:b/>
          <w:sz w:val="28"/>
          <w:szCs w:val="22"/>
        </w:rPr>
        <w:t>INTERPERSONAL SKILLS</w:t>
      </w:r>
    </w:p>
    <w:p/>
    <w:p>
      <w:pPr>
        <w:numPr>
          <w:ilvl w:val="1"/>
          <w:numId w:val="13"/>
        </w:numPr>
        <w:ind w:left="450"/>
      </w:pPr>
      <w:r>
        <w:rPr>
          <w:rFonts w:hint="default"/>
          <w:lang w:val="en-US"/>
        </w:rPr>
        <w:t>Good At Multitasking</w:t>
      </w:r>
    </w:p>
    <w:p>
      <w:pPr>
        <w:numPr>
          <w:ilvl w:val="1"/>
          <w:numId w:val="13"/>
        </w:numPr>
        <w:ind w:left="450"/>
      </w:pPr>
      <w:r>
        <w:t>Confident</w:t>
      </w:r>
    </w:p>
    <w:p>
      <w:pPr>
        <w:numPr>
          <w:ilvl w:val="1"/>
          <w:numId w:val="13"/>
        </w:numPr>
        <w:ind w:left="450"/>
      </w:pPr>
      <w:r>
        <w:t>Quick Learner</w:t>
      </w:r>
    </w:p>
    <w:p>
      <w:pPr>
        <w:numPr>
          <w:ilvl w:val="1"/>
          <w:numId w:val="13"/>
        </w:numPr>
        <w:ind w:left="450"/>
      </w:pPr>
      <w:r>
        <w:t>Ability to cope up with different situations.</w:t>
      </w:r>
    </w:p>
    <w:p/>
    <w:p/>
    <w:p>
      <w:pPr>
        <w:shd w:val="clear" w:color="auto" w:fill="CCCCCC"/>
        <w:rPr>
          <w:rFonts w:hint="default"/>
          <w:b/>
          <w:sz w:val="28"/>
          <w:szCs w:val="22"/>
          <w:lang w:val="en-US"/>
        </w:rPr>
      </w:pPr>
      <w:r>
        <w:rPr>
          <w:rFonts w:hint="default"/>
          <w:b/>
          <w:sz w:val="28"/>
          <w:szCs w:val="22"/>
          <w:lang w:val="en-US"/>
        </w:rPr>
        <w:t>HOBBIES</w:t>
      </w:r>
    </w:p>
    <w:p>
      <w:pPr>
        <w:numPr>
          <w:numId w:val="0"/>
        </w:numPr>
        <w:spacing w:after="0" w:line="240" w:lineRule="auto"/>
      </w:pPr>
    </w:p>
    <w:p>
      <w:pPr>
        <w:numPr>
          <w:ilvl w:val="0"/>
          <w:numId w:val="14"/>
        </w:numPr>
        <w:spacing w:after="0" w:line="240" w:lineRule="auto"/>
        <w:ind w:left="420" w:leftChars="0" w:hanging="420" w:firstLineChars="0"/>
      </w:pPr>
      <w:r>
        <w:rPr>
          <w:rFonts w:hint="default"/>
          <w:lang w:val="en-US"/>
        </w:rPr>
        <w:t>Playing Cricket</w:t>
      </w:r>
    </w:p>
    <w:p>
      <w:pPr>
        <w:numPr>
          <w:ilvl w:val="0"/>
          <w:numId w:val="14"/>
        </w:numPr>
        <w:spacing w:after="0" w:line="240" w:lineRule="auto"/>
        <w:ind w:left="420" w:leftChars="0" w:hanging="420" w:firstLineChars="0"/>
      </w:pPr>
      <w:r>
        <w:rPr>
          <w:rFonts w:hint="default"/>
          <w:lang w:val="en-US"/>
        </w:rPr>
        <w:t>Listening To Music</w:t>
      </w:r>
    </w:p>
    <w:p/>
    <w:p/>
    <w:p>
      <w:pPr>
        <w:shd w:val="clear" w:color="auto" w:fill="CCCCCC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>
      <w:pPr>
        <w:rPr>
          <w:b/>
          <w:sz w:val="16"/>
          <w:szCs w:val="22"/>
        </w:rPr>
      </w:pPr>
    </w:p>
    <w:p>
      <w:pPr>
        <w:numPr>
          <w:ilvl w:val="0"/>
          <w:numId w:val="15"/>
        </w:numPr>
        <w:ind w:left="540" w:hanging="450"/>
        <w:rPr>
          <w:b/>
        </w:rPr>
      </w:pPr>
      <w:r>
        <w:rPr>
          <w:b/>
        </w:rPr>
        <w:t>Father’s Name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:-   </w:t>
      </w:r>
      <w:r>
        <w:rPr>
          <w:rFonts w:hint="default"/>
          <w:b w:val="0"/>
          <w:bCs/>
          <w:lang w:val="en-US"/>
        </w:rPr>
        <w:t>LALU</w:t>
      </w:r>
    </w:p>
    <w:p>
      <w:pPr>
        <w:numPr>
          <w:ilvl w:val="0"/>
          <w:numId w:val="15"/>
        </w:numPr>
        <w:ind w:left="540" w:hanging="450"/>
      </w:pPr>
      <w:r>
        <w:rPr>
          <w:b/>
        </w:rPr>
        <w:t xml:space="preserve">Mother’s Name                        :-  </w:t>
      </w:r>
      <w:r>
        <w:rPr>
          <w:rFonts w:hint="default"/>
          <w:b/>
          <w:lang w:val="en-US"/>
        </w:rPr>
        <w:t xml:space="preserve"> </w:t>
      </w:r>
      <w:r>
        <w:rPr>
          <w:rFonts w:hint="default"/>
          <w:b w:val="0"/>
          <w:bCs/>
          <w:lang w:val="en-US"/>
        </w:rPr>
        <w:t>KAVITHA</w:t>
      </w:r>
    </w:p>
    <w:p>
      <w:pPr>
        <w:numPr>
          <w:ilvl w:val="0"/>
          <w:numId w:val="15"/>
        </w:numPr>
        <w:ind w:left="540" w:hanging="450"/>
        <w:rPr>
          <w:b/>
        </w:rPr>
      </w:pPr>
      <w:r>
        <w:rPr>
          <w:b/>
        </w:rPr>
        <w:t xml:space="preserve">Date of Birth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:-   </w:t>
      </w:r>
      <w:r>
        <w:t>02-05-1998</w:t>
      </w:r>
    </w:p>
    <w:p>
      <w:pPr>
        <w:numPr>
          <w:ilvl w:val="0"/>
          <w:numId w:val="16"/>
        </w:numPr>
        <w:ind w:left="540" w:hanging="450"/>
        <w:rPr>
          <w:b/>
        </w:rPr>
      </w:pPr>
      <w:r>
        <w:rPr>
          <w:b/>
        </w:rPr>
        <w:t>Language Known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:-   </w:t>
      </w:r>
      <w:r>
        <w:t>Telugu, English, Hindi</w:t>
      </w:r>
      <w:r>
        <w:rPr>
          <w:b/>
        </w:rPr>
        <w:t xml:space="preserve">                                          </w:t>
      </w:r>
    </w:p>
    <w:p>
      <w:pPr>
        <w:numPr>
          <w:ilvl w:val="0"/>
          <w:numId w:val="16"/>
        </w:numPr>
        <w:ind w:left="540" w:hanging="450"/>
        <w:rPr>
          <w:b/>
        </w:rPr>
      </w:pPr>
      <w:r>
        <w:rPr>
          <w:b/>
        </w:rPr>
        <w:t xml:space="preserve">Nationality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:-   </w:t>
      </w:r>
      <w:r>
        <w:t>Indian</w:t>
      </w:r>
    </w:p>
    <w:p>
      <w:pPr>
        <w:numPr>
          <w:ilvl w:val="0"/>
          <w:numId w:val="16"/>
        </w:numPr>
        <w:ind w:left="540" w:hanging="450"/>
        <w:rPr>
          <w:b/>
        </w:rPr>
      </w:pPr>
      <w:r>
        <w:rPr>
          <w:rFonts w:hint="default"/>
          <w:b/>
          <w:bCs/>
          <w:lang w:val="en-US"/>
        </w:rPr>
        <w:t>Marital Status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:-   Unmarried</w:t>
      </w:r>
    </w:p>
    <w:p>
      <w:pPr>
        <w:numPr>
          <w:ilvl w:val="0"/>
          <w:numId w:val="16"/>
        </w:numPr>
        <w:ind w:left="540" w:hanging="450"/>
        <w:rPr>
          <w:b/>
          <w:bCs/>
        </w:rPr>
      </w:pPr>
      <w:r>
        <w:rPr>
          <w:rFonts w:hint="default"/>
          <w:b/>
          <w:bCs/>
          <w:lang w:val="en-US"/>
        </w:rPr>
        <w:t>Religion</w:t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 xml:space="preserve">:-   </w:t>
      </w:r>
      <w:bookmarkStart w:id="0" w:name="_GoBack"/>
      <w:bookmarkEnd w:id="0"/>
      <w:r>
        <w:rPr>
          <w:rFonts w:hint="default"/>
          <w:b w:val="0"/>
          <w:bCs w:val="0"/>
          <w:lang w:val="en-US"/>
        </w:rPr>
        <w:t>Hindu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sz w:val="16"/>
          <w:szCs w:val="22"/>
        </w:rPr>
      </w:pPr>
    </w:p>
    <w:p>
      <w:pPr>
        <w:rPr>
          <w:sz w:val="16"/>
          <w:szCs w:val="22"/>
        </w:rPr>
      </w:pPr>
    </w:p>
    <w:p>
      <w:pPr>
        <w:rPr>
          <w:sz w:val="16"/>
          <w:szCs w:val="22"/>
        </w:rPr>
      </w:pPr>
    </w:p>
    <w:p>
      <w:pPr>
        <w:shd w:val="clear" w:color="auto" w:fill="CCCCCC"/>
        <w:rPr>
          <w:b/>
          <w:szCs w:val="22"/>
        </w:rPr>
      </w:pPr>
      <w:r>
        <w:rPr>
          <w:b/>
          <w:sz w:val="28"/>
          <w:szCs w:val="28"/>
        </w:rPr>
        <w:t xml:space="preserve">DECLARATION </w:t>
      </w:r>
    </w:p>
    <w:p>
      <w:pPr>
        <w:rPr>
          <w:sz w:val="16"/>
          <w:szCs w:val="22"/>
        </w:rPr>
      </w:pPr>
    </w:p>
    <w:p>
      <w:pPr>
        <w:pStyle w:val="9"/>
        <w:ind w:left="0"/>
        <w:rPr>
          <w:b/>
          <w:szCs w:val="20"/>
        </w:rPr>
      </w:pPr>
      <w:r>
        <w:rPr>
          <w:szCs w:val="20"/>
        </w:rPr>
        <w:t>I do hereby declare that the above information is true to the best of my knowledge</w:t>
      </w:r>
      <w:r>
        <w:rPr>
          <w:b/>
          <w:szCs w:val="20"/>
        </w:rPr>
        <w:t>.</w:t>
      </w:r>
    </w:p>
    <w:p>
      <w:pPr>
        <w:rPr>
          <w:b/>
          <w:sz w:val="12"/>
          <w:szCs w:val="22"/>
        </w:rPr>
      </w:pPr>
    </w:p>
    <w:p>
      <w:pPr>
        <w:rPr>
          <w:b/>
        </w:rPr>
      </w:pPr>
    </w:p>
    <w:p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Date :-</w:t>
      </w:r>
    </w:p>
    <w:p>
      <w:pPr>
        <w:rPr>
          <w:rFonts w:hint="default"/>
          <w:b/>
          <w:lang w:val="en-US"/>
        </w:rPr>
      </w:pPr>
    </w:p>
    <w:p>
      <w:pPr>
        <w:rPr>
          <w:rFonts w:hint="default"/>
          <w:b/>
          <w:lang w:val="en-US"/>
        </w:rPr>
      </w:pPr>
    </w:p>
    <w:p>
      <w:pPr>
        <w:rPr>
          <w:b/>
        </w:rPr>
      </w:pPr>
      <w:r>
        <w:rPr>
          <w:rFonts w:hint="default"/>
          <w:b/>
          <w:lang w:val="en-US"/>
        </w:rPr>
        <w:t>Place :-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>SALAVATH BHASKAR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</w:p>
    <w:p/>
    <w:sectPr>
      <w:footerReference r:id="rId5" w:type="default"/>
      <w:pgSz w:w="11909" w:h="16834"/>
      <w:pgMar w:top="907" w:right="839" w:bottom="187" w:left="907" w:header="0" w:footer="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FCA5F"/>
    <w:multiLevelType w:val="singleLevel"/>
    <w:tmpl w:val="C6BFCA5F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">
    <w:nsid w:val="CEAE231A"/>
    <w:multiLevelType w:val="singleLevel"/>
    <w:tmpl w:val="CEAE231A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CF23634E"/>
    <w:multiLevelType w:val="singleLevel"/>
    <w:tmpl w:val="CF23634E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00000001"/>
    <w:multiLevelType w:val="multilevel"/>
    <w:tmpl w:val="00000001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0000002"/>
    <w:multiLevelType w:val="multilevel"/>
    <w:tmpl w:val="00000002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5">
    <w:nsid w:val="00000003"/>
    <w:multiLevelType w:val="multilevel"/>
    <w:tmpl w:val="00000003"/>
    <w:lvl w:ilvl="0" w:tentative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00000006"/>
    <w:multiLevelType w:val="multilevel"/>
    <w:tmpl w:val="00000006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21C395B"/>
    <w:multiLevelType w:val="singleLevel"/>
    <w:tmpl w:val="021C395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FA51181"/>
    <w:multiLevelType w:val="singleLevel"/>
    <w:tmpl w:val="0FA5118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2FDDCD6"/>
    <w:multiLevelType w:val="singleLevel"/>
    <w:tmpl w:val="12FDDCD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0EA1CB1"/>
    <w:multiLevelType w:val="singleLevel"/>
    <w:tmpl w:val="20EA1CB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F35DE7B"/>
    <w:multiLevelType w:val="singleLevel"/>
    <w:tmpl w:val="2F35DE7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410C39D6"/>
    <w:multiLevelType w:val="singleLevel"/>
    <w:tmpl w:val="410C39D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416CD0A4"/>
    <w:multiLevelType w:val="singleLevel"/>
    <w:tmpl w:val="416CD0A4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4">
    <w:nsid w:val="54E3C88E"/>
    <w:multiLevelType w:val="singleLevel"/>
    <w:tmpl w:val="54E3C88E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5">
    <w:nsid w:val="7FA1C163"/>
    <w:multiLevelType w:val="singleLevel"/>
    <w:tmpl w:val="7FA1C163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14"/>
  </w:num>
  <w:num w:numId="3">
    <w:abstractNumId w:val="0"/>
  </w:num>
  <w:num w:numId="4">
    <w:abstractNumId w:val="10"/>
  </w:num>
  <w:num w:numId="5">
    <w:abstractNumId w:val="2"/>
  </w:num>
  <w:num w:numId="6">
    <w:abstractNumId w:val="13"/>
  </w:num>
  <w:num w:numId="7">
    <w:abstractNumId w:val="8"/>
  </w:num>
  <w:num w:numId="8">
    <w:abstractNumId w:val="1"/>
  </w:num>
  <w:num w:numId="9">
    <w:abstractNumId w:val="15"/>
  </w:num>
  <w:num w:numId="10">
    <w:abstractNumId w:val="7"/>
  </w:num>
  <w:num w:numId="11">
    <w:abstractNumId w:val="5"/>
  </w:num>
  <w:num w:numId="12">
    <w:abstractNumId w:val="12"/>
  </w:num>
  <w:num w:numId="13">
    <w:abstractNumId w:val="4"/>
  </w:num>
  <w:num w:numId="14">
    <w:abstractNumId w:val="9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B7933"/>
    <w:rsid w:val="17EF6030"/>
    <w:rsid w:val="19025B8E"/>
    <w:rsid w:val="19A01E2B"/>
    <w:rsid w:val="270D6074"/>
    <w:rsid w:val="2821131E"/>
    <w:rsid w:val="339B55AD"/>
    <w:rsid w:val="4EF456FF"/>
    <w:rsid w:val="55DD2BA5"/>
    <w:rsid w:val="5F7B5679"/>
    <w:rsid w:val="7987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uiPriority w:val="0"/>
    <w:pPr>
      <w:spacing w:after="120" w:line="276" w:lineRule="auto"/>
    </w:pPr>
    <w:rPr>
      <w:rFonts w:ascii="Calibri" w:hAnsi="Calibri"/>
      <w:sz w:val="22"/>
      <w:szCs w:val="22"/>
    </w:rPr>
  </w:style>
  <w:style w:type="paragraph" w:styleId="5">
    <w:name w:val="footer"/>
    <w:basedOn w:val="1"/>
    <w:link w:val="8"/>
    <w:qFormat/>
    <w:uiPriority w:val="99"/>
    <w:pPr>
      <w:tabs>
        <w:tab w:val="center" w:pos="4513"/>
        <w:tab w:val="right" w:pos="9026"/>
      </w:tabs>
    </w:pPr>
  </w:style>
  <w:style w:type="character" w:styleId="6">
    <w:name w:val="Hyperlink"/>
    <w:uiPriority w:val="0"/>
    <w:rPr>
      <w:color w:val="0000FF"/>
      <w:u w:val="single"/>
    </w:rPr>
  </w:style>
  <w:style w:type="paragraph" w:styleId="7">
    <w:name w:val="Normal (Web)"/>
    <w:basedOn w:val="1"/>
    <w:uiPriority w:val="0"/>
    <w:pPr>
      <w:spacing w:before="100" w:beforeAutospacing="1" w:after="100" w:afterAutospacing="1"/>
    </w:pPr>
  </w:style>
  <w:style w:type="character" w:customStyle="1" w:styleId="8">
    <w:name w:val="Footer Char_62fbba86-c623-408d-b653-7b3e1c0d89e5"/>
    <w:basedOn w:val="2"/>
    <w:link w:val="5"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apple-style-span"/>
    <w:basedOn w:val="2"/>
    <w:qFormat/>
    <w:uiPriority w:val="0"/>
  </w:style>
  <w:style w:type="character" w:customStyle="1" w:styleId="11">
    <w:name w:val="Body Text Char"/>
    <w:basedOn w:val="2"/>
    <w:link w:val="4"/>
    <w:uiPriority w:val="0"/>
    <w:rPr>
      <w:rFonts w:ascii="Calibri" w:hAnsi="Calibri" w:eastAsia="Times New Roman" w:cs="Times New Roman"/>
    </w:rPr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Garamond" w:hAnsi="Garamond" w:eastAsia="Times New Roman" w:cs="Garamond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359</Words>
  <Characters>2083</Characters>
  <Paragraphs>122</Paragraphs>
  <TotalTime>34</TotalTime>
  <ScaleCrop>false</ScaleCrop>
  <LinksUpToDate>false</LinksUpToDate>
  <CharactersWithSpaces>2752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2021-09-24T15:14:00Z</dcterms:created>
  <dc:creator>DELL 7440</dc:creator>
  <cp:lastModifiedBy>Bhaskar Salavath</cp:lastModifiedBy>
  <dcterms:modified xsi:type="dcterms:W3CDTF">2023-05-13T17:06:21Z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DE3AD40981E34511BF92FFC9FD0EF9F6</vt:lpwstr>
  </property>
  <property fmtid="{D5CDD505-2E9C-101B-9397-08002B2CF9AE}" pid="3" name="KSOProductBuildVer">
    <vt:lpwstr>1033-11.2.0.11537</vt:lpwstr>
  </property>
</Properties>
</file>