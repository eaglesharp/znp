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opBorderTable"/>
        <w:tblW w:w="5000" w:type="pct"/>
        <w:tblCellMar>
          <w:left w:w="0" w:type="dxa"/>
          <w:right w:w="0" w:type="dxa"/>
        </w:tblCellMar>
        <w:tblLook w:val="05E0" w:firstRow="1" w:lastRow="1" w:firstColumn="1" w:lastColumn="1" w:noHBand="0" w:noVBand="1"/>
      </w:tblPr>
      <w:tblGrid>
        <w:gridCol w:w="10840"/>
      </w:tblGrid>
      <w:tr w:rsidR="00D12F2C" w14:paraId="64F1C5CE" w14:textId="77777777">
        <w:trPr>
          <w:trHeight w:val="700"/>
        </w:trPr>
        <w:tc>
          <w:tcPr>
            <w:tcW w:w="12240" w:type="dxa"/>
            <w:shd w:val="clear" w:color="auto" w:fill="10657E"/>
            <w:tcMar>
              <w:top w:w="0" w:type="dxa"/>
              <w:left w:w="0" w:type="dxa"/>
              <w:bottom w:w="0" w:type="dxa"/>
              <w:right w:w="0" w:type="dxa"/>
            </w:tcMar>
            <w:vAlign w:val="bottom"/>
            <w:hideMark/>
          </w:tcPr>
          <w:p w14:paraId="2919FC53" w14:textId="31606817" w:rsidR="00D12F2C" w:rsidRDefault="00684B31">
            <w:pPr>
              <w:pStyle w:val="mlk5topborder"/>
              <w:spacing w:after="60" w:line="260" w:lineRule="atLeast"/>
              <w:ind w:right="200"/>
              <w:rPr>
                <w:rStyle w:val="topbordercell"/>
                <w:shd w:val="clear" w:color="auto" w:fill="auto"/>
              </w:rPr>
            </w:pPr>
            <w:r>
              <w:rPr>
                <w:rStyle w:val="topbordercell"/>
                <w:shd w:val="clear" w:color="auto" w:fill="auto"/>
              </w:rPr>
              <w:t>l</w:t>
            </w:r>
          </w:p>
        </w:tc>
      </w:tr>
    </w:tbl>
    <w:tbl>
      <w:tblPr>
        <w:tblStyle w:val="documentparentContainer"/>
        <w:tblW w:w="0" w:type="auto"/>
        <w:tblLayout w:type="fixed"/>
        <w:tblCellMar>
          <w:top w:w="900" w:type="dxa"/>
          <w:left w:w="0" w:type="dxa"/>
          <w:right w:w="0" w:type="dxa"/>
        </w:tblCellMar>
        <w:tblLook w:val="05E0" w:firstRow="1" w:lastRow="1" w:firstColumn="1" w:lastColumn="1" w:noHBand="0" w:noVBand="1"/>
      </w:tblPr>
      <w:tblGrid>
        <w:gridCol w:w="6640"/>
        <w:gridCol w:w="810"/>
        <w:gridCol w:w="3390"/>
      </w:tblGrid>
      <w:tr w:rsidR="00D12F2C" w14:paraId="5C4E7A92" w14:textId="77777777">
        <w:tc>
          <w:tcPr>
            <w:tcW w:w="6640" w:type="dxa"/>
            <w:tcMar>
              <w:top w:w="420" w:type="dxa"/>
              <w:left w:w="0" w:type="dxa"/>
              <w:bottom w:w="400" w:type="dxa"/>
              <w:right w:w="0" w:type="dxa"/>
            </w:tcMar>
            <w:hideMark/>
          </w:tcPr>
          <w:p w14:paraId="2A3E5EE2" w14:textId="0D5EA7C0" w:rsidR="00D12F2C" w:rsidRDefault="00266172">
            <w:pPr>
              <w:pStyle w:val="documentname"/>
              <w:rPr>
                <w:rStyle w:val="documentleft-box"/>
                <w:color w:val="000000"/>
              </w:rPr>
            </w:pPr>
            <w:r>
              <w:rPr>
                <w:rStyle w:val="documentleft-box"/>
                <w:color w:val="000000"/>
              </w:rPr>
              <w:t>D</w:t>
            </w:r>
            <w:r>
              <w:rPr>
                <w:rStyle w:val="documentleft-box"/>
              </w:rPr>
              <w:t>ivya Singh</w:t>
            </w:r>
          </w:p>
          <w:p w14:paraId="35CABEEC" w14:textId="77777777" w:rsidR="00D12F2C" w:rsidRDefault="00000000">
            <w:pPr>
              <w:pStyle w:val="bottomlowborder"/>
              <w:spacing w:before="60"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E0B2DC4"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DE77D5D"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44C1255D" w14:textId="3F2FD059" w:rsidR="00D12F2C" w:rsidRDefault="00000000">
            <w:pPr>
              <w:pStyle w:val="documentheading"/>
              <w:rPr>
                <w:rStyle w:val="documentleft-box"/>
                <w:color w:val="000000"/>
              </w:rPr>
            </w:pPr>
            <w:r>
              <w:rPr>
                <w:rStyle w:val="documentsectiontitle"/>
                <w:color w:val="000000"/>
                <w:highlight w:val="white"/>
              </w:rPr>
              <w:t>Career Objectives </w:t>
            </w:r>
            <w:r w:rsidR="002176A0">
              <w:rPr>
                <w:noProof/>
              </w:rPr>
              <mc:AlternateContent>
                <mc:Choice Requires="wps">
                  <w:drawing>
                    <wp:anchor distT="0" distB="0" distL="114300" distR="114300" simplePos="0" relativeHeight="251658240" behindDoc="1" locked="0" layoutInCell="1" allowOverlap="1" wp14:anchorId="7A98318A" wp14:editId="1820D8F4">
                      <wp:simplePos x="0" y="0"/>
                      <wp:positionH relativeFrom="column">
                        <wp:posOffset>0</wp:posOffset>
                      </wp:positionH>
                      <wp:positionV relativeFrom="line">
                        <wp:posOffset>28575</wp:posOffset>
                      </wp:positionV>
                      <wp:extent cx="4216400" cy="133350"/>
                      <wp:effectExtent l="0" t="0" r="0" b="0"/>
                      <wp:wrapNone/>
                      <wp:docPr id="5467428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7F6D8" id="Rectangle 16" o:spid="_x0000_s1026" style="position:absolute;margin-left:0;margin-top:2.25pt;width:332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40C32CB0" w14:textId="77777777" w:rsidR="00D12F2C"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To work for an organization this provides me the opportunity to improve my skills and knowledge to growth along with the organization objective.</w:t>
            </w:r>
          </w:p>
          <w:p w14:paraId="1A9635DB"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D4DB900" w14:textId="77777777" w:rsidR="00266172" w:rsidRDefault="00266172">
            <w:pPr>
              <w:pStyle w:val="bottomlowborder"/>
              <w:spacing w:after="500"/>
              <w:rPr>
                <w:rStyle w:val="documentleft-box"/>
                <w:rFonts w:ascii="Fira Sans Light" w:eastAsia="Fira Sans Light" w:hAnsi="Fira Sans Light" w:cs="Fira Sans Light"/>
                <w:color w:val="000000"/>
              </w:rPr>
            </w:pPr>
          </w:p>
          <w:p w14:paraId="0F9CC4D7"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C381B04"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5F7110B0" w14:textId="7E53B992" w:rsidR="00D12F2C" w:rsidRDefault="00000000">
            <w:pPr>
              <w:pStyle w:val="documentheading"/>
              <w:rPr>
                <w:rStyle w:val="documentleft-box"/>
                <w:color w:val="000000"/>
              </w:rPr>
            </w:pPr>
            <w:r>
              <w:rPr>
                <w:rStyle w:val="documentsectiontitle"/>
                <w:color w:val="000000"/>
                <w:highlight w:val="white"/>
              </w:rPr>
              <w:t>Experience </w:t>
            </w:r>
            <w:r w:rsidR="002176A0">
              <w:rPr>
                <w:noProof/>
              </w:rPr>
              <mc:AlternateContent>
                <mc:Choice Requires="wps">
                  <w:drawing>
                    <wp:anchor distT="0" distB="0" distL="114300" distR="114300" simplePos="0" relativeHeight="251659264" behindDoc="1" locked="0" layoutInCell="1" allowOverlap="1" wp14:anchorId="3BB16AED" wp14:editId="59C1E3F9">
                      <wp:simplePos x="0" y="0"/>
                      <wp:positionH relativeFrom="column">
                        <wp:posOffset>0</wp:posOffset>
                      </wp:positionH>
                      <wp:positionV relativeFrom="line">
                        <wp:posOffset>28575</wp:posOffset>
                      </wp:positionV>
                      <wp:extent cx="4216400" cy="133350"/>
                      <wp:effectExtent l="0" t="0" r="0" b="3175"/>
                      <wp:wrapNone/>
                      <wp:docPr id="19527044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F830B" id="Rectangle 2" o:spid="_x0000_s1026" style="position:absolute;margin-left:0;margin-top:2.25pt;width:332pt;height: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0F9A1E89" w14:textId="77777777" w:rsidR="00D12F2C" w:rsidRDefault="00000000">
            <w:pPr>
              <w:pStyle w:val="documentexperienceparagraphspacing"/>
              <w:spacing w:line="100" w:lineRule="exact"/>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6922525" w14:textId="50282A57" w:rsidR="00D12F2C"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PHP Laravel Developer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w:t>
            </w:r>
            <w:r w:rsidR="00266172">
              <w:rPr>
                <w:rStyle w:val="span"/>
                <w:rFonts w:ascii="Fira Sans Medium" w:eastAsia="Fira Sans Medium" w:hAnsi="Fira Sans Medium" w:cs="Fira Sans Medium"/>
                <w:color w:val="000000"/>
                <w:sz w:val="20"/>
                <w:szCs w:val="20"/>
              </w:rPr>
              <w:t>8</w:t>
            </w:r>
            <w:r>
              <w:rPr>
                <w:rStyle w:val="span"/>
                <w:rFonts w:ascii="Fira Sans Medium" w:eastAsia="Fira Sans Medium" w:hAnsi="Fira Sans Medium" w:cs="Fira Sans Medium"/>
                <w:color w:val="000000"/>
                <w:sz w:val="20"/>
                <w:szCs w:val="20"/>
              </w:rPr>
              <w:t>/202</w:t>
            </w:r>
            <w:r w:rsidR="00266172">
              <w:rPr>
                <w:rStyle w:val="span"/>
                <w:rFonts w:ascii="Fira Sans Medium" w:eastAsia="Fira Sans Medium" w:hAnsi="Fira Sans Medium" w:cs="Fira Sans Medium"/>
                <w:color w:val="000000"/>
                <w:sz w:val="20"/>
                <w:szCs w:val="20"/>
              </w:rPr>
              <w:t>2</w:t>
            </w:r>
            <w:r>
              <w:rPr>
                <w:rStyle w:val="span"/>
                <w:rFonts w:ascii="Fira Sans Medium" w:eastAsia="Fira Sans Medium" w:hAnsi="Fira Sans Medium" w:cs="Fira Sans Medium"/>
                <w:color w:val="000000"/>
                <w:sz w:val="20"/>
                <w:szCs w:val="20"/>
              </w:rPr>
              <w:t xml:space="preserve"> - 0</w:t>
            </w:r>
            <w:r w:rsidR="00266172">
              <w:rPr>
                <w:rStyle w:val="span"/>
                <w:rFonts w:ascii="Fira Sans Medium" w:eastAsia="Fira Sans Medium" w:hAnsi="Fira Sans Medium" w:cs="Fira Sans Medium"/>
                <w:color w:val="000000"/>
                <w:sz w:val="20"/>
                <w:szCs w:val="20"/>
              </w:rPr>
              <w:t>9</w:t>
            </w:r>
            <w:r>
              <w:rPr>
                <w:rStyle w:val="span"/>
                <w:rFonts w:ascii="Fira Sans Medium" w:eastAsia="Fira Sans Medium" w:hAnsi="Fira Sans Medium" w:cs="Fira Sans Medium"/>
                <w:color w:val="000000"/>
                <w:sz w:val="20"/>
                <w:szCs w:val="20"/>
              </w:rPr>
              <w:t>/2024</w:t>
            </w:r>
            <w:r>
              <w:rPr>
                <w:rStyle w:val="documentjobdates"/>
                <w:color w:val="000000"/>
                <w:sz w:val="20"/>
                <w:szCs w:val="20"/>
              </w:rPr>
              <w:t xml:space="preserve"> </w:t>
            </w:r>
          </w:p>
          <w:p w14:paraId="4FA7B8D5" w14:textId="77777777" w:rsidR="00D12F2C"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Saatirmind Solutions Pvt Ltd</w:t>
            </w:r>
            <w:r>
              <w:rPr>
                <w:rStyle w:val="documentleft-box"/>
                <w:rFonts w:ascii="Fira Sans" w:eastAsia="Fira Sans" w:hAnsi="Fira Sans" w:cs="Fira Sans"/>
                <w:color w:val="000000"/>
                <w:sz w:val="20"/>
                <w:szCs w:val="20"/>
              </w:rPr>
              <w:t xml:space="preserve"> </w:t>
            </w:r>
          </w:p>
          <w:p w14:paraId="706AACA7" w14:textId="77777777" w:rsidR="00D12F2C"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76E6460" w14:textId="457704D4" w:rsidR="00D12F2C" w:rsidRDefault="00000000">
            <w:pPr>
              <w:pStyle w:val="documentpaddedline"/>
              <w:spacing w:line="260" w:lineRule="atLeast"/>
              <w:rPr>
                <w:rStyle w:val="documentleft-box"/>
                <w:rFonts w:ascii="Fira Sans Light" w:eastAsia="Fira Sans Light" w:hAnsi="Fira Sans Light" w:cs="Fira Sans Light"/>
                <w:color w:val="000000"/>
                <w:sz w:val="20"/>
                <w:szCs w:val="20"/>
              </w:rPr>
            </w:pPr>
            <w:proofErr w:type="spellStart"/>
            <w:r>
              <w:rPr>
                <w:rStyle w:val="documenttxtBold"/>
                <w:color w:val="000000"/>
                <w:sz w:val="20"/>
                <w:szCs w:val="20"/>
              </w:rPr>
              <w:t>Php</w:t>
            </w:r>
            <w:proofErr w:type="spellEnd"/>
            <w:r>
              <w:rPr>
                <w:rStyle w:val="documenttxtBold"/>
                <w:color w:val="000000"/>
                <w:sz w:val="20"/>
                <w:szCs w:val="20"/>
              </w:rPr>
              <w:t xml:space="preserve"> Laravel Developer</w:t>
            </w:r>
            <w:r>
              <w:rPr>
                <w:rStyle w:val="span"/>
                <w:rFonts w:ascii="Fira Sans Light" w:eastAsia="Fira Sans Light" w:hAnsi="Fira Sans Light" w:cs="Fira Sans Light"/>
                <w:color w:val="000000"/>
                <w:sz w:val="20"/>
                <w:szCs w:val="20"/>
              </w:rPr>
              <w:t xml:space="preserve">, </w:t>
            </w:r>
            <w:r w:rsidR="00750721">
              <w:rPr>
                <w:rStyle w:val="span"/>
                <w:rFonts w:ascii="Fira Sans Medium" w:eastAsia="Fira Sans Medium" w:hAnsi="Fira Sans Medium" w:cs="Fira Sans Medium"/>
                <w:color w:val="000000"/>
                <w:sz w:val="20"/>
                <w:szCs w:val="20"/>
              </w:rPr>
              <w:t>0</w:t>
            </w:r>
            <w:r w:rsidR="0040247F">
              <w:rPr>
                <w:rStyle w:val="span"/>
                <w:rFonts w:ascii="Fira Sans Medium" w:eastAsia="Fira Sans Medium" w:hAnsi="Fira Sans Medium" w:cs="Fira Sans Medium"/>
                <w:color w:val="000000"/>
                <w:sz w:val="20"/>
                <w:szCs w:val="20"/>
              </w:rPr>
              <w:t>5</w:t>
            </w:r>
            <w:r>
              <w:rPr>
                <w:rStyle w:val="span"/>
                <w:rFonts w:ascii="Fira Sans Medium" w:eastAsia="Fira Sans Medium" w:hAnsi="Fira Sans Medium" w:cs="Fira Sans Medium"/>
                <w:color w:val="000000"/>
                <w:sz w:val="20"/>
                <w:szCs w:val="20"/>
              </w:rPr>
              <w:t>/2022 - 0</w:t>
            </w:r>
            <w:r w:rsidR="00750721">
              <w:rPr>
                <w:rStyle w:val="span"/>
                <w:rFonts w:ascii="Fira Sans Medium" w:eastAsia="Fira Sans Medium" w:hAnsi="Fira Sans Medium" w:cs="Fira Sans Medium"/>
                <w:color w:val="000000"/>
                <w:sz w:val="20"/>
                <w:szCs w:val="20"/>
              </w:rPr>
              <w:t>7</w:t>
            </w:r>
            <w:r>
              <w:rPr>
                <w:rStyle w:val="span"/>
                <w:rFonts w:ascii="Fira Sans Medium" w:eastAsia="Fira Sans Medium" w:hAnsi="Fira Sans Medium" w:cs="Fira Sans Medium"/>
                <w:color w:val="000000"/>
                <w:sz w:val="20"/>
                <w:szCs w:val="20"/>
              </w:rPr>
              <w:t>/202</w:t>
            </w:r>
            <w:r w:rsidR="00E033D5">
              <w:rPr>
                <w:rStyle w:val="span"/>
                <w:rFonts w:ascii="Fira Sans Medium" w:eastAsia="Fira Sans Medium" w:hAnsi="Fira Sans Medium" w:cs="Fira Sans Medium"/>
                <w:color w:val="000000"/>
                <w:sz w:val="20"/>
                <w:szCs w:val="20"/>
              </w:rPr>
              <w:t xml:space="preserve">2 </w:t>
            </w:r>
            <w:r w:rsidR="00750721">
              <w:rPr>
                <w:rStyle w:val="documentjobdates"/>
                <w:color w:val="000000"/>
                <w:sz w:val="20"/>
                <w:szCs w:val="20"/>
              </w:rPr>
              <w:t>(Internship)</w:t>
            </w:r>
          </w:p>
          <w:p w14:paraId="710D8B51" w14:textId="77777777" w:rsidR="00D12F2C" w:rsidRDefault="00000000">
            <w:pPr>
              <w:pStyle w:val="documentpaddedline"/>
              <w:spacing w:line="260" w:lineRule="atLeast"/>
              <w:rPr>
                <w:rStyle w:val="documentleft-box"/>
                <w:rFonts w:ascii="Fira Sans" w:eastAsia="Fira Sans" w:hAnsi="Fira Sans" w:cs="Fira Sans"/>
                <w:color w:val="000000"/>
                <w:sz w:val="20"/>
                <w:szCs w:val="20"/>
              </w:rPr>
            </w:pPr>
            <w:proofErr w:type="spellStart"/>
            <w:r>
              <w:rPr>
                <w:rStyle w:val="documentcompanyname"/>
                <w:color w:val="000000"/>
                <w:sz w:val="20"/>
                <w:szCs w:val="20"/>
              </w:rPr>
              <w:t>Indartu</w:t>
            </w:r>
            <w:proofErr w:type="spellEnd"/>
            <w:r>
              <w:rPr>
                <w:rStyle w:val="documentcompanyname"/>
                <w:color w:val="000000"/>
                <w:sz w:val="20"/>
                <w:szCs w:val="20"/>
              </w:rPr>
              <w:t xml:space="preserve"> </w:t>
            </w:r>
            <w:proofErr w:type="spellStart"/>
            <w:r>
              <w:rPr>
                <w:rStyle w:val="documentcompanyname"/>
                <w:color w:val="000000"/>
                <w:sz w:val="20"/>
                <w:szCs w:val="20"/>
              </w:rPr>
              <w:t>pvt</w:t>
            </w:r>
            <w:proofErr w:type="spellEnd"/>
            <w:r>
              <w:rPr>
                <w:rStyle w:val="documentcompanyname"/>
                <w:color w:val="000000"/>
                <w:sz w:val="20"/>
                <w:szCs w:val="20"/>
              </w:rPr>
              <w:t xml:space="preserve"> ltd solution</w:t>
            </w:r>
            <w:r>
              <w:rPr>
                <w:rStyle w:val="span"/>
                <w:rFonts w:ascii="Fira Sans" w:eastAsia="Fira Sans" w:hAnsi="Fira Sans" w:cs="Fira Sans"/>
                <w:color w:val="000000"/>
                <w:sz w:val="20"/>
                <w:szCs w:val="20"/>
              </w:rPr>
              <w:t xml:space="preserve"> - </w:t>
            </w:r>
            <w:r>
              <w:rPr>
                <w:rStyle w:val="documentjobcity"/>
                <w:color w:val="000000"/>
                <w:sz w:val="20"/>
                <w:szCs w:val="20"/>
              </w:rPr>
              <w:t>Noida</w:t>
            </w:r>
            <w:r>
              <w:rPr>
                <w:rStyle w:val="documentleft-box"/>
                <w:rFonts w:ascii="Fira Sans" w:eastAsia="Fira Sans" w:hAnsi="Fira Sans" w:cs="Fira Sans"/>
                <w:color w:val="000000"/>
                <w:sz w:val="20"/>
                <w:szCs w:val="20"/>
              </w:rPr>
              <w:t xml:space="preserve"> </w:t>
            </w:r>
          </w:p>
          <w:p w14:paraId="1A59B89C" w14:textId="77777777" w:rsidR="008B2505" w:rsidRDefault="008B2505">
            <w:pPr>
              <w:pStyle w:val="documentpaddedline"/>
              <w:spacing w:line="260" w:lineRule="atLeast"/>
              <w:rPr>
                <w:rStyle w:val="documentleft-box"/>
                <w:rFonts w:ascii="Fira Sans" w:eastAsia="Fira Sans" w:hAnsi="Fira Sans" w:cs="Fira Sans"/>
                <w:color w:val="000000"/>
                <w:sz w:val="20"/>
                <w:szCs w:val="20"/>
              </w:rPr>
            </w:pPr>
          </w:p>
          <w:p w14:paraId="0A381F68" w14:textId="0365D82C" w:rsidR="008B2505" w:rsidRDefault="008B2505">
            <w:pPr>
              <w:pStyle w:val="documentpaddedline"/>
              <w:spacing w:line="260" w:lineRule="atLeast"/>
              <w:rPr>
                <w:rStyle w:val="documentleft-box"/>
                <w:rFonts w:ascii="Fira Sans" w:eastAsia="Fira Sans" w:hAnsi="Fira Sans" w:cs="Fira Sans"/>
                <w:color w:val="000000"/>
                <w:sz w:val="20"/>
                <w:szCs w:val="20"/>
              </w:rPr>
            </w:pPr>
            <w:r>
              <w:rPr>
                <w:rStyle w:val="documentleft-box"/>
                <w:rFonts w:ascii="Fira Sans" w:eastAsia="Fira Sans" w:hAnsi="Fira Sans" w:cs="Fira Sans"/>
                <w:color w:val="000000"/>
                <w:sz w:val="20"/>
                <w:szCs w:val="20"/>
              </w:rPr>
              <w:t>Tra</w:t>
            </w:r>
            <w:r w:rsidR="004E5AC1">
              <w:rPr>
                <w:rStyle w:val="documentleft-box"/>
                <w:rFonts w:ascii="Fira Sans" w:eastAsia="Fira Sans" w:hAnsi="Fira Sans" w:cs="Fira Sans"/>
                <w:color w:val="000000"/>
                <w:sz w:val="20"/>
                <w:szCs w:val="20"/>
              </w:rPr>
              <w:t>i</w:t>
            </w:r>
            <w:r>
              <w:rPr>
                <w:rStyle w:val="documentleft-box"/>
                <w:rFonts w:ascii="Fira Sans" w:eastAsia="Fira Sans" w:hAnsi="Fira Sans" w:cs="Fira Sans"/>
                <w:color w:val="000000"/>
                <w:sz w:val="20"/>
                <w:szCs w:val="20"/>
              </w:rPr>
              <w:t>ning From Du</w:t>
            </w:r>
            <w:r w:rsidR="0040247F">
              <w:rPr>
                <w:rStyle w:val="documentleft-box"/>
                <w:rFonts w:ascii="Fira Sans" w:eastAsia="Fira Sans" w:hAnsi="Fira Sans" w:cs="Fira Sans"/>
                <w:color w:val="000000"/>
                <w:sz w:val="20"/>
                <w:szCs w:val="20"/>
              </w:rPr>
              <w:t>cat  Institute Noida (3months)</w:t>
            </w:r>
          </w:p>
          <w:p w14:paraId="4986C629" w14:textId="77777777" w:rsidR="0040247F" w:rsidRDefault="0040247F">
            <w:pPr>
              <w:pStyle w:val="documentpaddedline"/>
              <w:spacing w:line="260" w:lineRule="atLeast"/>
              <w:rPr>
                <w:rStyle w:val="documentleft-box"/>
                <w:rFonts w:ascii="Fira Sans" w:eastAsia="Fira Sans" w:hAnsi="Fira Sans" w:cs="Fira Sans"/>
                <w:color w:val="000000"/>
                <w:sz w:val="20"/>
                <w:szCs w:val="20"/>
              </w:rPr>
            </w:pPr>
          </w:p>
          <w:p w14:paraId="2FA69777"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50D7F95"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1E43852"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7B51564F" w14:textId="1287814D" w:rsidR="00D12F2C" w:rsidRDefault="00000000">
            <w:pPr>
              <w:pStyle w:val="documentheading"/>
              <w:rPr>
                <w:rStyle w:val="documentleft-box"/>
                <w:color w:val="000000"/>
              </w:rPr>
            </w:pPr>
            <w:r>
              <w:rPr>
                <w:rStyle w:val="documentsectiontitle"/>
                <w:color w:val="000000"/>
                <w:highlight w:val="white"/>
              </w:rPr>
              <w:t>Educational Qualification </w:t>
            </w:r>
            <w:r w:rsidR="002176A0">
              <w:rPr>
                <w:noProof/>
              </w:rPr>
              <mc:AlternateContent>
                <mc:Choice Requires="wps">
                  <w:drawing>
                    <wp:anchor distT="0" distB="0" distL="114300" distR="114300" simplePos="0" relativeHeight="251660288" behindDoc="1" locked="0" layoutInCell="1" allowOverlap="1" wp14:anchorId="205FE03D" wp14:editId="5A949E3D">
                      <wp:simplePos x="0" y="0"/>
                      <wp:positionH relativeFrom="column">
                        <wp:posOffset>0</wp:posOffset>
                      </wp:positionH>
                      <wp:positionV relativeFrom="line">
                        <wp:posOffset>28575</wp:posOffset>
                      </wp:positionV>
                      <wp:extent cx="4216400" cy="133350"/>
                      <wp:effectExtent l="0" t="0" r="0" b="0"/>
                      <wp:wrapNone/>
                      <wp:docPr id="167147359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75AA7" id="Rectangle 3" o:spid="_x0000_s1026" style="position:absolute;margin-left:0;margin-top:2.25pt;width:332pt;height:1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7A692190" w14:textId="77777777" w:rsidR="00D12F2C" w:rsidRDefault="00000000">
            <w:pPr>
              <w:pStyle w:val="documenteducationparagraphspacing"/>
              <w:spacing w:line="100" w:lineRule="exact"/>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E397DBC" w14:textId="17E56722" w:rsidR="00D12F2C"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High school passed from </w:t>
            </w:r>
            <w:r w:rsidR="008B2505">
              <w:rPr>
                <w:rStyle w:val="span"/>
                <w:rFonts w:ascii="Fira Sans Light" w:eastAsia="Fira Sans Light" w:hAnsi="Fira Sans Light" w:cs="Fira Sans Light"/>
                <w:color w:val="000000"/>
                <w:sz w:val="20"/>
                <w:szCs w:val="20"/>
              </w:rPr>
              <w:t>UP</w:t>
            </w:r>
            <w:r>
              <w:rPr>
                <w:rStyle w:val="span"/>
                <w:rFonts w:ascii="Fira Sans Light" w:eastAsia="Fira Sans Light" w:hAnsi="Fira Sans Light" w:cs="Fira Sans Light"/>
                <w:color w:val="000000"/>
                <w:sz w:val="20"/>
                <w:szCs w:val="20"/>
              </w:rPr>
              <w:t xml:space="preserve"> Board</w:t>
            </w:r>
          </w:p>
          <w:p w14:paraId="6E9968D7" w14:textId="05CF9E17" w:rsidR="00D12F2C"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Intermediate passed from </w:t>
            </w:r>
            <w:r w:rsidR="008B2505">
              <w:rPr>
                <w:rStyle w:val="span"/>
                <w:rFonts w:ascii="Fira Sans Light" w:eastAsia="Fira Sans Light" w:hAnsi="Fira Sans Light" w:cs="Fira Sans Light"/>
                <w:color w:val="000000"/>
                <w:sz w:val="20"/>
                <w:szCs w:val="20"/>
              </w:rPr>
              <w:t>UP</w:t>
            </w:r>
            <w:r>
              <w:rPr>
                <w:rStyle w:val="span"/>
                <w:rFonts w:ascii="Fira Sans Light" w:eastAsia="Fira Sans Light" w:hAnsi="Fira Sans Light" w:cs="Fira Sans Light"/>
                <w:color w:val="000000"/>
                <w:sz w:val="20"/>
                <w:szCs w:val="20"/>
              </w:rPr>
              <w:t xml:space="preserve"> Board</w:t>
            </w:r>
          </w:p>
          <w:p w14:paraId="0E57EE41" w14:textId="7522B6DF" w:rsidR="00D12F2C"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Engineering (Computer science &amp;Engineering) from AKTU(201</w:t>
            </w:r>
            <w:r w:rsidR="008B2505">
              <w:rPr>
                <w:rStyle w:val="span"/>
                <w:rFonts w:ascii="Fira Sans Light" w:eastAsia="Fira Sans Light" w:hAnsi="Fira Sans Light" w:cs="Fira Sans Light"/>
                <w:color w:val="000000"/>
                <w:sz w:val="20"/>
                <w:szCs w:val="20"/>
              </w:rPr>
              <w:t>7</w:t>
            </w:r>
            <w:r>
              <w:rPr>
                <w:rStyle w:val="span"/>
                <w:rFonts w:ascii="Fira Sans Light" w:eastAsia="Fira Sans Light" w:hAnsi="Fira Sans Light" w:cs="Fira Sans Light"/>
                <w:color w:val="000000"/>
                <w:sz w:val="20"/>
                <w:szCs w:val="20"/>
              </w:rPr>
              <w:t>-202</w:t>
            </w:r>
            <w:r w:rsidR="008B2505">
              <w:rPr>
                <w:rStyle w:val="span"/>
                <w:rFonts w:ascii="Fira Sans Light" w:eastAsia="Fira Sans Light" w:hAnsi="Fira Sans Light" w:cs="Fira Sans Light"/>
                <w:color w:val="000000"/>
                <w:sz w:val="20"/>
                <w:szCs w:val="20"/>
              </w:rPr>
              <w:t>1</w:t>
            </w:r>
            <w:r>
              <w:rPr>
                <w:rStyle w:val="span"/>
                <w:rFonts w:ascii="Fira Sans Light" w:eastAsia="Fira Sans Light" w:hAnsi="Fira Sans Light" w:cs="Fira Sans Light"/>
                <w:color w:val="000000"/>
                <w:sz w:val="20"/>
                <w:szCs w:val="20"/>
              </w:rPr>
              <w:t>)</w:t>
            </w:r>
          </w:p>
          <w:p w14:paraId="5E5BE7B0"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6D42DFF"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4F54810"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20DA38AC" w14:textId="7611ADD1" w:rsidR="00D12F2C" w:rsidRDefault="00000000">
            <w:pPr>
              <w:pStyle w:val="documentheading"/>
              <w:rPr>
                <w:rStyle w:val="documentleft-box"/>
                <w:color w:val="000000"/>
              </w:rPr>
            </w:pPr>
            <w:r>
              <w:rPr>
                <w:rStyle w:val="documentsectiontitle"/>
                <w:color w:val="000000"/>
                <w:highlight w:val="white"/>
              </w:rPr>
              <w:t>Framework </w:t>
            </w:r>
            <w:r w:rsidR="002176A0">
              <w:rPr>
                <w:noProof/>
              </w:rPr>
              <mc:AlternateContent>
                <mc:Choice Requires="wps">
                  <w:drawing>
                    <wp:anchor distT="0" distB="0" distL="114300" distR="114300" simplePos="0" relativeHeight="251661312" behindDoc="1" locked="0" layoutInCell="1" allowOverlap="1" wp14:anchorId="192A4B58" wp14:editId="40722567">
                      <wp:simplePos x="0" y="0"/>
                      <wp:positionH relativeFrom="column">
                        <wp:posOffset>0</wp:posOffset>
                      </wp:positionH>
                      <wp:positionV relativeFrom="line">
                        <wp:posOffset>28575</wp:posOffset>
                      </wp:positionV>
                      <wp:extent cx="4216400" cy="133350"/>
                      <wp:effectExtent l="0" t="0" r="0" b="0"/>
                      <wp:wrapNone/>
                      <wp:docPr id="108981509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F62D7" id="Rectangle 4" o:spid="_x0000_s1026" style="position:absolute;margin-left:0;margin-top:2.25pt;width:332pt;height:1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6EBCF46D" w14:textId="343A2C37" w:rsidR="00D12F2C"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proofErr w:type="spellStart"/>
            <w:r>
              <w:rPr>
                <w:rStyle w:val="documentleft-box"/>
                <w:rFonts w:ascii="Fira Sans Light" w:eastAsia="Fira Sans Light" w:hAnsi="Fira Sans Light" w:cs="Fira Sans Light"/>
                <w:color w:val="000000"/>
                <w:sz w:val="20"/>
                <w:szCs w:val="20"/>
              </w:rPr>
              <w:t>Laravel</w:t>
            </w:r>
            <w:r w:rsidR="008B2505">
              <w:rPr>
                <w:rStyle w:val="documentleft-box"/>
                <w:rFonts w:ascii="Fira Sans Light" w:eastAsia="Fira Sans Light" w:hAnsi="Fira Sans Light" w:cs="Fira Sans Light"/>
                <w:color w:val="000000"/>
                <w:sz w:val="20"/>
                <w:szCs w:val="20"/>
              </w:rPr>
              <w:t>,CI</w:t>
            </w:r>
            <w:proofErr w:type="spellEnd"/>
          </w:p>
          <w:p w14:paraId="61F9E08C"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A284AE0"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6CD626C"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1045840E" w14:textId="2B83910B" w:rsidR="00D12F2C" w:rsidRDefault="00000000">
            <w:pPr>
              <w:pStyle w:val="documentheading"/>
              <w:rPr>
                <w:rStyle w:val="documentleft-box"/>
                <w:color w:val="000000"/>
              </w:rPr>
            </w:pPr>
            <w:r>
              <w:rPr>
                <w:rStyle w:val="documentsectiontitle"/>
                <w:color w:val="000000"/>
                <w:highlight w:val="white"/>
              </w:rPr>
              <w:t>Api </w:t>
            </w:r>
            <w:r w:rsidR="002176A0">
              <w:rPr>
                <w:noProof/>
              </w:rPr>
              <mc:AlternateContent>
                <mc:Choice Requires="wps">
                  <w:drawing>
                    <wp:anchor distT="0" distB="0" distL="114300" distR="114300" simplePos="0" relativeHeight="251662336" behindDoc="1" locked="0" layoutInCell="1" allowOverlap="1" wp14:anchorId="069937E1" wp14:editId="7E33FD26">
                      <wp:simplePos x="0" y="0"/>
                      <wp:positionH relativeFrom="column">
                        <wp:posOffset>0</wp:posOffset>
                      </wp:positionH>
                      <wp:positionV relativeFrom="line">
                        <wp:posOffset>28575</wp:posOffset>
                      </wp:positionV>
                      <wp:extent cx="4216400" cy="133350"/>
                      <wp:effectExtent l="0" t="3175" r="0" b="0"/>
                      <wp:wrapNone/>
                      <wp:docPr id="4156135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1C53A" id="Rectangle 5" o:spid="_x0000_s1026" style="position:absolute;margin-left:0;margin-top:2.25pt;width:332pt;height:1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55E7D71D" w14:textId="6A1918C6" w:rsidR="00D12F2C" w:rsidRDefault="008B2505">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xml:space="preserve">Rest Api’s </w:t>
            </w:r>
          </w:p>
          <w:p w14:paraId="3A345F0F"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62F8F08"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98ECB71"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261FAE54" w14:textId="295DF144" w:rsidR="00D12F2C" w:rsidRDefault="00000000">
            <w:pPr>
              <w:pStyle w:val="documentheading"/>
              <w:rPr>
                <w:rStyle w:val="documentleft-box"/>
                <w:color w:val="000000"/>
              </w:rPr>
            </w:pPr>
            <w:r>
              <w:rPr>
                <w:rStyle w:val="documentsectiontitle"/>
                <w:color w:val="000000"/>
                <w:highlight w:val="white"/>
              </w:rPr>
              <w:t>Rdbms </w:t>
            </w:r>
            <w:r w:rsidR="002176A0">
              <w:rPr>
                <w:noProof/>
              </w:rPr>
              <mc:AlternateContent>
                <mc:Choice Requires="wps">
                  <w:drawing>
                    <wp:anchor distT="0" distB="0" distL="114300" distR="114300" simplePos="0" relativeHeight="251663360" behindDoc="1" locked="0" layoutInCell="1" allowOverlap="1" wp14:anchorId="3F015C19" wp14:editId="5DA8A20F">
                      <wp:simplePos x="0" y="0"/>
                      <wp:positionH relativeFrom="column">
                        <wp:posOffset>0</wp:posOffset>
                      </wp:positionH>
                      <wp:positionV relativeFrom="line">
                        <wp:posOffset>28575</wp:posOffset>
                      </wp:positionV>
                      <wp:extent cx="4216400" cy="133350"/>
                      <wp:effectExtent l="0" t="0" r="0" b="3175"/>
                      <wp:wrapNone/>
                      <wp:docPr id="7922962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E44AD" id="Rectangle 6" o:spid="_x0000_s1026" style="position:absolute;margin-left:0;margin-top:2.25pt;width:332pt;height:1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286FA528" w14:textId="505E558E" w:rsidR="00D12F2C"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MYSQL</w:t>
            </w:r>
          </w:p>
          <w:p w14:paraId="5E1FC4CC"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3CDBB14"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68E9023"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263C4617" w14:textId="38E816AA" w:rsidR="00D12F2C" w:rsidRDefault="00000000">
            <w:pPr>
              <w:pStyle w:val="documentheading"/>
              <w:rPr>
                <w:rStyle w:val="documentleft-box"/>
                <w:color w:val="000000"/>
              </w:rPr>
            </w:pPr>
            <w:r>
              <w:rPr>
                <w:rStyle w:val="documentsectiontitle"/>
                <w:color w:val="000000"/>
                <w:highlight w:val="white"/>
              </w:rPr>
              <w:t>Personality Traits </w:t>
            </w:r>
            <w:r w:rsidR="002176A0">
              <w:rPr>
                <w:noProof/>
              </w:rPr>
              <mc:AlternateContent>
                <mc:Choice Requires="wps">
                  <w:drawing>
                    <wp:anchor distT="0" distB="0" distL="114300" distR="114300" simplePos="0" relativeHeight="251664384" behindDoc="1" locked="0" layoutInCell="1" allowOverlap="1" wp14:anchorId="32370F1D" wp14:editId="52A5ACEE">
                      <wp:simplePos x="0" y="0"/>
                      <wp:positionH relativeFrom="column">
                        <wp:posOffset>0</wp:posOffset>
                      </wp:positionH>
                      <wp:positionV relativeFrom="line">
                        <wp:posOffset>28575</wp:posOffset>
                      </wp:positionV>
                      <wp:extent cx="4216400" cy="133350"/>
                      <wp:effectExtent l="0" t="0" r="0" b="0"/>
                      <wp:wrapNone/>
                      <wp:docPr id="78692614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A8986" id="Rectangle 7" o:spid="_x0000_s1026" style="position:absolute;margin-left:0;margin-top:2.25pt;width:332pt;height:1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71599CBF" w14:textId="77777777" w:rsidR="00D12F2C"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Easily get involve with the new people. Ability to produce best result in pressure situation. highly motivated and eager to learn new things. Ability to work as individual as well as in group.</w:t>
            </w:r>
          </w:p>
          <w:p w14:paraId="15DF34AA"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lastRenderedPageBreak/>
              <w:t> </w:t>
            </w:r>
          </w:p>
          <w:p w14:paraId="2EF4192D"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576AEC2"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151B3965" w14:textId="13BBD7A0" w:rsidR="00D12F2C" w:rsidRDefault="00000000">
            <w:pPr>
              <w:pStyle w:val="documentheading"/>
              <w:rPr>
                <w:rStyle w:val="documentleft-box"/>
                <w:color w:val="000000"/>
              </w:rPr>
            </w:pPr>
            <w:r>
              <w:rPr>
                <w:rStyle w:val="documentsectiontitle"/>
                <w:color w:val="000000"/>
                <w:highlight w:val="white"/>
              </w:rPr>
              <w:t>Personal Information </w:t>
            </w:r>
            <w:r w:rsidR="002176A0">
              <w:rPr>
                <w:noProof/>
              </w:rPr>
              <mc:AlternateContent>
                <mc:Choice Requires="wps">
                  <w:drawing>
                    <wp:anchor distT="0" distB="0" distL="114300" distR="114300" simplePos="0" relativeHeight="251665408" behindDoc="1" locked="0" layoutInCell="1" allowOverlap="1" wp14:anchorId="054B91D2" wp14:editId="6428FE97">
                      <wp:simplePos x="0" y="0"/>
                      <wp:positionH relativeFrom="column">
                        <wp:posOffset>0</wp:posOffset>
                      </wp:positionH>
                      <wp:positionV relativeFrom="line">
                        <wp:posOffset>28575</wp:posOffset>
                      </wp:positionV>
                      <wp:extent cx="4216400" cy="133350"/>
                      <wp:effectExtent l="0" t="635" r="0" b="0"/>
                      <wp:wrapNone/>
                      <wp:docPr id="149056128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7D27B" id="Rectangle 8" o:spid="_x0000_s1026" style="position:absolute;margin-left:0;margin-top:2.25pt;width:332pt;height:1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4C9EB1CC" w14:textId="798E31EB" w:rsidR="00D12F2C" w:rsidRDefault="00000000" w:rsidP="00FA1C1E">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xml:space="preserve">Father's Name: </w:t>
            </w:r>
            <w:proofErr w:type="spellStart"/>
            <w:r>
              <w:rPr>
                <w:rStyle w:val="documentleft-box"/>
                <w:rFonts w:ascii="Fira Sans Light" w:eastAsia="Fira Sans Light" w:hAnsi="Fira Sans Light" w:cs="Fira Sans Light"/>
                <w:color w:val="000000"/>
                <w:sz w:val="20"/>
                <w:szCs w:val="20"/>
              </w:rPr>
              <w:t>Mr</w:t>
            </w:r>
            <w:proofErr w:type="spellEnd"/>
            <w:r>
              <w:rPr>
                <w:rStyle w:val="documentleft-box"/>
                <w:rFonts w:ascii="Fira Sans Light" w:eastAsia="Fira Sans Light" w:hAnsi="Fira Sans Light" w:cs="Fira Sans Light"/>
                <w:color w:val="000000"/>
                <w:sz w:val="20"/>
                <w:szCs w:val="20"/>
              </w:rPr>
              <w:t xml:space="preserve"> </w:t>
            </w:r>
            <w:r w:rsidR="008B2505">
              <w:rPr>
                <w:rStyle w:val="documentleft-box"/>
                <w:rFonts w:ascii="Fira Sans Light" w:eastAsia="Fira Sans Light" w:hAnsi="Fira Sans Light" w:cs="Fira Sans Light"/>
                <w:color w:val="000000"/>
                <w:sz w:val="20"/>
                <w:szCs w:val="20"/>
              </w:rPr>
              <w:t>Sanjay Pratap Singh</w:t>
            </w:r>
          </w:p>
          <w:p w14:paraId="4E4B2190" w14:textId="77777777" w:rsidR="00FA1C1E" w:rsidRPr="00FA1C1E" w:rsidRDefault="00FA1C1E" w:rsidP="00FA1C1E">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p>
          <w:p w14:paraId="7F17ADA1"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A6D077A"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53C4B540" w14:textId="55817D00" w:rsidR="00D12F2C" w:rsidRDefault="00000000">
            <w:pPr>
              <w:pStyle w:val="documentheading"/>
              <w:rPr>
                <w:rStyle w:val="documentleft-box"/>
                <w:color w:val="000000"/>
              </w:rPr>
            </w:pPr>
            <w:r>
              <w:rPr>
                <w:rStyle w:val="documentsectiontitle"/>
                <w:color w:val="000000"/>
                <w:highlight w:val="white"/>
              </w:rPr>
              <w:t>Language </w:t>
            </w:r>
            <w:r w:rsidR="002176A0">
              <w:rPr>
                <w:noProof/>
              </w:rPr>
              <mc:AlternateContent>
                <mc:Choice Requires="wps">
                  <w:drawing>
                    <wp:anchor distT="0" distB="0" distL="114300" distR="114300" simplePos="0" relativeHeight="251666432" behindDoc="1" locked="0" layoutInCell="1" allowOverlap="1" wp14:anchorId="3F25E74D" wp14:editId="4EA2C58C">
                      <wp:simplePos x="0" y="0"/>
                      <wp:positionH relativeFrom="column">
                        <wp:posOffset>0</wp:posOffset>
                      </wp:positionH>
                      <wp:positionV relativeFrom="line">
                        <wp:posOffset>28575</wp:posOffset>
                      </wp:positionV>
                      <wp:extent cx="4216400" cy="133350"/>
                      <wp:effectExtent l="0" t="0" r="0" b="635"/>
                      <wp:wrapNone/>
                      <wp:docPr id="56127726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7460D" id="Rectangle 9" o:spid="_x0000_s1026" style="position:absolute;margin-left:0;margin-top:2.25pt;width:332pt;height:1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3C6A419A" w14:textId="77777777" w:rsidR="00D12F2C" w:rsidRDefault="00000000">
            <w:pPr>
              <w:pStyle w:val="divdocumentulli"/>
              <w:numPr>
                <w:ilvl w:val="0"/>
                <w:numId w:val="2"/>
              </w:numPr>
              <w:pBdr>
                <w:top w:val="none" w:sz="0" w:space="5" w:color="auto"/>
              </w:pBdr>
              <w:spacing w:line="260" w:lineRule="atLeast"/>
              <w:ind w:left="22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Hindi</w:t>
            </w:r>
          </w:p>
          <w:p w14:paraId="53637342" w14:textId="77777777" w:rsidR="00D12F2C" w:rsidRDefault="00000000">
            <w:pPr>
              <w:pStyle w:val="divdocumentulli"/>
              <w:numPr>
                <w:ilvl w:val="0"/>
                <w:numId w:val="2"/>
              </w:numPr>
              <w:spacing w:line="260" w:lineRule="atLeast"/>
              <w:ind w:left="22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English</w:t>
            </w:r>
          </w:p>
          <w:p w14:paraId="29497B4D"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30C0807"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7F9C99DB"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35C751EF" w14:textId="29377E4E" w:rsidR="00D12F2C" w:rsidRDefault="00000000">
            <w:pPr>
              <w:pStyle w:val="documentheading"/>
              <w:rPr>
                <w:rStyle w:val="documentleft-box"/>
                <w:color w:val="000000"/>
              </w:rPr>
            </w:pPr>
            <w:r>
              <w:rPr>
                <w:rStyle w:val="documentsectiontitle"/>
                <w:color w:val="000000"/>
                <w:highlight w:val="white"/>
              </w:rPr>
              <w:t>Hobbies and Interests </w:t>
            </w:r>
            <w:r w:rsidR="002176A0">
              <w:rPr>
                <w:noProof/>
              </w:rPr>
              <mc:AlternateContent>
                <mc:Choice Requires="wps">
                  <w:drawing>
                    <wp:anchor distT="0" distB="0" distL="114300" distR="114300" simplePos="0" relativeHeight="251667456" behindDoc="1" locked="0" layoutInCell="1" allowOverlap="1" wp14:anchorId="2C274FCA" wp14:editId="4F1D118F">
                      <wp:simplePos x="0" y="0"/>
                      <wp:positionH relativeFrom="column">
                        <wp:posOffset>0</wp:posOffset>
                      </wp:positionH>
                      <wp:positionV relativeFrom="line">
                        <wp:posOffset>28575</wp:posOffset>
                      </wp:positionV>
                      <wp:extent cx="4216400" cy="133350"/>
                      <wp:effectExtent l="0" t="0" r="0" b="3810"/>
                      <wp:wrapNone/>
                      <wp:docPr id="125947857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AE6B8" id="Rectangle 10" o:spid="_x0000_s1026" style="position:absolute;margin-left:0;margin-top:2.25pt;width:332pt;height:1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3A9F1378" w14:textId="4FCE6D44" w:rsidR="00D12F2C" w:rsidRDefault="008B2505">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W</w:t>
            </w:r>
            <w:r w:rsidR="0040247F">
              <w:rPr>
                <w:rStyle w:val="documentleft-box"/>
                <w:rFonts w:ascii="Fira Sans Light" w:eastAsia="Fira Sans Light" w:hAnsi="Fira Sans Light" w:cs="Fira Sans Light"/>
                <w:color w:val="000000"/>
                <w:sz w:val="20"/>
                <w:szCs w:val="20"/>
              </w:rPr>
              <w:t>a</w:t>
            </w:r>
            <w:r>
              <w:rPr>
                <w:rStyle w:val="documentleft-box"/>
                <w:rFonts w:ascii="Fira Sans Light" w:eastAsia="Fira Sans Light" w:hAnsi="Fira Sans Light" w:cs="Fira Sans Light"/>
                <w:color w:val="000000"/>
                <w:sz w:val="20"/>
                <w:szCs w:val="20"/>
              </w:rPr>
              <w:t>tching Podca</w:t>
            </w:r>
            <w:r w:rsidR="00385801">
              <w:rPr>
                <w:rStyle w:val="documentleft-box"/>
                <w:rFonts w:ascii="Fira Sans Light" w:eastAsia="Fira Sans Light" w:hAnsi="Fira Sans Light" w:cs="Fira Sans Light"/>
                <w:color w:val="000000"/>
                <w:sz w:val="20"/>
                <w:szCs w:val="20"/>
              </w:rPr>
              <w:t>s</w:t>
            </w:r>
            <w:r>
              <w:rPr>
                <w:rStyle w:val="documentleft-box"/>
                <w:rFonts w:ascii="Fira Sans Light" w:eastAsia="Fira Sans Light" w:hAnsi="Fira Sans Light" w:cs="Fira Sans Light"/>
                <w:color w:val="000000"/>
                <w:sz w:val="20"/>
                <w:szCs w:val="20"/>
              </w:rPr>
              <w:t>ts for B</w:t>
            </w:r>
            <w:r w:rsidR="00385801">
              <w:rPr>
                <w:rStyle w:val="documentleft-box"/>
                <w:rFonts w:ascii="Fira Sans Light" w:eastAsia="Fira Sans Light" w:hAnsi="Fira Sans Light" w:cs="Fira Sans Light"/>
                <w:color w:val="000000"/>
                <w:sz w:val="20"/>
                <w:szCs w:val="20"/>
              </w:rPr>
              <w:t>a</w:t>
            </w:r>
            <w:r>
              <w:rPr>
                <w:rStyle w:val="documentleft-box"/>
                <w:rFonts w:ascii="Fira Sans Light" w:eastAsia="Fira Sans Light" w:hAnsi="Fira Sans Light" w:cs="Fira Sans Light"/>
                <w:color w:val="000000"/>
                <w:sz w:val="20"/>
                <w:szCs w:val="20"/>
              </w:rPr>
              <w:t>sic Knowledge</w:t>
            </w:r>
          </w:p>
          <w:p w14:paraId="03BAADAD"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BA5797A"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631F692"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45CCE9D3" w14:textId="5D58CCB3" w:rsidR="00D12F2C" w:rsidRDefault="00000000">
            <w:pPr>
              <w:pStyle w:val="documentheading"/>
              <w:rPr>
                <w:rStyle w:val="documentleft-box"/>
                <w:color w:val="000000"/>
              </w:rPr>
            </w:pPr>
            <w:r>
              <w:rPr>
                <w:rStyle w:val="documentsectiontitle"/>
                <w:color w:val="000000"/>
                <w:highlight w:val="white"/>
              </w:rPr>
              <w:t>Projects </w:t>
            </w:r>
            <w:r w:rsidR="002176A0">
              <w:rPr>
                <w:noProof/>
              </w:rPr>
              <mc:AlternateContent>
                <mc:Choice Requires="wps">
                  <w:drawing>
                    <wp:anchor distT="0" distB="0" distL="114300" distR="114300" simplePos="0" relativeHeight="251668480" behindDoc="1" locked="0" layoutInCell="1" allowOverlap="1" wp14:anchorId="7B2CB18D" wp14:editId="123383ED">
                      <wp:simplePos x="0" y="0"/>
                      <wp:positionH relativeFrom="column">
                        <wp:posOffset>0</wp:posOffset>
                      </wp:positionH>
                      <wp:positionV relativeFrom="line">
                        <wp:posOffset>28575</wp:posOffset>
                      </wp:positionV>
                      <wp:extent cx="4216400" cy="133350"/>
                      <wp:effectExtent l="0" t="0" r="0" b="635"/>
                      <wp:wrapNone/>
                      <wp:docPr id="92113486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CB90A" id="Rectangle 11" o:spid="_x0000_s1026" style="position:absolute;margin-left:0;margin-top:2.25pt;width:332pt;height:1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7649AD8F" w14:textId="678C8FB4" w:rsidR="00D84DB9" w:rsidRPr="00FA1C1E" w:rsidRDefault="00D84DB9" w:rsidP="00D84DB9">
            <w:pPr>
              <w:pStyle w:val="divdocumentulli"/>
              <w:numPr>
                <w:ilvl w:val="0"/>
                <w:numId w:val="3"/>
              </w:numPr>
              <w:pBdr>
                <w:top w:val="none" w:sz="0" w:space="5" w:color="auto"/>
              </w:pBdr>
              <w:spacing w:line="260" w:lineRule="atLeast"/>
              <w:ind w:left="220" w:hanging="192"/>
              <w:rPr>
                <w:rStyle w:val="documentleft-box"/>
                <w:rFonts w:ascii="Fira Sans Light" w:eastAsia="Fira Sans Light" w:hAnsi="Fira Sans Light" w:cs="Fira Sans Light"/>
                <w:b/>
                <w:bCs/>
                <w:color w:val="000000"/>
                <w:sz w:val="20"/>
                <w:szCs w:val="20"/>
              </w:rPr>
            </w:pPr>
            <w:r w:rsidRPr="00FA1C1E">
              <w:rPr>
                <w:rStyle w:val="documentleft-box"/>
                <w:rFonts w:ascii="Fira Sans Light" w:eastAsia="Fira Sans Light" w:hAnsi="Fira Sans Light" w:cs="Fira Sans Light"/>
                <w:b/>
                <w:bCs/>
                <w:color w:val="000000"/>
                <w:sz w:val="20"/>
                <w:szCs w:val="20"/>
              </w:rPr>
              <w:t>CRUD</w:t>
            </w:r>
            <w:r w:rsidR="00FA1C1E">
              <w:rPr>
                <w:rStyle w:val="documentleft-box"/>
                <w:rFonts w:ascii="Fira Sans Light" w:eastAsia="Fira Sans Light" w:hAnsi="Fira Sans Light" w:cs="Fira Sans Light"/>
                <w:b/>
                <w:bCs/>
                <w:color w:val="000000"/>
                <w:sz w:val="20"/>
                <w:szCs w:val="20"/>
              </w:rPr>
              <w:t>=&gt;</w:t>
            </w:r>
            <w:r w:rsidR="00FA1C1E">
              <w:rPr>
                <w:rStyle w:val="Heading1Char"/>
                <w:rFonts w:ascii="Fira Sans Light" w:eastAsia="Fira Sans Light" w:hAnsi="Fira Sans Light" w:cs="Fira Sans Light"/>
                <w:color w:val="000000"/>
                <w:sz w:val="20"/>
                <w:szCs w:val="20"/>
              </w:rPr>
              <w:t xml:space="preserve"> </w:t>
            </w:r>
            <w:r w:rsidR="00FA1C1E">
              <w:rPr>
                <w:rStyle w:val="documentleft-box"/>
                <w:rFonts w:ascii="Fira Sans Light" w:eastAsia="Fira Sans Light" w:hAnsi="Fira Sans Light" w:cs="Fira Sans Light"/>
                <w:color w:val="000000"/>
                <w:sz w:val="20"/>
                <w:szCs w:val="20"/>
              </w:rPr>
              <w:t xml:space="preserve">In this project we use HTML, CSS, Bootstrap, JavaScript, Laravel &amp; </w:t>
            </w:r>
            <w:proofErr w:type="spellStart"/>
            <w:r w:rsidR="00FA1C1E">
              <w:rPr>
                <w:rStyle w:val="documentleft-box"/>
                <w:rFonts w:ascii="Fira Sans Light" w:eastAsia="Fira Sans Light" w:hAnsi="Fira Sans Light" w:cs="Fira Sans Light"/>
                <w:color w:val="000000"/>
                <w:sz w:val="20"/>
                <w:szCs w:val="20"/>
              </w:rPr>
              <w:t>MYSQLi</w:t>
            </w:r>
            <w:proofErr w:type="spellEnd"/>
          </w:p>
          <w:p w14:paraId="03944DC0" w14:textId="49CF0C30" w:rsidR="00D84DB9" w:rsidRPr="00FA1C1E" w:rsidRDefault="00D84DB9" w:rsidP="00D84DB9">
            <w:pPr>
              <w:pStyle w:val="divdocumentulli"/>
              <w:numPr>
                <w:ilvl w:val="0"/>
                <w:numId w:val="3"/>
              </w:numPr>
              <w:pBdr>
                <w:top w:val="none" w:sz="0" w:space="5" w:color="auto"/>
              </w:pBdr>
              <w:spacing w:line="260" w:lineRule="atLeast"/>
              <w:ind w:left="220" w:hanging="192"/>
              <w:rPr>
                <w:rStyle w:val="documentleft-box"/>
                <w:rFonts w:ascii="Fira Sans Light" w:eastAsia="Fira Sans Light" w:hAnsi="Fira Sans Light" w:cs="Fira Sans Light"/>
                <w:b/>
                <w:bCs/>
                <w:color w:val="000000"/>
                <w:sz w:val="20"/>
                <w:szCs w:val="20"/>
              </w:rPr>
            </w:pPr>
            <w:r w:rsidRPr="00FA1C1E">
              <w:rPr>
                <w:rStyle w:val="documentleft-box"/>
                <w:rFonts w:ascii="Fira Sans Light" w:eastAsia="Fira Sans Light" w:hAnsi="Fira Sans Light" w:cs="Fira Sans Light"/>
                <w:b/>
                <w:bCs/>
                <w:color w:val="000000"/>
                <w:sz w:val="20"/>
                <w:szCs w:val="20"/>
              </w:rPr>
              <w:t>CRM MANAGEMENT</w:t>
            </w:r>
            <w:r w:rsidR="00FA1C1E">
              <w:rPr>
                <w:rStyle w:val="documentleft-box"/>
                <w:rFonts w:ascii="Fira Sans Light" w:eastAsia="Fira Sans Light" w:hAnsi="Fira Sans Light" w:cs="Fira Sans Light"/>
                <w:b/>
                <w:bCs/>
                <w:color w:val="000000"/>
                <w:sz w:val="20"/>
                <w:szCs w:val="20"/>
              </w:rPr>
              <w:t>=&gt;</w:t>
            </w:r>
            <w:r w:rsidR="00FA1C1E">
              <w:rPr>
                <w:rStyle w:val="Heading1Char"/>
                <w:rFonts w:ascii="Fira Sans Light" w:eastAsia="Fira Sans Light" w:hAnsi="Fira Sans Light" w:cs="Fira Sans Light"/>
                <w:color w:val="000000"/>
                <w:sz w:val="20"/>
                <w:szCs w:val="20"/>
              </w:rPr>
              <w:t xml:space="preserve"> </w:t>
            </w:r>
            <w:r w:rsidR="00FA1C1E">
              <w:rPr>
                <w:rStyle w:val="documentleft-box"/>
                <w:rFonts w:ascii="Fira Sans Light" w:eastAsia="Fira Sans Light" w:hAnsi="Fira Sans Light" w:cs="Fira Sans Light"/>
                <w:color w:val="000000"/>
                <w:sz w:val="20"/>
                <w:szCs w:val="20"/>
              </w:rPr>
              <w:t xml:space="preserve">In this project we use HTML, CSS, Bootstrap, JavaScript, Laravel &amp; </w:t>
            </w:r>
            <w:proofErr w:type="spellStart"/>
            <w:r w:rsidR="00FA1C1E">
              <w:rPr>
                <w:rStyle w:val="documentleft-box"/>
                <w:rFonts w:ascii="Fira Sans Light" w:eastAsia="Fira Sans Light" w:hAnsi="Fira Sans Light" w:cs="Fira Sans Light"/>
                <w:color w:val="000000"/>
                <w:sz w:val="20"/>
                <w:szCs w:val="20"/>
              </w:rPr>
              <w:t>MYSQLi</w:t>
            </w:r>
            <w:proofErr w:type="spellEnd"/>
          </w:p>
          <w:p w14:paraId="73DCBCF3" w14:textId="4257E91E" w:rsidR="00D84DB9" w:rsidRPr="00FA1C1E" w:rsidRDefault="00D84DB9">
            <w:pPr>
              <w:pStyle w:val="divdocumentulli"/>
              <w:numPr>
                <w:ilvl w:val="0"/>
                <w:numId w:val="3"/>
              </w:numPr>
              <w:pBdr>
                <w:top w:val="none" w:sz="0" w:space="5" w:color="auto"/>
              </w:pBdr>
              <w:spacing w:line="260" w:lineRule="atLeast"/>
              <w:ind w:left="220" w:hanging="192"/>
              <w:rPr>
                <w:rStyle w:val="documentleft-box"/>
                <w:rFonts w:ascii="Fira Sans Light" w:eastAsia="Fira Sans Light" w:hAnsi="Fira Sans Light" w:cs="Fira Sans Light"/>
                <w:b/>
                <w:bCs/>
                <w:color w:val="000000"/>
                <w:sz w:val="20"/>
                <w:szCs w:val="20"/>
              </w:rPr>
            </w:pPr>
            <w:r w:rsidRPr="00FA1C1E">
              <w:rPr>
                <w:rStyle w:val="documentleft-box"/>
                <w:rFonts w:ascii="Fira Sans Light" w:eastAsia="Fira Sans Light" w:hAnsi="Fira Sans Light" w:cs="Fira Sans Light"/>
                <w:b/>
                <w:bCs/>
                <w:color w:val="000000"/>
                <w:sz w:val="20"/>
                <w:szCs w:val="20"/>
              </w:rPr>
              <w:t>ECOMMERCE</w:t>
            </w:r>
            <w:r w:rsidR="00FA1C1E">
              <w:rPr>
                <w:rStyle w:val="documentleft-box"/>
                <w:rFonts w:ascii="Fira Sans Light" w:eastAsia="Fira Sans Light" w:hAnsi="Fira Sans Light" w:cs="Fira Sans Light"/>
                <w:b/>
                <w:bCs/>
                <w:color w:val="000000"/>
                <w:sz w:val="20"/>
                <w:szCs w:val="20"/>
              </w:rPr>
              <w:t>=&gt;</w:t>
            </w:r>
            <w:r w:rsidR="00FA1C1E">
              <w:rPr>
                <w:rStyle w:val="Heading1Char"/>
                <w:rFonts w:ascii="Fira Sans Light" w:eastAsia="Fira Sans Light" w:hAnsi="Fira Sans Light" w:cs="Fira Sans Light"/>
                <w:color w:val="000000"/>
                <w:sz w:val="20"/>
                <w:szCs w:val="20"/>
              </w:rPr>
              <w:t xml:space="preserve"> </w:t>
            </w:r>
            <w:r w:rsidR="00FA1C1E">
              <w:rPr>
                <w:rStyle w:val="documentleft-box"/>
                <w:rFonts w:ascii="Fira Sans Light" w:eastAsia="Fira Sans Light" w:hAnsi="Fira Sans Light" w:cs="Fira Sans Light"/>
                <w:color w:val="000000"/>
                <w:sz w:val="20"/>
                <w:szCs w:val="20"/>
              </w:rPr>
              <w:t xml:space="preserve">In this project we use HTML, CSS, Bootstrap, JavaScript, Laravel &amp; </w:t>
            </w:r>
            <w:proofErr w:type="spellStart"/>
            <w:r w:rsidR="00FA1C1E">
              <w:rPr>
                <w:rStyle w:val="documentleft-box"/>
                <w:rFonts w:ascii="Fira Sans Light" w:eastAsia="Fira Sans Light" w:hAnsi="Fira Sans Light" w:cs="Fira Sans Light"/>
                <w:color w:val="000000"/>
                <w:sz w:val="20"/>
                <w:szCs w:val="20"/>
              </w:rPr>
              <w:t>MYSQLi</w:t>
            </w:r>
            <w:proofErr w:type="spellEnd"/>
          </w:p>
          <w:p w14:paraId="613312A0" w14:textId="02D2F11C" w:rsidR="00D12F2C" w:rsidRDefault="00000000">
            <w:pPr>
              <w:pStyle w:val="divdocumentulli"/>
              <w:numPr>
                <w:ilvl w:val="0"/>
                <w:numId w:val="3"/>
              </w:numPr>
              <w:pBdr>
                <w:top w:val="none" w:sz="0" w:space="5" w:color="auto"/>
              </w:pBdr>
              <w:spacing w:line="260" w:lineRule="atLeast"/>
              <w:ind w:left="220" w:hanging="192"/>
              <w:rPr>
                <w:rStyle w:val="documentleft-box"/>
                <w:rFonts w:ascii="Fira Sans Light" w:eastAsia="Fira Sans Light" w:hAnsi="Fira Sans Light" w:cs="Fira Sans Light"/>
                <w:color w:val="000000"/>
                <w:sz w:val="20"/>
                <w:szCs w:val="20"/>
              </w:rPr>
            </w:pPr>
            <w:proofErr w:type="spellStart"/>
            <w:r w:rsidRPr="00FA1C1E">
              <w:rPr>
                <w:rStyle w:val="documentleft-box"/>
                <w:rFonts w:ascii="Fira Sans Light" w:eastAsia="Fira Sans Light" w:hAnsi="Fira Sans Light" w:cs="Fira Sans Light"/>
                <w:b/>
                <w:bCs/>
                <w:color w:val="000000"/>
                <w:sz w:val="20"/>
                <w:szCs w:val="20"/>
              </w:rPr>
              <w:t>Hmarishadi</w:t>
            </w:r>
            <w:proofErr w:type="spellEnd"/>
            <w:r>
              <w:rPr>
                <w:rStyle w:val="documentleft-box"/>
                <w:rFonts w:ascii="Fira Sans Light" w:eastAsia="Fira Sans Light" w:hAnsi="Fira Sans Light" w:cs="Fira Sans Light"/>
                <w:color w:val="000000"/>
                <w:sz w:val="20"/>
                <w:szCs w:val="20"/>
              </w:rPr>
              <w:t xml:space="preserve">, https://hmarishadi.in/, In this project we use HTML, CSS, Bootstrap, JavaScript, Laravel &amp; </w:t>
            </w:r>
            <w:proofErr w:type="spellStart"/>
            <w:r>
              <w:rPr>
                <w:rStyle w:val="documentleft-box"/>
                <w:rFonts w:ascii="Fira Sans Light" w:eastAsia="Fira Sans Light" w:hAnsi="Fira Sans Light" w:cs="Fira Sans Light"/>
                <w:color w:val="000000"/>
                <w:sz w:val="20"/>
                <w:szCs w:val="20"/>
              </w:rPr>
              <w:t>MYSQLi</w:t>
            </w:r>
            <w:proofErr w:type="spellEnd"/>
            <w:r>
              <w:rPr>
                <w:rStyle w:val="documentleft-box"/>
                <w:rFonts w:ascii="Fira Sans Light" w:eastAsia="Fira Sans Light" w:hAnsi="Fira Sans Light" w:cs="Fira Sans Light"/>
                <w:color w:val="000000"/>
                <w:sz w:val="20"/>
                <w:szCs w:val="20"/>
              </w:rPr>
              <w:t xml:space="preserve">. </w:t>
            </w:r>
          </w:p>
          <w:p w14:paraId="7F5E6F32" w14:textId="268541C3" w:rsidR="00D12F2C" w:rsidRDefault="00000000">
            <w:pPr>
              <w:pStyle w:val="divdocumentulli"/>
              <w:numPr>
                <w:ilvl w:val="0"/>
                <w:numId w:val="3"/>
              </w:numPr>
              <w:spacing w:line="260" w:lineRule="atLeast"/>
              <w:ind w:left="22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w:t>
            </w:r>
            <w:r w:rsidRPr="00FA1C1E">
              <w:rPr>
                <w:rStyle w:val="documentleft-box"/>
                <w:rFonts w:ascii="Fira Sans Light" w:eastAsia="Fira Sans Light" w:hAnsi="Fira Sans Light" w:cs="Fira Sans Light"/>
                <w:b/>
                <w:bCs/>
                <w:color w:val="000000"/>
                <w:sz w:val="20"/>
                <w:szCs w:val="20"/>
              </w:rPr>
              <w:t xml:space="preserve"> </w:t>
            </w:r>
            <w:r w:rsidR="00366021">
              <w:rPr>
                <w:rStyle w:val="documentleft-box"/>
                <w:rFonts w:ascii="Fira Sans Light" w:eastAsia="Fira Sans Light" w:hAnsi="Fira Sans Light" w:cs="Fira Sans Light"/>
                <w:b/>
                <w:bCs/>
                <w:color w:val="000000"/>
                <w:sz w:val="20"/>
                <w:szCs w:val="20"/>
              </w:rPr>
              <w:t>Hospital Management System</w:t>
            </w:r>
            <w:r>
              <w:rPr>
                <w:rStyle w:val="documentleft-box"/>
                <w:rFonts w:ascii="Fira Sans Light" w:eastAsia="Fira Sans Light" w:hAnsi="Fira Sans Light" w:cs="Fira Sans Light"/>
                <w:color w:val="000000"/>
                <w:sz w:val="20"/>
                <w:szCs w:val="20"/>
              </w:rPr>
              <w:t>, In this project we use HTML, CSS,</w:t>
            </w:r>
            <w:r w:rsidR="00366021">
              <w:rPr>
                <w:rStyle w:val="documentleft-box"/>
                <w:rFonts w:ascii="Fira Sans Light" w:eastAsia="Fira Sans Light" w:hAnsi="Fira Sans Light" w:cs="Fira Sans Light"/>
                <w:color w:val="000000"/>
                <w:sz w:val="20"/>
                <w:szCs w:val="20"/>
              </w:rPr>
              <w:t xml:space="preserve"> </w:t>
            </w:r>
            <w:proofErr w:type="spellStart"/>
            <w:r w:rsidR="00366021">
              <w:rPr>
                <w:rStyle w:val="documentleft-box"/>
                <w:rFonts w:ascii="Fira Sans Light" w:eastAsia="Fira Sans Light" w:hAnsi="Fira Sans Light" w:cs="Fira Sans Light"/>
                <w:color w:val="000000"/>
                <w:sz w:val="20"/>
                <w:szCs w:val="20"/>
              </w:rPr>
              <w:t>Bootstreap</w:t>
            </w:r>
            <w:proofErr w:type="spellEnd"/>
            <w:r>
              <w:rPr>
                <w:rStyle w:val="documentleft-box"/>
                <w:rFonts w:ascii="Fira Sans Light" w:eastAsia="Fira Sans Light" w:hAnsi="Fira Sans Light" w:cs="Fira Sans Light"/>
                <w:color w:val="000000"/>
                <w:sz w:val="20"/>
                <w:szCs w:val="20"/>
              </w:rPr>
              <w:t xml:space="preserve"> </w:t>
            </w:r>
            <w:proofErr w:type="spellStart"/>
            <w:r>
              <w:rPr>
                <w:rStyle w:val="documentleft-box"/>
                <w:rFonts w:ascii="Fira Sans Light" w:eastAsia="Fira Sans Light" w:hAnsi="Fira Sans Light" w:cs="Fira Sans Light"/>
                <w:color w:val="000000"/>
                <w:sz w:val="20"/>
                <w:szCs w:val="20"/>
              </w:rPr>
              <w:t>MySQLi</w:t>
            </w:r>
            <w:proofErr w:type="spellEnd"/>
            <w:r>
              <w:rPr>
                <w:rStyle w:val="documentleft-box"/>
                <w:rFonts w:ascii="Fira Sans Light" w:eastAsia="Fira Sans Light" w:hAnsi="Fira Sans Light" w:cs="Fira Sans Light"/>
                <w:color w:val="000000"/>
                <w:sz w:val="20"/>
                <w:szCs w:val="20"/>
              </w:rPr>
              <w:t>.</w:t>
            </w:r>
          </w:p>
          <w:p w14:paraId="64DCC0A8" w14:textId="3049CEB6" w:rsidR="00D12F2C" w:rsidRDefault="00366021">
            <w:pPr>
              <w:pStyle w:val="divdocumentulli"/>
              <w:numPr>
                <w:ilvl w:val="0"/>
                <w:numId w:val="3"/>
              </w:numPr>
              <w:spacing w:line="260" w:lineRule="atLeast"/>
              <w:ind w:left="22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b/>
                <w:bCs/>
                <w:color w:val="000000"/>
                <w:sz w:val="20"/>
                <w:szCs w:val="20"/>
              </w:rPr>
              <w:t>Hotel Management System</w:t>
            </w:r>
            <w:r>
              <w:rPr>
                <w:rStyle w:val="documentleft-box"/>
                <w:rFonts w:ascii="Fira Sans Light" w:eastAsia="Fira Sans Light" w:hAnsi="Fira Sans Light" w:cs="Fira Sans Light"/>
                <w:color w:val="000000"/>
                <w:sz w:val="20"/>
                <w:szCs w:val="20"/>
              </w:rPr>
              <w:t xml:space="preserve">, In this project we use HTML, CSS, </w:t>
            </w:r>
            <w:proofErr w:type="spellStart"/>
            <w:r>
              <w:rPr>
                <w:rStyle w:val="documentleft-box"/>
                <w:rFonts w:ascii="Fira Sans Light" w:eastAsia="Fira Sans Light" w:hAnsi="Fira Sans Light" w:cs="Fira Sans Light"/>
                <w:color w:val="000000"/>
                <w:sz w:val="20"/>
                <w:szCs w:val="20"/>
              </w:rPr>
              <w:t>Jquery</w:t>
            </w:r>
            <w:proofErr w:type="spellEnd"/>
            <w:r>
              <w:rPr>
                <w:rStyle w:val="documentleft-box"/>
                <w:rFonts w:ascii="Fira Sans Light" w:eastAsia="Fira Sans Light" w:hAnsi="Fira Sans Light" w:cs="Fira Sans Light"/>
                <w:color w:val="000000"/>
                <w:sz w:val="20"/>
                <w:szCs w:val="20"/>
              </w:rPr>
              <w:t xml:space="preserve">, and PHP &amp; </w:t>
            </w:r>
            <w:proofErr w:type="spellStart"/>
            <w:r>
              <w:rPr>
                <w:rStyle w:val="documentleft-box"/>
                <w:rFonts w:ascii="Fira Sans Light" w:eastAsia="Fira Sans Light" w:hAnsi="Fira Sans Light" w:cs="Fira Sans Light"/>
                <w:color w:val="000000"/>
                <w:sz w:val="20"/>
                <w:szCs w:val="20"/>
              </w:rPr>
              <w:t>MYSQLi</w:t>
            </w:r>
            <w:proofErr w:type="spellEnd"/>
            <w:r>
              <w:rPr>
                <w:rStyle w:val="documentleft-box"/>
                <w:rFonts w:ascii="Fira Sans Light" w:eastAsia="Fira Sans Light" w:hAnsi="Fira Sans Light" w:cs="Fira Sans Light"/>
                <w:color w:val="000000"/>
                <w:sz w:val="20"/>
                <w:szCs w:val="20"/>
              </w:rPr>
              <w:t>. , Laravel-10</w:t>
            </w:r>
          </w:p>
          <w:p w14:paraId="1F01BA45" w14:textId="77777777" w:rsidR="00D12F2C"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053AAA2" w14:textId="77777777" w:rsidR="00D12F2C"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4C5B9DB" w14:textId="77777777" w:rsidR="00D12F2C"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7077D874" w14:textId="71625158" w:rsidR="00D12F2C" w:rsidRDefault="00000000">
            <w:pPr>
              <w:pStyle w:val="documentheading"/>
              <w:rPr>
                <w:rStyle w:val="documentleft-box"/>
                <w:color w:val="000000"/>
              </w:rPr>
            </w:pPr>
            <w:r>
              <w:rPr>
                <w:rStyle w:val="documentsectiontitle"/>
                <w:color w:val="000000"/>
                <w:highlight w:val="white"/>
              </w:rPr>
              <w:t>Disclaimer </w:t>
            </w:r>
            <w:r w:rsidR="002176A0">
              <w:rPr>
                <w:noProof/>
              </w:rPr>
              <mc:AlternateContent>
                <mc:Choice Requires="wps">
                  <w:drawing>
                    <wp:anchor distT="0" distB="0" distL="114300" distR="114300" simplePos="0" relativeHeight="251669504" behindDoc="1" locked="0" layoutInCell="1" allowOverlap="1" wp14:anchorId="7CA45EC3" wp14:editId="143C890C">
                      <wp:simplePos x="0" y="0"/>
                      <wp:positionH relativeFrom="column">
                        <wp:posOffset>0</wp:posOffset>
                      </wp:positionH>
                      <wp:positionV relativeFrom="line">
                        <wp:posOffset>28575</wp:posOffset>
                      </wp:positionV>
                      <wp:extent cx="4216400" cy="133350"/>
                      <wp:effectExtent l="0" t="2540" r="0" b="0"/>
                      <wp:wrapNone/>
                      <wp:docPr id="7946678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05D4C" id="Rectangle 12" o:spid="_x0000_s1026" style="position:absolute;margin-left:0;margin-top:2.25pt;width:332pt;height:10.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" fillcolor="#dbe8ec" stroked="f">
                      <w10:wrap anchory="line"/>
                    </v:rect>
                  </w:pict>
                </mc:Fallback>
              </mc:AlternateContent>
            </w:r>
          </w:p>
          <w:p w14:paraId="40B7C86F" w14:textId="77777777" w:rsidR="00D12F2C"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I hereby that the above mentioned information is correct to best of my knowledge.</w:t>
            </w:r>
          </w:p>
          <w:p w14:paraId="6591328C" w14:textId="77777777" w:rsidR="00D12F2C" w:rsidRDefault="00000000">
            <w:pPr>
              <w:pStyle w:val="left-boxsectionnth-last-child1bottomlowborder"/>
              <w:pBdr>
                <w:top w:val="none" w:sz="0" w:space="5" w:color="auto"/>
              </w:pBdr>
              <w:spacing w:after="500" w:line="20" w:lineRule="atLeast"/>
              <w:rPr>
                <w:rStyle w:val="documentleft-box"/>
                <w:rFonts w:ascii="Fira Sans Light" w:eastAsia="Fira Sans Light" w:hAnsi="Fira Sans Light" w:cs="Fira Sans Light"/>
                <w:color w:val="000000"/>
                <w:sz w:val="2"/>
                <w:szCs w:val="2"/>
              </w:rPr>
            </w:pPr>
            <w:r>
              <w:rPr>
                <w:rStyle w:val="documentleft-box"/>
                <w:rFonts w:ascii="Fira Sans Light" w:eastAsia="Fira Sans Light" w:hAnsi="Fira Sans Light" w:cs="Fira Sans Light"/>
                <w:color w:val="000000"/>
                <w:sz w:val="2"/>
                <w:szCs w:val="2"/>
              </w:rPr>
              <w:t> </w:t>
            </w:r>
          </w:p>
        </w:tc>
        <w:tc>
          <w:tcPr>
            <w:tcW w:w="810" w:type="dxa"/>
            <w:tcMar>
              <w:top w:w="0" w:type="dxa"/>
              <w:left w:w="0" w:type="dxa"/>
              <w:bottom w:w="0" w:type="dxa"/>
              <w:right w:w="0" w:type="dxa"/>
            </w:tcMar>
            <w:hideMark/>
          </w:tcPr>
          <w:p w14:paraId="0E4D181A" w14:textId="77777777" w:rsidR="00D12F2C" w:rsidRDefault="00D12F2C">
            <w:pPr>
              <w:pStyle w:val="leftboxrightpaddingcellParagraph"/>
              <w:spacing w:line="260" w:lineRule="atLeast"/>
              <w:textAlignment w:val="auto"/>
              <w:rPr>
                <w:rStyle w:val="leftboxrightpaddingcell"/>
                <w:rFonts w:ascii="Fira Sans Light" w:eastAsia="Fira Sans Light" w:hAnsi="Fira Sans Light" w:cs="Fira Sans Light"/>
                <w:color w:val="000000"/>
                <w:sz w:val="20"/>
                <w:szCs w:val="20"/>
              </w:rPr>
            </w:pPr>
          </w:p>
        </w:tc>
        <w:tc>
          <w:tcPr>
            <w:tcW w:w="3390" w:type="dxa"/>
            <w:tcMar>
              <w:top w:w="600" w:type="dxa"/>
              <w:left w:w="0" w:type="dxa"/>
              <w:bottom w:w="400" w:type="dxa"/>
              <w:right w:w="0" w:type="dxa"/>
            </w:tcMar>
            <w:hideMark/>
          </w:tcPr>
          <w:p w14:paraId="3EA25EDC" w14:textId="77777777" w:rsidR="00D12F2C" w:rsidRDefault="00000000">
            <w:pPr>
              <w:pStyle w:val="documentprflPicfield"/>
              <w:spacing w:after="500"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rPr>
              <w:drawing>
                <wp:inline distT="0" distB="0" distL="0" distR="0" wp14:anchorId="48D45873" wp14:editId="5DA75FE7">
                  <wp:extent cx="2133600" cy="16002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2133600" cy="1600200"/>
                          </a:xfrm>
                          <a:prstGeom prst="rect">
                            <a:avLst/>
                          </a:prstGeom>
                          <a:ln>
                            <a:noFill/>
                          </a:ln>
                        </pic:spPr>
                      </pic:pic>
                    </a:graphicData>
                  </a:graphic>
                </wp:inline>
              </w:drawing>
            </w:r>
          </w:p>
          <w:p w14:paraId="761DE759" w14:textId="77777777" w:rsidR="00D12F2C" w:rsidRDefault="00000000">
            <w:pPr>
              <w:pStyle w:val="sectionSECTIONCNTCcntctoppadding"/>
              <w:spacing w:before="500"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744141D5" w14:textId="61A34AA9" w:rsidR="00D12F2C" w:rsidRDefault="00000000">
            <w:pPr>
              <w:pStyle w:val="documentheading"/>
              <w:rPr>
                <w:rStyle w:val="documentright-box"/>
                <w:color w:val="000000"/>
              </w:rPr>
            </w:pPr>
            <w:r>
              <w:rPr>
                <w:rStyle w:val="documentsectiontitle"/>
                <w:color w:val="000000"/>
                <w:highlight w:val="white"/>
              </w:rPr>
              <w:t>Personal Profile </w:t>
            </w:r>
            <w:r w:rsidR="002176A0">
              <w:rPr>
                <w:noProof/>
              </w:rPr>
              <mc:AlternateContent>
                <mc:Choice Requires="wps">
                  <w:drawing>
                    <wp:anchor distT="0" distB="0" distL="114300" distR="114300" simplePos="0" relativeHeight="251670528" behindDoc="1" locked="0" layoutInCell="1" allowOverlap="1" wp14:anchorId="06C1C502" wp14:editId="059C8B93">
                      <wp:simplePos x="0" y="0"/>
                      <wp:positionH relativeFrom="column">
                        <wp:posOffset>0</wp:posOffset>
                      </wp:positionH>
                      <wp:positionV relativeFrom="line">
                        <wp:posOffset>28575</wp:posOffset>
                      </wp:positionV>
                      <wp:extent cx="2152650" cy="133350"/>
                      <wp:effectExtent l="3175" t="0" r="0" b="0"/>
                      <wp:wrapNone/>
                      <wp:docPr id="1932128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65368" id="Rectangle 13" o:spid="_x0000_s1026" style="position:absolute;margin-left:0;margin-top:2.25pt;width:169.5pt;height:1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06877601" w14:textId="35B84D29" w:rsidR="00D12F2C" w:rsidRDefault="00000000">
            <w:pPr>
              <w:pStyle w:val="documentaddress"/>
              <w:rPr>
                <w:rStyle w:val="documentright-box"/>
                <w:rFonts w:ascii="Fira Sans Light" w:eastAsia="Fira Sans Light" w:hAnsi="Fira Sans Light" w:cs="Fira Sans Light"/>
                <w:color w:val="000000"/>
              </w:rPr>
            </w:pPr>
            <w:r>
              <w:rPr>
                <w:rStyle w:val="span"/>
                <w:rFonts w:ascii="Fira Sans" w:eastAsia="Fira Sans" w:hAnsi="Fira Sans" w:cs="Fira Sans"/>
                <w:color w:val="000000"/>
              </w:rPr>
              <w:t>Address</w:t>
            </w:r>
            <w:r>
              <w:rPr>
                <w:rStyle w:val="documentbeforecolonspace"/>
                <w:rFonts w:ascii="Fira Sans" w:eastAsia="Fira Sans" w:hAnsi="Fira Sans" w:cs="Fira Sans"/>
                <w:color w:val="000000"/>
              </w:rPr>
              <w:t xml:space="preserve"> </w:t>
            </w:r>
            <w:r>
              <w:rPr>
                <w:rStyle w:val="documenttxtBold"/>
                <w:color w:val="000000"/>
              </w:rPr>
              <w:t xml:space="preserve">: </w:t>
            </w:r>
            <w:r w:rsidR="00535BF2">
              <w:rPr>
                <w:rStyle w:val="span"/>
                <w:rFonts w:ascii="Fira Sans Light" w:eastAsia="Fira Sans Light" w:hAnsi="Fira Sans Light" w:cs="Fira Sans Light"/>
              </w:rPr>
              <w:t>Noida Sector-15</w:t>
            </w:r>
            <w:r>
              <w:rPr>
                <w:rStyle w:val="span"/>
                <w:rFonts w:ascii="Fira Sans Light" w:eastAsia="Fira Sans Light" w:hAnsi="Fira Sans Light" w:cs="Fira Sans Light"/>
                <w:color w:val="000000"/>
              </w:rPr>
              <w:t xml:space="preserve"> </w:t>
            </w:r>
            <w:r>
              <w:rPr>
                <w:rStyle w:val="span"/>
                <w:rFonts w:ascii="Fira Sans" w:eastAsia="Fira Sans" w:hAnsi="Fira Sans" w:cs="Fira Sans"/>
                <w:vanish/>
                <w:color w:val="000000"/>
              </w:rPr>
              <w:t>Address</w:t>
            </w:r>
            <w:r>
              <w:rPr>
                <w:rStyle w:val="documentbeforecolonspace"/>
                <w:rFonts w:ascii="Fira Sans" w:eastAsia="Fira Sans" w:hAnsi="Fira Sans" w:cs="Fira San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New Ashok Nagar 110096</w:t>
            </w:r>
            <w:r>
              <w:rPr>
                <w:rStyle w:val="documentaddressadrsDetails"/>
                <w:rFonts w:ascii="Fira Sans Light" w:eastAsia="Fira Sans Light" w:hAnsi="Fira Sans Light" w:cs="Fira Sans Light"/>
                <w:vanish/>
                <w:color w:val="000000"/>
              </w:rPr>
              <w:t xml:space="preserve"> </w:t>
            </w:r>
          </w:p>
          <w:p w14:paraId="15C6ADF4" w14:textId="09F5F863" w:rsidR="00D12F2C" w:rsidRDefault="00000000">
            <w:pPr>
              <w:pStyle w:val="documentRNArnaphonefield"/>
              <w:spacing w:line="30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color w:val="000000"/>
                <w:sz w:val="20"/>
                <w:szCs w:val="20"/>
              </w:rPr>
              <w:t>Phone</w:t>
            </w:r>
            <w:r>
              <w:rPr>
                <w:rStyle w:val="documentbeforecolonspace"/>
                <w:rFonts w:ascii="Fira Sans" w:eastAsia="Fira Sans" w:hAnsi="Fira Sans" w:cs="Fira Sans"/>
                <w:color w:val="000000"/>
                <w:sz w:val="20"/>
                <w:szCs w:val="20"/>
              </w:rPr>
              <w:t xml:space="preserve"> </w:t>
            </w:r>
            <w:r>
              <w:rPr>
                <w:rStyle w:val="documenttxtBold"/>
                <w:color w:val="000000"/>
                <w:sz w:val="20"/>
                <w:szCs w:val="20"/>
              </w:rPr>
              <w:t xml:space="preserve">: </w:t>
            </w:r>
            <w:r w:rsidR="00535BF2">
              <w:rPr>
                <w:rStyle w:val="span"/>
                <w:rFonts w:ascii="Fira Sans Light" w:eastAsia="Fira Sans Light" w:hAnsi="Fira Sans Light" w:cs="Fira Sans Light"/>
              </w:rPr>
              <w:t>8882838717</w:t>
            </w:r>
          </w:p>
          <w:p w14:paraId="020C15DA" w14:textId="77777777" w:rsidR="00D12F2C" w:rsidRDefault="00000000">
            <w:pPr>
              <w:spacing w:line="300" w:lineRule="atLeast"/>
              <w:textAlignment w:val="auto"/>
              <w:rPr>
                <w:rStyle w:val="span"/>
                <w:rFonts w:ascii="Fira Sans" w:eastAsia="Fira Sans" w:hAnsi="Fira Sans" w:cs="Fira Sans"/>
                <w:vanish/>
                <w:color w:val="000000"/>
                <w:sz w:val="20"/>
                <w:szCs w:val="20"/>
              </w:rPr>
            </w:pPr>
            <w:r>
              <w:rPr>
                <w:rStyle w:val="span"/>
                <w:rFonts w:ascii="Fira Sans" w:eastAsia="Fira Sans" w:hAnsi="Fira Sans" w:cs="Fira Sans"/>
                <w:vanish/>
                <w:color w:val="000000"/>
                <w:sz w:val="20"/>
                <w:szCs w:val="20"/>
              </w:rPr>
              <w:t>Phone</w:t>
            </w:r>
            <w:r>
              <w:rPr>
                <w:rStyle w:val="documentbeforecolonspace"/>
                <w:rFonts w:ascii="Fira Sans" w:eastAsia="Fira Sans" w:hAnsi="Fira Sans" w:cs="Fira Sans"/>
                <w:color w:val="000000"/>
                <w:sz w:val="20"/>
                <w:szCs w:val="20"/>
              </w:rPr>
              <w:t xml:space="preserve"> </w:t>
            </w:r>
            <w:r>
              <w:rPr>
                <w:rStyle w:val="documenttxtBold"/>
                <w:vanish/>
                <w:color w:val="000000"/>
                <w:sz w:val="20"/>
                <w:szCs w:val="20"/>
              </w:rPr>
              <w:t xml:space="preserve">: </w:t>
            </w:r>
            <w:r>
              <w:rPr>
                <w:rStyle w:val="span"/>
                <w:rFonts w:ascii="Fira Sans Light" w:eastAsia="Fira Sans Light" w:hAnsi="Fira Sans Light" w:cs="Fira Sans Light"/>
                <w:vanish/>
                <w:color w:val="000000"/>
                <w:sz w:val="20"/>
                <w:szCs w:val="20"/>
              </w:rPr>
              <w:t>6396900802</w:t>
            </w:r>
            <w:r>
              <w:rPr>
                <w:rStyle w:val="documentRNAnonrnaphonefield"/>
                <w:rFonts w:ascii="Fira Sans Light" w:eastAsia="Fira Sans Light" w:hAnsi="Fira Sans Light" w:cs="Fira Sans Light"/>
                <w:color w:val="000000"/>
                <w:sz w:val="20"/>
                <w:szCs w:val="20"/>
              </w:rPr>
              <w:t xml:space="preserve"> </w:t>
            </w:r>
          </w:p>
          <w:p w14:paraId="24AF061E" w14:textId="2328573C" w:rsidR="00D12F2C" w:rsidRDefault="00000000">
            <w:pPr>
              <w:pStyle w:val="documentpaddedline"/>
              <w:spacing w:line="30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color w:val="000000"/>
                <w:sz w:val="20"/>
                <w:szCs w:val="20"/>
              </w:rPr>
              <w:t>Email</w:t>
            </w:r>
            <w:r>
              <w:rPr>
                <w:rStyle w:val="documentbeforecolonspace"/>
                <w:rFonts w:ascii="Fira Sans" w:eastAsia="Fira Sans" w:hAnsi="Fira Sans" w:cs="Fira Sans"/>
                <w:color w:val="000000"/>
                <w:sz w:val="20"/>
                <w:szCs w:val="20"/>
              </w:rPr>
              <w:t xml:space="preserve"> </w:t>
            </w:r>
            <w:r>
              <w:rPr>
                <w:rStyle w:val="documenttxtBold"/>
                <w:color w:val="000000"/>
                <w:sz w:val="20"/>
                <w:szCs w:val="20"/>
              </w:rPr>
              <w:t xml:space="preserve">: </w:t>
            </w:r>
            <w:r w:rsidR="00535BF2">
              <w:rPr>
                <w:rStyle w:val="span"/>
                <w:rFonts w:ascii="Fira Sans Light" w:eastAsia="Fira Sans Light" w:hAnsi="Fira Sans Light" w:cs="Fira Sans Light"/>
              </w:rPr>
              <w:t>erdivyasingh12</w:t>
            </w:r>
            <w:r>
              <w:rPr>
                <w:rStyle w:val="span"/>
                <w:rFonts w:ascii="Fira Sans Light" w:eastAsia="Fira Sans Light" w:hAnsi="Fira Sans Light" w:cs="Fira Sans Light"/>
                <w:color w:val="000000"/>
                <w:sz w:val="20"/>
                <w:szCs w:val="20"/>
              </w:rPr>
              <w:t>@gmail.com</w:t>
            </w:r>
          </w:p>
          <w:p w14:paraId="698A7009" w14:textId="77777777" w:rsidR="00D12F2C" w:rsidRDefault="00D12F2C">
            <w:pPr>
              <w:pStyle w:val="div"/>
              <w:spacing w:line="100" w:lineRule="exact"/>
              <w:rPr>
                <w:rStyle w:val="documentright-box"/>
                <w:rFonts w:ascii="Fira Sans Light" w:eastAsia="Fira Sans Light" w:hAnsi="Fira Sans Light" w:cs="Fira Sans Light"/>
                <w:color w:val="000000"/>
                <w:sz w:val="20"/>
                <w:szCs w:val="20"/>
              </w:rPr>
            </w:pPr>
          </w:p>
          <w:p w14:paraId="7EF8F084" w14:textId="77777777" w:rsidR="00D12F2C" w:rsidRDefault="00000000">
            <w:pPr>
              <w:pStyle w:val="SECTIONCNTCsectionnotSECTIONALNKtopborder"/>
              <w:pBdr>
                <w:top w:val="none" w:sz="0" w:space="5" w:color="auto"/>
                <w:bottom w:val="single" w:sz="8" w:space="0" w:color="000000"/>
              </w:pBdr>
              <w:spacing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p w14:paraId="2F3003B2" w14:textId="77777777" w:rsidR="00D12F2C" w:rsidRDefault="00000000">
            <w:pPr>
              <w:pStyle w:val="SECTIONCNTCsectionnotSECTIONALNKtoppadding"/>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600A945C" w14:textId="2D025C0B" w:rsidR="00D12F2C" w:rsidRDefault="00000000">
            <w:pPr>
              <w:pStyle w:val="documentheading"/>
              <w:rPr>
                <w:rStyle w:val="documentright-box"/>
                <w:color w:val="000000"/>
              </w:rPr>
            </w:pPr>
            <w:r>
              <w:rPr>
                <w:rStyle w:val="documentsectiontitle"/>
                <w:color w:val="000000"/>
                <w:highlight w:val="white"/>
              </w:rPr>
              <w:t>Technologies </w:t>
            </w:r>
            <w:r w:rsidR="002176A0">
              <w:rPr>
                <w:noProof/>
              </w:rPr>
              <mc:AlternateContent>
                <mc:Choice Requires="wps">
                  <w:drawing>
                    <wp:anchor distT="0" distB="0" distL="114300" distR="114300" simplePos="0" relativeHeight="251671552" behindDoc="1" locked="0" layoutInCell="1" allowOverlap="1" wp14:anchorId="52AF86DD" wp14:editId="4A1544EF">
                      <wp:simplePos x="0" y="0"/>
                      <wp:positionH relativeFrom="column">
                        <wp:posOffset>0</wp:posOffset>
                      </wp:positionH>
                      <wp:positionV relativeFrom="line">
                        <wp:posOffset>28575</wp:posOffset>
                      </wp:positionV>
                      <wp:extent cx="2152650" cy="133350"/>
                      <wp:effectExtent l="3175" t="0" r="0" b="0"/>
                      <wp:wrapNone/>
                      <wp:docPr id="120590096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08EB6" id="Rectangle 14" o:spid="_x0000_s1026" style="position:absolute;margin-left:0;margin-top:2.25pt;width:169.5pt;height:1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10EA7F51" w14:textId="77777777" w:rsidR="00D12F2C" w:rsidRDefault="00000000">
            <w:pPr>
              <w:pStyle w:val="divdocumentulli"/>
              <w:numPr>
                <w:ilvl w:val="0"/>
                <w:numId w:val="4"/>
              </w:numPr>
              <w:pBdr>
                <w:top w:val="none" w:sz="0" w:space="5"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HTML</w:t>
            </w:r>
          </w:p>
          <w:p w14:paraId="0F22FD80" w14:textId="77777777" w:rsidR="00D12F2C"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CSS</w:t>
            </w:r>
          </w:p>
          <w:p w14:paraId="4C63DE62" w14:textId="77777777" w:rsidR="00D12F2C"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JAVA SCRIPT</w:t>
            </w:r>
          </w:p>
          <w:p w14:paraId="2E572900" w14:textId="77777777" w:rsidR="00D12F2C"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BOOT STRAP</w:t>
            </w:r>
          </w:p>
          <w:p w14:paraId="60CC9ED8" w14:textId="77777777" w:rsidR="00D12F2C"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CORE PHP</w:t>
            </w:r>
          </w:p>
          <w:p w14:paraId="24F6A700" w14:textId="77777777" w:rsidR="00D12F2C"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MYSQL</w:t>
            </w:r>
          </w:p>
          <w:p w14:paraId="25717F5F" w14:textId="77777777" w:rsidR="00D12F2C"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Laravel</w:t>
            </w:r>
          </w:p>
          <w:p w14:paraId="0E302739" w14:textId="1F38D1E4" w:rsidR="00D12F2C" w:rsidRDefault="008B2505">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API</w:t>
            </w:r>
          </w:p>
          <w:p w14:paraId="685D62A9" w14:textId="7F147F23" w:rsidR="00D12F2C"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MYSQL</w:t>
            </w:r>
          </w:p>
          <w:p w14:paraId="619EECFF" w14:textId="78AE48C3" w:rsidR="00D12F2C" w:rsidRDefault="00D12F2C" w:rsidP="008B2505">
            <w:pPr>
              <w:pStyle w:val="divdocumentulli"/>
              <w:spacing w:line="260" w:lineRule="atLeast"/>
              <w:ind w:left="28"/>
              <w:rPr>
                <w:rStyle w:val="documentright-box"/>
                <w:rFonts w:ascii="Fira Sans Light" w:eastAsia="Fira Sans Light" w:hAnsi="Fira Sans Light" w:cs="Fira Sans Light"/>
                <w:color w:val="000000"/>
                <w:sz w:val="20"/>
                <w:szCs w:val="20"/>
              </w:rPr>
            </w:pPr>
          </w:p>
          <w:p w14:paraId="28F6D94A" w14:textId="77777777" w:rsidR="00D12F2C" w:rsidRDefault="00000000">
            <w:pPr>
              <w:pStyle w:val="bottomlowborder"/>
              <w:spacing w:after="500"/>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20FABFE1" w14:textId="77777777" w:rsidR="00D12F2C" w:rsidRDefault="00000000">
            <w:pPr>
              <w:pStyle w:val="documentluk-view"/>
              <w:pBdr>
                <w:top w:val="none" w:sz="0" w:space="5" w:color="auto"/>
                <w:bottom w:val="single" w:sz="8" w:space="0" w:color="000000"/>
              </w:pBdr>
              <w:spacing w:line="20" w:lineRule="atLeast"/>
              <w:rPr>
                <w:rStyle w:val="documentright-box"/>
                <w:rFonts w:ascii="Fira Sans Light" w:eastAsia="Fira Sans Light" w:hAnsi="Fira Sans Light" w:cs="Fira Sans Light"/>
                <w:vanish/>
                <w:color w:val="000000"/>
                <w:sz w:val="2"/>
                <w:szCs w:val="2"/>
              </w:rPr>
            </w:pPr>
            <w:r>
              <w:rPr>
                <w:rStyle w:val="documentright-box"/>
                <w:rFonts w:ascii="Fira Sans Light" w:eastAsia="Fira Sans Light" w:hAnsi="Fira Sans Light" w:cs="Fira Sans Light"/>
                <w:vanish/>
                <w:color w:val="000000"/>
                <w:sz w:val="2"/>
                <w:szCs w:val="2"/>
              </w:rPr>
              <w:t> </w:t>
            </w:r>
          </w:p>
          <w:p w14:paraId="4E9FE5F7" w14:textId="77777777" w:rsidR="00D12F2C" w:rsidRDefault="00000000">
            <w:pPr>
              <w:pStyle w:val="documentluk-view"/>
              <w:spacing w:line="260" w:lineRule="atLeast"/>
              <w:rPr>
                <w:rStyle w:val="documentright-box"/>
                <w:rFonts w:ascii="Fira Sans Light" w:eastAsia="Fira Sans Light" w:hAnsi="Fira Sans Light" w:cs="Fira Sans Light"/>
                <w:vanish/>
                <w:color w:val="000000"/>
                <w:sz w:val="20"/>
                <w:szCs w:val="20"/>
              </w:rPr>
            </w:pPr>
            <w:r>
              <w:rPr>
                <w:rStyle w:val="documentright-box"/>
                <w:rFonts w:ascii="Fira Sans Light" w:eastAsia="Fira Sans Light" w:hAnsi="Fira Sans Light" w:cs="Fira Sans Light"/>
                <w:vanish/>
                <w:color w:val="000000"/>
                <w:sz w:val="20"/>
                <w:szCs w:val="20"/>
              </w:rPr>
              <w:t> </w:t>
            </w:r>
          </w:p>
          <w:p w14:paraId="67461CA7" w14:textId="180B004C" w:rsidR="00D12F2C" w:rsidRDefault="00000000">
            <w:pPr>
              <w:pStyle w:val="documentheading"/>
              <w:rPr>
                <w:rStyle w:val="documentright-box"/>
                <w:color w:val="000000"/>
              </w:rPr>
            </w:pPr>
            <w:r>
              <w:rPr>
                <w:rStyle w:val="documentsectiontitle"/>
                <w:color w:val="000000"/>
                <w:highlight w:val="white"/>
              </w:rPr>
              <w:t>Websites, Portfolios, Profiles </w:t>
            </w:r>
            <w:r w:rsidR="002176A0">
              <w:rPr>
                <w:noProof/>
              </w:rPr>
              <mc:AlternateContent>
                <mc:Choice Requires="wps">
                  <w:drawing>
                    <wp:anchor distT="0" distB="0" distL="114300" distR="114300" simplePos="0" relativeHeight="251672576" behindDoc="1" locked="0" layoutInCell="1" allowOverlap="1" wp14:anchorId="32D59B69" wp14:editId="1CA8EFFA">
                      <wp:simplePos x="0" y="0"/>
                      <wp:positionH relativeFrom="column">
                        <wp:posOffset>0</wp:posOffset>
                      </wp:positionH>
                      <wp:positionV relativeFrom="line">
                        <wp:posOffset>28575</wp:posOffset>
                      </wp:positionV>
                      <wp:extent cx="2152650" cy="133350"/>
                      <wp:effectExtent l="3175" t="635" r="0" b="0"/>
                      <wp:wrapNone/>
                      <wp:docPr id="205208559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75691" id="Rectangle 15" o:spid="_x0000_s1026" style="position:absolute;margin-left:0;margin-top:2.25pt;width:169.5pt;height:1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07C63067" w14:textId="314D265A" w:rsidR="00D12F2C" w:rsidRDefault="00366021">
            <w:pPr>
              <w:pStyle w:val="divdocumentulli"/>
              <w:numPr>
                <w:ilvl w:val="0"/>
                <w:numId w:val="6"/>
              </w:numPr>
              <w:pBdr>
                <w:top w:val="none" w:sz="0" w:space="5" w:color="auto"/>
              </w:pBdr>
              <w:spacing w:line="260" w:lineRule="atLeast"/>
              <w:ind w:left="220" w:hanging="192"/>
              <w:rPr>
                <w:rStyle w:val="documentright-box"/>
                <w:rFonts w:ascii="Fira Sans Light" w:eastAsia="Fira Sans Light" w:hAnsi="Fira Sans Light" w:cs="Fira Sans Light"/>
                <w:color w:val="000000"/>
                <w:sz w:val="20"/>
                <w:szCs w:val="20"/>
              </w:rPr>
            </w:pPr>
            <w:r w:rsidRPr="00366021">
              <w:rPr>
                <w:rStyle w:val="documentright-box"/>
                <w:rFonts w:ascii="Fira Sans Light" w:eastAsia="Fira Sans Light" w:hAnsi="Fira Sans Light" w:cs="Fira Sans Light"/>
                <w:color w:val="000000"/>
                <w:sz w:val="20"/>
                <w:szCs w:val="20"/>
              </w:rPr>
              <w:t>https://www.linkedin.com/in/divya-singh-2b5108237/</w:t>
            </w:r>
          </w:p>
          <w:p w14:paraId="593B8AF3" w14:textId="77777777" w:rsidR="00D12F2C" w:rsidRDefault="00000000">
            <w:pPr>
              <w:pStyle w:val="bottomlowborderalnk"/>
              <w:spacing w:after="500"/>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tc>
      </w:tr>
    </w:tbl>
    <w:p w14:paraId="49C11B44" w14:textId="77777777" w:rsidR="00D12F2C" w:rsidRDefault="00D12F2C">
      <w:pPr>
        <w:pStyle w:val="divdocumentlastcontainer"/>
        <w:pBdr>
          <w:bottom w:val="none" w:sz="0" w:space="0" w:color="auto"/>
        </w:pBdr>
        <w:spacing w:line="260" w:lineRule="atLeast"/>
        <w:rPr>
          <w:rFonts w:ascii="Fira Sans Light" w:eastAsia="Fira Sans Light" w:hAnsi="Fira Sans Light" w:cs="Fira Sans Light"/>
          <w:color w:val="000000"/>
          <w:sz w:val="20"/>
          <w:szCs w:val="20"/>
        </w:rPr>
        <w:sectPr w:rsidR="00D12F2C">
          <w:pgSz w:w="12240" w:h="15840"/>
          <w:pgMar w:top="0" w:right="700" w:bottom="400" w:left="700" w:header="720" w:footer="720" w:gutter="0"/>
          <w:cols w:space="720"/>
        </w:sectPr>
      </w:pPr>
    </w:p>
    <w:p w14:paraId="103FCC95" w14:textId="77777777" w:rsidR="00D12F2C" w:rsidRDefault="00D12F2C">
      <w:pPr>
        <w:pStyle w:val="mlk5topborder"/>
        <w:spacing w:after="60" w:line="260" w:lineRule="atLeast"/>
        <w:ind w:right="200"/>
        <w:rPr>
          <w:rStyle w:val="topbordercell"/>
          <w:shd w:val="clear" w:color="auto" w:fill="auto"/>
        </w:rPr>
      </w:pPr>
    </w:p>
    <w:sectPr w:rsidR="00D12F2C">
      <w:type w:val="continuous"/>
      <w:pgSz w:w="12240" w:h="15840"/>
      <w:pgMar w:top="400"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embedRegular r:id="rId1" w:fontKey="{2DD2362B-C054-480C-9865-AC8C3FD2440A}"/>
  </w:font>
  <w:font w:name="Fira Sans Medium">
    <w:charset w:val="00"/>
    <w:family w:val="swiss"/>
    <w:pitch w:val="variable"/>
    <w:sig w:usb0="600002FF" w:usb1="00000001" w:usb2="00000000" w:usb3="00000000" w:csb0="0000019F" w:csb1="00000000"/>
    <w:embedRegular r:id="rId2" w:fontKey="{59F9ED39-DEE1-43F7-AD3C-AAA8C83EA6D4}"/>
  </w:font>
  <w:font w:name="Fira Sans Light">
    <w:charset w:val="00"/>
    <w:family w:val="swiss"/>
    <w:pitch w:val="variable"/>
    <w:sig w:usb0="600002FF" w:usb1="00000001" w:usb2="00000000" w:usb3="00000000" w:csb0="0000019F" w:csb1="00000000"/>
    <w:embedRegular r:id="rId3" w:fontKey="{0A793641-7FC5-4250-BA8A-E77879B73326}"/>
    <w:embedBold r:id="rId4" w:fontKey="{F1DF17AE-3206-4325-8323-7FC292D2BFD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819600B6">
      <w:start w:val="1"/>
      <w:numFmt w:val="bullet"/>
      <w:lvlText w:val=""/>
      <w:lvlJc w:val="left"/>
      <w:pPr>
        <w:ind w:left="720" w:hanging="360"/>
      </w:pPr>
      <w:rPr>
        <w:rFonts w:ascii="Symbol" w:hAnsi="Symbol"/>
      </w:rPr>
    </w:lvl>
    <w:lvl w:ilvl="1" w:tplc="7DE2DFBA">
      <w:start w:val="1"/>
      <w:numFmt w:val="bullet"/>
      <w:lvlText w:val="o"/>
      <w:lvlJc w:val="left"/>
      <w:pPr>
        <w:tabs>
          <w:tab w:val="num" w:pos="1440"/>
        </w:tabs>
        <w:ind w:left="1440" w:hanging="360"/>
      </w:pPr>
      <w:rPr>
        <w:rFonts w:ascii="Courier New" w:hAnsi="Courier New"/>
      </w:rPr>
    </w:lvl>
    <w:lvl w:ilvl="2" w:tplc="960E3292">
      <w:start w:val="1"/>
      <w:numFmt w:val="bullet"/>
      <w:lvlText w:val=""/>
      <w:lvlJc w:val="left"/>
      <w:pPr>
        <w:tabs>
          <w:tab w:val="num" w:pos="2160"/>
        </w:tabs>
        <w:ind w:left="2160" w:hanging="360"/>
      </w:pPr>
      <w:rPr>
        <w:rFonts w:ascii="Wingdings" w:hAnsi="Wingdings"/>
      </w:rPr>
    </w:lvl>
    <w:lvl w:ilvl="3" w:tplc="64580CE6">
      <w:start w:val="1"/>
      <w:numFmt w:val="bullet"/>
      <w:lvlText w:val=""/>
      <w:lvlJc w:val="left"/>
      <w:pPr>
        <w:tabs>
          <w:tab w:val="num" w:pos="2880"/>
        </w:tabs>
        <w:ind w:left="2880" w:hanging="360"/>
      </w:pPr>
      <w:rPr>
        <w:rFonts w:ascii="Symbol" w:hAnsi="Symbol"/>
      </w:rPr>
    </w:lvl>
    <w:lvl w:ilvl="4" w:tplc="330E1D78">
      <w:start w:val="1"/>
      <w:numFmt w:val="bullet"/>
      <w:lvlText w:val="o"/>
      <w:lvlJc w:val="left"/>
      <w:pPr>
        <w:tabs>
          <w:tab w:val="num" w:pos="3600"/>
        </w:tabs>
        <w:ind w:left="3600" w:hanging="360"/>
      </w:pPr>
      <w:rPr>
        <w:rFonts w:ascii="Courier New" w:hAnsi="Courier New"/>
      </w:rPr>
    </w:lvl>
    <w:lvl w:ilvl="5" w:tplc="FAC275E6">
      <w:start w:val="1"/>
      <w:numFmt w:val="bullet"/>
      <w:lvlText w:val=""/>
      <w:lvlJc w:val="left"/>
      <w:pPr>
        <w:tabs>
          <w:tab w:val="num" w:pos="4320"/>
        </w:tabs>
        <w:ind w:left="4320" w:hanging="360"/>
      </w:pPr>
      <w:rPr>
        <w:rFonts w:ascii="Wingdings" w:hAnsi="Wingdings"/>
      </w:rPr>
    </w:lvl>
    <w:lvl w:ilvl="6" w:tplc="7D0CD9F4">
      <w:start w:val="1"/>
      <w:numFmt w:val="bullet"/>
      <w:lvlText w:val=""/>
      <w:lvlJc w:val="left"/>
      <w:pPr>
        <w:tabs>
          <w:tab w:val="num" w:pos="5040"/>
        </w:tabs>
        <w:ind w:left="5040" w:hanging="360"/>
      </w:pPr>
      <w:rPr>
        <w:rFonts w:ascii="Symbol" w:hAnsi="Symbol"/>
      </w:rPr>
    </w:lvl>
    <w:lvl w:ilvl="7" w:tplc="213EB5D8">
      <w:start w:val="1"/>
      <w:numFmt w:val="bullet"/>
      <w:lvlText w:val="o"/>
      <w:lvlJc w:val="left"/>
      <w:pPr>
        <w:tabs>
          <w:tab w:val="num" w:pos="5760"/>
        </w:tabs>
        <w:ind w:left="5760" w:hanging="360"/>
      </w:pPr>
      <w:rPr>
        <w:rFonts w:ascii="Courier New" w:hAnsi="Courier New"/>
      </w:rPr>
    </w:lvl>
    <w:lvl w:ilvl="8" w:tplc="CBBEC99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DACAA4E">
      <w:start w:val="1"/>
      <w:numFmt w:val="bullet"/>
      <w:lvlText w:val=""/>
      <w:lvlJc w:val="left"/>
      <w:pPr>
        <w:ind w:left="720" w:hanging="360"/>
      </w:pPr>
      <w:rPr>
        <w:rFonts w:ascii="Symbol" w:hAnsi="Symbol"/>
      </w:rPr>
    </w:lvl>
    <w:lvl w:ilvl="1" w:tplc="F4ACEAFC">
      <w:start w:val="1"/>
      <w:numFmt w:val="bullet"/>
      <w:lvlText w:val="o"/>
      <w:lvlJc w:val="left"/>
      <w:pPr>
        <w:tabs>
          <w:tab w:val="num" w:pos="1440"/>
        </w:tabs>
        <w:ind w:left="1440" w:hanging="360"/>
      </w:pPr>
      <w:rPr>
        <w:rFonts w:ascii="Courier New" w:hAnsi="Courier New"/>
      </w:rPr>
    </w:lvl>
    <w:lvl w:ilvl="2" w:tplc="72B2AF16">
      <w:start w:val="1"/>
      <w:numFmt w:val="bullet"/>
      <w:lvlText w:val=""/>
      <w:lvlJc w:val="left"/>
      <w:pPr>
        <w:tabs>
          <w:tab w:val="num" w:pos="2160"/>
        </w:tabs>
        <w:ind w:left="2160" w:hanging="360"/>
      </w:pPr>
      <w:rPr>
        <w:rFonts w:ascii="Wingdings" w:hAnsi="Wingdings"/>
      </w:rPr>
    </w:lvl>
    <w:lvl w:ilvl="3" w:tplc="6FFA464A">
      <w:start w:val="1"/>
      <w:numFmt w:val="bullet"/>
      <w:lvlText w:val=""/>
      <w:lvlJc w:val="left"/>
      <w:pPr>
        <w:tabs>
          <w:tab w:val="num" w:pos="2880"/>
        </w:tabs>
        <w:ind w:left="2880" w:hanging="360"/>
      </w:pPr>
      <w:rPr>
        <w:rFonts w:ascii="Symbol" w:hAnsi="Symbol"/>
      </w:rPr>
    </w:lvl>
    <w:lvl w:ilvl="4" w:tplc="135033F2">
      <w:start w:val="1"/>
      <w:numFmt w:val="bullet"/>
      <w:lvlText w:val="o"/>
      <w:lvlJc w:val="left"/>
      <w:pPr>
        <w:tabs>
          <w:tab w:val="num" w:pos="3600"/>
        </w:tabs>
        <w:ind w:left="3600" w:hanging="360"/>
      </w:pPr>
      <w:rPr>
        <w:rFonts w:ascii="Courier New" w:hAnsi="Courier New"/>
      </w:rPr>
    </w:lvl>
    <w:lvl w:ilvl="5" w:tplc="186674B2">
      <w:start w:val="1"/>
      <w:numFmt w:val="bullet"/>
      <w:lvlText w:val=""/>
      <w:lvlJc w:val="left"/>
      <w:pPr>
        <w:tabs>
          <w:tab w:val="num" w:pos="4320"/>
        </w:tabs>
        <w:ind w:left="4320" w:hanging="360"/>
      </w:pPr>
      <w:rPr>
        <w:rFonts w:ascii="Wingdings" w:hAnsi="Wingdings"/>
      </w:rPr>
    </w:lvl>
    <w:lvl w:ilvl="6" w:tplc="75F6C9E2">
      <w:start w:val="1"/>
      <w:numFmt w:val="bullet"/>
      <w:lvlText w:val=""/>
      <w:lvlJc w:val="left"/>
      <w:pPr>
        <w:tabs>
          <w:tab w:val="num" w:pos="5040"/>
        </w:tabs>
        <w:ind w:left="5040" w:hanging="360"/>
      </w:pPr>
      <w:rPr>
        <w:rFonts w:ascii="Symbol" w:hAnsi="Symbol"/>
      </w:rPr>
    </w:lvl>
    <w:lvl w:ilvl="7" w:tplc="74DEE562">
      <w:start w:val="1"/>
      <w:numFmt w:val="bullet"/>
      <w:lvlText w:val="o"/>
      <w:lvlJc w:val="left"/>
      <w:pPr>
        <w:tabs>
          <w:tab w:val="num" w:pos="5760"/>
        </w:tabs>
        <w:ind w:left="5760" w:hanging="360"/>
      </w:pPr>
      <w:rPr>
        <w:rFonts w:ascii="Courier New" w:hAnsi="Courier New"/>
      </w:rPr>
    </w:lvl>
    <w:lvl w:ilvl="8" w:tplc="8D4AD08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F544E90">
      <w:start w:val="1"/>
      <w:numFmt w:val="bullet"/>
      <w:lvlText w:val=""/>
      <w:lvlJc w:val="left"/>
      <w:pPr>
        <w:ind w:left="720" w:hanging="360"/>
      </w:pPr>
      <w:rPr>
        <w:rFonts w:ascii="Symbol" w:hAnsi="Symbol"/>
      </w:rPr>
    </w:lvl>
    <w:lvl w:ilvl="1" w:tplc="67C8C5D8">
      <w:start w:val="1"/>
      <w:numFmt w:val="bullet"/>
      <w:lvlText w:val="o"/>
      <w:lvlJc w:val="left"/>
      <w:pPr>
        <w:tabs>
          <w:tab w:val="num" w:pos="1440"/>
        </w:tabs>
        <w:ind w:left="1440" w:hanging="360"/>
      </w:pPr>
      <w:rPr>
        <w:rFonts w:ascii="Courier New" w:hAnsi="Courier New"/>
      </w:rPr>
    </w:lvl>
    <w:lvl w:ilvl="2" w:tplc="7480B276">
      <w:start w:val="1"/>
      <w:numFmt w:val="bullet"/>
      <w:lvlText w:val=""/>
      <w:lvlJc w:val="left"/>
      <w:pPr>
        <w:tabs>
          <w:tab w:val="num" w:pos="2160"/>
        </w:tabs>
        <w:ind w:left="2160" w:hanging="360"/>
      </w:pPr>
      <w:rPr>
        <w:rFonts w:ascii="Wingdings" w:hAnsi="Wingdings"/>
      </w:rPr>
    </w:lvl>
    <w:lvl w:ilvl="3" w:tplc="E0B4E70A">
      <w:start w:val="1"/>
      <w:numFmt w:val="bullet"/>
      <w:lvlText w:val=""/>
      <w:lvlJc w:val="left"/>
      <w:pPr>
        <w:tabs>
          <w:tab w:val="num" w:pos="2880"/>
        </w:tabs>
        <w:ind w:left="2880" w:hanging="360"/>
      </w:pPr>
      <w:rPr>
        <w:rFonts w:ascii="Symbol" w:hAnsi="Symbol"/>
      </w:rPr>
    </w:lvl>
    <w:lvl w:ilvl="4" w:tplc="F95E16D8">
      <w:start w:val="1"/>
      <w:numFmt w:val="bullet"/>
      <w:lvlText w:val="o"/>
      <w:lvlJc w:val="left"/>
      <w:pPr>
        <w:tabs>
          <w:tab w:val="num" w:pos="3600"/>
        </w:tabs>
        <w:ind w:left="3600" w:hanging="360"/>
      </w:pPr>
      <w:rPr>
        <w:rFonts w:ascii="Courier New" w:hAnsi="Courier New"/>
      </w:rPr>
    </w:lvl>
    <w:lvl w:ilvl="5" w:tplc="CDB2BDD4">
      <w:start w:val="1"/>
      <w:numFmt w:val="bullet"/>
      <w:lvlText w:val=""/>
      <w:lvlJc w:val="left"/>
      <w:pPr>
        <w:tabs>
          <w:tab w:val="num" w:pos="4320"/>
        </w:tabs>
        <w:ind w:left="4320" w:hanging="360"/>
      </w:pPr>
      <w:rPr>
        <w:rFonts w:ascii="Wingdings" w:hAnsi="Wingdings"/>
      </w:rPr>
    </w:lvl>
    <w:lvl w:ilvl="6" w:tplc="1CE4A612">
      <w:start w:val="1"/>
      <w:numFmt w:val="bullet"/>
      <w:lvlText w:val=""/>
      <w:lvlJc w:val="left"/>
      <w:pPr>
        <w:tabs>
          <w:tab w:val="num" w:pos="5040"/>
        </w:tabs>
        <w:ind w:left="5040" w:hanging="360"/>
      </w:pPr>
      <w:rPr>
        <w:rFonts w:ascii="Symbol" w:hAnsi="Symbol"/>
      </w:rPr>
    </w:lvl>
    <w:lvl w:ilvl="7" w:tplc="8DC2E364">
      <w:start w:val="1"/>
      <w:numFmt w:val="bullet"/>
      <w:lvlText w:val="o"/>
      <w:lvlJc w:val="left"/>
      <w:pPr>
        <w:tabs>
          <w:tab w:val="num" w:pos="5760"/>
        </w:tabs>
        <w:ind w:left="5760" w:hanging="360"/>
      </w:pPr>
      <w:rPr>
        <w:rFonts w:ascii="Courier New" w:hAnsi="Courier New"/>
      </w:rPr>
    </w:lvl>
    <w:lvl w:ilvl="8" w:tplc="367C976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F1E4A2A">
      <w:start w:val="1"/>
      <w:numFmt w:val="bullet"/>
      <w:lvlText w:val=""/>
      <w:lvlJc w:val="left"/>
      <w:pPr>
        <w:ind w:left="720" w:hanging="360"/>
      </w:pPr>
      <w:rPr>
        <w:rFonts w:ascii="Symbol" w:hAnsi="Symbol"/>
      </w:rPr>
    </w:lvl>
    <w:lvl w:ilvl="1" w:tplc="940047C6">
      <w:start w:val="1"/>
      <w:numFmt w:val="bullet"/>
      <w:lvlText w:val="o"/>
      <w:lvlJc w:val="left"/>
      <w:pPr>
        <w:tabs>
          <w:tab w:val="num" w:pos="1440"/>
        </w:tabs>
        <w:ind w:left="1440" w:hanging="360"/>
      </w:pPr>
      <w:rPr>
        <w:rFonts w:ascii="Courier New" w:hAnsi="Courier New"/>
      </w:rPr>
    </w:lvl>
    <w:lvl w:ilvl="2" w:tplc="D8A83432">
      <w:start w:val="1"/>
      <w:numFmt w:val="bullet"/>
      <w:lvlText w:val=""/>
      <w:lvlJc w:val="left"/>
      <w:pPr>
        <w:tabs>
          <w:tab w:val="num" w:pos="2160"/>
        </w:tabs>
        <w:ind w:left="2160" w:hanging="360"/>
      </w:pPr>
      <w:rPr>
        <w:rFonts w:ascii="Wingdings" w:hAnsi="Wingdings"/>
      </w:rPr>
    </w:lvl>
    <w:lvl w:ilvl="3" w:tplc="F0989916">
      <w:start w:val="1"/>
      <w:numFmt w:val="bullet"/>
      <w:lvlText w:val=""/>
      <w:lvlJc w:val="left"/>
      <w:pPr>
        <w:tabs>
          <w:tab w:val="num" w:pos="2880"/>
        </w:tabs>
        <w:ind w:left="2880" w:hanging="360"/>
      </w:pPr>
      <w:rPr>
        <w:rFonts w:ascii="Symbol" w:hAnsi="Symbol"/>
      </w:rPr>
    </w:lvl>
    <w:lvl w:ilvl="4" w:tplc="6A5E19DE">
      <w:start w:val="1"/>
      <w:numFmt w:val="bullet"/>
      <w:lvlText w:val="o"/>
      <w:lvlJc w:val="left"/>
      <w:pPr>
        <w:tabs>
          <w:tab w:val="num" w:pos="3600"/>
        </w:tabs>
        <w:ind w:left="3600" w:hanging="360"/>
      </w:pPr>
      <w:rPr>
        <w:rFonts w:ascii="Courier New" w:hAnsi="Courier New"/>
      </w:rPr>
    </w:lvl>
    <w:lvl w:ilvl="5" w:tplc="DE96A794">
      <w:start w:val="1"/>
      <w:numFmt w:val="bullet"/>
      <w:lvlText w:val=""/>
      <w:lvlJc w:val="left"/>
      <w:pPr>
        <w:tabs>
          <w:tab w:val="num" w:pos="4320"/>
        </w:tabs>
        <w:ind w:left="4320" w:hanging="360"/>
      </w:pPr>
      <w:rPr>
        <w:rFonts w:ascii="Wingdings" w:hAnsi="Wingdings"/>
      </w:rPr>
    </w:lvl>
    <w:lvl w:ilvl="6" w:tplc="5D4A6702">
      <w:start w:val="1"/>
      <w:numFmt w:val="bullet"/>
      <w:lvlText w:val=""/>
      <w:lvlJc w:val="left"/>
      <w:pPr>
        <w:tabs>
          <w:tab w:val="num" w:pos="5040"/>
        </w:tabs>
        <w:ind w:left="5040" w:hanging="360"/>
      </w:pPr>
      <w:rPr>
        <w:rFonts w:ascii="Symbol" w:hAnsi="Symbol"/>
      </w:rPr>
    </w:lvl>
    <w:lvl w:ilvl="7" w:tplc="4DA89854">
      <w:start w:val="1"/>
      <w:numFmt w:val="bullet"/>
      <w:lvlText w:val="o"/>
      <w:lvlJc w:val="left"/>
      <w:pPr>
        <w:tabs>
          <w:tab w:val="num" w:pos="5760"/>
        </w:tabs>
        <w:ind w:left="5760" w:hanging="360"/>
      </w:pPr>
      <w:rPr>
        <w:rFonts w:ascii="Courier New" w:hAnsi="Courier New"/>
      </w:rPr>
    </w:lvl>
    <w:lvl w:ilvl="8" w:tplc="4D82D4D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782C306">
      <w:start w:val="1"/>
      <w:numFmt w:val="bullet"/>
      <w:lvlText w:val=""/>
      <w:lvlJc w:val="left"/>
      <w:pPr>
        <w:ind w:left="720" w:hanging="360"/>
      </w:pPr>
      <w:rPr>
        <w:rFonts w:ascii="Symbol" w:hAnsi="Symbol"/>
      </w:rPr>
    </w:lvl>
    <w:lvl w:ilvl="1" w:tplc="3D1CA91A">
      <w:start w:val="1"/>
      <w:numFmt w:val="bullet"/>
      <w:lvlText w:val="o"/>
      <w:lvlJc w:val="left"/>
      <w:pPr>
        <w:tabs>
          <w:tab w:val="num" w:pos="1440"/>
        </w:tabs>
        <w:ind w:left="1440" w:hanging="360"/>
      </w:pPr>
      <w:rPr>
        <w:rFonts w:ascii="Courier New" w:hAnsi="Courier New"/>
      </w:rPr>
    </w:lvl>
    <w:lvl w:ilvl="2" w:tplc="C7348E2A">
      <w:start w:val="1"/>
      <w:numFmt w:val="bullet"/>
      <w:lvlText w:val=""/>
      <w:lvlJc w:val="left"/>
      <w:pPr>
        <w:tabs>
          <w:tab w:val="num" w:pos="2160"/>
        </w:tabs>
        <w:ind w:left="2160" w:hanging="360"/>
      </w:pPr>
      <w:rPr>
        <w:rFonts w:ascii="Wingdings" w:hAnsi="Wingdings"/>
      </w:rPr>
    </w:lvl>
    <w:lvl w:ilvl="3" w:tplc="88546F64">
      <w:start w:val="1"/>
      <w:numFmt w:val="bullet"/>
      <w:lvlText w:val=""/>
      <w:lvlJc w:val="left"/>
      <w:pPr>
        <w:tabs>
          <w:tab w:val="num" w:pos="2880"/>
        </w:tabs>
        <w:ind w:left="2880" w:hanging="360"/>
      </w:pPr>
      <w:rPr>
        <w:rFonts w:ascii="Symbol" w:hAnsi="Symbol"/>
      </w:rPr>
    </w:lvl>
    <w:lvl w:ilvl="4" w:tplc="F0B4B89E">
      <w:start w:val="1"/>
      <w:numFmt w:val="bullet"/>
      <w:lvlText w:val="o"/>
      <w:lvlJc w:val="left"/>
      <w:pPr>
        <w:tabs>
          <w:tab w:val="num" w:pos="3600"/>
        </w:tabs>
        <w:ind w:left="3600" w:hanging="360"/>
      </w:pPr>
      <w:rPr>
        <w:rFonts w:ascii="Courier New" w:hAnsi="Courier New"/>
      </w:rPr>
    </w:lvl>
    <w:lvl w:ilvl="5" w:tplc="3F285A7E">
      <w:start w:val="1"/>
      <w:numFmt w:val="bullet"/>
      <w:lvlText w:val=""/>
      <w:lvlJc w:val="left"/>
      <w:pPr>
        <w:tabs>
          <w:tab w:val="num" w:pos="4320"/>
        </w:tabs>
        <w:ind w:left="4320" w:hanging="360"/>
      </w:pPr>
      <w:rPr>
        <w:rFonts w:ascii="Wingdings" w:hAnsi="Wingdings"/>
      </w:rPr>
    </w:lvl>
    <w:lvl w:ilvl="6" w:tplc="21006990">
      <w:start w:val="1"/>
      <w:numFmt w:val="bullet"/>
      <w:lvlText w:val=""/>
      <w:lvlJc w:val="left"/>
      <w:pPr>
        <w:tabs>
          <w:tab w:val="num" w:pos="5040"/>
        </w:tabs>
        <w:ind w:left="5040" w:hanging="360"/>
      </w:pPr>
      <w:rPr>
        <w:rFonts w:ascii="Symbol" w:hAnsi="Symbol"/>
      </w:rPr>
    </w:lvl>
    <w:lvl w:ilvl="7" w:tplc="560CA18E">
      <w:start w:val="1"/>
      <w:numFmt w:val="bullet"/>
      <w:lvlText w:val="o"/>
      <w:lvlJc w:val="left"/>
      <w:pPr>
        <w:tabs>
          <w:tab w:val="num" w:pos="5760"/>
        </w:tabs>
        <w:ind w:left="5760" w:hanging="360"/>
      </w:pPr>
      <w:rPr>
        <w:rFonts w:ascii="Courier New" w:hAnsi="Courier New"/>
      </w:rPr>
    </w:lvl>
    <w:lvl w:ilvl="8" w:tplc="49908C4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0589E2E">
      <w:start w:val="1"/>
      <w:numFmt w:val="bullet"/>
      <w:lvlText w:val=""/>
      <w:lvlJc w:val="left"/>
      <w:pPr>
        <w:ind w:left="720" w:hanging="360"/>
      </w:pPr>
      <w:rPr>
        <w:rFonts w:ascii="Symbol" w:hAnsi="Symbol"/>
      </w:rPr>
    </w:lvl>
    <w:lvl w:ilvl="1" w:tplc="C83C5718">
      <w:start w:val="1"/>
      <w:numFmt w:val="bullet"/>
      <w:lvlText w:val="o"/>
      <w:lvlJc w:val="left"/>
      <w:pPr>
        <w:tabs>
          <w:tab w:val="num" w:pos="1440"/>
        </w:tabs>
        <w:ind w:left="1440" w:hanging="360"/>
      </w:pPr>
      <w:rPr>
        <w:rFonts w:ascii="Courier New" w:hAnsi="Courier New"/>
      </w:rPr>
    </w:lvl>
    <w:lvl w:ilvl="2" w:tplc="CCF44586">
      <w:start w:val="1"/>
      <w:numFmt w:val="bullet"/>
      <w:lvlText w:val=""/>
      <w:lvlJc w:val="left"/>
      <w:pPr>
        <w:tabs>
          <w:tab w:val="num" w:pos="2160"/>
        </w:tabs>
        <w:ind w:left="2160" w:hanging="360"/>
      </w:pPr>
      <w:rPr>
        <w:rFonts w:ascii="Wingdings" w:hAnsi="Wingdings"/>
      </w:rPr>
    </w:lvl>
    <w:lvl w:ilvl="3" w:tplc="81121EF4">
      <w:start w:val="1"/>
      <w:numFmt w:val="bullet"/>
      <w:lvlText w:val=""/>
      <w:lvlJc w:val="left"/>
      <w:pPr>
        <w:tabs>
          <w:tab w:val="num" w:pos="2880"/>
        </w:tabs>
        <w:ind w:left="2880" w:hanging="360"/>
      </w:pPr>
      <w:rPr>
        <w:rFonts w:ascii="Symbol" w:hAnsi="Symbol"/>
      </w:rPr>
    </w:lvl>
    <w:lvl w:ilvl="4" w:tplc="CD942380">
      <w:start w:val="1"/>
      <w:numFmt w:val="bullet"/>
      <w:lvlText w:val="o"/>
      <w:lvlJc w:val="left"/>
      <w:pPr>
        <w:tabs>
          <w:tab w:val="num" w:pos="3600"/>
        </w:tabs>
        <w:ind w:left="3600" w:hanging="360"/>
      </w:pPr>
      <w:rPr>
        <w:rFonts w:ascii="Courier New" w:hAnsi="Courier New"/>
      </w:rPr>
    </w:lvl>
    <w:lvl w:ilvl="5" w:tplc="3B7C641A">
      <w:start w:val="1"/>
      <w:numFmt w:val="bullet"/>
      <w:lvlText w:val=""/>
      <w:lvlJc w:val="left"/>
      <w:pPr>
        <w:tabs>
          <w:tab w:val="num" w:pos="4320"/>
        </w:tabs>
        <w:ind w:left="4320" w:hanging="360"/>
      </w:pPr>
      <w:rPr>
        <w:rFonts w:ascii="Wingdings" w:hAnsi="Wingdings"/>
      </w:rPr>
    </w:lvl>
    <w:lvl w:ilvl="6" w:tplc="D99272FE">
      <w:start w:val="1"/>
      <w:numFmt w:val="bullet"/>
      <w:lvlText w:val=""/>
      <w:lvlJc w:val="left"/>
      <w:pPr>
        <w:tabs>
          <w:tab w:val="num" w:pos="5040"/>
        </w:tabs>
        <w:ind w:left="5040" w:hanging="360"/>
      </w:pPr>
      <w:rPr>
        <w:rFonts w:ascii="Symbol" w:hAnsi="Symbol"/>
      </w:rPr>
    </w:lvl>
    <w:lvl w:ilvl="7" w:tplc="17B277F2">
      <w:start w:val="1"/>
      <w:numFmt w:val="bullet"/>
      <w:lvlText w:val="o"/>
      <w:lvlJc w:val="left"/>
      <w:pPr>
        <w:tabs>
          <w:tab w:val="num" w:pos="5760"/>
        </w:tabs>
        <w:ind w:left="5760" w:hanging="360"/>
      </w:pPr>
      <w:rPr>
        <w:rFonts w:ascii="Courier New" w:hAnsi="Courier New"/>
      </w:rPr>
    </w:lvl>
    <w:lvl w:ilvl="8" w:tplc="02F4CD42">
      <w:start w:val="1"/>
      <w:numFmt w:val="bullet"/>
      <w:lvlText w:val=""/>
      <w:lvlJc w:val="left"/>
      <w:pPr>
        <w:tabs>
          <w:tab w:val="num" w:pos="6480"/>
        </w:tabs>
        <w:ind w:left="6480" w:hanging="360"/>
      </w:pPr>
      <w:rPr>
        <w:rFonts w:ascii="Wingdings" w:hAnsi="Wingdings"/>
      </w:rPr>
    </w:lvl>
  </w:abstractNum>
  <w:num w:numId="1" w16cid:durableId="1282565616">
    <w:abstractNumId w:val="0"/>
  </w:num>
  <w:num w:numId="2" w16cid:durableId="2082092825">
    <w:abstractNumId w:val="1"/>
  </w:num>
  <w:num w:numId="3" w16cid:durableId="769543889">
    <w:abstractNumId w:val="2"/>
  </w:num>
  <w:num w:numId="4" w16cid:durableId="16583268">
    <w:abstractNumId w:val="3"/>
  </w:num>
  <w:num w:numId="5" w16cid:durableId="565842649">
    <w:abstractNumId w:val="4"/>
  </w:num>
  <w:num w:numId="6" w16cid:durableId="1572233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2C"/>
    <w:rsid w:val="002176A0"/>
    <w:rsid w:val="00266172"/>
    <w:rsid w:val="00301B18"/>
    <w:rsid w:val="00354A71"/>
    <w:rsid w:val="00366021"/>
    <w:rsid w:val="00385801"/>
    <w:rsid w:val="003C74DE"/>
    <w:rsid w:val="0040247F"/>
    <w:rsid w:val="00430DF8"/>
    <w:rsid w:val="004B78DC"/>
    <w:rsid w:val="004E5AC1"/>
    <w:rsid w:val="005121C5"/>
    <w:rsid w:val="00535BF2"/>
    <w:rsid w:val="005B0ED9"/>
    <w:rsid w:val="00684B31"/>
    <w:rsid w:val="00750721"/>
    <w:rsid w:val="008B2505"/>
    <w:rsid w:val="00970565"/>
    <w:rsid w:val="00B76052"/>
    <w:rsid w:val="00C612A3"/>
    <w:rsid w:val="00D12F2C"/>
    <w:rsid w:val="00D84DB9"/>
    <w:rsid w:val="00E033D5"/>
    <w:rsid w:val="00F2167B"/>
    <w:rsid w:val="00FA1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AD3B"/>
  <w15:docId w15:val="{73856A53-C3CE-44C9-B4B7-176BEBD7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section">
    <w:name w:val="document_section"/>
    <w:basedOn w:val="Normal"/>
  </w:style>
  <w:style w:type="paragraph" w:customStyle="1" w:styleId="documentparagraphfirstparagraph">
    <w:name w:val="document_paragraph_firstparagraph"/>
    <w:basedOn w:val="Normal"/>
    <w:pPr>
      <w:pBdr>
        <w:top w:val="none" w:sz="0" w:space="5" w:color="auto"/>
      </w:pBdr>
    </w:pPr>
  </w:style>
  <w:style w:type="paragraph" w:customStyle="1" w:styleId="documentname">
    <w:name w:val="document_name"/>
    <w:basedOn w:val="Normal"/>
    <w:pPr>
      <w:spacing w:line="500" w:lineRule="atLeast"/>
    </w:pPr>
    <w:rPr>
      <w:rFonts w:ascii="Fira Sans" w:eastAsia="Fira Sans" w:hAnsi="Fira Sans" w:cs="Fira Sans"/>
      <w:caps/>
      <w:sz w:val="48"/>
      <w:szCs w:val="48"/>
    </w:rPr>
  </w:style>
  <w:style w:type="character" w:customStyle="1" w:styleId="span">
    <w:name w:val="span"/>
    <w:basedOn w:val="DefaultParagraphFont"/>
    <w:rPr>
      <w:bdr w:val="none" w:sz="0" w:space="0" w:color="auto"/>
      <w:vertAlign w:val="baseline"/>
    </w:rPr>
  </w:style>
  <w:style w:type="character" w:customStyle="1" w:styleId="topbordercell">
    <w:name w:val="topbordercell"/>
    <w:basedOn w:val="DefaultParagraphFont"/>
    <w:rPr>
      <w:shd w:val="clear" w:color="auto" w:fill="10657E"/>
    </w:rPr>
  </w:style>
  <w:style w:type="paragraph" w:customStyle="1" w:styleId="mlk5topborder">
    <w:name w:val="mlk5topborder"/>
    <w:basedOn w:val="Normal"/>
    <w:pPr>
      <w:jc w:val="right"/>
    </w:pPr>
    <w:rPr>
      <w:rFonts w:ascii="Fira Sans Medium" w:eastAsia="Fira Sans Medium" w:hAnsi="Fira Sans Medium" w:cs="Fira Sans Medium"/>
      <w:caps/>
      <w:color w:val="FFFFFF"/>
      <w:sz w:val="20"/>
      <w:szCs w:val="20"/>
    </w:rPr>
  </w:style>
  <w:style w:type="character" w:customStyle="1" w:styleId="mlk5topborderCharacter">
    <w:name w:val="mlk5topborder Character"/>
    <w:basedOn w:val="DefaultParagraphFont"/>
    <w:rPr>
      <w:rFonts w:ascii="Fira Sans Medium" w:eastAsia="Fira Sans Medium" w:hAnsi="Fira Sans Medium" w:cs="Fira Sans Medium"/>
      <w:caps/>
      <w:color w:val="FFFFFF"/>
      <w:sz w:val="20"/>
      <w:szCs w:val="20"/>
    </w:rPr>
  </w:style>
  <w:style w:type="table" w:customStyle="1" w:styleId="topBorderTable">
    <w:name w:val="topBorderTable"/>
    <w:basedOn w:val="TableNormal"/>
    <w:tbl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topborder">
    <w:name w:val="topborder"/>
    <w:basedOn w:val="Normal"/>
    <w:pPr>
      <w:pBdr>
        <w:top w:val="none" w:sz="0" w:space="5" w:color="auto"/>
        <w:bottom w:val="single" w:sz="8" w:space="0" w:color="000000"/>
      </w:pBdr>
      <w:spacing w:line="20" w:lineRule="atLeast"/>
    </w:pPr>
    <w:rPr>
      <w:vanish/>
      <w:sz w:val="2"/>
      <w:szCs w:val="2"/>
    </w:rPr>
  </w:style>
  <w:style w:type="paragraph" w:customStyle="1" w:styleId="toppadding">
    <w:name w:val="toppadding"/>
    <w:basedOn w:val="Normal"/>
    <w:rPr>
      <w:vanish/>
    </w:rPr>
  </w:style>
  <w:style w:type="paragraph" w:customStyle="1" w:styleId="documentheading">
    <w:name w:val="document_heading"/>
    <w:basedOn w:val="Normal"/>
    <w:pPr>
      <w:spacing w:line="320" w:lineRule="atLeast"/>
    </w:pPr>
    <w:rPr>
      <w:rFonts w:ascii="Fira Sans" w:eastAsia="Fira Sans" w:hAnsi="Fira Sans" w:cs="Fira Sans"/>
      <w:sz w:val="36"/>
      <w:szCs w:val="36"/>
    </w:rPr>
  </w:style>
  <w:style w:type="character" w:customStyle="1" w:styleId="documentsectiontitle">
    <w:name w:val="document_sectiontitle"/>
    <w:basedOn w:val="DefaultParagraphFont"/>
    <w:rPr>
      <w:caps/>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paragraph" w:customStyle="1" w:styleId="documentexperienceparagraphspacing">
    <w:name w:val="document_experience_paragraphspacing"/>
    <w:basedOn w:val="Normal"/>
    <w:pPr>
      <w:spacing w:line="200" w:lineRule="atLeast"/>
    </w:pPr>
    <w:rPr>
      <w:sz w:val="20"/>
      <w:szCs w:val="20"/>
    </w:rPr>
  </w:style>
  <w:style w:type="character" w:customStyle="1" w:styleId="documentexperienceparagraphspacingCharacter">
    <w:name w:val="document_experience_paragraphspacing Character"/>
    <w:basedOn w:val="DefaultParagraphFont"/>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rPr>
  </w:style>
  <w:style w:type="character" w:customStyle="1" w:styleId="documentjobdates">
    <w:name w:val="document_jobdates"/>
    <w:basedOn w:val="DefaultParagraphFont"/>
    <w:rPr>
      <w:rFonts w:ascii="Fira Sans Medium" w:eastAsia="Fira Sans Medium" w:hAnsi="Fira Sans Medium" w:cs="Fira Sans Medium"/>
    </w:rPr>
  </w:style>
  <w:style w:type="character" w:customStyle="1" w:styleId="documentcompanyname">
    <w:name w:val="document_companyname"/>
    <w:basedOn w:val="DefaultParagraphFont"/>
    <w:rPr>
      <w:rFonts w:ascii="Fira Sans" w:eastAsia="Fira Sans" w:hAnsi="Fira Sans" w:cs="Fira Sans"/>
    </w:rPr>
  </w:style>
  <w:style w:type="character" w:customStyle="1" w:styleId="documentjobcity">
    <w:name w:val="document_jobcity"/>
    <w:basedOn w:val="DefaultParagraphFont"/>
    <w:rPr>
      <w:rFonts w:ascii="Fira Sans Medium" w:eastAsia="Fira Sans Medium" w:hAnsi="Fira Sans Medium" w:cs="Fira Sans Medium"/>
    </w:rPr>
  </w:style>
  <w:style w:type="character" w:customStyle="1" w:styleId="documentjobstate">
    <w:name w:val="document_jobstate"/>
    <w:basedOn w:val="DefaultParagraphFont"/>
    <w:rPr>
      <w:rFonts w:ascii="Fira Sans Medium" w:eastAsia="Fira Sans Medium" w:hAnsi="Fira Sans Medium" w:cs="Fira Sans Medium"/>
    </w:rPr>
  </w:style>
  <w:style w:type="character" w:customStyle="1" w:styleId="documentjobcountry">
    <w:name w:val="document_jobcountry"/>
    <w:basedOn w:val="DefaultParagraphFont"/>
    <w:rPr>
      <w:rFonts w:ascii="Fira Sans Medium" w:eastAsia="Fira Sans Medium" w:hAnsi="Fira Sans Medium" w:cs="Fira Sans Medium"/>
    </w:rPr>
  </w:style>
  <w:style w:type="paragraph" w:customStyle="1" w:styleId="documentexperienceparagraph">
    <w:name w:val="document_experience_paragraph"/>
    <w:basedOn w:val="Normal"/>
  </w:style>
  <w:style w:type="paragraph" w:customStyle="1" w:styleId="documenteducationparagraphspacing">
    <w:name w:val="document_education_paragraphspacing"/>
    <w:basedOn w:val="Normal"/>
    <w:pPr>
      <w:spacing w:line="200" w:lineRule="atLeast"/>
    </w:pPr>
    <w:rPr>
      <w:sz w:val="20"/>
      <w:szCs w:val="20"/>
    </w:rPr>
  </w:style>
  <w:style w:type="character" w:customStyle="1" w:styleId="documenteducationparagraphspacingCharacter">
    <w:name w:val="document_education_paragraphspacing Character"/>
    <w:basedOn w:val="DefaultParagraphFont"/>
    <w:rPr>
      <w:sz w:val="20"/>
      <w:szCs w:val="20"/>
    </w:rPr>
  </w:style>
  <w:style w:type="paragraph" w:customStyle="1" w:styleId="divdocumentulli">
    <w:name w:val="div_document_ul_li"/>
    <w:basedOn w:val="Normal"/>
  </w:style>
  <w:style w:type="paragraph" w:customStyle="1" w:styleId="left-boxsectionnth-last-child1bottomlowborder">
    <w:name w:val="left-box_section_nth-last-child(1)_bottomlowborder"/>
    <w:basedOn w:val="Normal"/>
    <w:rPr>
      <w:vanish/>
    </w:r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idSECTIONPICT">
    <w:name w:val="document_right-box_section_id^=SECTION_PICT"/>
    <w:basedOn w:val="Normal"/>
    <w:pPr>
      <w:jc w:val="center"/>
    </w:pPr>
  </w:style>
  <w:style w:type="paragraph" w:customStyle="1" w:styleId="documentparagraphnth-last-child1">
    <w:name w:val="document_paragraph_nth-last-child(1)"/>
    <w:basedOn w:val="Normal"/>
  </w:style>
  <w:style w:type="paragraph" w:customStyle="1" w:styleId="documentprflPic">
    <w:name w:val="document_prflPic"/>
    <w:basedOn w:val="Normal"/>
    <w:pPr>
      <w:jc w:val="center"/>
    </w:pPr>
  </w:style>
  <w:style w:type="paragraph" w:customStyle="1" w:styleId="documentprflPicfield">
    <w:name w:val="document_prflPic_field"/>
    <w:basedOn w:val="Normal"/>
    <w:pPr>
      <w:jc w:val="center"/>
    </w:pPr>
  </w:style>
  <w:style w:type="character" w:customStyle="1" w:styleId="documentprflPicimg">
    <w:name w:val="document_prflPic_img"/>
    <w:basedOn w:val="DefaultParagraphFont"/>
  </w:style>
  <w:style w:type="paragraph" w:customStyle="1" w:styleId="div">
    <w:name w:val="div"/>
    <w:basedOn w:val="Normal"/>
  </w:style>
  <w:style w:type="paragraph" w:customStyle="1" w:styleId="documentright-boxSECTIONCNTC">
    <w:name w:val="document_right-box_SECTION_CNTC"/>
    <w:basedOn w:val="Normal"/>
  </w:style>
  <w:style w:type="paragraph" w:customStyle="1" w:styleId="sectionSECTIONCNTCcntctoppadding">
    <w:name w:val="section_SECTION_CNTC_cntctoppadding"/>
    <w:basedOn w:val="Normal"/>
    <w:rPr>
      <w:vanish/>
    </w:rPr>
  </w:style>
  <w:style w:type="paragraph" w:customStyle="1" w:styleId="documentparagraphPARAGRAPHCNTCnth-last-child1">
    <w:name w:val="document_paragraph_PARAGRAPH_CNTC_nth-last-child(1)"/>
    <w:basedOn w:val="Normal"/>
  </w:style>
  <w:style w:type="paragraph" w:customStyle="1" w:styleId="documentaddress">
    <w:name w:val="document_address"/>
    <w:basedOn w:val="Normal"/>
    <w:pPr>
      <w:spacing w:line="30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RNArnaphonefield">
    <w:name w:val="document_RNA_rnaphonefield"/>
    <w:basedOn w:val="Normal"/>
  </w:style>
  <w:style w:type="character" w:customStyle="1" w:styleId="documentRNAnonrnaphonefield">
    <w:name w:val="document_RNA_nonrnaphonefield"/>
    <w:basedOn w:val="DefaultParagraphFont"/>
    <w:rPr>
      <w:vanish/>
    </w:rPr>
  </w:style>
  <w:style w:type="paragraph" w:customStyle="1" w:styleId="documentSECTIONCNTCsectionnotSECTIONALNK">
    <w:name w:val="document_SECTION_CNTC + section_not(.SECTION_ALNK)"/>
    <w:basedOn w:val="Normal"/>
    <w:pPr>
      <w:pBdr>
        <w:top w:val="single" w:sz="8" w:space="25" w:color="000000"/>
      </w:pBdr>
    </w:pPr>
  </w:style>
  <w:style w:type="paragraph" w:customStyle="1" w:styleId="SECTIONCNTCsectionnotSECTIONALNKtopborder">
    <w:name w:val="SECTION_CNTC + section_not(.SECTION_ALNK)_topborder"/>
    <w:basedOn w:val="Normal"/>
  </w:style>
  <w:style w:type="paragraph" w:customStyle="1" w:styleId="SECTIONCNTCsectionnotSECTIONALNKtoppadding">
    <w:name w:val="SECTION_CNTC + section_not(.SECTION_ALNK)_toppadding"/>
    <w:basedOn w:val="Normal"/>
    <w:pPr>
      <w:spacing w:line="500" w:lineRule="atLeast"/>
    </w:pPr>
  </w:style>
  <w:style w:type="paragraph" w:customStyle="1" w:styleId="documentluk-view">
    <w:name w:val="document_luk-view"/>
    <w:basedOn w:val="Normal"/>
  </w:style>
  <w:style w:type="paragraph" w:customStyle="1" w:styleId="bottomlowborderalnk">
    <w:name w:val="bottomlowborderalnk"/>
    <w:basedOn w:val="Normal"/>
    <w:pPr>
      <w:pBdr>
        <w:top w:val="none" w:sz="0" w:space="5" w:color="auto"/>
        <w:bottom w:val="single" w:sz="8" w:space="0" w:color="000000"/>
      </w:pBdr>
      <w:spacing w:line="20" w:lineRule="atLeast"/>
    </w:pPr>
    <w:rPr>
      <w:sz w:val="2"/>
      <w:szCs w:val="2"/>
    </w:rPr>
  </w:style>
  <w:style w:type="table" w:customStyle="1" w:styleId="documentparentContainer">
    <w:name w:val="document_parentContainer"/>
    <w:basedOn w:val="TableNormal"/>
    <w:tblPr/>
  </w:style>
  <w:style w:type="paragraph" w:customStyle="1" w:styleId="divdocumentlastcontainer">
    <w:name w:val="div_document_lastcontainer"/>
    <w:basedOn w:val="Normal"/>
    <w:pPr>
      <w:pBdr>
        <w:bottom w:val="none" w:sz="0" w:space="30"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SHIVAM KUSHWAHA</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SHIVAM KUSHWAHA</dc:title>
  <dc:creator>SHIVAM</dc:creator>
  <cp:lastModifiedBy>Er. Divya Singh</cp:lastModifiedBy>
  <cp:revision>8</cp:revision>
  <dcterms:created xsi:type="dcterms:W3CDTF">2024-10-05T06:45:00Z</dcterms:created>
  <dcterms:modified xsi:type="dcterms:W3CDTF">2024-11-06T11:47:00Z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b3bffadf-ce1f-4e7d-a8ac-9d34f3d8b122</vt:lpwstr>
  </property>
  <property fmtid="{D5CDD505-2E9C-101B-9397-08002B2CF9AE}" pid="3" name="x1ye=0">
    <vt:lpwstr>uD4AAB+LCAAAAAAABAAVmsWyq1AURD+IQXAZvAHuDkFmaHD3r3/caUJRJ5ve3asrkBiBYBgJojDB0jDO4QyIwATEYxDEIwJFjX33/CBRTXUMOyeOjEoaZnMIvinWa8RbQFJ1Qh/sLMiwQYVAgjMEkL6sqjLYD231ZuVlAlyh5gFR1xyfFLfJbiNOGt6sFRU+Zp1axtLDmlpQ4IZg61nCpZlJ2XT4EbW4cxOOy9LtLI9Ry14TjohhNpN2d420O9U</vt:lpwstr>
  </property>
  <property fmtid="{D5CDD505-2E9C-101B-9397-08002B2CF9AE}" pid="4" name="x1ye=1">
    <vt:lpwstr>Bw5Ct08iyzckBOBBA9TEEa/GJxca+J3+4z5HFCmHwH3/sMHBkrTD0VGKjUvoZbVasRkSHFGKoDfC2nUYhc2fnJlL51fdnegIqumualYTlWwDrsF+sMojTD7qOyjPnX5rP8e5J1CK7oC6c3sc8V/ceqLBqcYhQQaocWX/W+m1Ns0NASlw3SXJ1OoQKbtK+ryoF3q/aAa0W+OfDZGevTjSbXlDxBzyxPTIOzVjtyinpCMkDQssswtaXkWbL6b356h</vt:lpwstr>
  </property>
  <property fmtid="{D5CDD505-2E9C-101B-9397-08002B2CF9AE}" pid="5" name="x1ye=10">
    <vt:lpwstr>UfUdy4MMDvFk6NxpbESNidAHFPbsa52uzBsa7b1Y/nuFjOqmJMX44/u/dagCn8RCFTwlb7uOT8AQpFbxHLjkJVxWbnkAsvOJ5OuA+8fjNfNqZT9enxaZ2GrFkCnx4XfgBTa81VsEhMvD/ypH5vrHPCZfIrO9V3zRii4JTBzGqrOf+q1mq+qOin6lO8/ONSucaAsXPtzjrxYkOFdjF39y4sM3gru5tQ525fN/XmT0wIJKiqeoBKKVwKooWyc4dLo</vt:lpwstr>
  </property>
  <property fmtid="{D5CDD505-2E9C-101B-9397-08002B2CF9AE}" pid="6" name="x1ye=11">
    <vt:lpwstr>OHE833k9yYGIYYkP+SiM5AAys9EfjLZVyyFny+lBwnW4TpWyGLFtLj0S578HD18iux2Z7a9DRcnRGGry37IFceHDZ7zeB8r4quaDcaT4xYyVUEoNqy6fMCSj+frXv+UJXDZVfE4F7fBCFnTdXx5efwlt98jfgADaDtgPG6UCbxw6t0My4bynfFNiyfANworDCXP7j4VTeDx9QJ1IZRepAxnz9YwzYGKVPXS6Ds84xf5k6BHkbSUENRJ1S2yBkc+</vt:lpwstr>
  </property>
  <property fmtid="{D5CDD505-2E9C-101B-9397-08002B2CF9AE}" pid="7" name="x1ye=12">
    <vt:lpwstr>1HOIhzPjpwXLhvc/Yf/Dw28+5Asz82EgLGLMLYYge2628w6LTqc5U0GZUsOJgLUjTYdVbBm1qb2H02FtkUdR16KHx2jKji0UaEeucRpKR6wQsGuZ4xV0L1F7/oiRWr66vJJxEBEAlDcECOsWsd2bEdBfzcdgZe1lTOM3xbmo7gVaG/t24omufXkWgZXSmohxYCKtlLGFixLqnQ7JijgPZ/qJQAD14B1SJKZkV+QEWlwnbBP2B7GJDm6ThzdFYy7</vt:lpwstr>
  </property>
  <property fmtid="{D5CDD505-2E9C-101B-9397-08002B2CF9AE}" pid="8" name="x1ye=13">
    <vt:lpwstr>d5JgAL6iSYMkDN7H4OfhXACt80RRgAwS3eyGirozsC3YQBs10F4PrEbCsb0+NIlQdlnA/jQYgvasR8GLA8O0Sg+q6G11rCpqcUAsUNjICAWMYvxZQ5dmURJr8MK9LhcBPJd/HChxVvIDwSw1VmH5elUvPN5/iwwim50D6iAr9JdICnRc1Dn2bR0+hsIQY3zd26zbYlxcaGfHDkorngc54LI5VL9uXaWv+kuPOVEQfIcg2v7rtRYIx5D3nuH998c</vt:lpwstr>
  </property>
  <property fmtid="{D5CDD505-2E9C-101B-9397-08002B2CF9AE}" pid="9" name="x1ye=14">
    <vt:lpwstr>jv+XqMPhoZDlLwlTGr18QzNjj0S4IsrZ1B7obbhffDUH8xNtYLDYznvgfiXk1R0mdjqhaxIkNMS86xbcFrzIGRysOI3xdMwnFGUy1SBA/uHrAKLA1z+TylxWZ1vXmBXIkTf0GB9Wn1OGyWFzbf5yVfZ9nsBQqLDFol72orNII34gXV48B7BNZERC6OF9oneVJMiqcq+vBbLY690YiKcwx3ETlGjipQrdcQW07O8dPRdTgfX0sVwqfO9TVTJJNMC</vt:lpwstr>
  </property>
  <property fmtid="{D5CDD505-2E9C-101B-9397-08002B2CF9AE}" pid="10" name="x1ye=15">
    <vt:lpwstr>+E1tOAoLgHq8SVCudfp0/0k+fzYtGobdVNptOyMBGGUwlQC1PPbb9tuaj/8Fwd36NaQJ4+sg2bgtEK0mLJoFE1PeZ8yKf2kN/5wXkZaCP5IKurgbwgXDDEgvp6lFRQ+noFjogv1SyjOFNfAuwerayeG8AsPEOQlqD0QTRsL8vxNmjmKf98vERNZHl5LDRvls62Q3So0Y2Bd3Z/xNi3FcQtii+1L8uGQJyvcJPhM/UJL0C7suYcMj18UIbz2Snqi</vt:lpwstr>
  </property>
  <property fmtid="{D5CDD505-2E9C-101B-9397-08002B2CF9AE}" pid="11" name="x1ye=16">
    <vt:lpwstr>hZUxJI4uOyfxXgCnOBpkVJgARHtM8mnao8QRhkgYVAWJ/s9cXfJLTUL6Ram2jj5s7zDRsj8/FTeUm1bAKmaBTgfkqWBKofh5LrWwORo6D/+hUrneLYn/LQv6lbjGy3e5QodZQuV9CUeCEt7lQwngYQU1WWPxo2IIy+b24inDqULgvRjiCe1gb6y/MbTF70C9dHnfEZARL911hOZDOEsamB5F3UMOI2jZzoEIfYN9CrdVG7rHdmbcbIgoxobZdTd</vt:lpwstr>
  </property>
  <property fmtid="{D5CDD505-2E9C-101B-9397-08002B2CF9AE}" pid="12" name="x1ye=17">
    <vt:lpwstr>AhAAANYMTUIYsfBGHNl3z7w+32/CTmXsBs3IP2PsXPU0Qg5CfLgr6MnrTB2yWwtyI57gVrMZckX1tyYdPSRa1bd/djL1aiUYfrn/qs/Z9nTBf+dCJYYC1Plpsqb/SF0yXuI5wKwu+0YqP7pGZ6jA873dVpK9RjF+SvcZJcRAWfYs0bye23boRcGzpjnWDLUtJXOikscQWZvzi9rXMnN0c3vy+M3Brug9BC/5+LK1WmW9T5eHBdx9kJ9ycAiNHx3</vt:lpwstr>
  </property>
  <property fmtid="{D5CDD505-2E9C-101B-9397-08002B2CF9AE}" pid="13" name="x1ye=18">
    <vt:lpwstr>16tpc0g0CjTfoQCNlFklmkHqeilvMGUS6Y1SAaIrbDmiIlrfAt8V3SmqU+ObavPpNQOZB0DEI4HW+GqP4UJM8GKrkLkWcuZnXtDpClaOWrUijl0hnPtJQDZEeTph0G4SADSKP6LwxtZnl9InJf8bcCTlsB4D+tbX/IgHY4iOTIs1eHm+XS1aWEQnKoJ2w3+5v36R4q9th+1Of3M9iM1ld3fMR7ThbzPUZ/3Up508unQrCSg0oIvwKznJKeyrZHf</vt:lpwstr>
  </property>
  <property fmtid="{D5CDD505-2E9C-101B-9397-08002B2CF9AE}" pid="14" name="x1ye=19">
    <vt:lpwstr>DdnTC3JMvaPy38Px/CmHyZRshsHMNlhoCDjpJ6VLEndiemb/glu0IYS+dZrYVJbYfCzqMSPI+KjC78hZMg3GM88iZZEyzxQre1if4M2x5ZqgYEYiAiJHad6tLtxSOw9CP3MDH/V/CPztNhfIs7opaHTppYuumxhPuK+TfMdz6bXM0ifBEw6zJngDzXeGpa2wVUe1043QlDurubDrWzRm1gXRGpxKZ3U7/gQHQoNI3EXMWhJAT1v0x4zU8g3z9dl</vt:lpwstr>
  </property>
  <property fmtid="{D5CDD505-2E9C-101B-9397-08002B2CF9AE}" pid="15" name="x1ye=2">
    <vt:lpwstr>SL6Sfs0PaAVb3qE5X9kuu6kWb3k7SVaEk7IMcYtpjYVlQ5+DVArVfLZ55/Hmo6cSovVQ04m8uZbD1HzJZP5iTC8f35bWuyd4AN/MY2PVKdxjbM1RGXwQJefIIhEZH2UQ64jOEiRXMNFGs3AXB7QAoDNk6QlqpkYVzA9KNCnDM3iDSNhlSpIPIoKYh7VS/41y1mUCyLQREtE/z6MukWEiksgwutef12SgAMF1o5e+BcSNGY5YBxM0DZ+6tXyXcTA</vt:lpwstr>
  </property>
  <property fmtid="{D5CDD505-2E9C-101B-9397-08002B2CF9AE}" pid="16" name="x1ye=20">
    <vt:lpwstr>TTqks/XtsJv5rYq2nPa9mD+8EqcFUgAq1LkBFFyLVadPBoW9vk+1yn9JzIyoSrT1vh7b+4UMt/pU2rdQhJjPk7UrBf31mrcvbKjSxA3Q4/YjpXQxhERHpzA62buG0NIMeyyQYLHoEGqE20IlgPNbnuijGMvp3A8zZgVrZvbY6yseKvleOsGiFQ7w3lIrYft8kNwEE0mdlu5Gigv1iHDqotcVDvLqPsP3CAjx5uGvCEL73FRFHFrA/vrgdjvhNeJ</vt:lpwstr>
  </property>
  <property fmtid="{D5CDD505-2E9C-101B-9397-08002B2CF9AE}" pid="17" name="x1ye=21">
    <vt:lpwstr>PVcZJenX3d3o5QaR/+W5P0g8HgEDflMEpxONxLKtyRW0xooPn1/zQSD5Bw0NiswkUoFRWOdJ20VJ+Cjwz7j7y6lmQXzJIUKoocPljSvhmeHhrjrtOGNVosxCnn0OfQiGdMauJVRsR6LGDy3lOSg8uTpOsf9gBN1LgIxOjqc1LlUK0c9JcZaLI1J+o6Oz1snp++g7l6w09Iff5BN07xsutNU9EzBZN8rb1+VX5z7hHueZMgc3pdC8tRJ0FJqpw9S</vt:lpwstr>
  </property>
  <property fmtid="{D5CDD505-2E9C-101B-9397-08002B2CF9AE}" pid="18" name="x1ye=22">
    <vt:lpwstr>6jIx+fXCgiLSsKh1Z97VN0cRFbZXQHtrPzJQYiODXFqT+NeVaDAldDyRNHDEeRuxR9qEX/ldsz1PLHZqaY1Zm0zKbiGdDf3DoPlrm6iH7XL0qoyNFIfYgqFIO/pTqTiJdrvNxERY/QxvwgP6WHeH28jZzjZh4cyMQCddiI7VO0OAPd2uBswWZJKKtmXzs+165ltVDpFCp13K44qgoRqi9gUBs/bmpCk0RspvrVOG8jU1M6L4fI8XqL29uz3UL26</vt:lpwstr>
  </property>
  <property fmtid="{D5CDD505-2E9C-101B-9397-08002B2CF9AE}" pid="19" name="x1ye=23">
    <vt:lpwstr>ZzC02tB125dUBr+2AS6M/c8X1wERYMSDG4PAQf/GkLVIf10pWfZrYvaD94IbYAkGEgQ4hMRW767prRkxX55Qp3Ux+85zXeMOxBsM3DqhHSrlQLQq3j7cf8F4vY1m6P6zGOBmSCspGk8+I/jLrMEaoxTNVwxHlUr7esxNRwbJz8Sea7xmZvP4u2/zjs1A99v1ByLr1KTMTBhntKODKvRmvfaZbGzsOLgyNxpWCfUnsIGw4e4ypyCVvJmRzJHDydg</vt:lpwstr>
  </property>
  <property fmtid="{D5CDD505-2E9C-101B-9397-08002B2CF9AE}" pid="20" name="x1ye=24">
    <vt:lpwstr>kwq6/PrARc2THytSt4WsKOKgSkrERATYnCT1Ufiqls8KRzarbO44xj7veIOlLOhLUzhY7GWUzlI5S250ZYOLaZ1ywAX3HQ+fVdYtrqqm4eijN5/DBHzVQ8YtlcU362fPCoun1sIrPx0MZ6na1XgxkFV1A7ZATe9S+FygLh2hoxdL6qQEsE9gxK26o7bxE7CAWLOqnUo8Cbal7GK7h3Re+/xod8zFbhmOq+B/CUO/2OMLYcM8dKA8cSEgOYkkQWu</vt:lpwstr>
  </property>
  <property fmtid="{D5CDD505-2E9C-101B-9397-08002B2CF9AE}" pid="21" name="x1ye=25">
    <vt:lpwstr>L2Lr3LwOPj6R7aL9e1RP7o15EKweX4VwI/kQXZgNRfVa6VYkPnPF0M0UxtMRD3zhokflYrzlG4bzWnFpbnEVLww6SI2wq5Hmriu0TnTNrOAarJW29qJr3vdUZ1431ZgbDEVwA+64Sfmau+k1SVXSncnoQNTwyhU4B6e4iDP1pd5nlX6Lc8y2NkV1wSb92QUgQYxKC/aqZrpl/VO+TZ5Hl9NSLz9TT4MCgAVq/Ij8seJLItsAWGCLjrFJvgZ38kd</vt:lpwstr>
  </property>
  <property fmtid="{D5CDD505-2E9C-101B-9397-08002B2CF9AE}" pid="22" name="x1ye=26">
    <vt:lpwstr>XWEy3o4EvJhpFpum8fSvaBV7KaWYhHNjWvFoRs3kJL0ExTUpxU5UCJkxKwSKyr4qZzzMjikoSHLpdSo9XEZNd8RqyoQLM4El/L6C2CD91s9mdkECaPdL5XRjARJGFPgq5gAu108bAZottW26zs+pW6a5oDpLUYRauzSnWekD1BsrcdCTGRB8/ZO7mZb+5uk0N1Ub6p1o3CY7y5LQmrpEVojWo92CM69S/hanDVnngFcSeV7wADqXHHaGWNOumnX</vt:lpwstr>
  </property>
  <property fmtid="{D5CDD505-2E9C-101B-9397-08002B2CF9AE}" pid="23" name="x1ye=27">
    <vt:lpwstr>mt0BHUOhSV/pWW700AG4+VvHvohHm94DGiR+JpllwQnxkmPoEiDPVsJ/jEmh0ijGa3ukMk/RSDB1BFW4UKF04M5AxNFA6dHsYlK0lxubEYMSadwyWx/dwGOhxI816SGTAWhSkY2v49JnjYPvBGj60uU7J+hs7A2/r1Y+N2mj6nO4axwX7xVf13z9WJNWZKLQZHap/KIp8+ghFZgG3qBVDSDcgRcNHZEdllPPhxRNqRp070ADbRNhBlApnCwkkGa</vt:lpwstr>
  </property>
  <property fmtid="{D5CDD505-2E9C-101B-9397-08002B2CF9AE}" pid="24" name="x1ye=28">
    <vt:lpwstr>oWIyafCxUkVxDTK4c/WeEr+drIcvnZQ3uc45BnojwjrAjSc3OiZIsazYLNzqS5zY8L2RUf9IXJaEmG/wYYarThWaqlTAXmYAMBFfKi3Iy2JvEnKXE8rhC82IlMPVMbZeaAmIuWwr5MXQit2W9HaeOnmWgxsN4ElWMIJWMDP+rmZ0f9FcGVAq7SyXVwCOP8sOAobDYkTfVJ0ErvVqbV7lt5rdkPJR+UEoYVi3pt/PgI/w0bvbAyMvbT0lOYsZEjU</vt:lpwstr>
  </property>
  <property fmtid="{D5CDD505-2E9C-101B-9397-08002B2CF9AE}" pid="25" name="x1ye=29">
    <vt:lpwstr>MRD7AudKnkjpB3+JkmQnaRn2ple4DxNpmqZLYGDtUi9GmMPOMr+jj5cf0a579TIfUk23IrE8nX0xuUhLwe6axJK0Vtx2hUvDT/5DpiB+MR9GG4fgoUdPx1+PhphBgUXKFqqsb2FMS+SF2F/zB99uZ2mED3t6cqpj3+Ik+p24ZJAL3dbMyz55W/VZnbjRfLmMU+z6axlShXrnlOWr20wBlHb/vBWWTVmkoV/RsK0+m4/Hwin7s+zRbMS2SKwAODS</vt:lpwstr>
  </property>
  <property fmtid="{D5CDD505-2E9C-101B-9397-08002B2CF9AE}" pid="26" name="x1ye=3">
    <vt:lpwstr>oPdLGzEKtDC1IrRD6Ez9JjdWGDEdSKPLTCYwU2dglq61XAav8jqzW1bC7rS8CgscyJMsqujFNR5OqaiE7ZD8VxLHsZlyDOQmThI6urL0wnEkwbsQGHLnS61cRqWQdHqhdaoy3IhjOZcY2pDEpnQslFkLtYMMGlMPkqTNWQKlrUeQTmVLZgEcvQI9xFC9PZOHd31W2CQ83jRiiB3jLSJ21sqx0rgmXJaDZE0KZf1WFKhPBXf3WMYqKpdDT+3lZ/3</vt:lpwstr>
  </property>
  <property fmtid="{D5CDD505-2E9C-101B-9397-08002B2CF9AE}" pid="27" name="x1ye=30">
    <vt:lpwstr>peUWzKoqqt3u1LLxvAbhSmrDjE7AsmoU1arJhm81BIPuMRmygTAHDNN1srKQ5r6FyjSq5/Bw3DxeP0HxwvUDvIBun7EXlFk7zlu8STLbLfpa/iO8QXc4oNrwuFW+g2sgFQQK8cBoizJsRubK+Zy7QKWOYrBt66xh78ZKA6HUXNB78xdqN+mrkSL7XJmXqu91RqaNPp3HF5LRkzGz6EvCA8r38AwuJCvgxM9CUn36d/hmaXlEcQmevK9jnYnNzMB</vt:lpwstr>
  </property>
  <property fmtid="{D5CDD505-2E9C-101B-9397-08002B2CF9AE}" pid="28" name="x1ye=31">
    <vt:lpwstr>Jwx+Qk8hy8KHctPCeHHjHfKJu60Ml6DioyNglCsgTrNi2jqJsBWOYoeIjkE3oiKOgoXxqMxxd523ss3QRVJ1Ctfhq7IkTmmZLoPmmyXURSZnzo+fbdURsYiW1ORrnunxujQTm2qCfs8mPp5cRQuVmgW695ZSOVUkZOr+b5oNLj7NdHJVEtSETuoeZarGpw/Ch3tgtOcfpeAHBehjMZwOboH1NDflzYJHgHTH8/xgnIR1Tu0r7Z5n3HxYtzZpE58</vt:lpwstr>
  </property>
  <property fmtid="{D5CDD505-2E9C-101B-9397-08002B2CF9AE}" pid="29" name="x1ye=32">
    <vt:lpwstr>M54OAfjeD2vREE6ueMVSSki/1CgW/fz3Wfej1OQcmymLrMEMFJbr2AuqmkOdAkzxgpt+qfjnwnmoM6rbO96aZP/yvqhB6ffTTdbPc8IemF+M469hPBDwOU6e2glrvx7iM1FFdko7/g23r8nnTMk1prbGsBX4wtIogpR/HuWNavVX9BT4YfJWH3Uak3IDwRNUZ7ZHo+abKnHPUfLsNFpVFlOo7vTm+gR9yphiNhhgMUGdRUsdWFsgk2UhiEJBmyk</vt:lpwstr>
  </property>
  <property fmtid="{D5CDD505-2E9C-101B-9397-08002B2CF9AE}" pid="30" name="x1ye=33">
    <vt:lpwstr>NZmkOhU45BkE3Dx1tmd/9AUCfPdaqP24NQMF2afJIaeazQWKuvfrsOBwh0Traf7tKlPbYF58XvAhk9jOjXT0hO7gDUEaLCVK8yDP5XC7s9eChS2XKpsGxqbUPGd+l4YI4VALnw/3Y/QrBqTSElnK9feJ/XdThy2Byz7dvRgefL2ds0A+H8NtrmCeQiFo+7r5PM93jqiDaBXsPcS4Kau6XgPhdBcEwfKaPtHOgIX28BNx/Xp2bBM1p1lKYlarobR</vt:lpwstr>
  </property>
  <property fmtid="{D5CDD505-2E9C-101B-9397-08002B2CF9AE}" pid="31" name="x1ye=34">
    <vt:lpwstr>Zfq+Hfc/pcBeo8CXX7E0f1RQbLsu6LmX5wDt20NoFuMJTRLkmEiv8qWNHU2ZriF4k/HsIGoH5OkGW9wX9zgl3B4MvT0I8FNiTyJTkcfE8HWGK17E/5CgZT22XBsW6CbCSp02GSmjl8yIASmXZcngGItGmdO3CvpD5YgOeFERUPcrmPg6ornNP8PQT3WefzEm9lVcRoQVLG+oE+C4woZFTvb/x+io98NFx3r29uGYqXBjYJXFF0oQTbMhTHMCB57</vt:lpwstr>
  </property>
  <property fmtid="{D5CDD505-2E9C-101B-9397-08002B2CF9AE}" pid="32" name="x1ye=35">
    <vt:lpwstr>HmfzhsEPsSTz+RwzLbA6m/HaNNrti2Bm0+ykSA1/IEJNrfi201AtsIM4OMVfU2PhU1R3ktE/lxeBgXeA38XUsSEamj5S33oJGG8be4Bz3b2CLkkmANqZv6tlQ3QUTTJ+5pA93nN2iWR1wLkTDcs/qTIzbItq3wMKpS2rZ1wFCrtCFN133giF34Alkxf7Twj2I703474T9Yud/DqLoxBffdU1xMlpO6mijbCB42OBltle+m5e5vDWntI0iKJDDid</vt:lpwstr>
  </property>
  <property fmtid="{D5CDD505-2E9C-101B-9397-08002B2CF9AE}" pid="33" name="x1ye=36">
    <vt:lpwstr>edKX7DvoDfJgrFgIUbyAedC5Am5lB8tEyerbzFuy3wXYf1wNC12P8FnX6V1rrnIY5wDvyh7JtumIofigOdhGs/hr3DAW6ynseb/zCyGLAX9/XU78hrc4Kwaj1PtgdlQIfzBqqcMb1l6n7sne/d3kcsvY3HfY/jLAyBfU+OhJnt6JvDCrA8XEuV2mHVbHDqky2Xi6s23CWDBYuty0BzxDzrm6N43r5RrV5HwnEi5gEafoec94rW2mPs8l1Cs0ioN</vt:lpwstr>
  </property>
  <property fmtid="{D5CDD505-2E9C-101B-9397-08002B2CF9AE}" pid="34" name="x1ye=37">
    <vt:lpwstr>tdipHibSv+vNRqwvlTYszkEio5gTPbQkVvmbN0WgC5xMG3KIA4/RYwc1XcqQewt/eNTUbR1TMfrE1YoxREeuwblgeiXHvHtcFyCrhvv+wOmr3nj+iH3Y5sylBv6v9VpPm720wz3O/OgJTMhBvOFigHE2oZdXFTaVvtIz5iw7A0vmoJVolBLdH37tbALlSqHetNg5MC0hDGeV42g4ikXp4o/AUkuH9htiOjiDzTCf9u0foVuPRbIv8QojUtiYDah</vt:lpwstr>
  </property>
  <property fmtid="{D5CDD505-2E9C-101B-9397-08002B2CF9AE}" pid="35" name="x1ye=38">
    <vt:lpwstr>7GpYCKTqSuq/1+3f5pjlNO+bYRzrSFeLrS2NaGGdCK2ggHOOwQmfVOM4rSHlWHUkXJUApGJ4AxTln5kgldeK8RA0AjG8j6g/QTs1c8SmIE4QZBtFL8YSg7czGmJS9TioGsA30Xp/2SidRPrCHmI88JkzH047r8sBTk4MRipOgaORIoLr/Xq42U13JKb5w0Regnxkte6UFxKT5rHNwFk10Vi7H4/pvPvgenxzJQA42aRKUuTRb8tevaQlXUkDR4r</vt:lpwstr>
  </property>
  <property fmtid="{D5CDD505-2E9C-101B-9397-08002B2CF9AE}" pid="36" name="x1ye=39">
    <vt:lpwstr>WHDkiH2Q9b1SFzUKZuk3RVNk1qhzzvy+quVJ7CCpLmJLRztJcjmG6H43EYVXlN5mKH2KjWdg7MGu2YwEhUipb0jZlLjGGCHZdB8e0OtHStDMqhn/DrT2thntF9f4LTbPsrGwVY29s7xPItRUxOpGkDyxXjEcTKT1z87IH9+g04V8hYQ5PyCGcA9TVM1VphNM2zQ8piqaGJFYW3Mh0tlDqp7VgWAD1Y3lt8f4A6/pn4JVJsEaQAUeF9saaHmuUjX</vt:lpwstr>
  </property>
  <property fmtid="{D5CDD505-2E9C-101B-9397-08002B2CF9AE}" pid="37" name="x1ye=4">
    <vt:lpwstr>Tmbf5txSUIroCBROYwCaiYoPaGIBPVFC10YicGL6ZxvaSdTF28SPQyfO6e53fd6yL2rnoAOk/Q7l0Vyrgb63T2x0n2KxUbu3md+j6GQBUontytmCGLnk/gDVNSpo6fDJF8J6gWghBvUKRGsHA6B73UVo4BAy+fpezawbh16StfNPcJQU1iP0TF7nOt0m8zVOJotwlM9Fa0zPdsGiG6R8VAJngMRTrT+GSsIHuw/3kOYCXuF7FywilxRnPpP64V0</vt:lpwstr>
  </property>
  <property fmtid="{D5CDD505-2E9C-101B-9397-08002B2CF9AE}" pid="38" name="x1ye=40">
    <vt:lpwstr>eVfzzmdRybtSJ8VkiPEVTm9xLB4zmsDxEanErP0JabDIACkQNkWfyEdz1J98/tYZvqTkCKT1nfGAtRPgY59JZJfZr7ZMWa1qvx+JAltXy8gUL2OxrYXHiMAEFANvpMpd+WCcnZze4X4hXVwvKvNfONdoS6nvgqdNloh8gm81DXV3cuw/E/0hOdD+cEYfzpBfBh1fV1snr1p6AlNSwzSIXK6/xV+j0EvHjp2mbuG6V89GO0NdZne0+LZa/Iiv7y0</vt:lpwstr>
  </property>
  <property fmtid="{D5CDD505-2E9C-101B-9397-08002B2CF9AE}" pid="39" name="x1ye=41">
    <vt:lpwstr>vkSLKR6lg1a/Eb/bjFRHqEueD8Y/1ZIQRDj1TWzN4naK0ISqXjdpCRyqsfjC9RiLiPDV7NH+r6vARbYPg9VGgYRgJiHvh54vINZrv/gQ+j/7NNF+tZ5pXi3bUZ4jigVggLks+8wE28fCiGYvVOiHrAtGZN47bbS6GNrvBGet7OVHvU33rfWKV8Uj9y1+4H3UGv2wYSIveL/HLE/YlgDYT/Wdg+rXv5gen7ebBWbnLNAQ6O/n5jRQmnSdinKRxnl</vt:lpwstr>
  </property>
  <property fmtid="{D5CDD505-2E9C-101B-9397-08002B2CF9AE}" pid="40" name="x1ye=42">
    <vt:lpwstr>tpOKPgMmwTp2Nj1/yohNT7WTsy+jb1wYqgqi8/aRunW3H4LFQLB/kU6gyzQZuziRXSJqoTVeucZbBugib33dwW6yxFUhOr6kA/HxpX6BpVHebLEORhpaNVkZY1VgGZlqH1+C8Y0EElitGWEi8K4L100z604P6mrp+7CZ5RlY3QvqRGt4bpECVrZ+pWQSX5xHx6bW2SN0OAxYoLaX9hfNXoJb1tmpbbvH9ML8uEeiTLKjFtJ8hc3hwP3EJh7IM6K</vt:lpwstr>
  </property>
  <property fmtid="{D5CDD505-2E9C-101B-9397-08002B2CF9AE}" pid="41" name="x1ye=43">
    <vt:lpwstr>nu4yewUcVl9dado7YM+lojNmdedtdllCvEr1c97TZzHi3iH2yrVt463ULqi50CHEyCqKH/qz09i0A7MK+LJVn8s7lCE/XtSCyrTHD8KYYI44usbWcE1DdsharUjGGS2zj98coxX6xFXJVIrT09C2HigX+giOs+UV2NL3UUsVW3NaKmwr/IC3dBvYvL8tWivCtSIGu2EtxdobhdLP4SCNlLUrYj8yHB+HNF3Orny6ZY70SAuXoHk4+DpcXGFUzty</vt:lpwstr>
  </property>
  <property fmtid="{D5CDD505-2E9C-101B-9397-08002B2CF9AE}" pid="42" name="x1ye=44">
    <vt:lpwstr>RP4W+Auyv7jsewnM6p+sgNSUcE2X2rSVt2xQEdU22Dl0m7b7qEjvIGceHFqlzbjAfmEaMuWa8jC7Pu6lLYXD9EUUzxnpAQcjqxPhu9fi7yR+K0a9QqkG8Zv/7IX9DfVC83wmiBFbj8x6LfbDeWMzY2clHECjLiAuSElqEybeMhrrkn3Q17GgH3Eitrk9uGmIRRK88AtpUx/LvyOM4nxuL7oDrFn2d5RcWuPAQX95y/GIBmUa5fNtuFnUhK6mKFC</vt:lpwstr>
  </property>
  <property fmtid="{D5CDD505-2E9C-101B-9397-08002B2CF9AE}" pid="43" name="x1ye=45">
    <vt:lpwstr>IckicRhV26F7TMcv+1TuYFse8O3Si4I7qSJ21+MjHdva0lZeDraSW95TUqU5X8BtNibs68YcDjBNMSwrbgyFzF2VMIABlMyf7MIdQ2iklA2+6w745tnvkBGW4GaQPQnpWEbfPxiCc8NSeO7DgTamYrizNMUN86Hxy270YFStvYMwaGRLBQTvblKoGDoyM7q3CLgKs5CgjUyDs/dZg13CU5gS7IjzfUnEKEGo4/DfZIW/lt8Binmrh6/W9w4mFIH</vt:lpwstr>
  </property>
  <property fmtid="{D5CDD505-2E9C-101B-9397-08002B2CF9AE}" pid="44" name="x1ye=46">
    <vt:lpwstr>9/KGNYTvGUbbdgRyS9LVXi9mpdmEfgqMxFMjqNWD1kEiu2coAQ3+3Pt3dRxCQh9/QZfuJQDXuRfZlrMxF9ORzbBOpV010dromJdidAcByxXHfYc5dvaR0tacc/svV/1G50H2YZ6EvPYNKCgRUP6Hs5Q8H0n1HYnNqjEjMl0zxwdH6cDfWOZ5DEGa/eOwcBO1mxJvgHxbIE0gby+J2VS6X5sD9yTxTF7U8ZhIHnSk7b1XlPqvow+qZjDOBvZg7wH</vt:lpwstr>
  </property>
  <property fmtid="{D5CDD505-2E9C-101B-9397-08002B2CF9AE}" pid="45" name="x1ye=47">
    <vt:lpwstr>QrpfFYlDAyXNtL15+ICMSKYdCAPNL6RJS3v+rvh4++FpC3hfQi9nal6a5pzPyDQW/cn5r5T/GPeBYhUWwkLTdzOXNxaNU6Vuv5IgrWUuP/8GK/4KsOY0uzSUDdin5dbTt9hl1JmdD2qQFfkl6SLV3ifs0S4htOV+kVz8yLUNFK7yLhfI7jZeq6IMGXSrij52a05luxG6qKv6vgo8eVLLbRmXTtbSsL8HsvbLbR6NQvRLChWn89o3ZqFi2OO8txA</vt:lpwstr>
  </property>
  <property fmtid="{D5CDD505-2E9C-101B-9397-08002B2CF9AE}" pid="46" name="x1ye=48">
    <vt:lpwstr>xr2s4RZlz1aE+mljKDa/6Lb6/XZCr0nZm7MfX/uyYgnNAjM/eGKyEDqFeY8WLPNJ2iL6BEHrkwdS9XbhItqPoxYdVApOVrObOxwP2iq4L0biWzP1W9sA20h2L+SPBDagXz742oq/gwD5U1VSznmw3JcWJOgJgEuKisLt3HJNXwoKRDnRyVq6au0PkQuTka7UfG38eemRgW7jjv8MtjOBHJ6xbsjBsKaB+htOylcS2UcGxOUSXFEc5d6aRRKk4vY</vt:lpwstr>
  </property>
  <property fmtid="{D5CDD505-2E9C-101B-9397-08002B2CF9AE}" pid="47" name="x1ye=49">
    <vt:lpwstr>C7MXU2w8SrGiNbWUqzDzoGT1R6u6k1dPh5eksMslbiY7WB4CbbCOWy/Dtt1E+Tlub2/0sMKrhWbu+tw2rFgKtnvPdEtlxFnSMUxmndlNi0wHLqoTamB4xaEW1ETqxfiXYDaO0Yl93Ob/dqE1GzMpnjEmoUwvE2CquzK/kRIU8UWC8OJz3p1lQAe19MCf0wQVqVsBIkU1SYAk+q66OX8f5nqQnCptZorqUEtVV81nOzUpla6+bo7WMQ2GpivvCrQ</vt:lpwstr>
  </property>
  <property fmtid="{D5CDD505-2E9C-101B-9397-08002B2CF9AE}" pid="48" name="x1ye=5">
    <vt:lpwstr>BVAQDYALiXLSlEAjEGeIgEKOt3xf3DfKSNptI3OuOONOtgQxd0+mAhm2LlvdZSpIGo+vwndgn1dCvUCEPhosBX8bU7Ntb1USaWNGL6NonFmCBjIHlN1iQ32mGrKc5mUS/j+YeEunrcYqe5t3NcKaSP6xufO2gjoLIABN9VLDPdaHRmS8rbCdG7VFAmrIdRbFNHgk3GKjnZXlS68/2rcftB3NXc6Nh/3d68G3RLi6RhnmVrfaEnAccQj5PNGNnjc</vt:lpwstr>
  </property>
  <property fmtid="{D5CDD505-2E9C-101B-9397-08002B2CF9AE}" pid="49" name="x1ye=50">
    <vt:lpwstr>BgjyheEWxlC7GLb9+3sJdLsrwJAZXuJarAGGPotwurPYAALjfSDP/xfE9URJsqaNE4WlPEp66Ltx5YPcSPQvu1Cq87rzqmw9ZxexwPSrJzqR/Vn5OJbhiz3BqSrgQ2FVfoii5khHtdyRmIM6MqBKKXEfMNR6H7WuRHEds7GOk8YCTN7x0yZN3od6gSXSY8J1isvpJL0yAcAulvc/HskrFeyxJ7NByXlVqDx4ljFUMqSpReXuKKT2kVQblm7rYZQ</vt:lpwstr>
  </property>
  <property fmtid="{D5CDD505-2E9C-101B-9397-08002B2CF9AE}" pid="50" name="x1ye=51">
    <vt:lpwstr>uR7SOh8UbyHb5quB7MVNSasPbxf3Azd+FDEKMx2MpIPOgoQw6/Eqq09/IYPxFem0VICTg7IhKMZiwnbbokZu80JeEF+3qdIK9R1XrsFFhvApoQ6zcLr+dyyE0ptGQ+dDgG0a/0Mw4I+N72H54GNxIECtmPo0MgvGKNNRECP7HB82e949KbbqzvbipRejqRYDJ+dIMY4pAOmohA1ZdusaDZk36RMMJ4wQLCER+YiKSCeWOIeJEVrXG/XYfmOtb8z</vt:lpwstr>
  </property>
  <property fmtid="{D5CDD505-2E9C-101B-9397-08002B2CF9AE}" pid="51" name="x1ye=52">
    <vt:lpwstr>v4OBccFrfGD6PoQg3byLAZph143rRDhpS+Kss+Tv/YV7An7iNMAzM4IIYmzlD2rZasY3TO4BQNHSbd8Q/3Wbcm/IqmhfTgu3lNrkHBEWWCm0b/R7awpntd5cTzveFpLQrFXI/nhUpRU7R2oAO4kcBkPWlCXlOwioeohBXYHZxEVH9gYmNGHLpcGPkVwe/lIGAPz27SY5KrURzh216EdohI0JsofB0ij2lzZ1d8ADI4c3f/+TWiRPDFRQLJczJYl</vt:lpwstr>
  </property>
  <property fmtid="{D5CDD505-2E9C-101B-9397-08002B2CF9AE}" pid="52" name="x1ye=53">
    <vt:lpwstr>ndQiY5AUdlwEyWoycxyv9PcoWciE0vBEiHPJz9mVC3muieHW8UTK9SjtGsrGp9YNPtKqlRL86nlddg5IAKQjZHNhAVZ3SxFHVDEAft32TPlOZv8gQjTHaBRMdv8JTN7MCOnOsmrGWGIjQIKTxq/fFGaUflzGUBbGhNEsATNJYuv/RZU4j5bSX83Xl+Sy+zsy+ZIx7fHC4dDHLPkAt774W3GCMuRzfMHqmiMRv+lOrnwfMu8CI+nYcFwvBR8/NIb</vt:lpwstr>
  </property>
  <property fmtid="{D5CDD505-2E9C-101B-9397-08002B2CF9AE}" pid="53" name="x1ye=54">
    <vt:lpwstr>OCkprQeCXbACSQ+TEQEpAvF5kEjzbDXMZBG868hOVqLcLU4fZH4/gPoB978wUUlPHsKOxkI8eVOwoVylPuQYs+RnlyOfIs5FJWb1peTpJvV/+Or41bd69pbt2sX9X8OrN+nrTP1vfV07AZikGlPpetykyKWak4eI7xMAbhk7mmk2ssm6W8Z456HjSlTzwR4ZbbHTgDiswycam46zDFLG5naRRwsDz2aba588+EEQRqoozgAIp2diFKrstxqhhPb</vt:lpwstr>
  </property>
  <property fmtid="{D5CDD505-2E9C-101B-9397-08002B2CF9AE}" pid="54" name="x1ye=55">
    <vt:lpwstr>5FOeVoP/vb4p3/TokcnNriGl0ZM2T56bYC+1MHxbJYd+gCWhajWVSc4QnaaQ+Dg2Mzrvf1xmyI6d9SCWdAly0HfGLOPZc7KEwhSZNPyzz1q7xyTaznqfzcXFGX/dWX2E1obOOEXQ5lfbRg6gu6FIeCo6OdbLDD+eujJ7kXYtSt3VOW3eCiWxBKz7gQ+HtIHiiZGA329LBvR+DVFghw8ufaVO6b8tosf8qTxohyu51nh1Fqou8mqhlSwt2rDeHR3</vt:lpwstr>
  </property>
  <property fmtid="{D5CDD505-2E9C-101B-9397-08002B2CF9AE}" pid="55" name="x1ye=56">
    <vt:lpwstr>nzedN7Ds7fOHN1ipBIq7cfzyDI9xhcAEzAovEZbPZfwdohlde1JSevh2XlK8kZ/7bFu+lYVE2JvKJC628gC4+mnRy0KJ5Hvbj7iZxIDF+BCoaxeg2iAFdB9DYrlSS7/Fvf+KgpZfMgh1GiI5EKk0e++05gzfHhwOoeY8C/bucEBAs/NNvG/RM5JsD1+p+aH0X1IlxsLepxGwuO5/N2ydC8Bq3Ns56vhFEOW4Vwa2lDqX/l64BnCWf0RgD8K/16u</vt:lpwstr>
  </property>
  <property fmtid="{D5CDD505-2E9C-101B-9397-08002B2CF9AE}" pid="56" name="x1ye=57">
    <vt:lpwstr>gj23v9iYYthWQFIbc0UsFuDnMR8cxp+YLxziX0gsAeJsBLCnTNgtrW6jjFvRmgNeivtUHdChVEd3Cg7E4bvYZPYohrbrSXv6/PPtccMAdTXpFg4buGd7idPJUTzI7JAihOyaS0AucJ/0xbVbHKehHbvQjXCjGHxcjAnL//E7FhA+dQrqfK0WtuWgE2hKeSFNtfQlFyoM1c9SLYM2RxVeYW0A2nL5hCeavm3z7updiyILFZ7gdMOsv8YKOMuuK8V</vt:lpwstr>
  </property>
  <property fmtid="{D5CDD505-2E9C-101B-9397-08002B2CF9AE}" pid="57" name="x1ye=58">
    <vt:lpwstr>D8xEaJ31dtjwpfafMUZAus0JSY4Z5yv9ijZEoMDJZedF9d0AM7AQuQ174lxHHwoyPfh508AdqT3ekkLYvonJF5SA6fvmv6Dd/qa2pB72awh3/7V8wtk6l/f6b5sUrGvyh8tONRMfz81jV7PZJkTT/LJZcpEcBSyqrJkSceOd9gxxHTOcFeh4gIfX0+H1NN5co9sv2yL0zhymL3+NMAILaGUKXKsChMTNfYHZbcfCM3SHzBAwjz1kATLhy+EgYTL</vt:lpwstr>
  </property>
  <property fmtid="{D5CDD505-2E9C-101B-9397-08002B2CF9AE}" pid="58" name="x1ye=59">
    <vt:lpwstr>MrMHHBdzi385mnq75Fn0HSR0riQY41zjTv4U1QSpJHkc38ZBVd9akUcrYzFqPaulZ+fX0w/VLAMx56cy++UcdGKs8reSFbsoA9CeWi9RhFQlGTSfaP5L00knedm0C23ElWfTC1LnNHpDztB88p8uzwsd4hzMgujyBZsnLblLNgphU1QRYN5xC9ESWloTEaNeLVvhb7sw1eLwWfsuIzOyab/u0XgwVTUG0m5k7+dWQ5vtVa2dve/3A/mO6VGaBZq</vt:lpwstr>
  </property>
  <property fmtid="{D5CDD505-2E9C-101B-9397-08002B2CF9AE}" pid="59" name="x1ye=6">
    <vt:lpwstr>esUlEehA6lu69DbJ/qzU+ED5Qx8j70TEYNKzUsoUxHHosAp9v5BOksvgs+Hp5kOe1wfItljvLcqoGrjmhak2fbQPtPJ9oy+owZOOaKf1TjNkF0Xs2cEPxAdV50F/OFz5M4nM4CVI9Tma3R8n1IVsUpNSXf1/38ZoFLKbs+Z2GrncXC/S/f+A0OlNfle+1tdZWm8iB2fBY6WQ50tWEN9b6V6y5kzzRXAzdtCw9zeBaGCZwZcb4HgREw2VXfZ869U</vt:lpwstr>
  </property>
  <property fmtid="{D5CDD505-2E9C-101B-9397-08002B2CF9AE}" pid="60" name="x1ye=60">
    <vt:lpwstr>IMmbGdZ5Pu90YzyeYhr4TGOhVsG9NWQEsx+BOGmCWU7AsBEPmlOVjjcbw3hDufJCNtxsNAgTG2+/kxfDk6nA5G5SzlI4/ibfpCFv8qCLpLapbDwu/kdAzR3OWGQwWR5hJa55DAxfBKnjHBTPLBxfAvbV5HUwADjgIxATpUNvI/uAcMokiBWQAb23SvgMGleQ0g980YUQqB394fujdL5AwGQ2suboDikNczQqkcjTYr+3ykUAb9R7CQaILAbtJtC</vt:lpwstr>
  </property>
  <property fmtid="{D5CDD505-2E9C-101B-9397-08002B2CF9AE}" pid="61" name="x1ye=61">
    <vt:lpwstr>6eaACsWXShLMD0lYl4n0J3WV7BZXw7LQQ591u4WJKdvCaXEdPtFHwEepvaKzz7MXpLZM1ell+RcyZOofSZBawFPGjviVEbSU37GoTzZVCtBMeR8ixfHayl9dYS4Ef+kl1YMz7Q/K3XfnZMvK5Nocakkw+UO1cfHRYQCYVdrR04GuEurLuV7Hnjd0/CCgJB5G97PxKcBn/uLzlGB3tfZqCMIBPB0JS9pn8GmF+zme+vprlSq5kcpAb2JlBikR0QV</vt:lpwstr>
  </property>
  <property fmtid="{D5CDD505-2E9C-101B-9397-08002B2CF9AE}" pid="62" name="x1ye=62">
    <vt:lpwstr>sOVXox/hhx9bOQKTDiIZpUlybq00PjmB+DQHzU8OCTMGw4gOVpUtexbDTdzmDbHZvecmaa85QUcQb1v02MrY/XRoMXt5m67j8f2K9v0y9D2s95PUjjWo0/YbtFf5Q1ombcDI7HKcCoT4U+8wnYgSRkgZtT8ZfyvpVI1APl+ZTw1A2y3PCAWTKpGhfrnQD9xQ8Bx53tQwh2imwRnVRAZoRpz0ve6o0iLukPOihEC1zdfXD4JkCqe7m7teIP4Al5F</vt:lpwstr>
  </property>
  <property fmtid="{D5CDD505-2E9C-101B-9397-08002B2CF9AE}" pid="63" name="x1ye=63">
    <vt:lpwstr>BBUcjDOkwYb/Kb+9gMXcZyafY+asyKgVS+aHMUvNxRcS9sHMrgub+6vWRfOl0C8ToVeQ/XRHi8PPldeeL4kzIUDPCf842rw+/NDKHPPwdHiZSF/FX58/P5OHMqk2LjxAzj0vbZ9zcVY5V/FliINObtVfnD59+/ff2X74xG4PgAA</vt:lpwstr>
  </property>
  <property fmtid="{D5CDD505-2E9C-101B-9397-08002B2CF9AE}" pid="64" name="x1ye=7">
    <vt:lpwstr>sIHQWSXRnJq65wYMdC4sYMZBExqsZqJ0U6u8LJNGnaMHgAihpEJTWIlZ7W86EPObBi9I3iUTcMeHT+Hp52W/AXSxaN20D85hqXsYapT2D5P9Wx+jM97lgfxQHPRrW+EX2LNI7ed1CBhbJLS1Neoig2Nie65oroS5mvvUuhmH4QAb1hBxRZAKoIGEvO6tZgR6lFpDHqDoOMTblf3oQR9fW324+4rZI68R4cnocbhd82xz1lD0R1Lh9ad4rjVk0w8</vt:lpwstr>
  </property>
  <property fmtid="{D5CDD505-2E9C-101B-9397-08002B2CF9AE}" pid="65" name="x1ye=8">
    <vt:lpwstr>skeVqQmiE4QdlNfywPyQFYLiHJw5/DCarqwaE5QQDGa3aD2ZYBGnNtN02hKsb8yDmFIPYunJR9/cqB6+hzvhjxIGYrMOFvKRhWnwX/1z5jsrY9wZNsNwFAikHxIcNqdkv247hszgdrcP9JTyezgIMzAwrOPNyfNNTOcIzPZdCLOBkh+3tjiXyB9kk8hhEzS1Sw6E+qmFTF2E5EWKxWMxdHXejJUbRFj+JId6TTnBV4q3/FAYMkuZMa/IowY/lGc</vt:lpwstr>
  </property>
  <property fmtid="{D5CDD505-2E9C-101B-9397-08002B2CF9AE}" pid="66" name="x1ye=9">
    <vt:lpwstr>Mc9LrSxI0F/nxn0o6baLnvjcnKTezM0PrGoQnb63FJYv3SYJ7fZqS/JVlMRq1NmjDuB/Y9PnijoyoedpWghf2Ed2qFjzuogf4OMb0OEH6DtL6Oxl2oJf2ACrSALBuX0HZUMOmClEuQNmjOwiC6Oh3oZ9R6rKBlRTH+jxDPsof4rBBQeKixxjYU6JiHHMr2C4cBZxHVDuLriMBeEOfedl1IHUn86vMlqV/9l+Vf2KKV7sWT3SVBUt0rl9ASKXkN6</vt:lpwstr>
  </property>
</Properties>
</file>