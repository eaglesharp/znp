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CE3C8F" w14:textId="31C3C783" w:rsidR="004778DD" w:rsidRPr="00E3314B" w:rsidRDefault="00E4140C" w:rsidP="00215ABA">
      <w:pPr>
        <w:pStyle w:val="PlainText"/>
        <w:tabs>
          <w:tab w:val="left" w:pos="6735"/>
        </w:tabs>
        <w:rPr>
          <w:rFonts w:ascii="Times New Roman" w:eastAsia="MS Mincho" w:hAnsi="Times New Roman"/>
          <w:b/>
          <w:bCs/>
          <w:sz w:val="24"/>
          <w:szCs w:val="24"/>
          <w:lang w:val="fr-FR"/>
        </w:rPr>
      </w:pPr>
      <w:r>
        <w:rPr>
          <w:rFonts w:ascii="Times New Roman" w:eastAsia="MS Mincho" w:hAnsi="Times New Roman"/>
          <w:b/>
          <w:bCs/>
          <w:sz w:val="24"/>
          <w:szCs w:val="24"/>
          <w:lang w:val="fr-FR"/>
        </w:rPr>
        <w:t>SAGARAM H PRASANTH</w:t>
      </w:r>
      <w:r w:rsidR="00215ABA">
        <w:rPr>
          <w:rFonts w:ascii="Times New Roman" w:eastAsia="MS Mincho" w:hAnsi="Times New Roman"/>
          <w:b/>
          <w:bCs/>
          <w:sz w:val="24"/>
          <w:szCs w:val="24"/>
          <w:lang w:val="fr-FR"/>
        </w:rPr>
        <w:t xml:space="preserve">                                                            LEAD SOFTWARE ENGINEER</w:t>
      </w:r>
    </w:p>
    <w:p w14:paraId="49F62519" w14:textId="4B90306B" w:rsidR="004778DD" w:rsidRDefault="00E4140C">
      <w:pPr>
        <w:pStyle w:val="PlainText"/>
        <w:pBdr>
          <w:bottom w:val="single" w:sz="6" w:space="1" w:color="auto"/>
        </w:pBdr>
        <w:tabs>
          <w:tab w:val="left" w:pos="6735"/>
        </w:tabs>
        <w:rPr>
          <w:rFonts w:ascii="Calibri" w:eastAsia="MS Mincho" w:hAnsi="Calibri" w:cs="Calibri"/>
          <w:bCs/>
          <w:sz w:val="18"/>
          <w:szCs w:val="18"/>
          <w:lang w:val="fr-FR"/>
        </w:rPr>
      </w:pPr>
      <w:r w:rsidRPr="00E3314B">
        <w:rPr>
          <w:rFonts w:ascii="Calibri" w:eastAsia="MS Mincho" w:hAnsi="Calibri" w:cs="Calibri"/>
          <w:bCs/>
          <w:sz w:val="18"/>
          <w:szCs w:val="18"/>
          <w:lang w:val="fr-FR"/>
        </w:rPr>
        <w:t xml:space="preserve">Email: </w:t>
      </w:r>
      <w:hyperlink r:id="rId8" w:history="1">
        <w:r w:rsidRPr="00EF55F7">
          <w:rPr>
            <w:rStyle w:val="Hyperlink"/>
            <w:rFonts w:ascii="Calibri" w:eastAsia="MS Mincho" w:hAnsi="Calibri" w:cs="Calibri"/>
            <w:b/>
            <w:bCs/>
            <w:color w:val="auto"/>
            <w:sz w:val="18"/>
            <w:szCs w:val="18"/>
            <w:u w:val="none"/>
            <w:lang w:val="fr-FR"/>
          </w:rPr>
          <w:t>Karthikprasanth28.kp@gmail.com</w:t>
        </w:r>
      </w:hyperlink>
      <w:r w:rsidRPr="00EF55F7">
        <w:rPr>
          <w:rFonts w:ascii="Calibri" w:eastAsia="MS Mincho" w:hAnsi="Calibri" w:cs="Calibri"/>
          <w:b/>
          <w:bCs/>
          <w:sz w:val="18"/>
          <w:szCs w:val="18"/>
          <w:lang w:val="fr-FR"/>
        </w:rPr>
        <w:t xml:space="preserve">                          </w:t>
      </w:r>
      <w:r w:rsidR="00215ABA" w:rsidRPr="00EF55F7">
        <w:rPr>
          <w:rFonts w:ascii="Calibri" w:eastAsia="MS Mincho" w:hAnsi="Calibri" w:cs="Calibri"/>
          <w:b/>
          <w:bCs/>
          <w:sz w:val="18"/>
          <w:szCs w:val="18"/>
          <w:lang w:val="fr-FR"/>
        </w:rPr>
        <w:t xml:space="preserve">        </w:t>
      </w:r>
      <w:r w:rsidR="00E3314B" w:rsidRPr="00EF55F7">
        <w:rPr>
          <w:rFonts w:ascii="Calibri" w:eastAsia="MS Mincho" w:hAnsi="Calibri" w:cs="Calibri"/>
          <w:b/>
          <w:bCs/>
          <w:sz w:val="18"/>
          <w:szCs w:val="18"/>
          <w:lang w:val="fr-FR"/>
        </w:rPr>
        <w:t xml:space="preserve">                                  </w:t>
      </w:r>
      <w:r w:rsidRPr="00EF55F7">
        <w:rPr>
          <w:rFonts w:ascii="Calibri" w:eastAsia="MS Mincho" w:hAnsi="Calibri" w:cs="Calibri"/>
          <w:b/>
          <w:bCs/>
          <w:sz w:val="18"/>
          <w:szCs w:val="18"/>
          <w:lang w:val="fr-FR"/>
        </w:rPr>
        <w:t xml:space="preserve">            </w:t>
      </w:r>
      <w:r w:rsidR="00EF55F7">
        <w:rPr>
          <w:rFonts w:ascii="Calibri" w:eastAsia="MS Mincho" w:hAnsi="Calibri" w:cs="Calibri"/>
          <w:b/>
          <w:bCs/>
          <w:sz w:val="18"/>
          <w:szCs w:val="18"/>
          <w:lang w:val="fr-FR"/>
        </w:rPr>
        <w:t xml:space="preserve">    </w:t>
      </w:r>
      <w:r w:rsidRPr="00EF55F7">
        <w:rPr>
          <w:rFonts w:ascii="Calibri" w:eastAsia="MS Mincho" w:hAnsi="Calibri" w:cs="Calibri"/>
          <w:b/>
          <w:bCs/>
          <w:sz w:val="18"/>
          <w:szCs w:val="18"/>
          <w:lang w:val="fr-FR"/>
        </w:rPr>
        <w:t>Mobile: 9676117856</w:t>
      </w:r>
    </w:p>
    <w:p w14:paraId="4563A84E" w14:textId="77777777" w:rsidR="004778DD" w:rsidRDefault="004778DD">
      <w:pPr>
        <w:tabs>
          <w:tab w:val="left" w:pos="540"/>
        </w:tabs>
        <w:jc w:val="both"/>
        <w:rPr>
          <w:rFonts w:ascii="Calibri" w:hAnsi="Calibri" w:cs="Calibri"/>
          <w:b/>
        </w:rPr>
      </w:pPr>
    </w:p>
    <w:p w14:paraId="1B3C946D" w14:textId="48F8C247" w:rsidR="004778DD" w:rsidRDefault="00E4140C" w:rsidP="00E64BF5">
      <w:pPr>
        <w:tabs>
          <w:tab w:val="left" w:pos="450"/>
        </w:tabs>
        <w:ind w:hanging="450"/>
        <w:rPr>
          <w:rFonts w:ascii="Calibri" w:hAnsi="Calibri" w:cs="Calibri"/>
          <w:b/>
        </w:rPr>
      </w:pPr>
      <w:r>
        <w:rPr>
          <w:rFonts w:ascii="Calibri" w:hAnsi="Calibri" w:cs="Calibri"/>
          <w:b/>
        </w:rPr>
        <w:t xml:space="preserve">Professional </w:t>
      </w:r>
      <w:r w:rsidR="00E64BF5">
        <w:rPr>
          <w:rFonts w:ascii="Calibri" w:hAnsi="Calibri" w:cs="Calibri"/>
          <w:b/>
        </w:rPr>
        <w:t>Profile:</w:t>
      </w:r>
    </w:p>
    <w:p w14:paraId="4D21F3ED" w14:textId="0B36F058" w:rsidR="003B77F0" w:rsidRPr="00B60AB8" w:rsidRDefault="00E66B66" w:rsidP="003F1431">
      <w:pPr>
        <w:numPr>
          <w:ilvl w:val="0"/>
          <w:numId w:val="5"/>
        </w:numPr>
        <w:ind w:left="432" w:right="-144" w:hanging="357"/>
        <w:rPr>
          <w:rFonts w:ascii="Calibri" w:eastAsia="Calibri" w:hAnsi="Calibri"/>
          <w:bCs/>
        </w:rPr>
      </w:pPr>
      <w:r>
        <w:rPr>
          <w:rFonts w:ascii="Calibri" w:eastAsia="Calibri" w:hAnsi="Calibri"/>
          <w:bCs/>
        </w:rPr>
        <w:t>6</w:t>
      </w:r>
      <w:r w:rsidR="00DA720B">
        <w:rPr>
          <w:rFonts w:ascii="Calibri" w:eastAsia="Calibri" w:hAnsi="Calibri"/>
          <w:bCs/>
        </w:rPr>
        <w:t xml:space="preserve">+ Years of progressive experience in Information technology, with focus mainly </w:t>
      </w:r>
      <w:r w:rsidR="00E3314B">
        <w:rPr>
          <w:rFonts w:ascii="Calibri" w:eastAsia="Calibri" w:hAnsi="Calibri"/>
          <w:bCs/>
        </w:rPr>
        <w:t>in Functional</w:t>
      </w:r>
      <w:r w:rsidR="00BE54D3">
        <w:rPr>
          <w:rFonts w:ascii="Calibri" w:eastAsia="Calibri" w:hAnsi="Calibri"/>
          <w:bCs/>
        </w:rPr>
        <w:t>/</w:t>
      </w:r>
      <w:r w:rsidR="009A543E">
        <w:rPr>
          <w:rFonts w:ascii="Calibri" w:eastAsia="Calibri" w:hAnsi="Calibri"/>
          <w:bCs/>
        </w:rPr>
        <w:t xml:space="preserve"> Smoke</w:t>
      </w:r>
      <w:r w:rsidR="00BE54D3">
        <w:rPr>
          <w:rFonts w:ascii="Calibri" w:eastAsia="Calibri" w:hAnsi="Calibri"/>
          <w:bCs/>
        </w:rPr>
        <w:t>/</w:t>
      </w:r>
      <w:r w:rsidR="009A543E">
        <w:rPr>
          <w:rFonts w:ascii="Calibri" w:eastAsia="Calibri" w:hAnsi="Calibri"/>
          <w:bCs/>
        </w:rPr>
        <w:t>System</w:t>
      </w:r>
      <w:r w:rsidR="00BE54D3">
        <w:rPr>
          <w:rFonts w:ascii="Calibri" w:eastAsia="Calibri" w:hAnsi="Calibri"/>
          <w:bCs/>
        </w:rPr>
        <w:t>/</w:t>
      </w:r>
      <w:r w:rsidR="009A543E">
        <w:rPr>
          <w:rFonts w:ascii="Calibri" w:eastAsia="Calibri" w:hAnsi="Calibri"/>
          <w:bCs/>
        </w:rPr>
        <w:t>Regression Testing</w:t>
      </w:r>
      <w:r w:rsidR="00CB2FC5">
        <w:rPr>
          <w:rFonts w:ascii="Calibri" w:eastAsia="Calibri" w:hAnsi="Calibri"/>
          <w:bCs/>
        </w:rPr>
        <w:t xml:space="preserve"> </w:t>
      </w:r>
      <w:r w:rsidR="00425B03">
        <w:rPr>
          <w:rFonts w:ascii="Calibri" w:eastAsia="Calibri" w:hAnsi="Calibri"/>
          <w:bCs/>
        </w:rPr>
        <w:t>(Manual &amp; Scrum Master)</w:t>
      </w:r>
      <w:r>
        <w:rPr>
          <w:rFonts w:ascii="Calibri" w:eastAsia="Calibri" w:hAnsi="Calibri"/>
          <w:bCs/>
        </w:rPr>
        <w:t xml:space="preserve"> </w:t>
      </w:r>
    </w:p>
    <w:p w14:paraId="2A97A4A3" w14:textId="4A2DB2E9" w:rsidR="004778DD" w:rsidRDefault="00534BA2" w:rsidP="003F1431">
      <w:pPr>
        <w:numPr>
          <w:ilvl w:val="0"/>
          <w:numId w:val="5"/>
        </w:numPr>
        <w:ind w:left="432" w:right="-144" w:hanging="357"/>
        <w:rPr>
          <w:rFonts w:ascii="Calibri" w:eastAsia="Calibri" w:hAnsi="Calibri"/>
          <w:bCs/>
        </w:rPr>
      </w:pPr>
      <w:r>
        <w:rPr>
          <w:rFonts w:ascii="Calibri" w:eastAsia="Calibri" w:hAnsi="Calibri"/>
          <w:bCs/>
        </w:rPr>
        <w:t>Provided 1</w:t>
      </w:r>
      <w:r w:rsidRPr="00534BA2">
        <w:rPr>
          <w:rFonts w:ascii="Calibri" w:eastAsia="Calibri" w:hAnsi="Calibri"/>
          <w:bCs/>
          <w:vertAlign w:val="superscript"/>
        </w:rPr>
        <w:t>st</w:t>
      </w:r>
      <w:r>
        <w:rPr>
          <w:rFonts w:ascii="Calibri" w:eastAsia="Calibri" w:hAnsi="Calibri"/>
          <w:bCs/>
        </w:rPr>
        <w:t xml:space="preserve"> line Support and Testing of tools</w:t>
      </w:r>
      <w:r w:rsidR="00E3314B">
        <w:rPr>
          <w:rFonts w:ascii="Calibri" w:eastAsia="Calibri" w:hAnsi="Calibri"/>
          <w:bCs/>
        </w:rPr>
        <w:t xml:space="preserve"> </w:t>
      </w:r>
      <w:r>
        <w:rPr>
          <w:rFonts w:ascii="Calibri" w:eastAsia="Calibri" w:hAnsi="Calibri"/>
          <w:bCs/>
        </w:rPr>
        <w:t>under</w:t>
      </w:r>
      <w:r w:rsidR="00E3314B">
        <w:rPr>
          <w:rFonts w:ascii="Calibri" w:eastAsia="Calibri" w:hAnsi="Calibri"/>
          <w:bCs/>
        </w:rPr>
        <w:t xml:space="preserve"> IOS</w:t>
      </w:r>
      <w:r>
        <w:rPr>
          <w:rFonts w:ascii="Calibri" w:eastAsia="Calibri" w:hAnsi="Calibri"/>
          <w:bCs/>
        </w:rPr>
        <w:t>/Android/</w:t>
      </w:r>
      <w:r w:rsidR="00E3314B">
        <w:rPr>
          <w:rFonts w:ascii="Calibri" w:eastAsia="Calibri" w:hAnsi="Calibri"/>
          <w:bCs/>
        </w:rPr>
        <w:t>Windows</w:t>
      </w:r>
      <w:r>
        <w:rPr>
          <w:rFonts w:ascii="Calibri" w:eastAsia="Calibri" w:hAnsi="Calibri"/>
          <w:bCs/>
        </w:rPr>
        <w:t>/Unix Environments.</w:t>
      </w:r>
    </w:p>
    <w:p w14:paraId="1693DD61" w14:textId="28134A53" w:rsidR="004778DD" w:rsidRDefault="00E4140C" w:rsidP="003F1431">
      <w:pPr>
        <w:numPr>
          <w:ilvl w:val="0"/>
          <w:numId w:val="5"/>
        </w:numPr>
        <w:ind w:left="432" w:right="-144" w:hanging="357"/>
        <w:rPr>
          <w:rFonts w:ascii="Calibri" w:eastAsia="Calibri" w:hAnsi="Calibri"/>
          <w:bCs/>
        </w:rPr>
      </w:pPr>
      <w:r>
        <w:rPr>
          <w:rFonts w:ascii="Calibri" w:eastAsia="Calibri" w:hAnsi="Calibri"/>
          <w:bCs/>
        </w:rPr>
        <w:t xml:space="preserve">Strong knowledge on STLC, SDLC (Waterfall, V-Model, Agile) and </w:t>
      </w:r>
      <w:r w:rsidR="00EF55F7">
        <w:rPr>
          <w:rFonts w:ascii="Calibri" w:eastAsia="Calibri" w:hAnsi="Calibri"/>
          <w:bCs/>
        </w:rPr>
        <w:t>automated</w:t>
      </w:r>
      <w:r w:rsidR="00BE54D3">
        <w:rPr>
          <w:rFonts w:ascii="Calibri" w:eastAsia="Calibri" w:hAnsi="Calibri"/>
          <w:bCs/>
        </w:rPr>
        <w:t xml:space="preserve"> testing</w:t>
      </w:r>
      <w:r>
        <w:rPr>
          <w:rFonts w:ascii="Calibri" w:eastAsia="Calibri" w:hAnsi="Calibri"/>
          <w:bCs/>
        </w:rPr>
        <w:t>.</w:t>
      </w:r>
    </w:p>
    <w:p w14:paraId="1266DB92" w14:textId="39000C4F" w:rsidR="004778DD" w:rsidRPr="00E3314B" w:rsidRDefault="00E4140C" w:rsidP="003F1431">
      <w:pPr>
        <w:numPr>
          <w:ilvl w:val="0"/>
          <w:numId w:val="5"/>
        </w:numPr>
        <w:ind w:left="432" w:right="-144" w:hanging="357"/>
        <w:rPr>
          <w:rFonts w:ascii="Calibri" w:eastAsia="Calibri" w:hAnsi="Calibri"/>
          <w:bCs/>
        </w:rPr>
      </w:pPr>
      <w:r w:rsidRPr="00E3314B">
        <w:rPr>
          <w:rFonts w:ascii="Calibri" w:eastAsia="Calibri" w:hAnsi="Calibri"/>
          <w:bCs/>
        </w:rPr>
        <w:t xml:space="preserve">Knowledge in </w:t>
      </w:r>
      <w:r w:rsidR="003C65DE" w:rsidRPr="00E3314B">
        <w:rPr>
          <w:rFonts w:ascii="Calibri" w:eastAsia="Calibri" w:hAnsi="Calibri"/>
          <w:bCs/>
        </w:rPr>
        <w:t>writing</w:t>
      </w:r>
      <w:r w:rsidRPr="00E3314B">
        <w:rPr>
          <w:rFonts w:ascii="Calibri" w:eastAsia="Calibri" w:hAnsi="Calibri"/>
          <w:bCs/>
        </w:rPr>
        <w:t xml:space="preserve"> SQL queries</w:t>
      </w:r>
      <w:r w:rsidR="00534BA2">
        <w:rPr>
          <w:rFonts w:ascii="Calibri" w:eastAsia="Calibri" w:hAnsi="Calibri"/>
          <w:bCs/>
        </w:rPr>
        <w:t>, Selenium web driver with Java, basic knowledge of Python</w:t>
      </w:r>
    </w:p>
    <w:p w14:paraId="60081166" w14:textId="1B5C7F8E" w:rsidR="004778DD" w:rsidRDefault="00E4140C" w:rsidP="003F1431">
      <w:pPr>
        <w:numPr>
          <w:ilvl w:val="0"/>
          <w:numId w:val="5"/>
        </w:numPr>
        <w:ind w:left="432" w:hanging="357"/>
        <w:rPr>
          <w:rFonts w:ascii="Calibri" w:eastAsia="Calibri" w:hAnsi="Calibri"/>
          <w:bCs/>
        </w:rPr>
      </w:pPr>
      <w:r>
        <w:rPr>
          <w:rFonts w:ascii="Calibri" w:eastAsia="Calibri" w:hAnsi="Calibri"/>
          <w:bCs/>
        </w:rPr>
        <w:t xml:space="preserve">Having good knowledge in </w:t>
      </w:r>
      <w:r w:rsidR="00CB2FC5">
        <w:rPr>
          <w:rFonts w:ascii="Calibri" w:eastAsia="Calibri" w:hAnsi="Calibri"/>
          <w:bCs/>
        </w:rPr>
        <w:t>healthcare</w:t>
      </w:r>
      <w:r>
        <w:rPr>
          <w:rFonts w:ascii="Calibri" w:eastAsia="Calibri" w:hAnsi="Calibri"/>
          <w:bCs/>
        </w:rPr>
        <w:t xml:space="preserve"> domain</w:t>
      </w:r>
      <w:r w:rsidR="00BE54D3">
        <w:rPr>
          <w:rFonts w:ascii="Calibri" w:eastAsia="Calibri" w:hAnsi="Calibri"/>
          <w:bCs/>
        </w:rPr>
        <w:t xml:space="preserve">.  </w:t>
      </w:r>
    </w:p>
    <w:p w14:paraId="49BE34C5" w14:textId="288B74A8" w:rsidR="004778DD" w:rsidRPr="00E3314B" w:rsidRDefault="00E4140C" w:rsidP="003F1431">
      <w:pPr>
        <w:numPr>
          <w:ilvl w:val="0"/>
          <w:numId w:val="5"/>
        </w:numPr>
        <w:ind w:left="432" w:hanging="357"/>
        <w:rPr>
          <w:rFonts w:ascii="Cambria" w:eastAsia="Calibri" w:hAnsi="Cambria"/>
          <w:bCs/>
        </w:rPr>
      </w:pPr>
      <w:r>
        <w:rPr>
          <w:rFonts w:ascii="Cambria" w:hAnsi="Cambria" w:cs="Segoe UI"/>
          <w:shd w:val="clear" w:color="auto" w:fill="FFFFFF"/>
        </w:rPr>
        <w:t xml:space="preserve">Commitment, result oriented and zeal </w:t>
      </w:r>
      <w:r>
        <w:rPr>
          <w:rFonts w:ascii="Cambria" w:hAnsi="Cambria" w:cs="Segoe UI"/>
          <w:shd w:val="clear" w:color="auto" w:fill="FFFFFF"/>
        </w:rPr>
        <w:t>to learn new technologies.</w:t>
      </w:r>
    </w:p>
    <w:p w14:paraId="61B4C5B2" w14:textId="77777777" w:rsidR="004778DD" w:rsidRDefault="004778DD">
      <w:pPr>
        <w:jc w:val="both"/>
        <w:rPr>
          <w:rFonts w:ascii="Calibri" w:hAnsi="Calibri" w:cs="Calibri"/>
          <w:b/>
        </w:rPr>
      </w:pPr>
    </w:p>
    <w:p w14:paraId="7DC54146" w14:textId="7BB872A9" w:rsidR="004778DD" w:rsidRDefault="00E4140C" w:rsidP="00E64BF5">
      <w:pPr>
        <w:ind w:hanging="450"/>
        <w:jc w:val="both"/>
        <w:rPr>
          <w:rFonts w:ascii="Calibri" w:hAnsi="Calibri" w:cs="Calibri"/>
          <w:b/>
        </w:rPr>
      </w:pPr>
      <w:r>
        <w:rPr>
          <w:rFonts w:ascii="Calibri" w:hAnsi="Calibri" w:cs="Calibri"/>
          <w:b/>
        </w:rPr>
        <w:t>Employment History:</w:t>
      </w:r>
    </w:p>
    <w:p w14:paraId="6313B9F4" w14:textId="7CA690B3" w:rsidR="00E66B66" w:rsidRPr="00E66B66" w:rsidRDefault="00E66B66" w:rsidP="00E64BF5">
      <w:pPr>
        <w:ind w:hanging="450"/>
        <w:jc w:val="both"/>
        <w:rPr>
          <w:rFonts w:ascii="Calibri" w:hAnsi="Calibri" w:cs="Calibri"/>
        </w:rPr>
      </w:pPr>
      <w:r>
        <w:rPr>
          <w:rFonts w:ascii="Calibri" w:hAnsi="Calibri" w:cs="Calibri"/>
          <w:b/>
        </w:rPr>
        <w:t xml:space="preserve">          </w:t>
      </w:r>
      <w:r w:rsidRPr="00E66B66">
        <w:rPr>
          <w:rFonts w:ascii="Calibri" w:hAnsi="Calibri" w:cs="Calibri"/>
        </w:rPr>
        <w:t xml:space="preserve">Virtusa Consulting Services              </w:t>
      </w:r>
      <w:r>
        <w:rPr>
          <w:rFonts w:ascii="Calibri" w:hAnsi="Calibri" w:cs="Calibri"/>
        </w:rPr>
        <w:t xml:space="preserve"> </w:t>
      </w:r>
      <w:r w:rsidRPr="00E66B66">
        <w:rPr>
          <w:rFonts w:ascii="Calibri" w:hAnsi="Calibri" w:cs="Calibri"/>
        </w:rPr>
        <w:t xml:space="preserve">:   Jan 2023   </w:t>
      </w:r>
      <w:r w:rsidR="00EF55F7" w:rsidRPr="00E66B66">
        <w:rPr>
          <w:rFonts w:ascii="Calibri" w:hAnsi="Calibri" w:cs="Calibri"/>
        </w:rPr>
        <w:t>~ Jun</w:t>
      </w:r>
      <w:r w:rsidRPr="00E66B66">
        <w:rPr>
          <w:rFonts w:ascii="Calibri" w:hAnsi="Calibri" w:cs="Calibri"/>
        </w:rPr>
        <w:t xml:space="preserve"> 2024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283"/>
        <w:gridCol w:w="6218"/>
      </w:tblGrid>
      <w:tr w:rsidR="00C11602" w14:paraId="4777C113" w14:textId="77777777" w:rsidTr="00516DEE">
        <w:tc>
          <w:tcPr>
            <w:tcW w:w="3415" w:type="dxa"/>
          </w:tcPr>
          <w:p w14:paraId="6F75B836" w14:textId="61E13E4D" w:rsidR="00C11602" w:rsidRDefault="00EF55F7" w:rsidP="00E64BF5">
            <w:pPr>
              <w:jc w:val="both"/>
              <w:rPr>
                <w:rFonts w:ascii="Calibri" w:hAnsi="Calibri" w:cs="Calibri"/>
                <w:b/>
              </w:rPr>
            </w:pPr>
            <w:r>
              <w:rPr>
                <w:rFonts w:ascii="Calibri" w:eastAsia="Arial" w:hAnsi="Calibri" w:cs="Calibri"/>
              </w:rPr>
              <w:t>IGateway</w:t>
            </w:r>
            <w:r w:rsidR="00C11602">
              <w:rPr>
                <w:rFonts w:ascii="Calibri" w:eastAsia="Arial" w:hAnsi="Calibri" w:cs="Calibri"/>
              </w:rPr>
              <w:t xml:space="preserve"> pvt ltd</w:t>
            </w:r>
          </w:p>
        </w:tc>
        <w:tc>
          <w:tcPr>
            <w:tcW w:w="275" w:type="dxa"/>
          </w:tcPr>
          <w:p w14:paraId="1228DC6B" w14:textId="16B6736C" w:rsidR="00C11602" w:rsidRDefault="00C11602" w:rsidP="00E64BF5">
            <w:pPr>
              <w:jc w:val="both"/>
              <w:rPr>
                <w:rFonts w:ascii="Calibri" w:hAnsi="Calibri" w:cs="Calibri"/>
                <w:b/>
              </w:rPr>
            </w:pPr>
            <w:r>
              <w:rPr>
                <w:rFonts w:ascii="Calibri" w:hAnsi="Calibri" w:cs="Calibri"/>
                <w:b/>
              </w:rPr>
              <w:t>:</w:t>
            </w:r>
          </w:p>
        </w:tc>
        <w:tc>
          <w:tcPr>
            <w:tcW w:w="6218" w:type="dxa"/>
          </w:tcPr>
          <w:p w14:paraId="449C9E75" w14:textId="48E7FD13" w:rsidR="00C11602" w:rsidRDefault="00C11602" w:rsidP="00E64BF5">
            <w:pPr>
              <w:jc w:val="both"/>
              <w:rPr>
                <w:rFonts w:ascii="Calibri" w:hAnsi="Calibri" w:cs="Calibri"/>
                <w:b/>
              </w:rPr>
            </w:pPr>
            <w:r>
              <w:rPr>
                <w:rFonts w:ascii="Calibri" w:eastAsia="Arial" w:hAnsi="Calibri" w:cs="Calibri"/>
              </w:rPr>
              <w:t xml:space="preserve">Jul </w:t>
            </w:r>
            <w:r w:rsidR="00CB2FC5">
              <w:rPr>
                <w:rFonts w:ascii="Calibri" w:eastAsia="Arial" w:hAnsi="Calibri" w:cs="Calibri"/>
              </w:rPr>
              <w:t xml:space="preserve">   </w:t>
            </w:r>
            <w:r>
              <w:rPr>
                <w:rFonts w:ascii="Calibri" w:eastAsia="Arial" w:hAnsi="Calibri" w:cs="Calibri"/>
              </w:rPr>
              <w:t>2021</w:t>
            </w:r>
            <w:r w:rsidR="00516DEE">
              <w:rPr>
                <w:rFonts w:ascii="Calibri" w:eastAsia="Arial" w:hAnsi="Calibri" w:cs="Calibri"/>
              </w:rPr>
              <w:t xml:space="preserve"> </w:t>
            </w:r>
            <w:r>
              <w:rPr>
                <w:rFonts w:ascii="Calibri" w:eastAsia="Arial" w:hAnsi="Calibri" w:cs="Calibri"/>
              </w:rPr>
              <w:t>~ Jan 2023</w:t>
            </w:r>
          </w:p>
        </w:tc>
      </w:tr>
      <w:tr w:rsidR="00C11602" w14:paraId="1EC8ABC0" w14:textId="77777777" w:rsidTr="00516DEE">
        <w:tc>
          <w:tcPr>
            <w:tcW w:w="3415" w:type="dxa"/>
          </w:tcPr>
          <w:p w14:paraId="5836D62F" w14:textId="4B824417" w:rsidR="00C11602" w:rsidRDefault="00C11602" w:rsidP="00516DEE">
            <w:pPr>
              <w:rPr>
                <w:rFonts w:ascii="Calibri" w:hAnsi="Calibri" w:cs="Calibri"/>
                <w:b/>
              </w:rPr>
            </w:pPr>
            <w:r>
              <w:rPr>
                <w:rFonts w:ascii="Calibri" w:eastAsia="Arial" w:hAnsi="Calibri" w:cs="Calibri"/>
              </w:rPr>
              <w:t>Sabado technologies (Entransys)</w:t>
            </w:r>
          </w:p>
        </w:tc>
        <w:tc>
          <w:tcPr>
            <w:tcW w:w="275" w:type="dxa"/>
          </w:tcPr>
          <w:p w14:paraId="4AC3B293" w14:textId="0EB5B936" w:rsidR="00C11602" w:rsidRDefault="00C11602" w:rsidP="00E64BF5">
            <w:pPr>
              <w:jc w:val="both"/>
              <w:rPr>
                <w:rFonts w:ascii="Calibri" w:hAnsi="Calibri" w:cs="Calibri"/>
                <w:b/>
              </w:rPr>
            </w:pPr>
            <w:r>
              <w:rPr>
                <w:rFonts w:ascii="Calibri" w:hAnsi="Calibri" w:cs="Calibri"/>
                <w:b/>
              </w:rPr>
              <w:t>:</w:t>
            </w:r>
          </w:p>
        </w:tc>
        <w:tc>
          <w:tcPr>
            <w:tcW w:w="6218" w:type="dxa"/>
          </w:tcPr>
          <w:p w14:paraId="50A681A6" w14:textId="3BEBE2B2" w:rsidR="00C11602" w:rsidRDefault="00516DEE" w:rsidP="00E64BF5">
            <w:pPr>
              <w:jc w:val="both"/>
              <w:rPr>
                <w:rFonts w:ascii="Calibri" w:hAnsi="Calibri" w:cs="Calibri"/>
                <w:b/>
              </w:rPr>
            </w:pPr>
            <w:r>
              <w:rPr>
                <w:rFonts w:ascii="Calibri" w:eastAsia="Arial" w:hAnsi="Calibri" w:cs="Calibri"/>
              </w:rPr>
              <w:t>May 2020 ~ July 2021</w:t>
            </w:r>
          </w:p>
        </w:tc>
      </w:tr>
      <w:tr w:rsidR="00C11602" w14:paraId="04CEF162" w14:textId="77777777" w:rsidTr="00516DEE">
        <w:tc>
          <w:tcPr>
            <w:tcW w:w="3415" w:type="dxa"/>
          </w:tcPr>
          <w:p w14:paraId="1371B48D" w14:textId="527EE334" w:rsidR="00C11602" w:rsidRDefault="00516DEE" w:rsidP="00E64BF5">
            <w:pPr>
              <w:jc w:val="both"/>
              <w:rPr>
                <w:rFonts w:ascii="Calibri" w:hAnsi="Calibri" w:cs="Calibri"/>
                <w:b/>
              </w:rPr>
            </w:pPr>
            <w:r>
              <w:rPr>
                <w:rFonts w:ascii="Calibri" w:eastAsia="Arial" w:hAnsi="Calibri" w:cs="Calibri"/>
              </w:rPr>
              <w:t>Entransys</w:t>
            </w:r>
          </w:p>
        </w:tc>
        <w:tc>
          <w:tcPr>
            <w:tcW w:w="275" w:type="dxa"/>
          </w:tcPr>
          <w:p w14:paraId="0C2849DC" w14:textId="6C8F1525" w:rsidR="00C11602" w:rsidRDefault="00C11602" w:rsidP="00E64BF5">
            <w:pPr>
              <w:jc w:val="both"/>
              <w:rPr>
                <w:rFonts w:ascii="Calibri" w:hAnsi="Calibri" w:cs="Calibri"/>
                <w:b/>
              </w:rPr>
            </w:pPr>
            <w:r>
              <w:rPr>
                <w:rFonts w:ascii="Calibri" w:hAnsi="Calibri" w:cs="Calibri"/>
                <w:b/>
              </w:rPr>
              <w:t>:</w:t>
            </w:r>
          </w:p>
        </w:tc>
        <w:tc>
          <w:tcPr>
            <w:tcW w:w="6218" w:type="dxa"/>
          </w:tcPr>
          <w:p w14:paraId="00A63F16" w14:textId="47E496DF" w:rsidR="00C11602" w:rsidRDefault="00516DEE" w:rsidP="00E64BF5">
            <w:pPr>
              <w:jc w:val="both"/>
              <w:rPr>
                <w:rFonts w:ascii="Calibri" w:hAnsi="Calibri" w:cs="Calibri"/>
                <w:b/>
              </w:rPr>
            </w:pPr>
            <w:r>
              <w:rPr>
                <w:rFonts w:ascii="Calibri" w:eastAsia="Arial" w:hAnsi="Calibri" w:cs="Calibri"/>
              </w:rPr>
              <w:t>Apr</w:t>
            </w:r>
            <w:r w:rsidR="00CB2FC5">
              <w:rPr>
                <w:rFonts w:ascii="Calibri" w:eastAsia="Arial" w:hAnsi="Calibri" w:cs="Calibri"/>
              </w:rPr>
              <w:t xml:space="preserve">  </w:t>
            </w:r>
            <w:r>
              <w:rPr>
                <w:rFonts w:ascii="Calibri" w:eastAsia="Arial" w:hAnsi="Calibri" w:cs="Calibri"/>
              </w:rPr>
              <w:t>2019 ~ May 2020</w:t>
            </w:r>
          </w:p>
        </w:tc>
      </w:tr>
      <w:tr w:rsidR="00C11602" w14:paraId="54B52AB4" w14:textId="77777777" w:rsidTr="00516DEE">
        <w:tc>
          <w:tcPr>
            <w:tcW w:w="3415" w:type="dxa"/>
          </w:tcPr>
          <w:p w14:paraId="120EED89" w14:textId="1E37965E" w:rsidR="00C11602" w:rsidRDefault="00516DEE" w:rsidP="00E64BF5">
            <w:pPr>
              <w:jc w:val="both"/>
              <w:rPr>
                <w:rFonts w:ascii="Calibri" w:hAnsi="Calibri" w:cs="Calibri"/>
                <w:b/>
              </w:rPr>
            </w:pPr>
            <w:r>
              <w:rPr>
                <w:rFonts w:ascii="Calibri" w:eastAsia="Arial" w:hAnsi="Calibri" w:cs="Calibri"/>
              </w:rPr>
              <w:t>Kaptco talent solutions</w:t>
            </w:r>
          </w:p>
        </w:tc>
        <w:tc>
          <w:tcPr>
            <w:tcW w:w="275" w:type="dxa"/>
          </w:tcPr>
          <w:p w14:paraId="61BB50D4" w14:textId="482B260D" w:rsidR="00C11602" w:rsidRDefault="00C11602" w:rsidP="00E64BF5">
            <w:pPr>
              <w:jc w:val="both"/>
              <w:rPr>
                <w:rFonts w:ascii="Calibri" w:hAnsi="Calibri" w:cs="Calibri"/>
                <w:b/>
              </w:rPr>
            </w:pPr>
            <w:r>
              <w:rPr>
                <w:rFonts w:ascii="Calibri" w:hAnsi="Calibri" w:cs="Calibri"/>
                <w:b/>
              </w:rPr>
              <w:t>:</w:t>
            </w:r>
          </w:p>
        </w:tc>
        <w:tc>
          <w:tcPr>
            <w:tcW w:w="6218" w:type="dxa"/>
          </w:tcPr>
          <w:p w14:paraId="6A18CE74" w14:textId="4897B211" w:rsidR="00C11602" w:rsidRDefault="00516DEE" w:rsidP="00E64BF5">
            <w:pPr>
              <w:jc w:val="both"/>
              <w:rPr>
                <w:rFonts w:ascii="Calibri" w:hAnsi="Calibri" w:cs="Calibri"/>
                <w:b/>
              </w:rPr>
            </w:pPr>
            <w:r>
              <w:rPr>
                <w:rFonts w:ascii="Calibri" w:eastAsia="Arial" w:hAnsi="Calibri" w:cs="Calibri"/>
              </w:rPr>
              <w:t>Nov 2018 ~ Feb 2019</w:t>
            </w:r>
          </w:p>
        </w:tc>
      </w:tr>
      <w:tr w:rsidR="00C11602" w14:paraId="72999988" w14:textId="77777777" w:rsidTr="00516DEE">
        <w:tc>
          <w:tcPr>
            <w:tcW w:w="3415" w:type="dxa"/>
          </w:tcPr>
          <w:p w14:paraId="4534312E" w14:textId="2D5DE06B" w:rsidR="00C11602" w:rsidRDefault="00516DEE" w:rsidP="00E64BF5">
            <w:pPr>
              <w:jc w:val="both"/>
              <w:rPr>
                <w:rFonts w:ascii="Calibri" w:hAnsi="Calibri" w:cs="Calibri"/>
                <w:b/>
              </w:rPr>
            </w:pPr>
            <w:r>
              <w:rPr>
                <w:rFonts w:ascii="Calibri" w:eastAsia="Arial" w:hAnsi="Calibri" w:cs="Calibri"/>
              </w:rPr>
              <w:t>Teamware solutions</w:t>
            </w:r>
          </w:p>
        </w:tc>
        <w:tc>
          <w:tcPr>
            <w:tcW w:w="275" w:type="dxa"/>
          </w:tcPr>
          <w:p w14:paraId="7E4F79DD" w14:textId="3A5F9312" w:rsidR="00C11602" w:rsidRDefault="00C11602" w:rsidP="00E64BF5">
            <w:pPr>
              <w:jc w:val="both"/>
              <w:rPr>
                <w:rFonts w:ascii="Calibri" w:hAnsi="Calibri" w:cs="Calibri"/>
                <w:b/>
              </w:rPr>
            </w:pPr>
            <w:r>
              <w:rPr>
                <w:rFonts w:ascii="Calibri" w:hAnsi="Calibri" w:cs="Calibri"/>
                <w:b/>
              </w:rPr>
              <w:t>:</w:t>
            </w:r>
          </w:p>
        </w:tc>
        <w:tc>
          <w:tcPr>
            <w:tcW w:w="6218" w:type="dxa"/>
          </w:tcPr>
          <w:p w14:paraId="4A03106A" w14:textId="47CB252D" w:rsidR="00C11602" w:rsidRDefault="00516DEE" w:rsidP="00E64BF5">
            <w:pPr>
              <w:jc w:val="both"/>
              <w:rPr>
                <w:rFonts w:ascii="Calibri" w:hAnsi="Calibri" w:cs="Calibri"/>
                <w:b/>
              </w:rPr>
            </w:pPr>
            <w:r>
              <w:rPr>
                <w:rFonts w:ascii="Calibri" w:eastAsia="Arial" w:hAnsi="Calibri" w:cs="Calibri"/>
              </w:rPr>
              <w:t>Jul</w:t>
            </w:r>
            <w:r w:rsidR="00CB2FC5">
              <w:rPr>
                <w:rFonts w:ascii="Calibri" w:eastAsia="Arial" w:hAnsi="Calibri" w:cs="Calibri"/>
              </w:rPr>
              <w:t xml:space="preserve">  </w:t>
            </w:r>
            <w:r>
              <w:rPr>
                <w:rFonts w:ascii="Calibri" w:eastAsia="Arial" w:hAnsi="Calibri" w:cs="Calibri"/>
              </w:rPr>
              <w:t xml:space="preserve"> 2018 ~ </w:t>
            </w:r>
            <w:r w:rsidR="00CB2FC5">
              <w:rPr>
                <w:rFonts w:ascii="Calibri" w:eastAsia="Arial" w:hAnsi="Calibri" w:cs="Calibri"/>
              </w:rPr>
              <w:t>Oct</w:t>
            </w:r>
            <w:r>
              <w:rPr>
                <w:rFonts w:ascii="Calibri" w:eastAsia="Arial" w:hAnsi="Calibri" w:cs="Calibri"/>
              </w:rPr>
              <w:t xml:space="preserve"> 2018</w:t>
            </w:r>
          </w:p>
        </w:tc>
      </w:tr>
    </w:tbl>
    <w:p w14:paraId="2E82BFC5" w14:textId="77777777" w:rsidR="004778DD" w:rsidRDefault="004778DD" w:rsidP="00C11602">
      <w:pPr>
        <w:rPr>
          <w:rFonts w:ascii="Calibri" w:hAnsi="Calibri" w:cs="Calibri"/>
          <w:b/>
        </w:rPr>
      </w:pPr>
    </w:p>
    <w:p w14:paraId="5006A44C" w14:textId="5CA73A0D" w:rsidR="004778DD" w:rsidRDefault="00E4140C" w:rsidP="00E64BF5">
      <w:pPr>
        <w:tabs>
          <w:tab w:val="left" w:pos="540"/>
          <w:tab w:val="left" w:pos="3600"/>
        </w:tabs>
        <w:ind w:hanging="450"/>
        <w:rPr>
          <w:rFonts w:ascii="Calibri" w:eastAsia="Arial Unicode MS" w:hAnsi="Calibri" w:cs="Calibri"/>
          <w:b/>
          <w:bCs/>
        </w:rPr>
      </w:pPr>
      <w:r>
        <w:rPr>
          <w:rFonts w:ascii="Calibri" w:eastAsia="Arial Unicode MS" w:hAnsi="Calibri" w:cs="Calibri"/>
          <w:b/>
          <w:bCs/>
        </w:rPr>
        <w:t>Academics:</w:t>
      </w:r>
    </w:p>
    <w:p w14:paraId="29D9DEF0" w14:textId="390715A3" w:rsidR="004778DD" w:rsidRDefault="00E4140C" w:rsidP="003F1431">
      <w:pPr>
        <w:numPr>
          <w:ilvl w:val="0"/>
          <w:numId w:val="1"/>
        </w:numPr>
        <w:ind w:left="360" w:hanging="360"/>
        <w:rPr>
          <w:rFonts w:ascii="Calibri" w:hAnsi="Calibri" w:cs="Calibri"/>
          <w:b/>
        </w:rPr>
      </w:pPr>
      <w:r>
        <w:rPr>
          <w:rFonts w:ascii="Calibri" w:eastAsia="Arial Unicode MS" w:hAnsi="Calibri" w:cs="Calibri"/>
        </w:rPr>
        <w:t>Btech (Computer Science) from Sree datta college of engineering and technology, affiliated to Jawaharlal Nehru Technological University-Hyderabad (2015</w:t>
      </w:r>
      <w:r w:rsidR="00CB2FC5">
        <w:rPr>
          <w:rFonts w:ascii="Calibri" w:eastAsia="Arial Unicode MS" w:hAnsi="Calibri" w:cs="Calibri"/>
        </w:rPr>
        <w:t>)</w:t>
      </w:r>
    </w:p>
    <w:p w14:paraId="264A632C" w14:textId="77777777" w:rsidR="004778DD" w:rsidRDefault="004778DD">
      <w:pPr>
        <w:rPr>
          <w:rFonts w:ascii="Calibri" w:hAnsi="Calibri" w:cs="Calibri"/>
          <w:b/>
        </w:rPr>
      </w:pPr>
    </w:p>
    <w:p w14:paraId="2A818F59" w14:textId="1FE88975" w:rsidR="004778DD" w:rsidRDefault="00E4140C" w:rsidP="00E64BF5">
      <w:pPr>
        <w:ind w:hanging="450"/>
        <w:rPr>
          <w:rFonts w:ascii="Calibri" w:hAnsi="Calibri" w:cs="Calibri"/>
          <w:b/>
        </w:rPr>
      </w:pPr>
      <w:r>
        <w:rPr>
          <w:rFonts w:ascii="Calibri" w:hAnsi="Calibri" w:cs="Calibri"/>
          <w:b/>
        </w:rPr>
        <w:t>Achievements/Extracurricular activities:</w:t>
      </w:r>
    </w:p>
    <w:p w14:paraId="01E4F774" w14:textId="77777777" w:rsidR="00E66B66" w:rsidRPr="00DD678A" w:rsidRDefault="00E66B66" w:rsidP="00E66B66">
      <w:pPr>
        <w:pStyle w:val="ListParagraph"/>
        <w:numPr>
          <w:ilvl w:val="0"/>
          <w:numId w:val="7"/>
        </w:numPr>
        <w:rPr>
          <w:rFonts w:asciiTheme="minorHAnsi" w:hAnsiTheme="minorHAnsi" w:cstheme="minorHAnsi"/>
        </w:rPr>
      </w:pPr>
      <w:r w:rsidRPr="00DD678A">
        <w:rPr>
          <w:rFonts w:asciiTheme="minorHAnsi" w:hAnsiTheme="minorHAnsi" w:cstheme="minorHAnsi"/>
        </w:rPr>
        <w:t xml:space="preserve">Certified ISTQB – Foundation level </w:t>
      </w:r>
    </w:p>
    <w:p w14:paraId="3DB85EE8" w14:textId="4FB0BCB3" w:rsidR="00E66B66" w:rsidRPr="00DD678A" w:rsidRDefault="00E66B66" w:rsidP="00E66B66">
      <w:pPr>
        <w:pStyle w:val="ListParagraph"/>
        <w:numPr>
          <w:ilvl w:val="0"/>
          <w:numId w:val="7"/>
        </w:numPr>
        <w:rPr>
          <w:rFonts w:asciiTheme="minorHAnsi" w:hAnsiTheme="minorHAnsi" w:cstheme="minorHAnsi"/>
        </w:rPr>
      </w:pPr>
      <w:r w:rsidRPr="00DD678A">
        <w:rPr>
          <w:rFonts w:asciiTheme="minorHAnsi" w:hAnsiTheme="minorHAnsi" w:cstheme="minorHAnsi"/>
        </w:rPr>
        <w:t>Certified ISTQB –</w:t>
      </w:r>
      <w:r w:rsidRPr="00DD678A">
        <w:rPr>
          <w:rFonts w:asciiTheme="minorHAnsi" w:hAnsiTheme="minorHAnsi" w:cstheme="minorHAnsi"/>
        </w:rPr>
        <w:t xml:space="preserve"> Agile Extension</w:t>
      </w:r>
    </w:p>
    <w:p w14:paraId="6A7F09B9" w14:textId="5E300D8E" w:rsidR="00E66B66" w:rsidRDefault="00E66B66" w:rsidP="00E66B66">
      <w:pPr>
        <w:pStyle w:val="ListParagraph"/>
        <w:numPr>
          <w:ilvl w:val="0"/>
          <w:numId w:val="7"/>
        </w:numPr>
        <w:rPr>
          <w:rFonts w:asciiTheme="minorHAnsi" w:hAnsiTheme="minorHAnsi" w:cstheme="minorHAnsi"/>
        </w:rPr>
      </w:pPr>
      <w:r w:rsidRPr="00DD678A">
        <w:rPr>
          <w:rFonts w:asciiTheme="minorHAnsi" w:hAnsiTheme="minorHAnsi" w:cstheme="minorHAnsi"/>
        </w:rPr>
        <w:t xml:space="preserve">Certified Scrum Master (CSM) </w:t>
      </w:r>
    </w:p>
    <w:p w14:paraId="26BD326C" w14:textId="3D2D8DCD" w:rsidR="00842492" w:rsidRPr="00DD678A" w:rsidRDefault="00842492" w:rsidP="00E66B66">
      <w:pPr>
        <w:pStyle w:val="ListParagraph"/>
        <w:numPr>
          <w:ilvl w:val="0"/>
          <w:numId w:val="7"/>
        </w:numPr>
        <w:rPr>
          <w:rFonts w:asciiTheme="minorHAnsi" w:hAnsiTheme="minorHAnsi" w:cstheme="minorHAnsi"/>
        </w:rPr>
      </w:pPr>
      <w:r>
        <w:rPr>
          <w:rFonts w:asciiTheme="minorHAnsi" w:hAnsiTheme="minorHAnsi" w:cstheme="minorHAnsi"/>
        </w:rPr>
        <w:t xml:space="preserve">Certified Lean Six Sigma yellow belt </w:t>
      </w:r>
      <w:bookmarkStart w:id="0" w:name="_GoBack"/>
      <w:bookmarkEnd w:id="0"/>
    </w:p>
    <w:p w14:paraId="4A43F02D" w14:textId="402B6FE2" w:rsidR="00E66B66" w:rsidRPr="00DD678A" w:rsidRDefault="00E66B66" w:rsidP="00E66B66">
      <w:pPr>
        <w:pStyle w:val="ListParagraph"/>
        <w:numPr>
          <w:ilvl w:val="0"/>
          <w:numId w:val="7"/>
        </w:numPr>
        <w:rPr>
          <w:rFonts w:asciiTheme="minorHAnsi" w:hAnsiTheme="minorHAnsi" w:cstheme="minorHAnsi"/>
        </w:rPr>
      </w:pPr>
      <w:r w:rsidRPr="00DD678A">
        <w:rPr>
          <w:rFonts w:asciiTheme="minorHAnsi" w:hAnsiTheme="minorHAnsi" w:cstheme="minorHAnsi"/>
        </w:rPr>
        <w:t>Appreciation from CITI client for the project FSR (Fund Service Reporting)</w:t>
      </w:r>
    </w:p>
    <w:p w14:paraId="5D6FFD01" w14:textId="026985CB" w:rsidR="00E66B66" w:rsidRPr="00DD678A" w:rsidRDefault="00E66B66" w:rsidP="00E66B66">
      <w:pPr>
        <w:pStyle w:val="ListParagraph"/>
        <w:numPr>
          <w:ilvl w:val="0"/>
          <w:numId w:val="7"/>
        </w:numPr>
        <w:rPr>
          <w:rFonts w:asciiTheme="minorHAnsi" w:hAnsiTheme="minorHAnsi" w:cstheme="minorHAnsi"/>
        </w:rPr>
      </w:pPr>
      <w:r w:rsidRPr="00DD678A">
        <w:rPr>
          <w:rFonts w:asciiTheme="minorHAnsi" w:hAnsiTheme="minorHAnsi" w:cstheme="minorHAnsi"/>
        </w:rPr>
        <w:t xml:space="preserve">Achieved a Spot Award from Virtusa Consulting Services </w:t>
      </w:r>
    </w:p>
    <w:p w14:paraId="207C2DF1" w14:textId="77777777" w:rsidR="00E66B66" w:rsidRDefault="00E66B66" w:rsidP="007656F8">
      <w:pPr>
        <w:ind w:hanging="450"/>
        <w:rPr>
          <w:rFonts w:ascii="Calibri" w:hAnsi="Calibri" w:cs="Calibri"/>
          <w:b/>
        </w:rPr>
      </w:pPr>
    </w:p>
    <w:p w14:paraId="5992A77A" w14:textId="26A4EF47" w:rsidR="004778DD" w:rsidRDefault="00E4140C" w:rsidP="007656F8">
      <w:pPr>
        <w:ind w:hanging="450"/>
        <w:rPr>
          <w:rFonts w:ascii="Calibri" w:hAnsi="Calibri" w:cs="Calibri"/>
          <w:b/>
        </w:rPr>
      </w:pPr>
      <w:r>
        <w:rPr>
          <w:rFonts w:ascii="Calibri" w:hAnsi="Calibri" w:cs="Calibri"/>
          <w:b/>
        </w:rPr>
        <w:t>T</w:t>
      </w:r>
      <w:r>
        <w:rPr>
          <w:rFonts w:ascii="Calibri" w:hAnsi="Calibri" w:cs="Calibri"/>
          <w:b/>
        </w:rPr>
        <w:t>echnical Summary:</w:t>
      </w:r>
    </w:p>
    <w:tbl>
      <w:tblPr>
        <w:tblW w:w="7012" w:type="dxa"/>
        <w:tblInd w:w="93" w:type="dxa"/>
        <w:tblLook w:val="04A0" w:firstRow="1" w:lastRow="0" w:firstColumn="1" w:lastColumn="0" w:noHBand="0" w:noVBand="1"/>
      </w:tblPr>
      <w:tblGrid>
        <w:gridCol w:w="2332"/>
        <w:gridCol w:w="360"/>
        <w:gridCol w:w="4320"/>
      </w:tblGrid>
      <w:tr w:rsidR="00516DEE" w14:paraId="0D845458" w14:textId="77777777" w:rsidTr="00516DEE">
        <w:trPr>
          <w:trHeight w:val="300"/>
        </w:trPr>
        <w:tc>
          <w:tcPr>
            <w:tcW w:w="2332" w:type="dxa"/>
            <w:shd w:val="clear" w:color="auto" w:fill="auto"/>
            <w:noWrap/>
            <w:vAlign w:val="bottom"/>
          </w:tcPr>
          <w:p w14:paraId="6E633FBD" w14:textId="77777777" w:rsidR="00516DEE" w:rsidRDefault="00516DEE">
            <w:pPr>
              <w:rPr>
                <w:rFonts w:ascii="Calibri" w:hAnsi="Calibri" w:cs="Calibri"/>
                <w:color w:val="000000"/>
              </w:rPr>
            </w:pPr>
            <w:r>
              <w:rPr>
                <w:rFonts w:ascii="Calibri" w:hAnsi="Calibri" w:cs="Calibri"/>
                <w:color w:val="000000"/>
              </w:rPr>
              <w:t>Management Tool</w:t>
            </w:r>
          </w:p>
        </w:tc>
        <w:tc>
          <w:tcPr>
            <w:tcW w:w="360" w:type="dxa"/>
          </w:tcPr>
          <w:p w14:paraId="711734F7" w14:textId="2452D173" w:rsidR="00516DEE" w:rsidRDefault="00516DEE">
            <w:pPr>
              <w:rPr>
                <w:rFonts w:ascii="Calibri" w:hAnsi="Calibri" w:cs="Calibri"/>
                <w:color w:val="000000"/>
              </w:rPr>
            </w:pPr>
            <w:r>
              <w:rPr>
                <w:rFonts w:ascii="Calibri" w:hAnsi="Calibri" w:cs="Calibri"/>
                <w:color w:val="000000"/>
              </w:rPr>
              <w:t>:</w:t>
            </w:r>
          </w:p>
        </w:tc>
        <w:tc>
          <w:tcPr>
            <w:tcW w:w="4320" w:type="dxa"/>
            <w:shd w:val="clear" w:color="auto" w:fill="auto"/>
            <w:noWrap/>
            <w:vAlign w:val="bottom"/>
          </w:tcPr>
          <w:p w14:paraId="709133FD" w14:textId="49B7448C" w:rsidR="00516DEE" w:rsidRDefault="00EF55F7">
            <w:pPr>
              <w:rPr>
                <w:rFonts w:ascii="Calibri" w:hAnsi="Calibri" w:cs="Calibri"/>
                <w:color w:val="000000"/>
              </w:rPr>
            </w:pPr>
            <w:r>
              <w:rPr>
                <w:rFonts w:ascii="Calibri" w:hAnsi="Calibri" w:cs="Calibri"/>
                <w:color w:val="000000"/>
              </w:rPr>
              <w:t>Bit Bucket</w:t>
            </w:r>
            <w:r w:rsidR="00516DEE">
              <w:rPr>
                <w:rFonts w:ascii="Calibri" w:hAnsi="Calibri" w:cs="Calibri"/>
                <w:color w:val="000000"/>
              </w:rPr>
              <w:t>, Jira, Taiga</w:t>
            </w:r>
            <w:r w:rsidR="0095434B">
              <w:rPr>
                <w:rFonts w:ascii="Calibri" w:hAnsi="Calibri" w:cs="Calibri"/>
                <w:color w:val="000000"/>
              </w:rPr>
              <w:t>, TestRail</w:t>
            </w:r>
          </w:p>
        </w:tc>
      </w:tr>
      <w:tr w:rsidR="00516DEE" w14:paraId="24D73532" w14:textId="77777777" w:rsidTr="00516DEE">
        <w:trPr>
          <w:trHeight w:val="300"/>
        </w:trPr>
        <w:tc>
          <w:tcPr>
            <w:tcW w:w="2332" w:type="dxa"/>
            <w:shd w:val="clear" w:color="auto" w:fill="auto"/>
            <w:noWrap/>
            <w:vAlign w:val="bottom"/>
          </w:tcPr>
          <w:p w14:paraId="28A468F2" w14:textId="77777777" w:rsidR="00516DEE" w:rsidRDefault="00516DEE">
            <w:pPr>
              <w:rPr>
                <w:rFonts w:ascii="Calibri" w:hAnsi="Calibri" w:cs="Calibri"/>
                <w:color w:val="000000"/>
              </w:rPr>
            </w:pPr>
            <w:r>
              <w:rPr>
                <w:rFonts w:ascii="Calibri" w:hAnsi="Calibri" w:cs="Calibri"/>
                <w:color w:val="000000"/>
              </w:rPr>
              <w:t>Operating Systems</w:t>
            </w:r>
          </w:p>
        </w:tc>
        <w:tc>
          <w:tcPr>
            <w:tcW w:w="360" w:type="dxa"/>
          </w:tcPr>
          <w:p w14:paraId="204A1A81" w14:textId="2DFA8859" w:rsidR="00516DEE" w:rsidRDefault="00516DEE">
            <w:pPr>
              <w:rPr>
                <w:rFonts w:ascii="Calibri" w:hAnsi="Calibri" w:cs="Calibri"/>
                <w:color w:val="000000"/>
              </w:rPr>
            </w:pPr>
            <w:r>
              <w:rPr>
                <w:rFonts w:ascii="Calibri" w:hAnsi="Calibri" w:cs="Calibri"/>
                <w:color w:val="000000"/>
              </w:rPr>
              <w:t>:</w:t>
            </w:r>
          </w:p>
        </w:tc>
        <w:tc>
          <w:tcPr>
            <w:tcW w:w="4320" w:type="dxa"/>
            <w:shd w:val="clear" w:color="auto" w:fill="auto"/>
            <w:noWrap/>
            <w:vAlign w:val="bottom"/>
          </w:tcPr>
          <w:p w14:paraId="465ACF80" w14:textId="2257E071" w:rsidR="00516DEE" w:rsidRDefault="00516DEE">
            <w:pPr>
              <w:rPr>
                <w:rFonts w:ascii="Calibri" w:hAnsi="Calibri" w:cs="Calibri"/>
                <w:color w:val="000000"/>
              </w:rPr>
            </w:pPr>
            <w:r>
              <w:rPr>
                <w:rFonts w:ascii="Calibri" w:hAnsi="Calibri" w:cs="Calibri"/>
                <w:color w:val="000000"/>
              </w:rPr>
              <w:t>Window and Linux</w:t>
            </w:r>
          </w:p>
        </w:tc>
      </w:tr>
      <w:tr w:rsidR="00516DEE" w14:paraId="2300ABC0" w14:textId="77777777" w:rsidTr="00516DEE">
        <w:trPr>
          <w:trHeight w:val="300"/>
        </w:trPr>
        <w:tc>
          <w:tcPr>
            <w:tcW w:w="2332" w:type="dxa"/>
            <w:shd w:val="clear" w:color="auto" w:fill="auto"/>
            <w:noWrap/>
            <w:vAlign w:val="bottom"/>
          </w:tcPr>
          <w:p w14:paraId="6F2094E1" w14:textId="77777777" w:rsidR="00516DEE" w:rsidRDefault="00516DEE">
            <w:pPr>
              <w:rPr>
                <w:rFonts w:ascii="Calibri" w:hAnsi="Calibri" w:cs="Calibri"/>
                <w:color w:val="000000"/>
              </w:rPr>
            </w:pPr>
            <w:r>
              <w:rPr>
                <w:rFonts w:ascii="Calibri" w:hAnsi="Calibri" w:cs="Calibri"/>
                <w:color w:val="000000"/>
              </w:rPr>
              <w:t>Data Base</w:t>
            </w:r>
          </w:p>
        </w:tc>
        <w:tc>
          <w:tcPr>
            <w:tcW w:w="360" w:type="dxa"/>
          </w:tcPr>
          <w:p w14:paraId="318B90E2" w14:textId="7F4D8E94" w:rsidR="00516DEE" w:rsidRDefault="00516DEE">
            <w:pPr>
              <w:rPr>
                <w:rFonts w:ascii="Calibri" w:hAnsi="Calibri" w:cs="Calibri"/>
                <w:color w:val="000000"/>
              </w:rPr>
            </w:pPr>
            <w:r>
              <w:rPr>
                <w:rFonts w:ascii="Calibri" w:hAnsi="Calibri" w:cs="Calibri"/>
                <w:color w:val="000000"/>
              </w:rPr>
              <w:t>:</w:t>
            </w:r>
          </w:p>
        </w:tc>
        <w:tc>
          <w:tcPr>
            <w:tcW w:w="4320" w:type="dxa"/>
            <w:shd w:val="clear" w:color="auto" w:fill="auto"/>
            <w:noWrap/>
            <w:vAlign w:val="bottom"/>
          </w:tcPr>
          <w:p w14:paraId="4FFC7426" w14:textId="55E79D54" w:rsidR="00516DEE" w:rsidRDefault="00516DEE">
            <w:pPr>
              <w:rPr>
                <w:rFonts w:ascii="Calibri" w:hAnsi="Calibri" w:cs="Calibri"/>
                <w:color w:val="000000"/>
              </w:rPr>
            </w:pPr>
            <w:r>
              <w:rPr>
                <w:rFonts w:ascii="Calibri" w:hAnsi="Calibri" w:cs="Calibri"/>
                <w:color w:val="000000"/>
              </w:rPr>
              <w:t>Oracle 11g,SQL, PostgreSQL</w:t>
            </w:r>
          </w:p>
        </w:tc>
      </w:tr>
      <w:tr w:rsidR="00516DEE" w14:paraId="63E8475A" w14:textId="77777777" w:rsidTr="00516DEE">
        <w:trPr>
          <w:trHeight w:val="300"/>
        </w:trPr>
        <w:tc>
          <w:tcPr>
            <w:tcW w:w="2332" w:type="dxa"/>
            <w:shd w:val="clear" w:color="auto" w:fill="auto"/>
            <w:noWrap/>
            <w:vAlign w:val="bottom"/>
          </w:tcPr>
          <w:p w14:paraId="6BC9A556" w14:textId="77777777" w:rsidR="00516DEE" w:rsidRDefault="00516DEE">
            <w:pPr>
              <w:rPr>
                <w:rFonts w:ascii="Calibri" w:hAnsi="Calibri" w:cs="Calibri"/>
                <w:color w:val="000000"/>
              </w:rPr>
            </w:pPr>
            <w:r>
              <w:rPr>
                <w:rFonts w:ascii="Calibri" w:hAnsi="Calibri" w:cs="Calibri"/>
                <w:color w:val="000000"/>
              </w:rPr>
              <w:t>Other Tools</w:t>
            </w:r>
          </w:p>
        </w:tc>
        <w:tc>
          <w:tcPr>
            <w:tcW w:w="360" w:type="dxa"/>
          </w:tcPr>
          <w:p w14:paraId="4931E5FE" w14:textId="5D63B235" w:rsidR="00516DEE" w:rsidRDefault="00516DEE">
            <w:pPr>
              <w:rPr>
                <w:rFonts w:ascii="Calibri" w:hAnsi="Calibri" w:cs="Calibri"/>
                <w:color w:val="000000"/>
              </w:rPr>
            </w:pPr>
            <w:r>
              <w:rPr>
                <w:rFonts w:ascii="Calibri" w:hAnsi="Calibri" w:cs="Calibri"/>
                <w:color w:val="000000"/>
              </w:rPr>
              <w:t>:</w:t>
            </w:r>
          </w:p>
        </w:tc>
        <w:tc>
          <w:tcPr>
            <w:tcW w:w="4320" w:type="dxa"/>
            <w:shd w:val="clear" w:color="auto" w:fill="auto"/>
            <w:noWrap/>
            <w:vAlign w:val="bottom"/>
          </w:tcPr>
          <w:p w14:paraId="31D8C41C" w14:textId="5242011F" w:rsidR="00516DEE" w:rsidRDefault="00516DEE">
            <w:pPr>
              <w:rPr>
                <w:rFonts w:ascii="Calibri" w:hAnsi="Calibri" w:cs="Calibri"/>
                <w:color w:val="000000"/>
              </w:rPr>
            </w:pPr>
            <w:r>
              <w:rPr>
                <w:rFonts w:ascii="Calibri" w:hAnsi="Calibri" w:cs="Calibri"/>
                <w:color w:val="000000"/>
              </w:rPr>
              <w:t>Selenium web driver, Cucumber</w:t>
            </w:r>
          </w:p>
        </w:tc>
      </w:tr>
      <w:tr w:rsidR="00516DEE" w14:paraId="65688787" w14:textId="77777777" w:rsidTr="00516DEE">
        <w:trPr>
          <w:trHeight w:val="300"/>
        </w:trPr>
        <w:tc>
          <w:tcPr>
            <w:tcW w:w="2332" w:type="dxa"/>
            <w:shd w:val="clear" w:color="auto" w:fill="auto"/>
            <w:noWrap/>
            <w:vAlign w:val="bottom"/>
          </w:tcPr>
          <w:p w14:paraId="61063816" w14:textId="77777777" w:rsidR="00516DEE" w:rsidRDefault="00516DEE">
            <w:pPr>
              <w:rPr>
                <w:rFonts w:ascii="Calibri" w:hAnsi="Calibri" w:cs="Calibri"/>
                <w:color w:val="000000"/>
              </w:rPr>
            </w:pPr>
            <w:r>
              <w:rPr>
                <w:rFonts w:ascii="Calibri" w:hAnsi="Calibri" w:cs="Calibri"/>
                <w:color w:val="000000"/>
              </w:rPr>
              <w:t>S/W Methodology</w:t>
            </w:r>
          </w:p>
        </w:tc>
        <w:tc>
          <w:tcPr>
            <w:tcW w:w="360" w:type="dxa"/>
          </w:tcPr>
          <w:p w14:paraId="332E28DB" w14:textId="54B89191" w:rsidR="00516DEE" w:rsidRDefault="00516DEE">
            <w:r>
              <w:t>:</w:t>
            </w:r>
          </w:p>
        </w:tc>
        <w:tc>
          <w:tcPr>
            <w:tcW w:w="4320" w:type="dxa"/>
            <w:shd w:val="clear" w:color="auto" w:fill="auto"/>
            <w:noWrap/>
            <w:vAlign w:val="bottom"/>
          </w:tcPr>
          <w:p w14:paraId="46A28F84" w14:textId="77419408" w:rsidR="00516DEE" w:rsidRDefault="00516DEE">
            <w:pPr>
              <w:rPr>
                <w:rFonts w:ascii="Calibri" w:hAnsi="Calibri" w:cs="Calibri"/>
                <w:color w:val="000000"/>
              </w:rPr>
            </w:pPr>
            <w:r>
              <w:t xml:space="preserve">Agile </w:t>
            </w:r>
            <w:r w:rsidR="00E66B66">
              <w:t>&amp; Scrum Methodology</w:t>
            </w:r>
          </w:p>
        </w:tc>
      </w:tr>
    </w:tbl>
    <w:p w14:paraId="31FD1DFC" w14:textId="77777777" w:rsidR="00BE54D3" w:rsidRDefault="00BE54D3">
      <w:pPr>
        <w:rPr>
          <w:rFonts w:ascii="Calibri" w:eastAsia="Arial" w:hAnsi="Calibri" w:cs="Calibri"/>
          <w:b/>
        </w:rPr>
      </w:pPr>
    </w:p>
    <w:p w14:paraId="112A9EC3" w14:textId="6F3E8DE3" w:rsidR="00DA720B" w:rsidRDefault="00E4140C" w:rsidP="00BE54D3">
      <w:pPr>
        <w:ind w:hanging="450"/>
        <w:rPr>
          <w:rFonts w:ascii="Calibri" w:eastAsia="Arial" w:hAnsi="Calibri" w:cs="Calibri"/>
          <w:b/>
        </w:rPr>
      </w:pPr>
      <w:r>
        <w:rPr>
          <w:rFonts w:ascii="Calibri" w:eastAsia="Arial" w:hAnsi="Calibri" w:cs="Calibri"/>
          <w:b/>
        </w:rPr>
        <w:t>Professional Work Experience:</w:t>
      </w:r>
    </w:p>
    <w:p w14:paraId="0CEEA27A" w14:textId="77777777" w:rsidR="0095434B" w:rsidRDefault="0095434B" w:rsidP="00BE54D3">
      <w:pPr>
        <w:ind w:hanging="450"/>
        <w:rPr>
          <w:rFonts w:ascii="Calibri" w:eastAsia="Arial" w:hAnsi="Calibri" w:cs="Calibri"/>
          <w:b/>
        </w:rPr>
      </w:pPr>
    </w:p>
    <w:p w14:paraId="4274BB78" w14:textId="67BC3A44" w:rsidR="0095434B" w:rsidRDefault="00425B03" w:rsidP="0095434B">
      <w:pPr>
        <w:ind w:hanging="450"/>
        <w:rPr>
          <w:rFonts w:ascii="Calibri" w:eastAsia="Arial" w:hAnsi="Calibri" w:cs="Calibri"/>
          <w:b/>
        </w:rPr>
      </w:pPr>
      <w:r>
        <w:rPr>
          <w:rFonts w:ascii="Calibri" w:eastAsia="Arial" w:hAnsi="Calibri" w:cs="Calibri"/>
          <w:b/>
        </w:rPr>
        <w:t xml:space="preserve">        </w:t>
      </w:r>
      <w:r w:rsidR="0095434B">
        <w:rPr>
          <w:rFonts w:ascii="Calibri" w:eastAsia="Arial" w:hAnsi="Calibri" w:cs="Calibri"/>
          <w:b/>
        </w:rPr>
        <w:t>Virtusa Consulting Services Pvt Ltd</w:t>
      </w:r>
    </w:p>
    <w:p w14:paraId="1348CE2D" w14:textId="5C49EDA9" w:rsidR="0095434B" w:rsidRPr="00E66B66" w:rsidRDefault="0095434B" w:rsidP="0095434B">
      <w:pPr>
        <w:pStyle w:val="NoSpacing"/>
        <w:rPr>
          <w:rFonts w:asciiTheme="minorHAnsi" w:hAnsiTheme="minorHAnsi" w:cstheme="minorHAnsi"/>
          <w:sz w:val="24"/>
          <w:szCs w:val="24"/>
        </w:rPr>
      </w:pPr>
      <w:r w:rsidRPr="00E66B66">
        <w:rPr>
          <w:rFonts w:asciiTheme="minorHAnsi" w:hAnsiTheme="minorHAnsi" w:cstheme="minorHAnsi"/>
          <w:sz w:val="24"/>
          <w:szCs w:val="24"/>
        </w:rPr>
        <w:t xml:space="preserve">Title                 : </w:t>
      </w:r>
      <w:r>
        <w:rPr>
          <w:rFonts w:asciiTheme="minorHAnsi" w:hAnsiTheme="minorHAnsi" w:cstheme="minorHAnsi"/>
          <w:sz w:val="24"/>
          <w:szCs w:val="24"/>
        </w:rPr>
        <w:t>FDAR – Finance Dynamics Analytics &amp; Reporting</w:t>
      </w:r>
    </w:p>
    <w:p w14:paraId="6B1A572E" w14:textId="77777777" w:rsidR="0095434B" w:rsidRPr="00E66B66" w:rsidRDefault="0095434B" w:rsidP="0095434B">
      <w:pPr>
        <w:pStyle w:val="NoSpacing"/>
        <w:rPr>
          <w:rFonts w:asciiTheme="minorHAnsi" w:hAnsiTheme="minorHAnsi" w:cstheme="minorHAnsi"/>
          <w:sz w:val="24"/>
          <w:szCs w:val="24"/>
        </w:rPr>
      </w:pPr>
      <w:r w:rsidRPr="00E66B66">
        <w:rPr>
          <w:rFonts w:asciiTheme="minorHAnsi" w:hAnsiTheme="minorHAnsi" w:cstheme="minorHAnsi"/>
          <w:sz w:val="24"/>
          <w:szCs w:val="24"/>
        </w:rPr>
        <w:t>Client              :  CITI Group</w:t>
      </w:r>
    </w:p>
    <w:p w14:paraId="6C8F80CF" w14:textId="77777777" w:rsidR="0095434B" w:rsidRPr="00E66B66" w:rsidRDefault="0095434B" w:rsidP="0095434B">
      <w:pPr>
        <w:pStyle w:val="NoSpacing"/>
        <w:rPr>
          <w:rFonts w:asciiTheme="minorHAnsi" w:hAnsiTheme="minorHAnsi" w:cstheme="minorHAnsi"/>
          <w:sz w:val="24"/>
          <w:szCs w:val="24"/>
        </w:rPr>
      </w:pPr>
      <w:r>
        <w:rPr>
          <w:rFonts w:asciiTheme="minorHAnsi" w:hAnsiTheme="minorHAnsi" w:cstheme="minorHAnsi"/>
          <w:sz w:val="24"/>
          <w:szCs w:val="24"/>
        </w:rPr>
        <w:t xml:space="preserve">Tools Used     </w:t>
      </w:r>
      <w:r w:rsidRPr="00E66B66">
        <w:rPr>
          <w:rFonts w:asciiTheme="minorHAnsi" w:hAnsiTheme="minorHAnsi" w:cstheme="minorHAnsi"/>
          <w:sz w:val="24"/>
          <w:szCs w:val="24"/>
        </w:rPr>
        <w:t>: Taiga</w:t>
      </w:r>
    </w:p>
    <w:p w14:paraId="584D8434" w14:textId="77777777" w:rsidR="0095434B" w:rsidRPr="00E66B66" w:rsidRDefault="0095434B" w:rsidP="0095434B">
      <w:pPr>
        <w:pStyle w:val="NoSpacing"/>
        <w:rPr>
          <w:rFonts w:asciiTheme="minorHAnsi" w:hAnsiTheme="minorHAnsi" w:cstheme="minorHAnsi"/>
          <w:sz w:val="24"/>
          <w:szCs w:val="24"/>
        </w:rPr>
      </w:pPr>
      <w:r w:rsidRPr="00E66B66">
        <w:rPr>
          <w:rFonts w:asciiTheme="minorHAnsi" w:hAnsiTheme="minorHAnsi" w:cstheme="minorHAnsi"/>
          <w:sz w:val="24"/>
          <w:szCs w:val="24"/>
        </w:rPr>
        <w:t>Environment</w:t>
      </w:r>
      <w:r w:rsidRPr="00E66B66">
        <w:rPr>
          <w:rFonts w:asciiTheme="minorHAnsi" w:hAnsiTheme="minorHAnsi" w:cstheme="minorHAnsi"/>
          <w:sz w:val="24"/>
          <w:szCs w:val="24"/>
        </w:rPr>
        <w:tab/>
        <w:t xml:space="preserve"> : Windows &amp; IOS</w:t>
      </w:r>
    </w:p>
    <w:p w14:paraId="30D5943C" w14:textId="77777777" w:rsidR="0095434B" w:rsidRDefault="0095434B" w:rsidP="0095434B">
      <w:pPr>
        <w:rPr>
          <w:rFonts w:asciiTheme="minorHAnsi" w:hAnsiTheme="minorHAnsi" w:cstheme="minorHAnsi"/>
        </w:rPr>
      </w:pPr>
      <w:r w:rsidRPr="00E66B66">
        <w:rPr>
          <w:rFonts w:asciiTheme="minorHAnsi" w:hAnsiTheme="minorHAnsi" w:cstheme="minorHAnsi"/>
        </w:rPr>
        <w:t>Role</w:t>
      </w:r>
      <w:r w:rsidRPr="00E66B66">
        <w:rPr>
          <w:rFonts w:asciiTheme="minorHAnsi" w:hAnsiTheme="minorHAnsi" w:cstheme="minorHAnsi"/>
        </w:rPr>
        <w:tab/>
      </w:r>
      <w:r w:rsidRPr="00E66B66">
        <w:rPr>
          <w:rFonts w:asciiTheme="minorHAnsi" w:hAnsiTheme="minorHAnsi" w:cstheme="minorHAnsi"/>
        </w:rPr>
        <w:tab/>
        <w:t xml:space="preserve"> : </w:t>
      </w:r>
      <w:r>
        <w:rPr>
          <w:rFonts w:asciiTheme="minorHAnsi" w:hAnsiTheme="minorHAnsi" w:cstheme="minorHAnsi"/>
        </w:rPr>
        <w:t>Lead Software Engineer</w:t>
      </w:r>
      <w:r w:rsidRPr="00E66B66">
        <w:rPr>
          <w:rFonts w:asciiTheme="minorHAnsi" w:hAnsiTheme="minorHAnsi" w:cstheme="minorHAnsi"/>
        </w:rPr>
        <w:t xml:space="preserve"> –</w:t>
      </w:r>
      <w:r>
        <w:rPr>
          <w:rFonts w:asciiTheme="minorHAnsi" w:hAnsiTheme="minorHAnsi" w:cstheme="minorHAnsi"/>
        </w:rPr>
        <w:t xml:space="preserve"> </w:t>
      </w:r>
      <w:r w:rsidRPr="00E66B66">
        <w:rPr>
          <w:rFonts w:asciiTheme="minorHAnsi" w:hAnsiTheme="minorHAnsi" w:cstheme="minorHAnsi"/>
        </w:rPr>
        <w:t>Manual</w:t>
      </w:r>
      <w:r>
        <w:rPr>
          <w:rFonts w:asciiTheme="minorHAnsi" w:hAnsiTheme="minorHAnsi" w:cstheme="minorHAnsi"/>
        </w:rPr>
        <w:t xml:space="preserve"> QA</w:t>
      </w:r>
    </w:p>
    <w:p w14:paraId="0CA4975E" w14:textId="77777777" w:rsidR="0095434B" w:rsidRDefault="0095434B" w:rsidP="0095434B">
      <w:pPr>
        <w:rPr>
          <w:rFonts w:asciiTheme="minorHAnsi" w:hAnsiTheme="minorHAnsi" w:cstheme="minorHAnsi"/>
        </w:rPr>
      </w:pPr>
    </w:p>
    <w:p w14:paraId="214FB543" w14:textId="28C966C4" w:rsidR="0095434B" w:rsidRDefault="0095434B" w:rsidP="0095434B">
      <w:pPr>
        <w:pStyle w:val="NoSpacing"/>
        <w:rPr>
          <w:rFonts w:cs="Calibri"/>
          <w:color w:val="000000"/>
        </w:rPr>
      </w:pPr>
      <w:r>
        <w:rPr>
          <w:rFonts w:cs="Calibri"/>
          <w:b/>
        </w:rPr>
        <w:t>Description:</w:t>
      </w:r>
      <w:r>
        <w:rPr>
          <w:rFonts w:cs="Calibri"/>
          <w:color w:val="000000"/>
        </w:rPr>
        <w:t xml:space="preserve"> </w:t>
      </w:r>
      <w:r w:rsidR="00EF55F7">
        <w:rPr>
          <w:rFonts w:cs="Calibri"/>
          <w:color w:val="000000"/>
        </w:rPr>
        <w:t>FDAR – Finance Dynamics Analytics &amp; Reporting, basically a dashboard and reporting toolkit application which has the ability to maintain and track the real time RAG status of the other CITI Projects.</w:t>
      </w:r>
    </w:p>
    <w:p w14:paraId="51783A61" w14:textId="77777777" w:rsidR="00EF55F7" w:rsidRDefault="00EF55F7" w:rsidP="0095434B">
      <w:pPr>
        <w:pStyle w:val="NoSpacing"/>
        <w:rPr>
          <w:rFonts w:cs="Calibri"/>
          <w:b/>
          <w:bCs/>
          <w:color w:val="000000"/>
        </w:rPr>
      </w:pPr>
    </w:p>
    <w:p w14:paraId="09E98317" w14:textId="77777777" w:rsidR="0095434B" w:rsidRPr="00C76A2F" w:rsidRDefault="0095434B" w:rsidP="0095434B">
      <w:pPr>
        <w:pStyle w:val="NoSpacing"/>
        <w:rPr>
          <w:rFonts w:cs="Calibri"/>
          <w:b/>
          <w:bCs/>
          <w:color w:val="000000"/>
        </w:rPr>
      </w:pPr>
      <w:r w:rsidRPr="00C76A2F">
        <w:rPr>
          <w:rFonts w:cs="Calibri"/>
          <w:b/>
          <w:bCs/>
          <w:color w:val="000000"/>
        </w:rPr>
        <w:t xml:space="preserve">Roles &amp; Responsibilities: </w:t>
      </w:r>
    </w:p>
    <w:p w14:paraId="5E56C239" w14:textId="77777777" w:rsidR="0095434B" w:rsidRPr="0095434B" w:rsidRDefault="0095434B" w:rsidP="0095434B">
      <w:pPr>
        <w:pStyle w:val="NoSpacing"/>
        <w:numPr>
          <w:ilvl w:val="0"/>
          <w:numId w:val="3"/>
        </w:numPr>
        <w:rPr>
          <w:rFonts w:asciiTheme="minorHAnsi" w:hAnsiTheme="minorHAnsi" w:cstheme="minorHAnsi"/>
          <w:sz w:val="24"/>
          <w:szCs w:val="24"/>
        </w:rPr>
      </w:pPr>
      <w:r w:rsidRPr="0095434B">
        <w:rPr>
          <w:rFonts w:asciiTheme="minorHAnsi" w:hAnsiTheme="minorHAnsi" w:cstheme="minorHAnsi"/>
          <w:sz w:val="24"/>
          <w:szCs w:val="24"/>
        </w:rPr>
        <w:t>Writing test cases for the User stories and executing the stories and raise bugs in taiga.</w:t>
      </w:r>
    </w:p>
    <w:p w14:paraId="4165FFBD" w14:textId="77777777" w:rsidR="0095434B" w:rsidRPr="0095434B" w:rsidRDefault="0095434B" w:rsidP="0095434B">
      <w:pPr>
        <w:pStyle w:val="Horizontext"/>
        <w:numPr>
          <w:ilvl w:val="0"/>
          <w:numId w:val="3"/>
        </w:numPr>
        <w:rPr>
          <w:rFonts w:asciiTheme="minorHAnsi" w:hAnsiTheme="minorHAnsi" w:cstheme="minorHAnsi"/>
          <w:sz w:val="24"/>
          <w:szCs w:val="24"/>
        </w:rPr>
      </w:pPr>
      <w:r w:rsidRPr="0095434B">
        <w:rPr>
          <w:rFonts w:asciiTheme="minorHAnsi" w:hAnsiTheme="minorHAnsi" w:cstheme="minorHAnsi"/>
          <w:sz w:val="24"/>
          <w:szCs w:val="24"/>
        </w:rPr>
        <w:t xml:space="preserve">Agile methodology 2 week’s sprint planning meetings </w:t>
      </w:r>
    </w:p>
    <w:p w14:paraId="0110D93E" w14:textId="77777777" w:rsidR="0095434B" w:rsidRPr="0095434B" w:rsidRDefault="0095434B" w:rsidP="0095434B">
      <w:pPr>
        <w:pStyle w:val="NoSpacing"/>
        <w:numPr>
          <w:ilvl w:val="0"/>
          <w:numId w:val="3"/>
        </w:numPr>
        <w:rPr>
          <w:rFonts w:asciiTheme="minorHAnsi" w:hAnsiTheme="minorHAnsi" w:cstheme="minorHAnsi"/>
          <w:sz w:val="24"/>
          <w:szCs w:val="24"/>
        </w:rPr>
      </w:pPr>
      <w:r w:rsidRPr="0095434B">
        <w:rPr>
          <w:rFonts w:asciiTheme="minorHAnsi" w:hAnsiTheme="minorHAnsi" w:cstheme="minorHAnsi"/>
          <w:sz w:val="24"/>
          <w:szCs w:val="24"/>
        </w:rPr>
        <w:t>Coordinate with Development team and ensured the bugs are fixed</w:t>
      </w:r>
    </w:p>
    <w:p w14:paraId="7E6AE25B" w14:textId="77777777" w:rsidR="0095434B" w:rsidRPr="0095434B" w:rsidRDefault="0095434B" w:rsidP="0095434B">
      <w:pPr>
        <w:pStyle w:val="Horizontext"/>
        <w:numPr>
          <w:ilvl w:val="0"/>
          <w:numId w:val="3"/>
        </w:numPr>
        <w:rPr>
          <w:rFonts w:asciiTheme="minorHAnsi" w:hAnsiTheme="minorHAnsi" w:cstheme="minorHAnsi"/>
          <w:sz w:val="24"/>
          <w:szCs w:val="24"/>
        </w:rPr>
      </w:pPr>
      <w:r w:rsidRPr="0095434B">
        <w:rPr>
          <w:rFonts w:asciiTheme="minorHAnsi" w:hAnsiTheme="minorHAnsi" w:cstheme="minorHAnsi"/>
          <w:sz w:val="24"/>
          <w:szCs w:val="24"/>
        </w:rPr>
        <w:t>Performed regression, smoke, sanity testing and Prepared Requirement traceability matrix (RTM).</w:t>
      </w:r>
    </w:p>
    <w:p w14:paraId="39DBDB31" w14:textId="77777777" w:rsidR="0095434B" w:rsidRDefault="0095434B" w:rsidP="00BE54D3">
      <w:pPr>
        <w:ind w:hanging="450"/>
        <w:rPr>
          <w:rFonts w:ascii="Calibri" w:eastAsia="Arial" w:hAnsi="Calibri" w:cs="Calibri"/>
          <w:b/>
        </w:rPr>
      </w:pPr>
    </w:p>
    <w:p w14:paraId="29D8E6ED" w14:textId="77777777" w:rsidR="00E66B66" w:rsidRDefault="00E66B66" w:rsidP="00BE54D3">
      <w:pPr>
        <w:ind w:hanging="450"/>
        <w:rPr>
          <w:rFonts w:ascii="Calibri" w:eastAsia="Arial" w:hAnsi="Calibri" w:cs="Calibri"/>
          <w:b/>
        </w:rPr>
      </w:pPr>
    </w:p>
    <w:p w14:paraId="011FDADB" w14:textId="2C2D9AC5" w:rsidR="00E66B66" w:rsidRDefault="00E66B66" w:rsidP="00BE54D3">
      <w:pPr>
        <w:ind w:hanging="450"/>
        <w:rPr>
          <w:rFonts w:ascii="Calibri" w:eastAsia="Arial" w:hAnsi="Calibri" w:cs="Calibri"/>
          <w:b/>
        </w:rPr>
      </w:pPr>
      <w:r>
        <w:rPr>
          <w:rFonts w:ascii="Calibri" w:eastAsia="Arial" w:hAnsi="Calibri" w:cs="Calibri"/>
          <w:b/>
        </w:rPr>
        <w:t xml:space="preserve">  </w:t>
      </w:r>
      <w:r w:rsidR="00425B03">
        <w:rPr>
          <w:rFonts w:ascii="Calibri" w:eastAsia="Arial" w:hAnsi="Calibri" w:cs="Calibri"/>
          <w:b/>
        </w:rPr>
        <w:t xml:space="preserve">      </w:t>
      </w:r>
      <w:r>
        <w:rPr>
          <w:rFonts w:ascii="Calibri" w:eastAsia="Arial" w:hAnsi="Calibri" w:cs="Calibri"/>
          <w:b/>
        </w:rPr>
        <w:t>Virtusa Consulting Services Pvt Ltd</w:t>
      </w:r>
    </w:p>
    <w:p w14:paraId="05D8B80A" w14:textId="0495D738" w:rsidR="00E66B66" w:rsidRPr="00E66B66" w:rsidRDefault="00E66B66" w:rsidP="00E66B66">
      <w:pPr>
        <w:pStyle w:val="NoSpacing"/>
        <w:rPr>
          <w:rFonts w:asciiTheme="minorHAnsi" w:hAnsiTheme="minorHAnsi" w:cstheme="minorHAnsi"/>
          <w:sz w:val="24"/>
          <w:szCs w:val="24"/>
        </w:rPr>
      </w:pPr>
      <w:r w:rsidRPr="00E66B66">
        <w:rPr>
          <w:rFonts w:asciiTheme="minorHAnsi" w:hAnsiTheme="minorHAnsi" w:cstheme="minorHAnsi"/>
          <w:sz w:val="24"/>
          <w:szCs w:val="24"/>
        </w:rPr>
        <w:t xml:space="preserve">Title                 </w:t>
      </w:r>
      <w:r w:rsidRPr="00E66B66">
        <w:rPr>
          <w:rFonts w:asciiTheme="minorHAnsi" w:hAnsiTheme="minorHAnsi" w:cstheme="minorHAnsi"/>
          <w:sz w:val="24"/>
          <w:szCs w:val="24"/>
        </w:rPr>
        <w:t xml:space="preserve">: </w:t>
      </w:r>
      <w:r w:rsidR="0095434B">
        <w:rPr>
          <w:rFonts w:asciiTheme="minorHAnsi" w:hAnsiTheme="minorHAnsi" w:cstheme="minorHAnsi"/>
          <w:sz w:val="24"/>
          <w:szCs w:val="24"/>
        </w:rPr>
        <w:t>FSR – Fund Services Reporting</w:t>
      </w:r>
    </w:p>
    <w:p w14:paraId="4670E350" w14:textId="147A1137" w:rsidR="00E66B66" w:rsidRPr="00E66B66" w:rsidRDefault="00E66B66" w:rsidP="00E66B66">
      <w:pPr>
        <w:pStyle w:val="NoSpacing"/>
        <w:rPr>
          <w:rFonts w:asciiTheme="minorHAnsi" w:hAnsiTheme="minorHAnsi" w:cstheme="minorHAnsi"/>
          <w:sz w:val="24"/>
          <w:szCs w:val="24"/>
        </w:rPr>
      </w:pPr>
      <w:r w:rsidRPr="00E66B66">
        <w:rPr>
          <w:rFonts w:asciiTheme="minorHAnsi" w:hAnsiTheme="minorHAnsi" w:cstheme="minorHAnsi"/>
          <w:sz w:val="24"/>
          <w:szCs w:val="24"/>
        </w:rPr>
        <w:t>Client              :  CITI Group</w:t>
      </w:r>
    </w:p>
    <w:p w14:paraId="6618FAB2" w14:textId="009706B1" w:rsidR="00E66B66" w:rsidRPr="00E66B66" w:rsidRDefault="00DD678A" w:rsidP="00E66B66">
      <w:pPr>
        <w:pStyle w:val="NoSpacing"/>
        <w:rPr>
          <w:rFonts w:asciiTheme="minorHAnsi" w:hAnsiTheme="minorHAnsi" w:cstheme="minorHAnsi"/>
          <w:sz w:val="24"/>
          <w:szCs w:val="24"/>
        </w:rPr>
      </w:pPr>
      <w:r>
        <w:rPr>
          <w:rFonts w:asciiTheme="minorHAnsi" w:hAnsiTheme="minorHAnsi" w:cstheme="minorHAnsi"/>
          <w:sz w:val="24"/>
          <w:szCs w:val="24"/>
        </w:rPr>
        <w:t xml:space="preserve">Tools Used     </w:t>
      </w:r>
      <w:r w:rsidR="00E66B66" w:rsidRPr="00E66B66">
        <w:rPr>
          <w:rFonts w:asciiTheme="minorHAnsi" w:hAnsiTheme="minorHAnsi" w:cstheme="minorHAnsi"/>
          <w:sz w:val="24"/>
          <w:szCs w:val="24"/>
        </w:rPr>
        <w:t>: Taiga</w:t>
      </w:r>
    </w:p>
    <w:p w14:paraId="67567F2A" w14:textId="77777777" w:rsidR="00E66B66" w:rsidRPr="00E66B66" w:rsidRDefault="00E66B66" w:rsidP="00E66B66">
      <w:pPr>
        <w:pStyle w:val="NoSpacing"/>
        <w:rPr>
          <w:rFonts w:asciiTheme="minorHAnsi" w:hAnsiTheme="minorHAnsi" w:cstheme="minorHAnsi"/>
          <w:sz w:val="24"/>
          <w:szCs w:val="24"/>
        </w:rPr>
      </w:pPr>
      <w:r w:rsidRPr="00E66B66">
        <w:rPr>
          <w:rFonts w:asciiTheme="minorHAnsi" w:hAnsiTheme="minorHAnsi" w:cstheme="minorHAnsi"/>
          <w:sz w:val="24"/>
          <w:szCs w:val="24"/>
        </w:rPr>
        <w:t>Environment</w:t>
      </w:r>
      <w:r w:rsidRPr="00E66B66">
        <w:rPr>
          <w:rFonts w:asciiTheme="minorHAnsi" w:hAnsiTheme="minorHAnsi" w:cstheme="minorHAnsi"/>
          <w:sz w:val="24"/>
          <w:szCs w:val="24"/>
        </w:rPr>
        <w:tab/>
        <w:t xml:space="preserve"> : Windows &amp; IOS</w:t>
      </w:r>
    </w:p>
    <w:p w14:paraId="7C9D2711" w14:textId="3CD819B0" w:rsidR="00E66B66" w:rsidRDefault="00E66B66" w:rsidP="00E66B66">
      <w:pPr>
        <w:rPr>
          <w:rFonts w:asciiTheme="minorHAnsi" w:hAnsiTheme="minorHAnsi" w:cstheme="minorHAnsi"/>
        </w:rPr>
      </w:pPr>
      <w:r w:rsidRPr="00E66B66">
        <w:rPr>
          <w:rFonts w:asciiTheme="minorHAnsi" w:hAnsiTheme="minorHAnsi" w:cstheme="minorHAnsi"/>
        </w:rPr>
        <w:t>Role</w:t>
      </w:r>
      <w:r w:rsidRPr="00E66B66">
        <w:rPr>
          <w:rFonts w:asciiTheme="minorHAnsi" w:hAnsiTheme="minorHAnsi" w:cstheme="minorHAnsi"/>
        </w:rPr>
        <w:tab/>
      </w:r>
      <w:r w:rsidRPr="00E66B66">
        <w:rPr>
          <w:rFonts w:asciiTheme="minorHAnsi" w:hAnsiTheme="minorHAnsi" w:cstheme="minorHAnsi"/>
        </w:rPr>
        <w:tab/>
        <w:t xml:space="preserve"> : </w:t>
      </w:r>
      <w:r w:rsidR="00DD678A">
        <w:rPr>
          <w:rFonts w:asciiTheme="minorHAnsi" w:hAnsiTheme="minorHAnsi" w:cstheme="minorHAnsi"/>
        </w:rPr>
        <w:t>Lead Software Engineer</w:t>
      </w:r>
      <w:r w:rsidRPr="00E66B66">
        <w:rPr>
          <w:rFonts w:asciiTheme="minorHAnsi" w:hAnsiTheme="minorHAnsi" w:cstheme="minorHAnsi"/>
        </w:rPr>
        <w:t xml:space="preserve"> –</w:t>
      </w:r>
      <w:r w:rsidR="00DD678A">
        <w:rPr>
          <w:rFonts w:asciiTheme="minorHAnsi" w:hAnsiTheme="minorHAnsi" w:cstheme="minorHAnsi"/>
        </w:rPr>
        <w:t xml:space="preserve"> </w:t>
      </w:r>
      <w:r w:rsidRPr="00E66B66">
        <w:rPr>
          <w:rFonts w:asciiTheme="minorHAnsi" w:hAnsiTheme="minorHAnsi" w:cstheme="minorHAnsi"/>
        </w:rPr>
        <w:t>Manual</w:t>
      </w:r>
      <w:r w:rsidR="00DD678A">
        <w:rPr>
          <w:rFonts w:asciiTheme="minorHAnsi" w:hAnsiTheme="minorHAnsi" w:cstheme="minorHAnsi"/>
        </w:rPr>
        <w:t xml:space="preserve"> QA</w:t>
      </w:r>
    </w:p>
    <w:p w14:paraId="55115302" w14:textId="77777777" w:rsidR="00DD678A" w:rsidRDefault="00DD678A" w:rsidP="00E66B66">
      <w:pPr>
        <w:rPr>
          <w:rFonts w:asciiTheme="minorHAnsi" w:hAnsiTheme="minorHAnsi" w:cstheme="minorHAnsi"/>
        </w:rPr>
      </w:pPr>
    </w:p>
    <w:p w14:paraId="6D6407B7" w14:textId="1F69774F" w:rsidR="00DD678A" w:rsidRDefault="00DD678A" w:rsidP="00DD678A">
      <w:pPr>
        <w:pStyle w:val="NoSpacing"/>
        <w:rPr>
          <w:rFonts w:cs="Calibri"/>
          <w:color w:val="000000"/>
        </w:rPr>
      </w:pPr>
      <w:r>
        <w:rPr>
          <w:rFonts w:cs="Calibri"/>
          <w:b/>
        </w:rPr>
        <w:t>Description:</w:t>
      </w:r>
      <w:r>
        <w:rPr>
          <w:rFonts w:cs="Calibri"/>
          <w:color w:val="000000"/>
        </w:rPr>
        <w:t xml:space="preserve"> </w:t>
      </w:r>
      <w:r>
        <w:rPr>
          <w:rFonts w:cs="Calibri"/>
          <w:color w:val="000000"/>
        </w:rPr>
        <w:t xml:space="preserve">FSR – Funds </w:t>
      </w:r>
      <w:r w:rsidR="0095434B">
        <w:rPr>
          <w:rFonts w:cs="Calibri"/>
          <w:color w:val="000000"/>
        </w:rPr>
        <w:t xml:space="preserve">Services Reporting application of CITI Group. It has lots of upstream application where it uses the data. The purpose of FSR application is that the user has to customize the Queries and Extracts so that output will be generated as per the user customization. </w:t>
      </w:r>
    </w:p>
    <w:p w14:paraId="3188FA75" w14:textId="77777777" w:rsidR="00DD678A" w:rsidRPr="00C76A2F" w:rsidRDefault="00DD678A" w:rsidP="00DD678A">
      <w:pPr>
        <w:pStyle w:val="NoSpacing"/>
        <w:rPr>
          <w:rFonts w:cs="Calibri"/>
          <w:b/>
          <w:bCs/>
          <w:color w:val="000000"/>
        </w:rPr>
      </w:pPr>
      <w:r w:rsidRPr="00C76A2F">
        <w:rPr>
          <w:rFonts w:cs="Calibri"/>
          <w:b/>
          <w:bCs/>
          <w:color w:val="000000"/>
        </w:rPr>
        <w:t xml:space="preserve">Roles &amp; Responsibilities: </w:t>
      </w:r>
    </w:p>
    <w:p w14:paraId="6EFD2175" w14:textId="77777777" w:rsidR="00DD678A" w:rsidRPr="0095434B" w:rsidRDefault="00DD678A" w:rsidP="00DD678A">
      <w:pPr>
        <w:pStyle w:val="NoSpacing"/>
        <w:numPr>
          <w:ilvl w:val="0"/>
          <w:numId w:val="3"/>
        </w:numPr>
        <w:rPr>
          <w:rFonts w:asciiTheme="minorHAnsi" w:hAnsiTheme="minorHAnsi" w:cstheme="minorHAnsi"/>
          <w:sz w:val="24"/>
          <w:szCs w:val="24"/>
        </w:rPr>
      </w:pPr>
      <w:r w:rsidRPr="0095434B">
        <w:rPr>
          <w:rFonts w:asciiTheme="minorHAnsi" w:hAnsiTheme="minorHAnsi" w:cstheme="minorHAnsi"/>
          <w:sz w:val="24"/>
          <w:szCs w:val="24"/>
        </w:rPr>
        <w:t>Writing test cases for the User stories and executing the stories and raise bugs in taiga.</w:t>
      </w:r>
    </w:p>
    <w:p w14:paraId="7FF9863A" w14:textId="3C0E0D6F" w:rsidR="00DD678A" w:rsidRPr="0095434B" w:rsidRDefault="00DD678A" w:rsidP="00DD678A">
      <w:pPr>
        <w:pStyle w:val="Horizontext"/>
        <w:numPr>
          <w:ilvl w:val="0"/>
          <w:numId w:val="3"/>
        </w:numPr>
        <w:rPr>
          <w:rFonts w:asciiTheme="minorHAnsi" w:hAnsiTheme="minorHAnsi" w:cstheme="minorHAnsi"/>
          <w:sz w:val="24"/>
          <w:szCs w:val="24"/>
        </w:rPr>
      </w:pPr>
      <w:r w:rsidRPr="0095434B">
        <w:rPr>
          <w:rFonts w:asciiTheme="minorHAnsi" w:hAnsiTheme="minorHAnsi" w:cstheme="minorHAnsi"/>
          <w:sz w:val="24"/>
          <w:szCs w:val="24"/>
        </w:rPr>
        <w:t xml:space="preserve">Agile methodology 2 week’s sprint planning meetings </w:t>
      </w:r>
    </w:p>
    <w:p w14:paraId="229F61AC" w14:textId="77777777" w:rsidR="00DD678A" w:rsidRPr="0095434B" w:rsidRDefault="00DD678A" w:rsidP="00DD678A">
      <w:pPr>
        <w:pStyle w:val="NoSpacing"/>
        <w:numPr>
          <w:ilvl w:val="0"/>
          <w:numId w:val="3"/>
        </w:numPr>
        <w:rPr>
          <w:rFonts w:asciiTheme="minorHAnsi" w:hAnsiTheme="minorHAnsi" w:cstheme="minorHAnsi"/>
          <w:sz w:val="24"/>
          <w:szCs w:val="24"/>
        </w:rPr>
      </w:pPr>
      <w:r w:rsidRPr="0095434B">
        <w:rPr>
          <w:rFonts w:asciiTheme="minorHAnsi" w:hAnsiTheme="minorHAnsi" w:cstheme="minorHAnsi"/>
          <w:sz w:val="24"/>
          <w:szCs w:val="24"/>
        </w:rPr>
        <w:t>Coordinate with Development team and ensured the bugs are fixed</w:t>
      </w:r>
    </w:p>
    <w:p w14:paraId="6A572534" w14:textId="77777777" w:rsidR="00DD678A" w:rsidRPr="0095434B" w:rsidRDefault="00DD678A" w:rsidP="00DD678A">
      <w:pPr>
        <w:pStyle w:val="Horizontext"/>
        <w:numPr>
          <w:ilvl w:val="0"/>
          <w:numId w:val="3"/>
        </w:numPr>
        <w:rPr>
          <w:rFonts w:asciiTheme="minorHAnsi" w:hAnsiTheme="minorHAnsi" w:cstheme="minorHAnsi"/>
          <w:sz w:val="24"/>
          <w:szCs w:val="24"/>
        </w:rPr>
      </w:pPr>
      <w:r w:rsidRPr="0095434B">
        <w:rPr>
          <w:rFonts w:asciiTheme="minorHAnsi" w:hAnsiTheme="minorHAnsi" w:cstheme="minorHAnsi"/>
          <w:sz w:val="24"/>
          <w:szCs w:val="24"/>
        </w:rPr>
        <w:t>Performed regression, smoke, sanity testing and Prepared Requirement traceability matrix (RTM).</w:t>
      </w:r>
    </w:p>
    <w:p w14:paraId="14AA48C6" w14:textId="77777777" w:rsidR="00DD678A" w:rsidRPr="00E66B66" w:rsidRDefault="00DD678A" w:rsidP="00E66B66">
      <w:pPr>
        <w:rPr>
          <w:rFonts w:asciiTheme="minorHAnsi" w:eastAsia="Arial" w:hAnsiTheme="minorHAnsi" w:cstheme="minorHAnsi"/>
        </w:rPr>
      </w:pPr>
    </w:p>
    <w:p w14:paraId="23B97578" w14:textId="77777777" w:rsidR="00E66B66" w:rsidRDefault="00E66B66" w:rsidP="00BE54D3">
      <w:pPr>
        <w:ind w:hanging="450"/>
        <w:rPr>
          <w:rFonts w:ascii="Calibri" w:eastAsia="Arial" w:hAnsi="Calibri" w:cs="Calibri"/>
          <w:b/>
        </w:rPr>
      </w:pPr>
    </w:p>
    <w:p w14:paraId="4DD64144" w14:textId="77777777" w:rsidR="00C76A2F" w:rsidRPr="00BE54D3" w:rsidRDefault="00C76A2F" w:rsidP="00BE54D3">
      <w:pPr>
        <w:ind w:hanging="450"/>
        <w:rPr>
          <w:rFonts w:ascii="Calibri" w:eastAsia="Arial" w:hAnsi="Calibri" w:cs="Calibri"/>
          <w:b/>
        </w:rPr>
      </w:pPr>
    </w:p>
    <w:p w14:paraId="2AB88680" w14:textId="23CE5CED" w:rsidR="004778DD" w:rsidRPr="007656F8" w:rsidRDefault="00425B03" w:rsidP="007656F8">
      <w:pPr>
        <w:pStyle w:val="NoSpacing"/>
        <w:ind w:hanging="360"/>
        <w:rPr>
          <w:rFonts w:cs="Calibri"/>
          <w:b/>
          <w:bCs/>
          <w:sz w:val="24"/>
          <w:szCs w:val="24"/>
        </w:rPr>
      </w:pPr>
      <w:r>
        <w:rPr>
          <w:rFonts w:cs="Calibri"/>
          <w:b/>
          <w:bCs/>
          <w:sz w:val="24"/>
          <w:szCs w:val="24"/>
        </w:rPr>
        <w:t xml:space="preserve">      </w:t>
      </w:r>
      <w:r w:rsidR="00EF55F7">
        <w:rPr>
          <w:rFonts w:cs="Calibri"/>
          <w:b/>
          <w:bCs/>
          <w:sz w:val="24"/>
          <w:szCs w:val="24"/>
        </w:rPr>
        <w:t>IQG</w:t>
      </w:r>
      <w:r w:rsidR="00DA720B" w:rsidRPr="007656F8">
        <w:rPr>
          <w:rFonts w:cs="Calibri"/>
          <w:b/>
          <w:bCs/>
          <w:sz w:val="24"/>
          <w:szCs w:val="24"/>
        </w:rPr>
        <w:t xml:space="preserve">ateway pvt ltd </w:t>
      </w:r>
    </w:p>
    <w:p w14:paraId="655C5EC7" w14:textId="3B1AF1BC" w:rsidR="00425B03" w:rsidRPr="00E66B66" w:rsidRDefault="00425B03" w:rsidP="00425B03">
      <w:pPr>
        <w:pStyle w:val="NoSpacing"/>
        <w:rPr>
          <w:rFonts w:asciiTheme="minorHAnsi" w:hAnsiTheme="minorHAnsi" w:cstheme="minorHAnsi"/>
          <w:sz w:val="24"/>
          <w:szCs w:val="24"/>
        </w:rPr>
      </w:pPr>
      <w:r w:rsidRPr="00E66B66">
        <w:rPr>
          <w:rFonts w:asciiTheme="minorHAnsi" w:hAnsiTheme="minorHAnsi" w:cstheme="minorHAnsi"/>
          <w:sz w:val="24"/>
          <w:szCs w:val="24"/>
        </w:rPr>
        <w:t xml:space="preserve">Title                 : </w:t>
      </w:r>
      <w:r>
        <w:rPr>
          <w:rFonts w:asciiTheme="minorHAnsi" w:hAnsiTheme="minorHAnsi" w:cstheme="minorHAnsi"/>
          <w:sz w:val="24"/>
          <w:szCs w:val="24"/>
        </w:rPr>
        <w:t>Torsha.AI</w:t>
      </w:r>
    </w:p>
    <w:p w14:paraId="23ACDB34" w14:textId="0C3DC922" w:rsidR="00425B03" w:rsidRPr="00E66B66" w:rsidRDefault="00425B03" w:rsidP="00425B03">
      <w:pPr>
        <w:pStyle w:val="NoSpacing"/>
        <w:rPr>
          <w:rFonts w:asciiTheme="minorHAnsi" w:hAnsiTheme="minorHAnsi" w:cstheme="minorHAnsi"/>
          <w:sz w:val="24"/>
          <w:szCs w:val="24"/>
        </w:rPr>
      </w:pPr>
      <w:r w:rsidRPr="00E66B66">
        <w:rPr>
          <w:rFonts w:asciiTheme="minorHAnsi" w:hAnsiTheme="minorHAnsi" w:cstheme="minorHAnsi"/>
          <w:sz w:val="24"/>
          <w:szCs w:val="24"/>
        </w:rPr>
        <w:t xml:space="preserve">Client              :  </w:t>
      </w:r>
      <w:r>
        <w:rPr>
          <w:rFonts w:asciiTheme="minorHAnsi" w:hAnsiTheme="minorHAnsi" w:cstheme="minorHAnsi"/>
          <w:sz w:val="24"/>
          <w:szCs w:val="24"/>
        </w:rPr>
        <w:t>Product of IQGateway</w:t>
      </w:r>
    </w:p>
    <w:p w14:paraId="39621B61" w14:textId="77777777" w:rsidR="00425B03" w:rsidRPr="00E66B66" w:rsidRDefault="00425B03" w:rsidP="00425B03">
      <w:pPr>
        <w:pStyle w:val="NoSpacing"/>
        <w:rPr>
          <w:rFonts w:asciiTheme="minorHAnsi" w:hAnsiTheme="minorHAnsi" w:cstheme="minorHAnsi"/>
          <w:sz w:val="24"/>
          <w:szCs w:val="24"/>
        </w:rPr>
      </w:pPr>
      <w:r>
        <w:rPr>
          <w:rFonts w:asciiTheme="minorHAnsi" w:hAnsiTheme="minorHAnsi" w:cstheme="minorHAnsi"/>
          <w:sz w:val="24"/>
          <w:szCs w:val="24"/>
        </w:rPr>
        <w:t xml:space="preserve">Tools Used     </w:t>
      </w:r>
      <w:r w:rsidRPr="00E66B66">
        <w:rPr>
          <w:rFonts w:asciiTheme="minorHAnsi" w:hAnsiTheme="minorHAnsi" w:cstheme="minorHAnsi"/>
          <w:sz w:val="24"/>
          <w:szCs w:val="24"/>
        </w:rPr>
        <w:t>: Taiga</w:t>
      </w:r>
    </w:p>
    <w:p w14:paraId="03C128A4" w14:textId="77777777" w:rsidR="00425B03" w:rsidRPr="00E66B66" w:rsidRDefault="00425B03" w:rsidP="00425B03">
      <w:pPr>
        <w:pStyle w:val="NoSpacing"/>
        <w:rPr>
          <w:rFonts w:asciiTheme="minorHAnsi" w:hAnsiTheme="minorHAnsi" w:cstheme="minorHAnsi"/>
          <w:sz w:val="24"/>
          <w:szCs w:val="24"/>
        </w:rPr>
      </w:pPr>
      <w:r w:rsidRPr="00E66B66">
        <w:rPr>
          <w:rFonts w:asciiTheme="minorHAnsi" w:hAnsiTheme="minorHAnsi" w:cstheme="minorHAnsi"/>
          <w:sz w:val="24"/>
          <w:szCs w:val="24"/>
        </w:rPr>
        <w:t>Environment</w:t>
      </w:r>
      <w:r w:rsidRPr="00E66B66">
        <w:rPr>
          <w:rFonts w:asciiTheme="minorHAnsi" w:hAnsiTheme="minorHAnsi" w:cstheme="minorHAnsi"/>
          <w:sz w:val="24"/>
          <w:szCs w:val="24"/>
        </w:rPr>
        <w:tab/>
        <w:t xml:space="preserve"> : Windows &amp; IOS</w:t>
      </w:r>
    </w:p>
    <w:p w14:paraId="2440CB3C" w14:textId="73C7A21D" w:rsidR="00425B03" w:rsidRDefault="00425B03" w:rsidP="00425B03">
      <w:pPr>
        <w:rPr>
          <w:rFonts w:asciiTheme="minorHAnsi" w:hAnsiTheme="minorHAnsi" w:cstheme="minorHAnsi"/>
        </w:rPr>
      </w:pPr>
      <w:r w:rsidRPr="00E66B66">
        <w:rPr>
          <w:rFonts w:asciiTheme="minorHAnsi" w:hAnsiTheme="minorHAnsi" w:cstheme="minorHAnsi"/>
        </w:rPr>
        <w:t>Role</w:t>
      </w:r>
      <w:r w:rsidRPr="00E66B66">
        <w:rPr>
          <w:rFonts w:asciiTheme="minorHAnsi" w:hAnsiTheme="minorHAnsi" w:cstheme="minorHAnsi"/>
        </w:rPr>
        <w:tab/>
      </w:r>
      <w:r w:rsidRPr="00E66B66">
        <w:rPr>
          <w:rFonts w:asciiTheme="minorHAnsi" w:hAnsiTheme="minorHAnsi" w:cstheme="minorHAnsi"/>
        </w:rPr>
        <w:tab/>
        <w:t xml:space="preserve"> : </w:t>
      </w:r>
      <w:r>
        <w:rPr>
          <w:rFonts w:asciiTheme="minorHAnsi" w:hAnsiTheme="minorHAnsi" w:cstheme="minorHAnsi"/>
        </w:rPr>
        <w:t>Software Tester</w:t>
      </w:r>
    </w:p>
    <w:p w14:paraId="39F7E955" w14:textId="77777777" w:rsidR="004778DD" w:rsidRDefault="004778DD">
      <w:pPr>
        <w:pStyle w:val="NoSpacing"/>
        <w:rPr>
          <w:rFonts w:cs="Calibri"/>
          <w:sz w:val="24"/>
          <w:szCs w:val="24"/>
        </w:rPr>
      </w:pPr>
    </w:p>
    <w:p w14:paraId="76BF32CC" w14:textId="68C871EA" w:rsidR="004778DD" w:rsidRDefault="00E4140C">
      <w:pPr>
        <w:pStyle w:val="NoSpacing"/>
        <w:rPr>
          <w:rFonts w:cs="Calibri"/>
          <w:color w:val="000000"/>
        </w:rPr>
      </w:pPr>
      <w:r>
        <w:rPr>
          <w:rFonts w:cs="Calibri"/>
          <w:b/>
        </w:rPr>
        <w:t>Description:</w:t>
      </w:r>
      <w:r>
        <w:rPr>
          <w:rFonts w:cs="Calibri"/>
          <w:color w:val="000000"/>
        </w:rPr>
        <w:t xml:space="preserve"> Torsha</w:t>
      </w:r>
      <w:r>
        <w:rPr>
          <w:rFonts w:cs="Calibri"/>
          <w:color w:val="000000"/>
        </w:rPr>
        <w:t xml:space="preserve"> AI is an advanced analytics data science product designed for </w:t>
      </w:r>
      <w:r w:rsidR="007656F8">
        <w:rPr>
          <w:rFonts w:cs="Calibri"/>
          <w:color w:val="000000"/>
        </w:rPr>
        <w:t>mid-level</w:t>
      </w:r>
      <w:r>
        <w:rPr>
          <w:rFonts w:cs="Calibri"/>
          <w:color w:val="000000"/>
        </w:rPr>
        <w:t xml:space="preserve"> and expert level data scientists. Raw data can be uploaded in the form of CSV files. Modules available in the Torsha AI are Datasets, Projects, Objectives, Experiments, </w:t>
      </w:r>
      <w:r w:rsidR="007656F8">
        <w:rPr>
          <w:rFonts w:cs="Calibri"/>
          <w:color w:val="000000"/>
        </w:rPr>
        <w:t>Storyboards,</w:t>
      </w:r>
      <w:r>
        <w:rPr>
          <w:rFonts w:cs="Calibri"/>
          <w:color w:val="000000"/>
        </w:rPr>
        <w:t xml:space="preserve"> a</w:t>
      </w:r>
      <w:r>
        <w:rPr>
          <w:rFonts w:cs="Calibri"/>
          <w:color w:val="000000"/>
        </w:rPr>
        <w:t xml:space="preserve">nd leaderboards. Experiments module is the main module where ML is involved like preparation, feature generation, feature selection, </w:t>
      </w:r>
      <w:r w:rsidR="007656F8">
        <w:rPr>
          <w:rFonts w:cs="Calibri"/>
          <w:color w:val="000000"/>
        </w:rPr>
        <w:t>modelling,</w:t>
      </w:r>
      <w:r>
        <w:rPr>
          <w:rFonts w:cs="Calibri"/>
          <w:color w:val="000000"/>
        </w:rPr>
        <w:t xml:space="preserve"> and deployment. The major things that ML performs is data cleaning and preprocessor.</w:t>
      </w:r>
    </w:p>
    <w:p w14:paraId="200CC2E8" w14:textId="77777777" w:rsidR="004778DD" w:rsidRDefault="004778DD">
      <w:pPr>
        <w:pStyle w:val="NoSpacing"/>
        <w:rPr>
          <w:rFonts w:cs="Calibri"/>
          <w:color w:val="000000"/>
        </w:rPr>
      </w:pPr>
    </w:p>
    <w:p w14:paraId="5EC2BDEF" w14:textId="44DC90AE" w:rsidR="004778DD" w:rsidRPr="00C76A2F" w:rsidRDefault="00E4140C">
      <w:pPr>
        <w:pStyle w:val="NoSpacing"/>
        <w:rPr>
          <w:rFonts w:cs="Calibri"/>
          <w:b/>
          <w:bCs/>
          <w:color w:val="000000"/>
        </w:rPr>
      </w:pPr>
      <w:r w:rsidRPr="00C76A2F">
        <w:rPr>
          <w:rFonts w:cs="Calibri"/>
          <w:b/>
          <w:bCs/>
          <w:color w:val="000000"/>
        </w:rPr>
        <w:t xml:space="preserve">Roles &amp; Responsibilities: </w:t>
      </w:r>
    </w:p>
    <w:p w14:paraId="6FFD64E5" w14:textId="7D64E000" w:rsidR="004778DD" w:rsidRPr="00B70691" w:rsidRDefault="00E4140C" w:rsidP="00534BA2">
      <w:pPr>
        <w:pStyle w:val="NoSpacing"/>
        <w:numPr>
          <w:ilvl w:val="0"/>
          <w:numId w:val="3"/>
        </w:numPr>
        <w:rPr>
          <w:rFonts w:cs="Calibri"/>
          <w:sz w:val="24"/>
          <w:szCs w:val="24"/>
        </w:rPr>
      </w:pPr>
      <w:r>
        <w:rPr>
          <w:rFonts w:cs="Calibri"/>
          <w:sz w:val="24"/>
          <w:szCs w:val="24"/>
        </w:rPr>
        <w:t xml:space="preserve">Writing test </w:t>
      </w:r>
      <w:r w:rsidR="00DA720B">
        <w:rPr>
          <w:rFonts w:cs="Calibri"/>
          <w:sz w:val="24"/>
          <w:szCs w:val="24"/>
        </w:rPr>
        <w:t>cases for</w:t>
      </w:r>
      <w:r>
        <w:rPr>
          <w:rFonts w:cs="Calibri"/>
          <w:sz w:val="24"/>
          <w:szCs w:val="24"/>
        </w:rPr>
        <w:t xml:space="preserve"> the User stories and executing the stories and raise bugs in taiga.</w:t>
      </w:r>
    </w:p>
    <w:p w14:paraId="671494AF" w14:textId="03A99F13" w:rsidR="004778DD" w:rsidRPr="00DA720B" w:rsidRDefault="00B70691" w:rsidP="00DA720B">
      <w:pPr>
        <w:pStyle w:val="Horizontext"/>
        <w:numPr>
          <w:ilvl w:val="0"/>
          <w:numId w:val="3"/>
        </w:numPr>
        <w:rPr>
          <w:rFonts w:ascii="Calibri" w:hAnsi="Calibri" w:cs="Calibri"/>
          <w:sz w:val="24"/>
          <w:szCs w:val="24"/>
        </w:rPr>
      </w:pPr>
      <w:r w:rsidRPr="00DD678A">
        <w:rPr>
          <w:rFonts w:asciiTheme="minorHAnsi" w:hAnsiTheme="minorHAnsi" w:cstheme="minorHAnsi"/>
          <w:sz w:val="24"/>
          <w:szCs w:val="24"/>
        </w:rPr>
        <w:t xml:space="preserve">Agile methodology 2 week’s sprint planning </w:t>
      </w:r>
      <w:r w:rsidR="00DD678A">
        <w:rPr>
          <w:rFonts w:asciiTheme="minorHAnsi" w:hAnsiTheme="minorHAnsi" w:cstheme="minorHAnsi"/>
          <w:sz w:val="24"/>
          <w:szCs w:val="24"/>
        </w:rPr>
        <w:t>meetings p</w:t>
      </w:r>
      <w:r w:rsidR="00DA720B" w:rsidRPr="00DD678A">
        <w:rPr>
          <w:rFonts w:asciiTheme="minorHAnsi" w:hAnsiTheme="minorHAnsi" w:cstheme="minorHAnsi"/>
          <w:sz w:val="24"/>
          <w:szCs w:val="24"/>
        </w:rPr>
        <w:t>erformed</w:t>
      </w:r>
      <w:r w:rsidR="00DA720B">
        <w:rPr>
          <w:rFonts w:ascii="Calibri" w:hAnsi="Calibri" w:cs="Calibri"/>
          <w:sz w:val="24"/>
          <w:szCs w:val="24"/>
        </w:rPr>
        <w:t xml:space="preserve"> automated </w:t>
      </w:r>
      <w:r w:rsidR="007656F8">
        <w:rPr>
          <w:rFonts w:ascii="Calibri" w:hAnsi="Calibri" w:cs="Calibri"/>
          <w:sz w:val="24"/>
          <w:szCs w:val="24"/>
        </w:rPr>
        <w:t>tests using</w:t>
      </w:r>
      <w:r w:rsidR="00DA720B">
        <w:rPr>
          <w:rFonts w:ascii="Calibri" w:hAnsi="Calibri" w:cs="Calibri"/>
          <w:sz w:val="24"/>
          <w:szCs w:val="24"/>
        </w:rPr>
        <w:t xml:space="preserve"> Java with Selenium web driver.</w:t>
      </w:r>
    </w:p>
    <w:p w14:paraId="1B98E235" w14:textId="28ABEB2B" w:rsidR="004778DD" w:rsidRPr="00B70691" w:rsidRDefault="00E4140C" w:rsidP="00534BA2">
      <w:pPr>
        <w:pStyle w:val="NoSpacing"/>
        <w:numPr>
          <w:ilvl w:val="0"/>
          <w:numId w:val="3"/>
        </w:numPr>
        <w:rPr>
          <w:rFonts w:cs="Calibri"/>
          <w:sz w:val="24"/>
          <w:szCs w:val="24"/>
        </w:rPr>
      </w:pPr>
      <w:r>
        <w:rPr>
          <w:rFonts w:cs="Calibri"/>
          <w:sz w:val="24"/>
          <w:szCs w:val="24"/>
        </w:rPr>
        <w:t xml:space="preserve">Coordinate with </w:t>
      </w:r>
      <w:r w:rsidR="007656F8">
        <w:rPr>
          <w:rFonts w:cs="Calibri"/>
          <w:sz w:val="24"/>
          <w:szCs w:val="24"/>
        </w:rPr>
        <w:t>Development team</w:t>
      </w:r>
      <w:r>
        <w:rPr>
          <w:rFonts w:cs="Calibri"/>
          <w:sz w:val="24"/>
          <w:szCs w:val="24"/>
        </w:rPr>
        <w:t xml:space="preserve"> and </w:t>
      </w:r>
      <w:r w:rsidR="00DA720B">
        <w:rPr>
          <w:rFonts w:cs="Calibri"/>
          <w:sz w:val="24"/>
          <w:szCs w:val="24"/>
        </w:rPr>
        <w:t>ensured</w:t>
      </w:r>
      <w:r>
        <w:rPr>
          <w:rFonts w:cs="Calibri"/>
          <w:sz w:val="24"/>
          <w:szCs w:val="24"/>
        </w:rPr>
        <w:t xml:space="preserve"> the bugs are fixed</w:t>
      </w:r>
    </w:p>
    <w:p w14:paraId="27BF5DDF" w14:textId="01B308BA" w:rsidR="00FF5117" w:rsidRPr="00534BA2" w:rsidRDefault="00FF5117" w:rsidP="00534BA2">
      <w:pPr>
        <w:pStyle w:val="Horizontext"/>
        <w:numPr>
          <w:ilvl w:val="0"/>
          <w:numId w:val="3"/>
        </w:numPr>
        <w:rPr>
          <w:rFonts w:ascii="Calibri" w:hAnsi="Calibri" w:cs="Calibri"/>
          <w:sz w:val="24"/>
          <w:szCs w:val="24"/>
        </w:rPr>
      </w:pPr>
      <w:r>
        <w:rPr>
          <w:rFonts w:ascii="Calibri" w:hAnsi="Calibri" w:cs="Calibri"/>
          <w:sz w:val="24"/>
          <w:szCs w:val="24"/>
        </w:rPr>
        <w:t xml:space="preserve">Used Cucumber </w:t>
      </w:r>
      <w:r w:rsidR="00DA720B">
        <w:rPr>
          <w:rFonts w:ascii="Calibri" w:hAnsi="Calibri" w:cs="Calibri"/>
          <w:sz w:val="24"/>
          <w:szCs w:val="24"/>
        </w:rPr>
        <w:t>to</w:t>
      </w:r>
      <w:r>
        <w:rPr>
          <w:rFonts w:ascii="Calibri" w:hAnsi="Calibri" w:cs="Calibri"/>
          <w:sz w:val="24"/>
          <w:szCs w:val="24"/>
        </w:rPr>
        <w:t xml:space="preserve"> perform Behavior data driven (BDD) framework.</w:t>
      </w:r>
    </w:p>
    <w:p w14:paraId="7092A54E" w14:textId="77777777" w:rsidR="00DA720B" w:rsidRPr="00C14141" w:rsidRDefault="00DA720B" w:rsidP="00DA720B">
      <w:pPr>
        <w:pStyle w:val="Horizontext"/>
        <w:numPr>
          <w:ilvl w:val="0"/>
          <w:numId w:val="3"/>
        </w:numPr>
        <w:rPr>
          <w:rFonts w:ascii="Calibri" w:hAnsi="Calibri" w:cs="Calibri"/>
          <w:sz w:val="22"/>
          <w:szCs w:val="22"/>
        </w:rPr>
      </w:pPr>
      <w:r w:rsidRPr="00C14141">
        <w:rPr>
          <w:rFonts w:ascii="Calibri" w:hAnsi="Calibri" w:cs="Calibri"/>
          <w:sz w:val="22"/>
          <w:szCs w:val="22"/>
        </w:rPr>
        <w:t>Performed regression, smoke, sanity testing and Prepared Requirement traceability matrix (RTM)</w:t>
      </w:r>
      <w:r>
        <w:rPr>
          <w:rFonts w:ascii="Calibri" w:hAnsi="Calibri" w:cs="Calibri"/>
          <w:sz w:val="22"/>
          <w:szCs w:val="22"/>
        </w:rPr>
        <w:t>.</w:t>
      </w:r>
    </w:p>
    <w:p w14:paraId="04F0184D" w14:textId="21F8E012" w:rsidR="00B70691" w:rsidRPr="00534BA2" w:rsidRDefault="00FF5117" w:rsidP="00534BA2">
      <w:pPr>
        <w:pStyle w:val="Horizontext"/>
        <w:numPr>
          <w:ilvl w:val="0"/>
          <w:numId w:val="3"/>
        </w:numPr>
        <w:rPr>
          <w:rFonts w:ascii="Calibri" w:hAnsi="Calibri" w:cs="Calibri"/>
          <w:sz w:val="24"/>
          <w:szCs w:val="24"/>
        </w:rPr>
      </w:pPr>
      <w:r>
        <w:rPr>
          <w:rFonts w:ascii="Calibri" w:hAnsi="Calibri" w:cs="Calibri"/>
          <w:sz w:val="24"/>
          <w:szCs w:val="24"/>
        </w:rPr>
        <w:t>Generated reports u</w:t>
      </w:r>
      <w:r w:rsidR="00BE54D3">
        <w:rPr>
          <w:rFonts w:ascii="Calibri" w:hAnsi="Calibri" w:cs="Calibri"/>
          <w:sz w:val="24"/>
          <w:szCs w:val="24"/>
        </w:rPr>
        <w:t>s</w:t>
      </w:r>
      <w:r>
        <w:rPr>
          <w:rFonts w:ascii="Calibri" w:hAnsi="Calibri" w:cs="Calibri"/>
          <w:sz w:val="24"/>
          <w:szCs w:val="24"/>
        </w:rPr>
        <w:t xml:space="preserve">ing Extend </w:t>
      </w:r>
    </w:p>
    <w:p w14:paraId="09E102F0" w14:textId="77777777" w:rsidR="004778DD" w:rsidRDefault="004778DD">
      <w:pPr>
        <w:pStyle w:val="NoSpacing"/>
        <w:ind w:left="360"/>
        <w:rPr>
          <w:rFonts w:cs="Calibri"/>
          <w:sz w:val="24"/>
          <w:szCs w:val="24"/>
        </w:rPr>
      </w:pPr>
    </w:p>
    <w:p w14:paraId="19DBEF04" w14:textId="77777777" w:rsidR="00425B03" w:rsidRDefault="00425B03" w:rsidP="00C14141">
      <w:pPr>
        <w:pStyle w:val="NoSpacing"/>
        <w:ind w:hanging="360"/>
        <w:rPr>
          <w:rFonts w:cs="Calibri"/>
          <w:b/>
          <w:bCs/>
          <w:sz w:val="24"/>
          <w:szCs w:val="24"/>
        </w:rPr>
      </w:pPr>
    </w:p>
    <w:p w14:paraId="256D24CD" w14:textId="77777777" w:rsidR="00425B03" w:rsidRDefault="00425B03" w:rsidP="00C14141">
      <w:pPr>
        <w:pStyle w:val="NoSpacing"/>
        <w:ind w:hanging="360"/>
        <w:rPr>
          <w:rFonts w:cs="Calibri"/>
          <w:b/>
          <w:bCs/>
          <w:sz w:val="24"/>
          <w:szCs w:val="24"/>
        </w:rPr>
      </w:pPr>
    </w:p>
    <w:p w14:paraId="15FA9F7D" w14:textId="00455651" w:rsidR="004778DD" w:rsidRPr="00BE54D3" w:rsidRDefault="00425B03" w:rsidP="00C14141">
      <w:pPr>
        <w:pStyle w:val="NoSpacing"/>
        <w:ind w:hanging="360"/>
        <w:rPr>
          <w:rFonts w:cs="Calibri"/>
          <w:b/>
          <w:bCs/>
          <w:sz w:val="24"/>
          <w:szCs w:val="24"/>
        </w:rPr>
      </w:pPr>
      <w:r>
        <w:rPr>
          <w:rFonts w:cs="Calibri"/>
          <w:b/>
          <w:bCs/>
          <w:sz w:val="24"/>
          <w:szCs w:val="24"/>
        </w:rPr>
        <w:t xml:space="preserve">      Sabado Technologies</w:t>
      </w:r>
    </w:p>
    <w:p w14:paraId="5773F743" w14:textId="2966CBE8" w:rsidR="00425B03" w:rsidRPr="00E66B66" w:rsidRDefault="00425B03" w:rsidP="00425B03">
      <w:pPr>
        <w:pStyle w:val="NoSpacing"/>
        <w:rPr>
          <w:rFonts w:asciiTheme="minorHAnsi" w:hAnsiTheme="minorHAnsi" w:cstheme="minorHAnsi"/>
          <w:sz w:val="24"/>
          <w:szCs w:val="24"/>
        </w:rPr>
      </w:pPr>
      <w:r w:rsidRPr="00E66B66">
        <w:rPr>
          <w:rFonts w:asciiTheme="minorHAnsi" w:hAnsiTheme="minorHAnsi" w:cstheme="minorHAnsi"/>
          <w:sz w:val="24"/>
          <w:szCs w:val="24"/>
        </w:rPr>
        <w:t xml:space="preserve">Title                 : </w:t>
      </w:r>
      <w:r>
        <w:rPr>
          <w:rFonts w:asciiTheme="minorHAnsi" w:hAnsiTheme="minorHAnsi" w:cstheme="minorHAnsi"/>
          <w:sz w:val="24"/>
          <w:szCs w:val="24"/>
        </w:rPr>
        <w:t>STATS – Service Tools Assets Tracking System</w:t>
      </w:r>
    </w:p>
    <w:p w14:paraId="16E1AC38" w14:textId="23F4FB93" w:rsidR="00425B03" w:rsidRPr="00E66B66" w:rsidRDefault="00425B03" w:rsidP="00425B03">
      <w:pPr>
        <w:pStyle w:val="NoSpacing"/>
        <w:rPr>
          <w:rFonts w:asciiTheme="minorHAnsi" w:hAnsiTheme="minorHAnsi" w:cstheme="minorHAnsi"/>
          <w:sz w:val="24"/>
          <w:szCs w:val="24"/>
        </w:rPr>
      </w:pPr>
      <w:r w:rsidRPr="00E66B66">
        <w:rPr>
          <w:rFonts w:asciiTheme="minorHAnsi" w:hAnsiTheme="minorHAnsi" w:cstheme="minorHAnsi"/>
          <w:sz w:val="24"/>
          <w:szCs w:val="24"/>
        </w:rPr>
        <w:t xml:space="preserve">Client              :  </w:t>
      </w:r>
      <w:r>
        <w:rPr>
          <w:rFonts w:asciiTheme="minorHAnsi" w:hAnsiTheme="minorHAnsi" w:cstheme="minorHAnsi"/>
          <w:sz w:val="24"/>
          <w:szCs w:val="24"/>
        </w:rPr>
        <w:t>Wipro GE Healthcare</w:t>
      </w:r>
    </w:p>
    <w:p w14:paraId="6A98A2E1" w14:textId="4BE705E2" w:rsidR="00425B03" w:rsidRPr="00E66B66" w:rsidRDefault="00425B03" w:rsidP="00425B03">
      <w:pPr>
        <w:pStyle w:val="NoSpacing"/>
        <w:rPr>
          <w:rFonts w:asciiTheme="minorHAnsi" w:hAnsiTheme="minorHAnsi" w:cstheme="minorHAnsi"/>
          <w:sz w:val="24"/>
          <w:szCs w:val="24"/>
        </w:rPr>
      </w:pPr>
      <w:r>
        <w:rPr>
          <w:rFonts w:asciiTheme="minorHAnsi" w:hAnsiTheme="minorHAnsi" w:cstheme="minorHAnsi"/>
          <w:sz w:val="24"/>
          <w:szCs w:val="24"/>
        </w:rPr>
        <w:t xml:space="preserve">Tools Used     </w:t>
      </w:r>
      <w:r>
        <w:rPr>
          <w:rFonts w:asciiTheme="minorHAnsi" w:hAnsiTheme="minorHAnsi" w:cstheme="minorHAnsi"/>
          <w:sz w:val="24"/>
          <w:szCs w:val="24"/>
        </w:rPr>
        <w:t>:  Bit Bucket</w:t>
      </w:r>
    </w:p>
    <w:p w14:paraId="7CAD76F7" w14:textId="77777777" w:rsidR="00425B03" w:rsidRPr="00E66B66" w:rsidRDefault="00425B03" w:rsidP="00425B03">
      <w:pPr>
        <w:pStyle w:val="NoSpacing"/>
        <w:rPr>
          <w:rFonts w:asciiTheme="minorHAnsi" w:hAnsiTheme="minorHAnsi" w:cstheme="minorHAnsi"/>
          <w:sz w:val="24"/>
          <w:szCs w:val="24"/>
        </w:rPr>
      </w:pPr>
      <w:r w:rsidRPr="00E66B66">
        <w:rPr>
          <w:rFonts w:asciiTheme="minorHAnsi" w:hAnsiTheme="minorHAnsi" w:cstheme="minorHAnsi"/>
          <w:sz w:val="24"/>
          <w:szCs w:val="24"/>
        </w:rPr>
        <w:t>Environment</w:t>
      </w:r>
      <w:r w:rsidRPr="00E66B66">
        <w:rPr>
          <w:rFonts w:asciiTheme="minorHAnsi" w:hAnsiTheme="minorHAnsi" w:cstheme="minorHAnsi"/>
          <w:sz w:val="24"/>
          <w:szCs w:val="24"/>
        </w:rPr>
        <w:tab/>
        <w:t xml:space="preserve"> : Windows &amp; IOS</w:t>
      </w:r>
    </w:p>
    <w:p w14:paraId="25B9CAC8" w14:textId="77777777" w:rsidR="00425B03" w:rsidRDefault="00425B03" w:rsidP="00425B03">
      <w:pPr>
        <w:rPr>
          <w:rFonts w:asciiTheme="minorHAnsi" w:hAnsiTheme="minorHAnsi" w:cstheme="minorHAnsi"/>
        </w:rPr>
      </w:pPr>
      <w:r w:rsidRPr="00E66B66">
        <w:rPr>
          <w:rFonts w:asciiTheme="minorHAnsi" w:hAnsiTheme="minorHAnsi" w:cstheme="minorHAnsi"/>
        </w:rPr>
        <w:t>Role</w:t>
      </w:r>
      <w:r w:rsidRPr="00E66B66">
        <w:rPr>
          <w:rFonts w:asciiTheme="minorHAnsi" w:hAnsiTheme="minorHAnsi" w:cstheme="minorHAnsi"/>
        </w:rPr>
        <w:tab/>
      </w:r>
      <w:r w:rsidRPr="00E66B66">
        <w:rPr>
          <w:rFonts w:asciiTheme="minorHAnsi" w:hAnsiTheme="minorHAnsi" w:cstheme="minorHAnsi"/>
        </w:rPr>
        <w:tab/>
        <w:t xml:space="preserve"> : </w:t>
      </w:r>
      <w:r>
        <w:rPr>
          <w:rFonts w:asciiTheme="minorHAnsi" w:hAnsiTheme="minorHAnsi" w:cstheme="minorHAnsi"/>
        </w:rPr>
        <w:t>Software Tester</w:t>
      </w:r>
    </w:p>
    <w:p w14:paraId="56EABD5B" w14:textId="77777777" w:rsidR="004778DD" w:rsidRDefault="004778DD">
      <w:pPr>
        <w:pStyle w:val="NoSpacing"/>
        <w:rPr>
          <w:rFonts w:cs="Calibri"/>
          <w:sz w:val="24"/>
          <w:szCs w:val="24"/>
        </w:rPr>
      </w:pPr>
    </w:p>
    <w:p w14:paraId="066F3B68" w14:textId="404F37DA" w:rsidR="004778DD" w:rsidRDefault="00E4140C">
      <w:pPr>
        <w:tabs>
          <w:tab w:val="left" w:pos="4050"/>
        </w:tabs>
        <w:rPr>
          <w:rFonts w:ascii="Calibri" w:hAnsi="Calibri" w:cs="Calibri"/>
        </w:rPr>
      </w:pPr>
      <w:r>
        <w:rPr>
          <w:rFonts w:ascii="Calibri" w:hAnsi="Calibri" w:cs="Calibri"/>
          <w:b/>
        </w:rPr>
        <w:t>Description:</w:t>
      </w:r>
      <w:r>
        <w:rPr>
          <w:rFonts w:ascii="Calibri" w:hAnsi="Calibri" w:cs="Calibri"/>
          <w:color w:val="000000"/>
        </w:rPr>
        <w:t xml:space="preserve"> STATS is a hybrid based application designed mainly for Healthcare purpose contains 8 Roles (Field engineer, Admin, Super admin, Logistics, Tools coordinator, Zonal, National, </w:t>
      </w:r>
      <w:r w:rsidR="00913B6E">
        <w:rPr>
          <w:rFonts w:ascii="Calibri" w:hAnsi="Calibri" w:cs="Calibri"/>
          <w:color w:val="000000"/>
        </w:rPr>
        <w:t>QA) and</w:t>
      </w:r>
      <w:r>
        <w:rPr>
          <w:rFonts w:ascii="Calibri" w:hAnsi="Calibri" w:cs="Calibri"/>
          <w:color w:val="000000"/>
        </w:rPr>
        <w:t xml:space="preserve"> also contains functional processes like Tool order, Stock transfer, Def</w:t>
      </w:r>
      <w:r>
        <w:rPr>
          <w:rFonts w:ascii="Calibri" w:hAnsi="Calibri" w:cs="Calibri"/>
          <w:color w:val="000000"/>
        </w:rPr>
        <w:t xml:space="preserve">ective asset, missed asset, Calibration, Repair, Replacement, Scrap asset, Re-calibration process. </w:t>
      </w:r>
    </w:p>
    <w:p w14:paraId="7446C092" w14:textId="77777777" w:rsidR="004778DD" w:rsidRDefault="004778DD">
      <w:pPr>
        <w:rPr>
          <w:rFonts w:ascii="Calibri" w:hAnsi="Calibri" w:cs="Calibri"/>
          <w:b/>
        </w:rPr>
      </w:pPr>
    </w:p>
    <w:p w14:paraId="6B29DCA1" w14:textId="010A3DED" w:rsidR="004778DD" w:rsidRPr="00C14141" w:rsidRDefault="00E4140C" w:rsidP="00B16F70">
      <w:pPr>
        <w:rPr>
          <w:rFonts w:ascii="Calibri" w:hAnsi="Calibri" w:cs="Calibri"/>
          <w:b/>
        </w:rPr>
      </w:pPr>
      <w:r>
        <w:rPr>
          <w:rFonts w:ascii="Calibri" w:hAnsi="Calibri" w:cs="Calibri"/>
          <w:b/>
        </w:rPr>
        <w:t>Responsibilities:</w:t>
      </w:r>
    </w:p>
    <w:p w14:paraId="410E442C" w14:textId="77777777" w:rsidR="00DA720B" w:rsidRPr="00B16F70" w:rsidRDefault="00DA720B" w:rsidP="00DA720B">
      <w:pPr>
        <w:pStyle w:val="normalarial"/>
        <w:numPr>
          <w:ilvl w:val="0"/>
          <w:numId w:val="4"/>
        </w:numPr>
        <w:spacing w:before="0" w:after="0"/>
        <w:rPr>
          <w:rFonts w:ascii="Calibri" w:hAnsi="Calibri" w:cs="Calibri"/>
          <w:sz w:val="22"/>
          <w:szCs w:val="22"/>
        </w:rPr>
      </w:pPr>
      <w:r w:rsidRPr="00B16F70">
        <w:rPr>
          <w:rFonts w:ascii="Calibri" w:hAnsi="Calibri" w:cs="Calibri"/>
          <w:sz w:val="22"/>
          <w:szCs w:val="22"/>
        </w:rPr>
        <w:t>Involved in Writing Test Cases and Test Scenarios using high level Software Requirement Specification.</w:t>
      </w:r>
    </w:p>
    <w:p w14:paraId="1D8197F7" w14:textId="3CB925EE" w:rsidR="00BE54D3" w:rsidRDefault="00DA720B" w:rsidP="00DA720B">
      <w:pPr>
        <w:pStyle w:val="ListParagraph"/>
        <w:numPr>
          <w:ilvl w:val="0"/>
          <w:numId w:val="4"/>
        </w:numPr>
        <w:rPr>
          <w:rFonts w:ascii="Calibri" w:hAnsi="Calibri" w:cs="Calibri"/>
          <w:sz w:val="22"/>
          <w:szCs w:val="22"/>
        </w:rPr>
      </w:pPr>
      <w:r w:rsidRPr="00B16F70">
        <w:rPr>
          <w:rFonts w:ascii="Calibri" w:hAnsi="Calibri" w:cs="Calibri"/>
          <w:color w:val="000000"/>
          <w:sz w:val="22"/>
          <w:szCs w:val="22"/>
        </w:rPr>
        <w:t>Executing Test cases,</w:t>
      </w:r>
      <w:r>
        <w:rPr>
          <w:rFonts w:ascii="Calibri" w:hAnsi="Calibri" w:cs="Calibri"/>
          <w:color w:val="000000"/>
          <w:sz w:val="22"/>
          <w:szCs w:val="22"/>
        </w:rPr>
        <w:t xml:space="preserve"> </w:t>
      </w:r>
      <w:r w:rsidRPr="00192337">
        <w:rPr>
          <w:rFonts w:ascii="Calibri" w:hAnsi="Calibri" w:cs="Calibri"/>
          <w:sz w:val="22"/>
          <w:szCs w:val="22"/>
        </w:rPr>
        <w:t>Log files debugging</w:t>
      </w:r>
      <w:r>
        <w:rPr>
          <w:rFonts w:ascii="Calibri" w:hAnsi="Calibri" w:cs="Calibri"/>
          <w:sz w:val="22"/>
          <w:szCs w:val="22"/>
        </w:rPr>
        <w:t>,</w:t>
      </w:r>
      <w:r w:rsidRPr="00B16F70">
        <w:rPr>
          <w:rFonts w:ascii="Calibri" w:hAnsi="Calibri" w:cs="Calibri"/>
          <w:color w:val="000000"/>
          <w:sz w:val="22"/>
          <w:szCs w:val="22"/>
        </w:rPr>
        <w:t xml:space="preserve"> Identified Bugs and </w:t>
      </w:r>
      <w:r>
        <w:rPr>
          <w:rFonts w:ascii="Calibri" w:hAnsi="Calibri" w:cs="Calibri"/>
          <w:color w:val="000000"/>
          <w:sz w:val="22"/>
          <w:szCs w:val="22"/>
        </w:rPr>
        <w:t>tracked</w:t>
      </w:r>
      <w:r w:rsidRPr="00B16F70">
        <w:rPr>
          <w:rFonts w:ascii="Calibri" w:hAnsi="Calibri" w:cs="Calibri"/>
          <w:color w:val="000000"/>
          <w:sz w:val="22"/>
          <w:szCs w:val="22"/>
        </w:rPr>
        <w:t xml:space="preserve"> defects using </w:t>
      </w:r>
      <w:r w:rsidR="00425B03" w:rsidRPr="00B16F70">
        <w:rPr>
          <w:rFonts w:ascii="Calibri" w:hAnsi="Calibri" w:cs="Calibri"/>
          <w:color w:val="000000"/>
          <w:sz w:val="22"/>
          <w:szCs w:val="22"/>
        </w:rPr>
        <w:t>Bit Bucket</w:t>
      </w:r>
      <w:r w:rsidRPr="00B16F70">
        <w:rPr>
          <w:rFonts w:ascii="Calibri" w:hAnsi="Calibri" w:cs="Calibri"/>
          <w:color w:val="000000"/>
          <w:sz w:val="22"/>
          <w:szCs w:val="22"/>
        </w:rPr>
        <w:t xml:space="preserve"> &amp; Jira.</w:t>
      </w:r>
      <w:r w:rsidRPr="00DA720B">
        <w:rPr>
          <w:rFonts w:ascii="Calibri" w:hAnsi="Calibri" w:cs="Calibri"/>
          <w:sz w:val="22"/>
          <w:szCs w:val="22"/>
        </w:rPr>
        <w:t xml:space="preserve"> </w:t>
      </w:r>
    </w:p>
    <w:p w14:paraId="2353E81E" w14:textId="6B48DD56" w:rsidR="00DA720B" w:rsidRPr="00BE54D3" w:rsidRDefault="00BE54D3" w:rsidP="00DA720B">
      <w:pPr>
        <w:pStyle w:val="ListParagraph"/>
        <w:numPr>
          <w:ilvl w:val="0"/>
          <w:numId w:val="4"/>
        </w:numPr>
        <w:rPr>
          <w:rFonts w:ascii="Calibri" w:hAnsi="Calibri" w:cs="Calibri"/>
          <w:sz w:val="22"/>
          <w:szCs w:val="22"/>
        </w:rPr>
      </w:pPr>
      <w:r w:rsidRPr="00BE54D3">
        <w:rPr>
          <w:rFonts w:ascii="Calibri" w:hAnsi="Calibri" w:cs="Calibri"/>
          <w:sz w:val="22"/>
          <w:szCs w:val="22"/>
        </w:rPr>
        <w:t>P</w:t>
      </w:r>
      <w:r w:rsidR="00DA720B" w:rsidRPr="00BE54D3">
        <w:rPr>
          <w:rFonts w:ascii="Calibri" w:hAnsi="Calibri" w:cs="Calibri"/>
          <w:sz w:val="22"/>
          <w:szCs w:val="22"/>
        </w:rPr>
        <w:t>repare Test Plan and Test Summary Report and manage Stack holder meeting with Dev/QA teams.</w:t>
      </w:r>
      <w:r w:rsidR="00DA720B" w:rsidRPr="00BE54D3">
        <w:rPr>
          <w:rFonts w:ascii="Calibri" w:eastAsia="Arial Unicode MS" w:hAnsi="Calibri" w:cs="Calibri"/>
          <w:position w:val="-6"/>
          <w:sz w:val="22"/>
          <w:szCs w:val="22"/>
        </w:rPr>
        <w:t xml:space="preserve"> </w:t>
      </w:r>
    </w:p>
    <w:p w14:paraId="64FC878F" w14:textId="77777777" w:rsidR="00DA720B" w:rsidRPr="00C14141" w:rsidRDefault="00DA720B" w:rsidP="00DA720B">
      <w:pPr>
        <w:pStyle w:val="Horizontext"/>
        <w:numPr>
          <w:ilvl w:val="0"/>
          <w:numId w:val="4"/>
        </w:numPr>
        <w:rPr>
          <w:rFonts w:ascii="Calibri" w:hAnsi="Calibri" w:cs="Calibri"/>
          <w:sz w:val="22"/>
          <w:szCs w:val="22"/>
        </w:rPr>
      </w:pPr>
      <w:r w:rsidRPr="00C14141">
        <w:rPr>
          <w:rFonts w:ascii="Calibri" w:hAnsi="Calibri" w:cs="Calibri"/>
          <w:sz w:val="22"/>
          <w:szCs w:val="22"/>
        </w:rPr>
        <w:t>Performed regression, smoke, sanity testing and Prepared Requirement traceability matrix (RTM)</w:t>
      </w:r>
      <w:r>
        <w:rPr>
          <w:rFonts w:ascii="Calibri" w:hAnsi="Calibri" w:cs="Calibri"/>
          <w:sz w:val="22"/>
          <w:szCs w:val="22"/>
        </w:rPr>
        <w:t>.</w:t>
      </w:r>
    </w:p>
    <w:p w14:paraId="783602C9" w14:textId="26E47A6B" w:rsidR="00425B03" w:rsidRDefault="00DA720B" w:rsidP="00425B03">
      <w:pPr>
        <w:pStyle w:val="Horizontext"/>
        <w:numPr>
          <w:ilvl w:val="0"/>
          <w:numId w:val="4"/>
        </w:numPr>
        <w:rPr>
          <w:rFonts w:ascii="Calibri" w:hAnsi="Calibri" w:cs="Calibri"/>
          <w:sz w:val="22"/>
          <w:szCs w:val="22"/>
        </w:rPr>
      </w:pPr>
      <w:r w:rsidRPr="00B16F70">
        <w:rPr>
          <w:rFonts w:ascii="Calibri" w:hAnsi="Calibri" w:cs="Calibri"/>
          <w:sz w:val="22"/>
          <w:szCs w:val="22"/>
        </w:rPr>
        <w:t>Generated reports u</w:t>
      </w:r>
      <w:r w:rsidR="00BE54D3">
        <w:rPr>
          <w:rFonts w:ascii="Calibri" w:hAnsi="Calibri" w:cs="Calibri"/>
          <w:sz w:val="22"/>
          <w:szCs w:val="22"/>
        </w:rPr>
        <w:t>s</w:t>
      </w:r>
      <w:r w:rsidRPr="00B16F70">
        <w:rPr>
          <w:rFonts w:ascii="Calibri" w:hAnsi="Calibri" w:cs="Calibri"/>
          <w:sz w:val="22"/>
          <w:szCs w:val="22"/>
        </w:rPr>
        <w:t xml:space="preserve">ing Extend </w:t>
      </w:r>
    </w:p>
    <w:p w14:paraId="202C2293" w14:textId="77777777" w:rsidR="00615DB9" w:rsidRDefault="00615DB9" w:rsidP="00615DB9">
      <w:pPr>
        <w:pStyle w:val="NoSpacing"/>
        <w:rPr>
          <w:rFonts w:cs="Calibri"/>
          <w:b/>
          <w:bCs/>
          <w:sz w:val="24"/>
          <w:szCs w:val="24"/>
        </w:rPr>
      </w:pPr>
    </w:p>
    <w:p w14:paraId="38A7E709" w14:textId="288B8B92" w:rsidR="00615DB9" w:rsidRDefault="00615DB9" w:rsidP="00615DB9">
      <w:pPr>
        <w:pStyle w:val="NoSpacing"/>
        <w:rPr>
          <w:rFonts w:asciiTheme="minorHAnsi" w:hAnsiTheme="minorHAnsi" w:cstheme="minorHAnsi"/>
          <w:sz w:val="24"/>
          <w:szCs w:val="24"/>
        </w:rPr>
      </w:pPr>
      <w:r>
        <w:rPr>
          <w:rFonts w:cs="Calibri"/>
          <w:b/>
          <w:bCs/>
          <w:sz w:val="24"/>
          <w:szCs w:val="24"/>
        </w:rPr>
        <w:t xml:space="preserve">Sabado Technologies </w:t>
      </w:r>
    </w:p>
    <w:p w14:paraId="1C571738" w14:textId="34AB02A8" w:rsidR="00615DB9" w:rsidRPr="00E66B66" w:rsidRDefault="00615DB9" w:rsidP="00615DB9">
      <w:pPr>
        <w:pStyle w:val="NoSpacing"/>
        <w:rPr>
          <w:rFonts w:asciiTheme="minorHAnsi" w:hAnsiTheme="minorHAnsi" w:cstheme="minorHAnsi"/>
          <w:sz w:val="24"/>
          <w:szCs w:val="24"/>
        </w:rPr>
      </w:pPr>
      <w:r w:rsidRPr="00E66B66">
        <w:rPr>
          <w:rFonts w:asciiTheme="minorHAnsi" w:hAnsiTheme="minorHAnsi" w:cstheme="minorHAnsi"/>
          <w:sz w:val="24"/>
          <w:szCs w:val="24"/>
        </w:rPr>
        <w:t xml:space="preserve">Title                 : </w:t>
      </w:r>
      <w:r>
        <w:rPr>
          <w:rFonts w:asciiTheme="minorHAnsi" w:hAnsiTheme="minorHAnsi" w:cstheme="minorHAnsi"/>
          <w:sz w:val="24"/>
          <w:szCs w:val="24"/>
        </w:rPr>
        <w:t>DigiGo</w:t>
      </w:r>
    </w:p>
    <w:p w14:paraId="542275BE" w14:textId="2E0A54B5" w:rsidR="00615DB9" w:rsidRPr="00E66B66" w:rsidRDefault="00615DB9" w:rsidP="00615DB9">
      <w:pPr>
        <w:pStyle w:val="NoSpacing"/>
        <w:rPr>
          <w:rFonts w:asciiTheme="minorHAnsi" w:hAnsiTheme="minorHAnsi" w:cstheme="minorHAnsi"/>
          <w:sz w:val="24"/>
          <w:szCs w:val="24"/>
        </w:rPr>
      </w:pPr>
      <w:r w:rsidRPr="00E66B66">
        <w:rPr>
          <w:rFonts w:asciiTheme="minorHAnsi" w:hAnsiTheme="minorHAnsi" w:cstheme="minorHAnsi"/>
          <w:sz w:val="24"/>
          <w:szCs w:val="24"/>
        </w:rPr>
        <w:t xml:space="preserve">Client              :  </w:t>
      </w:r>
      <w:r>
        <w:rPr>
          <w:rFonts w:asciiTheme="minorHAnsi" w:hAnsiTheme="minorHAnsi" w:cstheme="minorHAnsi"/>
          <w:sz w:val="24"/>
          <w:szCs w:val="24"/>
        </w:rPr>
        <w:t>Wipro GE Healthcare</w:t>
      </w:r>
    </w:p>
    <w:p w14:paraId="490BCEEB" w14:textId="77777777" w:rsidR="00615DB9" w:rsidRPr="00E66B66" w:rsidRDefault="00615DB9" w:rsidP="00615DB9">
      <w:pPr>
        <w:pStyle w:val="NoSpacing"/>
        <w:rPr>
          <w:rFonts w:asciiTheme="minorHAnsi" w:hAnsiTheme="minorHAnsi" w:cstheme="minorHAnsi"/>
          <w:sz w:val="24"/>
          <w:szCs w:val="24"/>
        </w:rPr>
      </w:pPr>
      <w:r>
        <w:rPr>
          <w:rFonts w:asciiTheme="minorHAnsi" w:hAnsiTheme="minorHAnsi" w:cstheme="minorHAnsi"/>
          <w:sz w:val="24"/>
          <w:szCs w:val="24"/>
        </w:rPr>
        <w:t xml:space="preserve">Tools Used     : Bit Bucket </w:t>
      </w:r>
    </w:p>
    <w:p w14:paraId="650DDF7E" w14:textId="77777777" w:rsidR="00615DB9" w:rsidRPr="00E66B66" w:rsidRDefault="00615DB9" w:rsidP="00615DB9">
      <w:pPr>
        <w:pStyle w:val="NoSpacing"/>
        <w:rPr>
          <w:rFonts w:asciiTheme="minorHAnsi" w:hAnsiTheme="minorHAnsi" w:cstheme="minorHAnsi"/>
          <w:sz w:val="24"/>
          <w:szCs w:val="24"/>
        </w:rPr>
      </w:pPr>
      <w:r w:rsidRPr="00E66B66">
        <w:rPr>
          <w:rFonts w:asciiTheme="minorHAnsi" w:hAnsiTheme="minorHAnsi" w:cstheme="minorHAnsi"/>
          <w:sz w:val="24"/>
          <w:szCs w:val="24"/>
        </w:rPr>
        <w:t>Environment</w:t>
      </w:r>
      <w:r w:rsidRPr="00E66B66">
        <w:rPr>
          <w:rFonts w:asciiTheme="minorHAnsi" w:hAnsiTheme="minorHAnsi" w:cstheme="minorHAnsi"/>
          <w:sz w:val="24"/>
          <w:szCs w:val="24"/>
        </w:rPr>
        <w:tab/>
        <w:t xml:space="preserve"> : Windows &amp; IOS</w:t>
      </w:r>
    </w:p>
    <w:p w14:paraId="6043C19C" w14:textId="77777777" w:rsidR="00615DB9" w:rsidRDefault="00615DB9" w:rsidP="00615DB9">
      <w:pPr>
        <w:rPr>
          <w:rFonts w:asciiTheme="minorHAnsi" w:hAnsiTheme="minorHAnsi" w:cstheme="minorHAnsi"/>
        </w:rPr>
      </w:pPr>
      <w:r w:rsidRPr="00E66B66">
        <w:rPr>
          <w:rFonts w:asciiTheme="minorHAnsi" w:hAnsiTheme="minorHAnsi" w:cstheme="minorHAnsi"/>
        </w:rPr>
        <w:t>Role</w:t>
      </w:r>
      <w:r w:rsidRPr="00E66B66">
        <w:rPr>
          <w:rFonts w:asciiTheme="minorHAnsi" w:hAnsiTheme="minorHAnsi" w:cstheme="minorHAnsi"/>
        </w:rPr>
        <w:tab/>
      </w:r>
      <w:r w:rsidRPr="00E66B66">
        <w:rPr>
          <w:rFonts w:asciiTheme="minorHAnsi" w:hAnsiTheme="minorHAnsi" w:cstheme="minorHAnsi"/>
        </w:rPr>
        <w:tab/>
        <w:t xml:space="preserve"> : </w:t>
      </w:r>
      <w:r>
        <w:rPr>
          <w:rFonts w:asciiTheme="minorHAnsi" w:hAnsiTheme="minorHAnsi" w:cstheme="minorHAnsi"/>
        </w:rPr>
        <w:t>Software Tester</w:t>
      </w:r>
    </w:p>
    <w:p w14:paraId="22675989" w14:textId="77777777" w:rsidR="00615DB9" w:rsidRDefault="00615DB9" w:rsidP="00615DB9">
      <w:pPr>
        <w:rPr>
          <w:rFonts w:asciiTheme="minorHAnsi" w:hAnsiTheme="minorHAnsi" w:cstheme="minorHAnsi"/>
        </w:rPr>
      </w:pPr>
    </w:p>
    <w:p w14:paraId="71E2AAC4" w14:textId="18B6235E" w:rsidR="00615DB9" w:rsidRPr="00C14141" w:rsidRDefault="00615DB9" w:rsidP="00615DB9">
      <w:pPr>
        <w:rPr>
          <w:rFonts w:ascii="Calibri" w:hAnsi="Calibri" w:cs="Calibri"/>
          <w:color w:val="000000"/>
          <w:sz w:val="22"/>
          <w:szCs w:val="22"/>
        </w:rPr>
      </w:pPr>
      <w:r w:rsidRPr="00B16F70">
        <w:rPr>
          <w:rFonts w:ascii="Calibri" w:hAnsi="Calibri" w:cs="Calibri"/>
          <w:b/>
          <w:sz w:val="22"/>
          <w:szCs w:val="22"/>
        </w:rPr>
        <w:t>Description:</w:t>
      </w:r>
      <w:r w:rsidRPr="00B16F70">
        <w:rPr>
          <w:rFonts w:ascii="Calibri" w:hAnsi="Calibri" w:cs="Calibri"/>
          <w:color w:val="000000"/>
          <w:sz w:val="22"/>
          <w:szCs w:val="22"/>
        </w:rPr>
        <w:t xml:space="preserve"> </w:t>
      </w:r>
      <w:r>
        <w:rPr>
          <w:rFonts w:ascii="Calibri" w:hAnsi="Calibri" w:cs="Calibri"/>
          <w:color w:val="000000"/>
          <w:sz w:val="22"/>
          <w:szCs w:val="22"/>
        </w:rPr>
        <w:t xml:space="preserve">DigiGo is basically a healthcare application where the </w:t>
      </w:r>
      <w:r w:rsidR="009C3D1B">
        <w:rPr>
          <w:rFonts w:ascii="Calibri" w:hAnsi="Calibri" w:cs="Calibri"/>
          <w:color w:val="000000"/>
          <w:sz w:val="22"/>
          <w:szCs w:val="22"/>
        </w:rPr>
        <w:t>patient details are been monitored by uploading the Excel file format. It contains Hospital name, Name of the patient, Age, Gender, Disease name, Doctor/Specialist name, Vital/BP, Dietician details are been uploaded using excel format and tracked using DigiGo application.</w:t>
      </w:r>
    </w:p>
    <w:p w14:paraId="1FBE24C8" w14:textId="77777777" w:rsidR="00615DB9" w:rsidRDefault="00615DB9" w:rsidP="00615DB9">
      <w:pPr>
        <w:rPr>
          <w:rFonts w:ascii="Calibri" w:hAnsi="Calibri" w:cs="Calibri"/>
          <w:b/>
          <w:sz w:val="22"/>
          <w:szCs w:val="22"/>
        </w:rPr>
      </w:pPr>
    </w:p>
    <w:p w14:paraId="5C95BEA2" w14:textId="77777777" w:rsidR="00615DB9" w:rsidRPr="00B16F70" w:rsidRDefault="00615DB9" w:rsidP="00615DB9">
      <w:pPr>
        <w:rPr>
          <w:rFonts w:ascii="Calibri" w:hAnsi="Calibri" w:cs="Calibri"/>
          <w:b/>
          <w:sz w:val="22"/>
          <w:szCs w:val="22"/>
        </w:rPr>
      </w:pPr>
      <w:r w:rsidRPr="00B16F70">
        <w:rPr>
          <w:rFonts w:ascii="Calibri" w:hAnsi="Calibri" w:cs="Calibri"/>
          <w:b/>
          <w:sz w:val="22"/>
          <w:szCs w:val="22"/>
        </w:rPr>
        <w:t>Responsibilities:</w:t>
      </w:r>
    </w:p>
    <w:p w14:paraId="77BF2C9B" w14:textId="77777777" w:rsidR="00615DB9" w:rsidRPr="00B16F70" w:rsidRDefault="00615DB9" w:rsidP="00615DB9">
      <w:pPr>
        <w:pStyle w:val="normalarial"/>
        <w:numPr>
          <w:ilvl w:val="0"/>
          <w:numId w:val="4"/>
        </w:numPr>
        <w:spacing w:before="0" w:after="0"/>
        <w:rPr>
          <w:rFonts w:ascii="Calibri" w:hAnsi="Calibri" w:cs="Calibri"/>
          <w:sz w:val="22"/>
          <w:szCs w:val="22"/>
        </w:rPr>
      </w:pPr>
      <w:r w:rsidRPr="00B16F70">
        <w:rPr>
          <w:rFonts w:ascii="Calibri" w:hAnsi="Calibri" w:cs="Calibri"/>
          <w:sz w:val="22"/>
          <w:szCs w:val="22"/>
        </w:rPr>
        <w:t>Involved in Writing Test Cases and Test Scenarios using high level Software Requirement Specification.</w:t>
      </w:r>
    </w:p>
    <w:p w14:paraId="7C1F3BC1" w14:textId="77777777" w:rsidR="00615DB9" w:rsidRPr="00B16F70" w:rsidRDefault="00615DB9" w:rsidP="00615DB9">
      <w:pPr>
        <w:pStyle w:val="ListParagraph"/>
        <w:numPr>
          <w:ilvl w:val="0"/>
          <w:numId w:val="4"/>
        </w:numPr>
        <w:rPr>
          <w:rFonts w:ascii="Calibri" w:hAnsi="Calibri" w:cs="Calibri"/>
          <w:sz w:val="22"/>
          <w:szCs w:val="22"/>
        </w:rPr>
      </w:pPr>
      <w:r w:rsidRPr="00B16F70">
        <w:rPr>
          <w:rFonts w:ascii="Calibri" w:hAnsi="Calibri" w:cs="Calibri"/>
          <w:color w:val="000000"/>
          <w:sz w:val="22"/>
          <w:szCs w:val="22"/>
        </w:rPr>
        <w:t>Executing Test cases,</w:t>
      </w:r>
      <w:r>
        <w:rPr>
          <w:rFonts w:ascii="Calibri" w:hAnsi="Calibri" w:cs="Calibri"/>
          <w:color w:val="000000"/>
          <w:sz w:val="22"/>
          <w:szCs w:val="22"/>
        </w:rPr>
        <w:t xml:space="preserve"> </w:t>
      </w:r>
      <w:r w:rsidRPr="00192337">
        <w:rPr>
          <w:rFonts w:ascii="Calibri" w:hAnsi="Calibri" w:cs="Calibri"/>
          <w:sz w:val="22"/>
          <w:szCs w:val="22"/>
        </w:rPr>
        <w:t>Log files debugging</w:t>
      </w:r>
      <w:r>
        <w:rPr>
          <w:rFonts w:ascii="Calibri" w:hAnsi="Calibri" w:cs="Calibri"/>
          <w:sz w:val="22"/>
          <w:szCs w:val="22"/>
        </w:rPr>
        <w:t>,</w:t>
      </w:r>
      <w:r w:rsidRPr="00B16F70">
        <w:rPr>
          <w:rFonts w:ascii="Calibri" w:hAnsi="Calibri" w:cs="Calibri"/>
          <w:color w:val="000000"/>
          <w:sz w:val="22"/>
          <w:szCs w:val="22"/>
        </w:rPr>
        <w:t xml:space="preserve"> Identified Bugs and </w:t>
      </w:r>
      <w:r>
        <w:rPr>
          <w:rFonts w:ascii="Calibri" w:hAnsi="Calibri" w:cs="Calibri"/>
          <w:color w:val="000000"/>
          <w:sz w:val="22"/>
          <w:szCs w:val="22"/>
        </w:rPr>
        <w:t>tracked</w:t>
      </w:r>
      <w:r w:rsidRPr="00B16F70">
        <w:rPr>
          <w:rFonts w:ascii="Calibri" w:hAnsi="Calibri" w:cs="Calibri"/>
          <w:color w:val="000000"/>
          <w:sz w:val="22"/>
          <w:szCs w:val="22"/>
        </w:rPr>
        <w:t xml:space="preserve"> defects using Bit Bucket &amp; Jira.</w:t>
      </w:r>
    </w:p>
    <w:p w14:paraId="55444848" w14:textId="77777777" w:rsidR="00615DB9" w:rsidRPr="00192337" w:rsidRDefault="00615DB9" w:rsidP="00615DB9">
      <w:pPr>
        <w:pStyle w:val="ListParagraph"/>
        <w:numPr>
          <w:ilvl w:val="0"/>
          <w:numId w:val="4"/>
        </w:numPr>
        <w:rPr>
          <w:rFonts w:ascii="Calibri" w:hAnsi="Calibri" w:cs="Calibri"/>
          <w:sz w:val="22"/>
          <w:szCs w:val="22"/>
        </w:rPr>
      </w:pPr>
      <w:r w:rsidRPr="00192337">
        <w:rPr>
          <w:rFonts w:ascii="Calibri" w:hAnsi="Calibri" w:cs="Calibri"/>
          <w:sz w:val="22"/>
          <w:szCs w:val="22"/>
        </w:rPr>
        <w:t>Prepar</w:t>
      </w:r>
      <w:r>
        <w:rPr>
          <w:rFonts w:ascii="Calibri" w:hAnsi="Calibri" w:cs="Calibri"/>
          <w:sz w:val="22"/>
          <w:szCs w:val="22"/>
        </w:rPr>
        <w:t xml:space="preserve">e Test Plan and </w:t>
      </w:r>
      <w:r w:rsidRPr="00192337">
        <w:rPr>
          <w:rFonts w:ascii="Calibri" w:hAnsi="Calibri" w:cs="Calibri"/>
          <w:sz w:val="22"/>
          <w:szCs w:val="22"/>
        </w:rPr>
        <w:t>Test Summary Report</w:t>
      </w:r>
      <w:r>
        <w:rPr>
          <w:rFonts w:ascii="Calibri" w:hAnsi="Calibri" w:cs="Calibri"/>
          <w:sz w:val="22"/>
          <w:szCs w:val="22"/>
        </w:rPr>
        <w:t xml:space="preserve"> and manage Stack holder meeting with Dev/QA teams.</w:t>
      </w:r>
      <w:r>
        <w:rPr>
          <w:rFonts w:ascii="Calibri" w:eastAsia="Arial Unicode MS" w:hAnsi="Calibri" w:cs="Calibri"/>
          <w:position w:val="-6"/>
          <w:sz w:val="22"/>
          <w:szCs w:val="22"/>
        </w:rPr>
        <w:t xml:space="preserve"> </w:t>
      </w:r>
    </w:p>
    <w:p w14:paraId="3795E506" w14:textId="6109FDD0" w:rsidR="00615DB9" w:rsidRDefault="00615DB9" w:rsidP="00615DB9">
      <w:pPr>
        <w:pStyle w:val="Horizontext"/>
        <w:numPr>
          <w:ilvl w:val="0"/>
          <w:numId w:val="4"/>
        </w:numPr>
        <w:rPr>
          <w:rFonts w:ascii="Calibri" w:hAnsi="Calibri" w:cs="Calibri"/>
          <w:sz w:val="22"/>
          <w:szCs w:val="22"/>
        </w:rPr>
      </w:pPr>
      <w:r w:rsidRPr="00C14141">
        <w:rPr>
          <w:rFonts w:ascii="Calibri" w:hAnsi="Calibri" w:cs="Calibri"/>
          <w:sz w:val="22"/>
          <w:szCs w:val="22"/>
        </w:rPr>
        <w:t>Performed regression, smoke, sanity testing and Prepared Requirement traceability matrix (RTM)</w:t>
      </w:r>
      <w:r>
        <w:rPr>
          <w:rFonts w:ascii="Calibri" w:hAnsi="Calibri" w:cs="Calibri"/>
          <w:sz w:val="22"/>
          <w:szCs w:val="22"/>
        </w:rPr>
        <w:t>.</w:t>
      </w:r>
    </w:p>
    <w:p w14:paraId="575B0C96" w14:textId="1E0EACAC" w:rsidR="009C3D1B" w:rsidRPr="00C14141" w:rsidRDefault="009C3D1B" w:rsidP="00615DB9">
      <w:pPr>
        <w:pStyle w:val="Horizontext"/>
        <w:numPr>
          <w:ilvl w:val="0"/>
          <w:numId w:val="4"/>
        </w:numPr>
        <w:rPr>
          <w:rFonts w:ascii="Calibri" w:hAnsi="Calibri" w:cs="Calibri"/>
          <w:sz w:val="22"/>
          <w:szCs w:val="22"/>
        </w:rPr>
      </w:pPr>
      <w:r>
        <w:rPr>
          <w:rFonts w:ascii="Calibri" w:hAnsi="Calibri" w:cs="Calibri"/>
          <w:sz w:val="22"/>
          <w:szCs w:val="22"/>
        </w:rPr>
        <w:t>Uploading excel files related to patients in DigiGo application</w:t>
      </w:r>
    </w:p>
    <w:p w14:paraId="5071CBE5" w14:textId="77777777" w:rsidR="00615DB9" w:rsidRPr="00425B03" w:rsidRDefault="00615DB9" w:rsidP="00615DB9">
      <w:pPr>
        <w:pStyle w:val="Horizontext"/>
        <w:rPr>
          <w:rFonts w:ascii="Calibri" w:hAnsi="Calibri" w:cs="Calibri"/>
          <w:sz w:val="22"/>
          <w:szCs w:val="22"/>
        </w:rPr>
      </w:pPr>
    </w:p>
    <w:p w14:paraId="76150469" w14:textId="77777777" w:rsidR="00425B03" w:rsidRDefault="00425B03" w:rsidP="00425B03">
      <w:pPr>
        <w:pStyle w:val="NoSpacing"/>
        <w:rPr>
          <w:rFonts w:eastAsia="Times New Roman" w:cs="Calibri"/>
          <w:sz w:val="24"/>
          <w:szCs w:val="24"/>
        </w:rPr>
      </w:pPr>
    </w:p>
    <w:p w14:paraId="2EE8AAFD" w14:textId="25F29782" w:rsidR="00425B03" w:rsidRDefault="00425B03" w:rsidP="00425B03">
      <w:pPr>
        <w:pStyle w:val="NoSpacing"/>
        <w:rPr>
          <w:rFonts w:asciiTheme="minorHAnsi" w:hAnsiTheme="minorHAnsi" w:cstheme="minorHAnsi"/>
          <w:sz w:val="24"/>
          <w:szCs w:val="24"/>
        </w:rPr>
      </w:pPr>
      <w:r>
        <w:rPr>
          <w:rFonts w:cs="Calibri"/>
          <w:b/>
          <w:bCs/>
          <w:sz w:val="24"/>
          <w:szCs w:val="24"/>
        </w:rPr>
        <w:t>Entransys Pvt Ltd</w:t>
      </w:r>
    </w:p>
    <w:p w14:paraId="4CD20762" w14:textId="2EF48813" w:rsidR="00425B03" w:rsidRPr="00E66B66" w:rsidRDefault="00425B03" w:rsidP="00425B03">
      <w:pPr>
        <w:pStyle w:val="NoSpacing"/>
        <w:rPr>
          <w:rFonts w:asciiTheme="minorHAnsi" w:hAnsiTheme="minorHAnsi" w:cstheme="minorHAnsi"/>
          <w:sz w:val="24"/>
          <w:szCs w:val="24"/>
        </w:rPr>
      </w:pPr>
      <w:r w:rsidRPr="00E66B66">
        <w:rPr>
          <w:rFonts w:asciiTheme="minorHAnsi" w:hAnsiTheme="minorHAnsi" w:cstheme="minorHAnsi"/>
          <w:sz w:val="24"/>
          <w:szCs w:val="24"/>
        </w:rPr>
        <w:t xml:space="preserve">Title                 : </w:t>
      </w:r>
      <w:r>
        <w:rPr>
          <w:rFonts w:asciiTheme="minorHAnsi" w:hAnsiTheme="minorHAnsi" w:cstheme="minorHAnsi"/>
          <w:sz w:val="24"/>
          <w:szCs w:val="24"/>
        </w:rPr>
        <w:t>iCRM Application</w:t>
      </w:r>
    </w:p>
    <w:p w14:paraId="30722706" w14:textId="1414C237" w:rsidR="00425B03" w:rsidRPr="00E66B66" w:rsidRDefault="00425B03" w:rsidP="00425B03">
      <w:pPr>
        <w:pStyle w:val="NoSpacing"/>
        <w:rPr>
          <w:rFonts w:asciiTheme="minorHAnsi" w:hAnsiTheme="minorHAnsi" w:cstheme="minorHAnsi"/>
          <w:sz w:val="24"/>
          <w:szCs w:val="24"/>
        </w:rPr>
      </w:pPr>
      <w:r w:rsidRPr="00E66B66">
        <w:rPr>
          <w:rFonts w:asciiTheme="minorHAnsi" w:hAnsiTheme="minorHAnsi" w:cstheme="minorHAnsi"/>
          <w:sz w:val="24"/>
          <w:szCs w:val="24"/>
        </w:rPr>
        <w:t xml:space="preserve">Client              :  </w:t>
      </w:r>
      <w:r>
        <w:rPr>
          <w:rFonts w:asciiTheme="minorHAnsi" w:hAnsiTheme="minorHAnsi" w:cstheme="minorHAnsi"/>
          <w:sz w:val="24"/>
          <w:szCs w:val="24"/>
        </w:rPr>
        <w:t>Skanray Technologies</w:t>
      </w:r>
    </w:p>
    <w:p w14:paraId="264FE4A7" w14:textId="602BC5D4" w:rsidR="00425B03" w:rsidRPr="00E66B66" w:rsidRDefault="00425B03" w:rsidP="00425B03">
      <w:pPr>
        <w:pStyle w:val="NoSpacing"/>
        <w:rPr>
          <w:rFonts w:asciiTheme="minorHAnsi" w:hAnsiTheme="minorHAnsi" w:cstheme="minorHAnsi"/>
          <w:sz w:val="24"/>
          <w:szCs w:val="24"/>
        </w:rPr>
      </w:pPr>
      <w:r>
        <w:rPr>
          <w:rFonts w:asciiTheme="minorHAnsi" w:hAnsiTheme="minorHAnsi" w:cstheme="minorHAnsi"/>
          <w:sz w:val="24"/>
          <w:szCs w:val="24"/>
        </w:rPr>
        <w:t xml:space="preserve">Tools Used     </w:t>
      </w:r>
      <w:r>
        <w:rPr>
          <w:rFonts w:asciiTheme="minorHAnsi" w:hAnsiTheme="minorHAnsi" w:cstheme="minorHAnsi"/>
          <w:sz w:val="24"/>
          <w:szCs w:val="24"/>
        </w:rPr>
        <w:t xml:space="preserve">: Bit Bucket </w:t>
      </w:r>
    </w:p>
    <w:p w14:paraId="62039B7B" w14:textId="77777777" w:rsidR="00425B03" w:rsidRPr="00E66B66" w:rsidRDefault="00425B03" w:rsidP="00425B03">
      <w:pPr>
        <w:pStyle w:val="NoSpacing"/>
        <w:rPr>
          <w:rFonts w:asciiTheme="minorHAnsi" w:hAnsiTheme="minorHAnsi" w:cstheme="minorHAnsi"/>
          <w:sz w:val="24"/>
          <w:szCs w:val="24"/>
        </w:rPr>
      </w:pPr>
      <w:r w:rsidRPr="00E66B66">
        <w:rPr>
          <w:rFonts w:asciiTheme="minorHAnsi" w:hAnsiTheme="minorHAnsi" w:cstheme="minorHAnsi"/>
          <w:sz w:val="24"/>
          <w:szCs w:val="24"/>
        </w:rPr>
        <w:t>Environment</w:t>
      </w:r>
      <w:r w:rsidRPr="00E66B66">
        <w:rPr>
          <w:rFonts w:asciiTheme="minorHAnsi" w:hAnsiTheme="minorHAnsi" w:cstheme="minorHAnsi"/>
          <w:sz w:val="24"/>
          <w:szCs w:val="24"/>
        </w:rPr>
        <w:tab/>
        <w:t xml:space="preserve"> : Windows &amp; IOS</w:t>
      </w:r>
    </w:p>
    <w:p w14:paraId="3F709C18" w14:textId="77777777" w:rsidR="00425B03" w:rsidRDefault="00425B03" w:rsidP="00425B03">
      <w:pPr>
        <w:rPr>
          <w:rFonts w:asciiTheme="minorHAnsi" w:hAnsiTheme="minorHAnsi" w:cstheme="minorHAnsi"/>
        </w:rPr>
      </w:pPr>
      <w:r w:rsidRPr="00E66B66">
        <w:rPr>
          <w:rFonts w:asciiTheme="minorHAnsi" w:hAnsiTheme="minorHAnsi" w:cstheme="minorHAnsi"/>
        </w:rPr>
        <w:t>Role</w:t>
      </w:r>
      <w:r w:rsidRPr="00E66B66">
        <w:rPr>
          <w:rFonts w:asciiTheme="minorHAnsi" w:hAnsiTheme="minorHAnsi" w:cstheme="minorHAnsi"/>
        </w:rPr>
        <w:tab/>
      </w:r>
      <w:r w:rsidRPr="00E66B66">
        <w:rPr>
          <w:rFonts w:asciiTheme="minorHAnsi" w:hAnsiTheme="minorHAnsi" w:cstheme="minorHAnsi"/>
        </w:rPr>
        <w:tab/>
        <w:t xml:space="preserve"> : </w:t>
      </w:r>
      <w:r>
        <w:rPr>
          <w:rFonts w:asciiTheme="minorHAnsi" w:hAnsiTheme="minorHAnsi" w:cstheme="minorHAnsi"/>
        </w:rPr>
        <w:t>Software Tester</w:t>
      </w:r>
    </w:p>
    <w:p w14:paraId="5E211976" w14:textId="77777777" w:rsidR="00425B03" w:rsidRDefault="00425B03" w:rsidP="00425B03">
      <w:pPr>
        <w:rPr>
          <w:rFonts w:asciiTheme="minorHAnsi" w:hAnsiTheme="minorHAnsi" w:cstheme="minorHAnsi"/>
        </w:rPr>
      </w:pPr>
    </w:p>
    <w:p w14:paraId="0C057DB5" w14:textId="39FB0B52" w:rsidR="00CA67A2" w:rsidRPr="00C14141" w:rsidRDefault="00E4140C">
      <w:pPr>
        <w:rPr>
          <w:rFonts w:ascii="Calibri" w:hAnsi="Calibri" w:cs="Calibri"/>
          <w:color w:val="000000"/>
          <w:sz w:val="22"/>
          <w:szCs w:val="22"/>
        </w:rPr>
      </w:pPr>
      <w:r w:rsidRPr="00B16F70">
        <w:rPr>
          <w:rFonts w:ascii="Calibri" w:hAnsi="Calibri" w:cs="Calibri"/>
          <w:b/>
          <w:sz w:val="22"/>
          <w:szCs w:val="22"/>
        </w:rPr>
        <w:t>Description:</w:t>
      </w:r>
      <w:r w:rsidRPr="00B16F70">
        <w:rPr>
          <w:rFonts w:ascii="Calibri" w:hAnsi="Calibri" w:cs="Calibri"/>
          <w:color w:val="000000"/>
          <w:sz w:val="22"/>
          <w:szCs w:val="22"/>
        </w:rPr>
        <w:t xml:space="preserve"> ICRM is </w:t>
      </w:r>
      <w:r w:rsidR="00BE54D3">
        <w:rPr>
          <w:rFonts w:ascii="Calibri" w:hAnsi="Calibri" w:cs="Calibri"/>
          <w:color w:val="000000"/>
          <w:sz w:val="22"/>
          <w:szCs w:val="22"/>
        </w:rPr>
        <w:t>designed and developed</w:t>
      </w:r>
      <w:r w:rsidRPr="00B16F70">
        <w:rPr>
          <w:rFonts w:ascii="Calibri" w:hAnsi="Calibri" w:cs="Calibri"/>
          <w:color w:val="000000"/>
          <w:sz w:val="22"/>
          <w:szCs w:val="22"/>
        </w:rPr>
        <w:t xml:space="preserve"> mainly for </w:t>
      </w:r>
      <w:r w:rsidR="007656F8" w:rsidRPr="00B16F70">
        <w:rPr>
          <w:rFonts w:ascii="Calibri" w:hAnsi="Calibri" w:cs="Calibri"/>
          <w:color w:val="000000"/>
          <w:sz w:val="22"/>
          <w:szCs w:val="22"/>
        </w:rPr>
        <w:t>healthcare</w:t>
      </w:r>
      <w:r w:rsidRPr="00B16F70">
        <w:rPr>
          <w:rFonts w:ascii="Calibri" w:hAnsi="Calibri" w:cs="Calibri"/>
          <w:color w:val="000000"/>
          <w:sz w:val="22"/>
          <w:szCs w:val="22"/>
        </w:rPr>
        <w:t xml:space="preserve"> purpose contains multiple roles and functional processes like creating leads, opportunity, Quote, C-note, Visit, Demo. </w:t>
      </w:r>
    </w:p>
    <w:p w14:paraId="03264C02" w14:textId="77777777" w:rsidR="00C76A2F" w:rsidRDefault="00C76A2F" w:rsidP="00534BA2">
      <w:pPr>
        <w:rPr>
          <w:rFonts w:ascii="Calibri" w:hAnsi="Calibri" w:cs="Calibri"/>
          <w:b/>
          <w:sz w:val="22"/>
          <w:szCs w:val="22"/>
        </w:rPr>
      </w:pPr>
    </w:p>
    <w:p w14:paraId="3402FB6E" w14:textId="77777777" w:rsidR="009C3D1B" w:rsidRDefault="009C3D1B" w:rsidP="00534BA2">
      <w:pPr>
        <w:rPr>
          <w:rFonts w:ascii="Calibri" w:hAnsi="Calibri" w:cs="Calibri"/>
          <w:b/>
          <w:sz w:val="22"/>
          <w:szCs w:val="22"/>
        </w:rPr>
      </w:pPr>
    </w:p>
    <w:p w14:paraId="71748698" w14:textId="77777777" w:rsidR="009C3D1B" w:rsidRDefault="009C3D1B" w:rsidP="00534BA2">
      <w:pPr>
        <w:rPr>
          <w:rFonts w:ascii="Calibri" w:hAnsi="Calibri" w:cs="Calibri"/>
          <w:b/>
          <w:sz w:val="22"/>
          <w:szCs w:val="22"/>
        </w:rPr>
      </w:pPr>
    </w:p>
    <w:p w14:paraId="1E5C7B0B" w14:textId="77777777" w:rsidR="009C3D1B" w:rsidRDefault="009C3D1B" w:rsidP="00534BA2">
      <w:pPr>
        <w:rPr>
          <w:rFonts w:ascii="Calibri" w:hAnsi="Calibri" w:cs="Calibri"/>
          <w:b/>
          <w:sz w:val="22"/>
          <w:szCs w:val="22"/>
        </w:rPr>
      </w:pPr>
    </w:p>
    <w:p w14:paraId="20EDA6D3" w14:textId="496357A6" w:rsidR="004778DD" w:rsidRPr="00B16F70" w:rsidRDefault="00E4140C" w:rsidP="00534BA2">
      <w:pPr>
        <w:rPr>
          <w:rFonts w:ascii="Calibri" w:hAnsi="Calibri" w:cs="Calibri"/>
          <w:b/>
          <w:sz w:val="22"/>
          <w:szCs w:val="22"/>
        </w:rPr>
      </w:pPr>
      <w:r w:rsidRPr="00B16F70">
        <w:rPr>
          <w:rFonts w:ascii="Calibri" w:hAnsi="Calibri" w:cs="Calibri"/>
          <w:b/>
          <w:sz w:val="22"/>
          <w:szCs w:val="22"/>
        </w:rPr>
        <w:t>Responsibilities:</w:t>
      </w:r>
    </w:p>
    <w:p w14:paraId="5825BB2D" w14:textId="77777777" w:rsidR="004778DD" w:rsidRPr="00B16F70" w:rsidRDefault="00E4140C" w:rsidP="00534BA2">
      <w:pPr>
        <w:pStyle w:val="normalarial"/>
        <w:numPr>
          <w:ilvl w:val="0"/>
          <w:numId w:val="4"/>
        </w:numPr>
        <w:spacing w:before="0" w:after="0"/>
        <w:rPr>
          <w:rFonts w:ascii="Calibri" w:hAnsi="Calibri" w:cs="Calibri"/>
          <w:sz w:val="22"/>
          <w:szCs w:val="22"/>
        </w:rPr>
      </w:pPr>
      <w:r w:rsidRPr="00B16F70">
        <w:rPr>
          <w:rFonts w:ascii="Calibri" w:hAnsi="Calibri" w:cs="Calibri"/>
          <w:sz w:val="22"/>
          <w:szCs w:val="22"/>
        </w:rPr>
        <w:t xml:space="preserve">Involved in Writing Test Cases and Test Scenarios using high level Software </w:t>
      </w:r>
      <w:r w:rsidRPr="00B16F70">
        <w:rPr>
          <w:rFonts w:ascii="Calibri" w:hAnsi="Calibri" w:cs="Calibri"/>
          <w:sz w:val="22"/>
          <w:szCs w:val="22"/>
        </w:rPr>
        <w:t>Requirement Specification.</w:t>
      </w:r>
    </w:p>
    <w:p w14:paraId="3A8A94F9" w14:textId="0C10377E" w:rsidR="004778DD" w:rsidRPr="00B16F70" w:rsidRDefault="00E4140C" w:rsidP="00534BA2">
      <w:pPr>
        <w:pStyle w:val="ListParagraph"/>
        <w:numPr>
          <w:ilvl w:val="0"/>
          <w:numId w:val="4"/>
        </w:numPr>
        <w:rPr>
          <w:rFonts w:ascii="Calibri" w:hAnsi="Calibri" w:cs="Calibri"/>
          <w:sz w:val="22"/>
          <w:szCs w:val="22"/>
        </w:rPr>
      </w:pPr>
      <w:r w:rsidRPr="00B16F70">
        <w:rPr>
          <w:rFonts w:ascii="Calibri" w:hAnsi="Calibri" w:cs="Calibri"/>
          <w:color w:val="000000"/>
          <w:sz w:val="22"/>
          <w:szCs w:val="22"/>
        </w:rPr>
        <w:t>Executing Test cases,</w:t>
      </w:r>
      <w:r w:rsidR="00C14141">
        <w:rPr>
          <w:rFonts w:ascii="Calibri" w:hAnsi="Calibri" w:cs="Calibri"/>
          <w:color w:val="000000"/>
          <w:sz w:val="22"/>
          <w:szCs w:val="22"/>
        </w:rPr>
        <w:t xml:space="preserve"> </w:t>
      </w:r>
      <w:r w:rsidR="00C14141" w:rsidRPr="00192337">
        <w:rPr>
          <w:rFonts w:ascii="Calibri" w:hAnsi="Calibri" w:cs="Calibri"/>
          <w:sz w:val="22"/>
          <w:szCs w:val="22"/>
        </w:rPr>
        <w:t>Log files debugging</w:t>
      </w:r>
      <w:r w:rsidR="00C14141">
        <w:rPr>
          <w:rFonts w:ascii="Calibri" w:hAnsi="Calibri" w:cs="Calibri"/>
          <w:sz w:val="22"/>
          <w:szCs w:val="22"/>
        </w:rPr>
        <w:t>,</w:t>
      </w:r>
      <w:r w:rsidRPr="00B16F70">
        <w:rPr>
          <w:rFonts w:ascii="Calibri" w:hAnsi="Calibri" w:cs="Calibri"/>
          <w:color w:val="000000"/>
          <w:sz w:val="22"/>
          <w:szCs w:val="22"/>
        </w:rPr>
        <w:t xml:space="preserve"> Identified Bugs and </w:t>
      </w:r>
      <w:r w:rsidR="00C14141">
        <w:rPr>
          <w:rFonts w:ascii="Calibri" w:hAnsi="Calibri" w:cs="Calibri"/>
          <w:color w:val="000000"/>
          <w:sz w:val="22"/>
          <w:szCs w:val="22"/>
        </w:rPr>
        <w:t>tracked</w:t>
      </w:r>
      <w:r w:rsidRPr="00B16F70">
        <w:rPr>
          <w:rFonts w:ascii="Calibri" w:hAnsi="Calibri" w:cs="Calibri"/>
          <w:color w:val="000000"/>
          <w:sz w:val="22"/>
          <w:szCs w:val="22"/>
        </w:rPr>
        <w:t xml:space="preserve"> defects using </w:t>
      </w:r>
      <w:r w:rsidR="00425B03" w:rsidRPr="00B16F70">
        <w:rPr>
          <w:rFonts w:ascii="Calibri" w:hAnsi="Calibri" w:cs="Calibri"/>
          <w:color w:val="000000"/>
          <w:sz w:val="22"/>
          <w:szCs w:val="22"/>
        </w:rPr>
        <w:t>Bit Bucket</w:t>
      </w:r>
      <w:r w:rsidRPr="00B16F70">
        <w:rPr>
          <w:rFonts w:ascii="Calibri" w:hAnsi="Calibri" w:cs="Calibri"/>
          <w:color w:val="000000"/>
          <w:sz w:val="22"/>
          <w:szCs w:val="22"/>
        </w:rPr>
        <w:t xml:space="preserve"> &amp; Jira.</w:t>
      </w:r>
    </w:p>
    <w:p w14:paraId="7F9058F5" w14:textId="3BDA54A0" w:rsidR="00192337" w:rsidRPr="00192337" w:rsidRDefault="00C14141" w:rsidP="00192337">
      <w:pPr>
        <w:pStyle w:val="ListParagraph"/>
        <w:numPr>
          <w:ilvl w:val="0"/>
          <w:numId w:val="4"/>
        </w:numPr>
        <w:rPr>
          <w:rFonts w:ascii="Calibri" w:hAnsi="Calibri" w:cs="Calibri"/>
          <w:sz w:val="22"/>
          <w:szCs w:val="22"/>
        </w:rPr>
      </w:pPr>
      <w:r w:rsidRPr="00192337">
        <w:rPr>
          <w:rFonts w:ascii="Calibri" w:hAnsi="Calibri" w:cs="Calibri"/>
          <w:sz w:val="22"/>
          <w:szCs w:val="22"/>
        </w:rPr>
        <w:t>Prepar</w:t>
      </w:r>
      <w:r>
        <w:rPr>
          <w:rFonts w:ascii="Calibri" w:hAnsi="Calibri" w:cs="Calibri"/>
          <w:sz w:val="22"/>
          <w:szCs w:val="22"/>
        </w:rPr>
        <w:t xml:space="preserve">e Test Plan and </w:t>
      </w:r>
      <w:r w:rsidRPr="00192337">
        <w:rPr>
          <w:rFonts w:ascii="Calibri" w:hAnsi="Calibri" w:cs="Calibri"/>
          <w:sz w:val="22"/>
          <w:szCs w:val="22"/>
        </w:rPr>
        <w:t>Test Summary Report</w:t>
      </w:r>
      <w:r>
        <w:rPr>
          <w:rFonts w:ascii="Calibri" w:hAnsi="Calibri" w:cs="Calibri"/>
          <w:sz w:val="22"/>
          <w:szCs w:val="22"/>
        </w:rPr>
        <w:t xml:space="preserve"> and manage Stack holder meeting with Dev/QA teams.</w:t>
      </w:r>
      <w:r>
        <w:rPr>
          <w:rFonts w:ascii="Calibri" w:eastAsia="Arial Unicode MS" w:hAnsi="Calibri" w:cs="Calibri"/>
          <w:position w:val="-6"/>
          <w:sz w:val="22"/>
          <w:szCs w:val="22"/>
        </w:rPr>
        <w:t xml:space="preserve"> </w:t>
      </w:r>
    </w:p>
    <w:p w14:paraId="3C15B752" w14:textId="075D409F" w:rsidR="000E7A8A" w:rsidRPr="00C14141" w:rsidRDefault="000E7A8A" w:rsidP="00534BA2">
      <w:pPr>
        <w:pStyle w:val="Horizontext"/>
        <w:numPr>
          <w:ilvl w:val="0"/>
          <w:numId w:val="4"/>
        </w:numPr>
        <w:rPr>
          <w:rFonts w:ascii="Calibri" w:hAnsi="Calibri" w:cs="Calibri"/>
          <w:sz w:val="22"/>
          <w:szCs w:val="22"/>
        </w:rPr>
      </w:pPr>
      <w:r w:rsidRPr="00C14141">
        <w:rPr>
          <w:rFonts w:ascii="Calibri" w:hAnsi="Calibri" w:cs="Calibri"/>
          <w:sz w:val="22"/>
          <w:szCs w:val="22"/>
        </w:rPr>
        <w:t>Performed regression, smoke, sanity testing</w:t>
      </w:r>
      <w:r w:rsidR="00C14141" w:rsidRPr="00C14141">
        <w:rPr>
          <w:rFonts w:ascii="Calibri" w:hAnsi="Calibri" w:cs="Calibri"/>
          <w:sz w:val="22"/>
          <w:szCs w:val="22"/>
        </w:rPr>
        <w:t xml:space="preserve"> and </w:t>
      </w:r>
      <w:r w:rsidRPr="00C14141">
        <w:rPr>
          <w:rFonts w:ascii="Calibri" w:hAnsi="Calibri" w:cs="Calibri"/>
          <w:sz w:val="22"/>
          <w:szCs w:val="22"/>
        </w:rPr>
        <w:t xml:space="preserve">Prepared Requirement </w:t>
      </w:r>
      <w:r w:rsidR="00C14141" w:rsidRPr="00C14141">
        <w:rPr>
          <w:rFonts w:ascii="Calibri" w:hAnsi="Calibri" w:cs="Calibri"/>
          <w:sz w:val="22"/>
          <w:szCs w:val="22"/>
        </w:rPr>
        <w:t>traceability</w:t>
      </w:r>
      <w:r w:rsidRPr="00C14141">
        <w:rPr>
          <w:rFonts w:ascii="Calibri" w:hAnsi="Calibri" w:cs="Calibri"/>
          <w:sz w:val="22"/>
          <w:szCs w:val="22"/>
        </w:rPr>
        <w:t xml:space="preserve"> matrix (RTM)</w:t>
      </w:r>
      <w:r w:rsidR="00C14141">
        <w:rPr>
          <w:rFonts w:ascii="Calibri" w:hAnsi="Calibri" w:cs="Calibri"/>
          <w:sz w:val="22"/>
          <w:szCs w:val="22"/>
        </w:rPr>
        <w:t>.</w:t>
      </w:r>
    </w:p>
    <w:p w14:paraId="28268EBF" w14:textId="409E8F8B" w:rsidR="000E7A8A" w:rsidRDefault="000E7A8A" w:rsidP="00534BA2">
      <w:pPr>
        <w:pStyle w:val="Horizontext"/>
        <w:numPr>
          <w:ilvl w:val="0"/>
          <w:numId w:val="4"/>
        </w:numPr>
        <w:rPr>
          <w:rFonts w:ascii="Calibri" w:hAnsi="Calibri" w:cs="Calibri"/>
          <w:sz w:val="22"/>
          <w:szCs w:val="22"/>
        </w:rPr>
      </w:pPr>
      <w:r w:rsidRPr="00B16F70">
        <w:rPr>
          <w:rFonts w:ascii="Calibri" w:hAnsi="Calibri" w:cs="Calibri"/>
          <w:sz w:val="22"/>
          <w:szCs w:val="22"/>
        </w:rPr>
        <w:t>Generated reports u</w:t>
      </w:r>
      <w:r w:rsidR="00BE54D3">
        <w:rPr>
          <w:rFonts w:ascii="Calibri" w:hAnsi="Calibri" w:cs="Calibri"/>
          <w:sz w:val="22"/>
          <w:szCs w:val="22"/>
        </w:rPr>
        <w:t>s</w:t>
      </w:r>
      <w:r w:rsidRPr="00B16F70">
        <w:rPr>
          <w:rFonts w:ascii="Calibri" w:hAnsi="Calibri" w:cs="Calibri"/>
          <w:sz w:val="22"/>
          <w:szCs w:val="22"/>
        </w:rPr>
        <w:t xml:space="preserve">ing Extend </w:t>
      </w:r>
    </w:p>
    <w:p w14:paraId="6E8A8C65" w14:textId="77777777" w:rsidR="00425B03" w:rsidRDefault="00425B03" w:rsidP="00425B03">
      <w:pPr>
        <w:pStyle w:val="Horizontext"/>
        <w:rPr>
          <w:rFonts w:ascii="Calibri" w:hAnsi="Calibri" w:cs="Calibri"/>
          <w:sz w:val="22"/>
          <w:szCs w:val="22"/>
        </w:rPr>
      </w:pPr>
    </w:p>
    <w:p w14:paraId="29D9860A" w14:textId="77777777" w:rsidR="00425B03" w:rsidRDefault="00425B03" w:rsidP="00425B03">
      <w:pPr>
        <w:pStyle w:val="NoSpacing"/>
        <w:rPr>
          <w:rFonts w:asciiTheme="minorHAnsi" w:hAnsiTheme="minorHAnsi" w:cstheme="minorHAnsi"/>
          <w:sz w:val="24"/>
          <w:szCs w:val="24"/>
        </w:rPr>
      </w:pPr>
      <w:r>
        <w:rPr>
          <w:rFonts w:cs="Calibri"/>
          <w:b/>
          <w:bCs/>
          <w:sz w:val="24"/>
          <w:szCs w:val="24"/>
        </w:rPr>
        <w:t>Entransys Pvt Ltd</w:t>
      </w:r>
    </w:p>
    <w:p w14:paraId="18F802E7" w14:textId="47792B36" w:rsidR="00425B03" w:rsidRPr="00E66B66" w:rsidRDefault="00425B03" w:rsidP="00425B03">
      <w:pPr>
        <w:pStyle w:val="NoSpacing"/>
        <w:rPr>
          <w:rFonts w:asciiTheme="minorHAnsi" w:hAnsiTheme="minorHAnsi" w:cstheme="minorHAnsi"/>
          <w:sz w:val="24"/>
          <w:szCs w:val="24"/>
        </w:rPr>
      </w:pPr>
      <w:r w:rsidRPr="00E66B66">
        <w:rPr>
          <w:rFonts w:asciiTheme="minorHAnsi" w:hAnsiTheme="minorHAnsi" w:cstheme="minorHAnsi"/>
          <w:sz w:val="24"/>
          <w:szCs w:val="24"/>
        </w:rPr>
        <w:t xml:space="preserve">Title                 : </w:t>
      </w:r>
      <w:r w:rsidR="00221DF4">
        <w:rPr>
          <w:rFonts w:asciiTheme="minorHAnsi" w:hAnsiTheme="minorHAnsi" w:cstheme="minorHAnsi"/>
          <w:sz w:val="24"/>
          <w:szCs w:val="24"/>
        </w:rPr>
        <w:t>Min</w:t>
      </w:r>
      <w:r>
        <w:rPr>
          <w:rFonts w:asciiTheme="minorHAnsi" w:hAnsiTheme="minorHAnsi" w:cstheme="minorHAnsi"/>
          <w:sz w:val="24"/>
          <w:szCs w:val="24"/>
        </w:rPr>
        <w:t>erva</w:t>
      </w:r>
    </w:p>
    <w:p w14:paraId="7D942684" w14:textId="7694CA4E" w:rsidR="00425B03" w:rsidRPr="00E66B66" w:rsidRDefault="00425B03" w:rsidP="00425B03">
      <w:pPr>
        <w:pStyle w:val="NoSpacing"/>
        <w:rPr>
          <w:rFonts w:asciiTheme="minorHAnsi" w:hAnsiTheme="minorHAnsi" w:cstheme="minorHAnsi"/>
          <w:sz w:val="24"/>
          <w:szCs w:val="24"/>
        </w:rPr>
      </w:pPr>
      <w:r w:rsidRPr="00E66B66">
        <w:rPr>
          <w:rFonts w:asciiTheme="minorHAnsi" w:hAnsiTheme="minorHAnsi" w:cstheme="minorHAnsi"/>
          <w:sz w:val="24"/>
          <w:szCs w:val="24"/>
        </w:rPr>
        <w:t xml:space="preserve">Client              :  </w:t>
      </w:r>
      <w:r>
        <w:rPr>
          <w:rFonts w:asciiTheme="minorHAnsi" w:hAnsiTheme="minorHAnsi" w:cstheme="minorHAnsi"/>
          <w:sz w:val="24"/>
          <w:szCs w:val="24"/>
        </w:rPr>
        <w:t xml:space="preserve">Wipro GE Healthcare </w:t>
      </w:r>
    </w:p>
    <w:p w14:paraId="3796848C" w14:textId="77777777" w:rsidR="00425B03" w:rsidRPr="00E66B66" w:rsidRDefault="00425B03" w:rsidP="00425B03">
      <w:pPr>
        <w:pStyle w:val="NoSpacing"/>
        <w:rPr>
          <w:rFonts w:asciiTheme="minorHAnsi" w:hAnsiTheme="minorHAnsi" w:cstheme="minorHAnsi"/>
          <w:sz w:val="24"/>
          <w:szCs w:val="24"/>
        </w:rPr>
      </w:pPr>
      <w:r>
        <w:rPr>
          <w:rFonts w:asciiTheme="minorHAnsi" w:hAnsiTheme="minorHAnsi" w:cstheme="minorHAnsi"/>
          <w:sz w:val="24"/>
          <w:szCs w:val="24"/>
        </w:rPr>
        <w:t xml:space="preserve">Tools Used     : Bit Bucket </w:t>
      </w:r>
    </w:p>
    <w:p w14:paraId="2467CC99" w14:textId="77777777" w:rsidR="00425B03" w:rsidRPr="00E66B66" w:rsidRDefault="00425B03" w:rsidP="00425B03">
      <w:pPr>
        <w:pStyle w:val="NoSpacing"/>
        <w:rPr>
          <w:rFonts w:asciiTheme="minorHAnsi" w:hAnsiTheme="minorHAnsi" w:cstheme="minorHAnsi"/>
          <w:sz w:val="24"/>
          <w:szCs w:val="24"/>
        </w:rPr>
      </w:pPr>
      <w:r w:rsidRPr="00E66B66">
        <w:rPr>
          <w:rFonts w:asciiTheme="minorHAnsi" w:hAnsiTheme="minorHAnsi" w:cstheme="minorHAnsi"/>
          <w:sz w:val="24"/>
          <w:szCs w:val="24"/>
        </w:rPr>
        <w:t>Environment</w:t>
      </w:r>
      <w:r w:rsidRPr="00E66B66">
        <w:rPr>
          <w:rFonts w:asciiTheme="minorHAnsi" w:hAnsiTheme="minorHAnsi" w:cstheme="minorHAnsi"/>
          <w:sz w:val="24"/>
          <w:szCs w:val="24"/>
        </w:rPr>
        <w:tab/>
        <w:t xml:space="preserve"> : Windows &amp; IOS</w:t>
      </w:r>
    </w:p>
    <w:p w14:paraId="3D20C5FA" w14:textId="77777777" w:rsidR="00425B03" w:rsidRDefault="00425B03" w:rsidP="00425B03">
      <w:pPr>
        <w:rPr>
          <w:rFonts w:asciiTheme="minorHAnsi" w:hAnsiTheme="minorHAnsi" w:cstheme="minorHAnsi"/>
        </w:rPr>
      </w:pPr>
      <w:r w:rsidRPr="00E66B66">
        <w:rPr>
          <w:rFonts w:asciiTheme="minorHAnsi" w:hAnsiTheme="minorHAnsi" w:cstheme="minorHAnsi"/>
        </w:rPr>
        <w:t>Role</w:t>
      </w:r>
      <w:r w:rsidRPr="00E66B66">
        <w:rPr>
          <w:rFonts w:asciiTheme="minorHAnsi" w:hAnsiTheme="minorHAnsi" w:cstheme="minorHAnsi"/>
        </w:rPr>
        <w:tab/>
      </w:r>
      <w:r w:rsidRPr="00E66B66">
        <w:rPr>
          <w:rFonts w:asciiTheme="minorHAnsi" w:hAnsiTheme="minorHAnsi" w:cstheme="minorHAnsi"/>
        </w:rPr>
        <w:tab/>
        <w:t xml:space="preserve"> : </w:t>
      </w:r>
      <w:r>
        <w:rPr>
          <w:rFonts w:asciiTheme="minorHAnsi" w:hAnsiTheme="minorHAnsi" w:cstheme="minorHAnsi"/>
        </w:rPr>
        <w:t>Software Tester</w:t>
      </w:r>
    </w:p>
    <w:p w14:paraId="2D57CABC" w14:textId="77777777" w:rsidR="00425B03" w:rsidRDefault="00425B03" w:rsidP="00425B03">
      <w:pPr>
        <w:rPr>
          <w:rFonts w:asciiTheme="minorHAnsi" w:hAnsiTheme="minorHAnsi" w:cstheme="minorHAnsi"/>
        </w:rPr>
      </w:pPr>
    </w:p>
    <w:p w14:paraId="1C0949A5" w14:textId="6858457A" w:rsidR="00425B03" w:rsidRPr="00C14141" w:rsidRDefault="00425B03" w:rsidP="00425B03">
      <w:pPr>
        <w:rPr>
          <w:rFonts w:ascii="Calibri" w:hAnsi="Calibri" w:cs="Calibri"/>
          <w:color w:val="000000"/>
          <w:sz w:val="22"/>
          <w:szCs w:val="22"/>
        </w:rPr>
      </w:pPr>
      <w:r w:rsidRPr="00B16F70">
        <w:rPr>
          <w:rFonts w:ascii="Calibri" w:hAnsi="Calibri" w:cs="Calibri"/>
          <w:b/>
          <w:sz w:val="22"/>
          <w:szCs w:val="22"/>
        </w:rPr>
        <w:t>Description:</w:t>
      </w:r>
      <w:r w:rsidRPr="00B16F70">
        <w:rPr>
          <w:rFonts w:ascii="Calibri" w:hAnsi="Calibri" w:cs="Calibri"/>
          <w:color w:val="000000"/>
          <w:sz w:val="22"/>
          <w:szCs w:val="22"/>
        </w:rPr>
        <w:t xml:space="preserve"> </w:t>
      </w:r>
      <w:r w:rsidR="00221DF4">
        <w:rPr>
          <w:rFonts w:ascii="Calibri" w:hAnsi="Calibri" w:cs="Calibri"/>
          <w:color w:val="000000"/>
          <w:sz w:val="22"/>
          <w:szCs w:val="22"/>
        </w:rPr>
        <w:t>Minerva is basically a Bid prediction application where user can track the Win/Loss Bid status. It contain</w:t>
      </w:r>
      <w:r w:rsidR="00615DB9">
        <w:rPr>
          <w:rFonts w:ascii="Calibri" w:hAnsi="Calibri" w:cs="Calibri"/>
          <w:color w:val="000000"/>
          <w:sz w:val="22"/>
          <w:szCs w:val="22"/>
        </w:rPr>
        <w:t>s tenders which are crawled using Crawling and Scraping of the tender details into Minerva Application.</w:t>
      </w:r>
    </w:p>
    <w:p w14:paraId="2B5AED06" w14:textId="77777777" w:rsidR="00425B03" w:rsidRDefault="00425B03" w:rsidP="00425B03">
      <w:pPr>
        <w:rPr>
          <w:rFonts w:ascii="Calibri" w:hAnsi="Calibri" w:cs="Calibri"/>
          <w:b/>
          <w:sz w:val="22"/>
          <w:szCs w:val="22"/>
        </w:rPr>
      </w:pPr>
    </w:p>
    <w:p w14:paraId="5A43CDDA" w14:textId="77777777" w:rsidR="00425B03" w:rsidRPr="00B16F70" w:rsidRDefault="00425B03" w:rsidP="00425B03">
      <w:pPr>
        <w:rPr>
          <w:rFonts w:ascii="Calibri" w:hAnsi="Calibri" w:cs="Calibri"/>
          <w:b/>
          <w:sz w:val="22"/>
          <w:szCs w:val="22"/>
        </w:rPr>
      </w:pPr>
      <w:r w:rsidRPr="00B16F70">
        <w:rPr>
          <w:rFonts w:ascii="Calibri" w:hAnsi="Calibri" w:cs="Calibri"/>
          <w:b/>
          <w:sz w:val="22"/>
          <w:szCs w:val="22"/>
        </w:rPr>
        <w:t>Responsibilities:</w:t>
      </w:r>
    </w:p>
    <w:p w14:paraId="763D19C1" w14:textId="77777777" w:rsidR="00425B03" w:rsidRPr="00B16F70" w:rsidRDefault="00425B03" w:rsidP="00425B03">
      <w:pPr>
        <w:pStyle w:val="normalarial"/>
        <w:numPr>
          <w:ilvl w:val="0"/>
          <w:numId w:val="4"/>
        </w:numPr>
        <w:spacing w:before="0" w:after="0"/>
        <w:rPr>
          <w:rFonts w:ascii="Calibri" w:hAnsi="Calibri" w:cs="Calibri"/>
          <w:sz w:val="22"/>
          <w:szCs w:val="22"/>
        </w:rPr>
      </w:pPr>
      <w:r w:rsidRPr="00B16F70">
        <w:rPr>
          <w:rFonts w:ascii="Calibri" w:hAnsi="Calibri" w:cs="Calibri"/>
          <w:sz w:val="22"/>
          <w:szCs w:val="22"/>
        </w:rPr>
        <w:t>Involved in Writing Test Cases and Test Scenarios using high level Software Requirement Specification.</w:t>
      </w:r>
    </w:p>
    <w:p w14:paraId="21120118" w14:textId="77777777" w:rsidR="00425B03" w:rsidRPr="00B16F70" w:rsidRDefault="00425B03" w:rsidP="00425B03">
      <w:pPr>
        <w:pStyle w:val="ListParagraph"/>
        <w:numPr>
          <w:ilvl w:val="0"/>
          <w:numId w:val="4"/>
        </w:numPr>
        <w:rPr>
          <w:rFonts w:ascii="Calibri" w:hAnsi="Calibri" w:cs="Calibri"/>
          <w:sz w:val="22"/>
          <w:szCs w:val="22"/>
        </w:rPr>
      </w:pPr>
      <w:r w:rsidRPr="00B16F70">
        <w:rPr>
          <w:rFonts w:ascii="Calibri" w:hAnsi="Calibri" w:cs="Calibri"/>
          <w:color w:val="000000"/>
          <w:sz w:val="22"/>
          <w:szCs w:val="22"/>
        </w:rPr>
        <w:t>Executing Test cases,</w:t>
      </w:r>
      <w:r>
        <w:rPr>
          <w:rFonts w:ascii="Calibri" w:hAnsi="Calibri" w:cs="Calibri"/>
          <w:color w:val="000000"/>
          <w:sz w:val="22"/>
          <w:szCs w:val="22"/>
        </w:rPr>
        <w:t xml:space="preserve"> </w:t>
      </w:r>
      <w:r w:rsidRPr="00192337">
        <w:rPr>
          <w:rFonts w:ascii="Calibri" w:hAnsi="Calibri" w:cs="Calibri"/>
          <w:sz w:val="22"/>
          <w:szCs w:val="22"/>
        </w:rPr>
        <w:t>Log files debugging</w:t>
      </w:r>
      <w:r>
        <w:rPr>
          <w:rFonts w:ascii="Calibri" w:hAnsi="Calibri" w:cs="Calibri"/>
          <w:sz w:val="22"/>
          <w:szCs w:val="22"/>
        </w:rPr>
        <w:t>,</w:t>
      </w:r>
      <w:r w:rsidRPr="00B16F70">
        <w:rPr>
          <w:rFonts w:ascii="Calibri" w:hAnsi="Calibri" w:cs="Calibri"/>
          <w:color w:val="000000"/>
          <w:sz w:val="22"/>
          <w:szCs w:val="22"/>
        </w:rPr>
        <w:t xml:space="preserve"> Identified Bugs and </w:t>
      </w:r>
      <w:r>
        <w:rPr>
          <w:rFonts w:ascii="Calibri" w:hAnsi="Calibri" w:cs="Calibri"/>
          <w:color w:val="000000"/>
          <w:sz w:val="22"/>
          <w:szCs w:val="22"/>
        </w:rPr>
        <w:t>tracked</w:t>
      </w:r>
      <w:r w:rsidRPr="00B16F70">
        <w:rPr>
          <w:rFonts w:ascii="Calibri" w:hAnsi="Calibri" w:cs="Calibri"/>
          <w:color w:val="000000"/>
          <w:sz w:val="22"/>
          <w:szCs w:val="22"/>
        </w:rPr>
        <w:t xml:space="preserve"> defects using Bit Bucket &amp; Jira.</w:t>
      </w:r>
    </w:p>
    <w:p w14:paraId="4AC0B27C" w14:textId="77777777" w:rsidR="00425B03" w:rsidRPr="00192337" w:rsidRDefault="00425B03" w:rsidP="00425B03">
      <w:pPr>
        <w:pStyle w:val="ListParagraph"/>
        <w:numPr>
          <w:ilvl w:val="0"/>
          <w:numId w:val="4"/>
        </w:numPr>
        <w:rPr>
          <w:rFonts w:ascii="Calibri" w:hAnsi="Calibri" w:cs="Calibri"/>
          <w:sz w:val="22"/>
          <w:szCs w:val="22"/>
        </w:rPr>
      </w:pPr>
      <w:r w:rsidRPr="00192337">
        <w:rPr>
          <w:rFonts w:ascii="Calibri" w:hAnsi="Calibri" w:cs="Calibri"/>
          <w:sz w:val="22"/>
          <w:szCs w:val="22"/>
        </w:rPr>
        <w:t>Prepar</w:t>
      </w:r>
      <w:r>
        <w:rPr>
          <w:rFonts w:ascii="Calibri" w:hAnsi="Calibri" w:cs="Calibri"/>
          <w:sz w:val="22"/>
          <w:szCs w:val="22"/>
        </w:rPr>
        <w:t xml:space="preserve">e Test Plan and </w:t>
      </w:r>
      <w:r w:rsidRPr="00192337">
        <w:rPr>
          <w:rFonts w:ascii="Calibri" w:hAnsi="Calibri" w:cs="Calibri"/>
          <w:sz w:val="22"/>
          <w:szCs w:val="22"/>
        </w:rPr>
        <w:t>Test Summary Report</w:t>
      </w:r>
      <w:r>
        <w:rPr>
          <w:rFonts w:ascii="Calibri" w:hAnsi="Calibri" w:cs="Calibri"/>
          <w:sz w:val="22"/>
          <w:szCs w:val="22"/>
        </w:rPr>
        <w:t xml:space="preserve"> and manage Stack holder meeting with Dev/QA teams.</w:t>
      </w:r>
      <w:r>
        <w:rPr>
          <w:rFonts w:ascii="Calibri" w:eastAsia="Arial Unicode MS" w:hAnsi="Calibri" w:cs="Calibri"/>
          <w:position w:val="-6"/>
          <w:sz w:val="22"/>
          <w:szCs w:val="22"/>
        </w:rPr>
        <w:t xml:space="preserve"> </w:t>
      </w:r>
    </w:p>
    <w:p w14:paraId="5D8C24CC" w14:textId="77777777" w:rsidR="00425B03" w:rsidRPr="00C14141" w:rsidRDefault="00425B03" w:rsidP="00425B03">
      <w:pPr>
        <w:pStyle w:val="Horizontext"/>
        <w:numPr>
          <w:ilvl w:val="0"/>
          <w:numId w:val="4"/>
        </w:numPr>
        <w:rPr>
          <w:rFonts w:ascii="Calibri" w:hAnsi="Calibri" w:cs="Calibri"/>
          <w:sz w:val="22"/>
          <w:szCs w:val="22"/>
        </w:rPr>
      </w:pPr>
      <w:r w:rsidRPr="00C14141">
        <w:rPr>
          <w:rFonts w:ascii="Calibri" w:hAnsi="Calibri" w:cs="Calibri"/>
          <w:sz w:val="22"/>
          <w:szCs w:val="22"/>
        </w:rPr>
        <w:t>Performed regression, smoke, sanity testing and Prepared Requirement traceability matrix (RTM)</w:t>
      </w:r>
      <w:r>
        <w:rPr>
          <w:rFonts w:ascii="Calibri" w:hAnsi="Calibri" w:cs="Calibri"/>
          <w:sz w:val="22"/>
          <w:szCs w:val="22"/>
        </w:rPr>
        <w:t>.</w:t>
      </w:r>
    </w:p>
    <w:p w14:paraId="646C9992" w14:textId="77777777" w:rsidR="00425B03" w:rsidRPr="00B16F70" w:rsidRDefault="00425B03" w:rsidP="00425B03">
      <w:pPr>
        <w:pStyle w:val="Horizontext"/>
        <w:numPr>
          <w:ilvl w:val="0"/>
          <w:numId w:val="4"/>
        </w:numPr>
        <w:rPr>
          <w:rFonts w:ascii="Calibri" w:hAnsi="Calibri" w:cs="Calibri"/>
          <w:sz w:val="22"/>
          <w:szCs w:val="22"/>
        </w:rPr>
      </w:pPr>
      <w:r w:rsidRPr="00B16F70">
        <w:rPr>
          <w:rFonts w:ascii="Calibri" w:hAnsi="Calibri" w:cs="Calibri"/>
          <w:sz w:val="22"/>
          <w:szCs w:val="22"/>
        </w:rPr>
        <w:t>Generated reports u</w:t>
      </w:r>
      <w:r>
        <w:rPr>
          <w:rFonts w:ascii="Calibri" w:hAnsi="Calibri" w:cs="Calibri"/>
          <w:sz w:val="22"/>
          <w:szCs w:val="22"/>
        </w:rPr>
        <w:t>s</w:t>
      </w:r>
      <w:r w:rsidRPr="00B16F70">
        <w:rPr>
          <w:rFonts w:ascii="Calibri" w:hAnsi="Calibri" w:cs="Calibri"/>
          <w:sz w:val="22"/>
          <w:szCs w:val="22"/>
        </w:rPr>
        <w:t xml:space="preserve">ing Extend </w:t>
      </w:r>
    </w:p>
    <w:p w14:paraId="5439009E" w14:textId="77777777" w:rsidR="00425B03" w:rsidRPr="00B16F70" w:rsidRDefault="00425B03" w:rsidP="00425B03">
      <w:pPr>
        <w:pStyle w:val="Horizontext"/>
        <w:rPr>
          <w:rFonts w:ascii="Calibri" w:hAnsi="Calibri" w:cs="Calibri"/>
          <w:sz w:val="22"/>
          <w:szCs w:val="22"/>
        </w:rPr>
      </w:pPr>
    </w:p>
    <w:p w14:paraId="0C134578" w14:textId="77777777" w:rsidR="004778DD" w:rsidRDefault="004778DD">
      <w:pPr>
        <w:pStyle w:val="Horizontext"/>
        <w:spacing w:before="120"/>
        <w:jc w:val="left"/>
        <w:rPr>
          <w:rFonts w:ascii="Calibri" w:hAnsi="Calibri" w:cs="Calibri"/>
          <w:b/>
          <w:sz w:val="24"/>
          <w:szCs w:val="24"/>
        </w:rPr>
      </w:pPr>
    </w:p>
    <w:sectPr w:rsidR="004778DD" w:rsidSect="003F1431">
      <w:pgSz w:w="11906" w:h="16838"/>
      <w:pgMar w:top="994" w:right="994" w:bottom="994" w:left="994"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337A4E" w14:textId="77777777" w:rsidR="00E4140C" w:rsidRDefault="00E4140C">
      <w:r>
        <w:separator/>
      </w:r>
    </w:p>
  </w:endnote>
  <w:endnote w:type="continuationSeparator" w:id="0">
    <w:p w14:paraId="03F3C7AA" w14:textId="77777777" w:rsidR="00E4140C" w:rsidRDefault="00E41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04813B" w14:textId="77777777" w:rsidR="00E4140C" w:rsidRDefault="00E4140C">
      <w:r>
        <w:separator/>
      </w:r>
    </w:p>
  </w:footnote>
  <w:footnote w:type="continuationSeparator" w:id="0">
    <w:p w14:paraId="38328C03" w14:textId="77777777" w:rsidR="00E4140C" w:rsidRDefault="00E414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4"/>
    <w:multiLevelType w:val="multilevel"/>
    <w:tmpl w:val="00000004"/>
    <w:lvl w:ilvl="0">
      <w:start w:val="1"/>
      <w:numFmt w:val="bullet"/>
      <w:lvlText w:val="•"/>
      <w:lvlJc w:val="left"/>
    </w:lvl>
    <w:lvl w:ilvl="1">
      <w:start w:val="1"/>
      <w:numFmt w:val="decimal"/>
      <w:lvlText w:val=""/>
      <w:lvlJc w:val="left"/>
    </w:lvl>
    <w:lvl w:ilvl="2">
      <w:start w:val="1"/>
      <w:numFmt w:val="bullet"/>
      <w:lvlText w:val=""/>
      <w:lvlJc w:val="left"/>
      <w:rPr>
        <w:rFonts w:ascii="Symbol" w:hAnsi="Symbol" w:hint="default"/>
      </w:rPr>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00000007"/>
    <w:multiLevelType w:val="multilevel"/>
    <w:tmpl w:val="000000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9"/>
    <w:multiLevelType w:val="multilevel"/>
    <w:tmpl w:val="00000009"/>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20D82F69"/>
    <w:multiLevelType w:val="multilevel"/>
    <w:tmpl w:val="20D82F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E4F42BD"/>
    <w:multiLevelType w:val="hybridMultilevel"/>
    <w:tmpl w:val="2DB60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F67051"/>
    <w:multiLevelType w:val="multilevel"/>
    <w:tmpl w:val="1F661228"/>
    <w:lvl w:ilvl="0">
      <w:start w:val="1"/>
      <w:numFmt w:val="bullet"/>
      <w:lvlText w:val=""/>
      <w:lvlJc w:val="left"/>
      <w:rPr>
        <w:rFonts w:ascii="Symbol" w:hAnsi="Symbol"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6" w15:restartNumberingAfterBreak="0">
    <w:nsid w:val="3D4656F6"/>
    <w:multiLevelType w:val="multilevel"/>
    <w:tmpl w:val="423673B6"/>
    <w:lvl w:ilvl="0">
      <w:start w:val="1"/>
      <w:numFmt w:val="bullet"/>
      <w:lvlText w:val=""/>
      <w:lvlJc w:val="left"/>
      <w:rPr>
        <w:rFonts w:ascii="Symbol" w:hAnsi="Symbol"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abstractNumId w:val="2"/>
  </w:num>
  <w:num w:numId="2">
    <w:abstractNumId w:val="0"/>
  </w:num>
  <w:num w:numId="3">
    <w:abstractNumId w:val="3"/>
  </w:num>
  <w:num w:numId="4">
    <w:abstractNumId w:val="1"/>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697"/>
    <w:rsid w:val="00022D1B"/>
    <w:rsid w:val="00023DD3"/>
    <w:rsid w:val="000269A2"/>
    <w:rsid w:val="00031907"/>
    <w:rsid w:val="00063657"/>
    <w:rsid w:val="000904AA"/>
    <w:rsid w:val="000C72BE"/>
    <w:rsid w:val="000E7A8A"/>
    <w:rsid w:val="00143E25"/>
    <w:rsid w:val="001631E8"/>
    <w:rsid w:val="00192337"/>
    <w:rsid w:val="001A7062"/>
    <w:rsid w:val="001A7843"/>
    <w:rsid w:val="001E2F24"/>
    <w:rsid w:val="001F7CEC"/>
    <w:rsid w:val="00215ABA"/>
    <w:rsid w:val="00221DF4"/>
    <w:rsid w:val="00221E04"/>
    <w:rsid w:val="002373E7"/>
    <w:rsid w:val="0029107A"/>
    <w:rsid w:val="00352F91"/>
    <w:rsid w:val="00371861"/>
    <w:rsid w:val="003B77F0"/>
    <w:rsid w:val="003C65DE"/>
    <w:rsid w:val="003F1431"/>
    <w:rsid w:val="00402368"/>
    <w:rsid w:val="004055CB"/>
    <w:rsid w:val="00425B03"/>
    <w:rsid w:val="00431B40"/>
    <w:rsid w:val="004522FF"/>
    <w:rsid w:val="00473031"/>
    <w:rsid w:val="004778DD"/>
    <w:rsid w:val="004A64A0"/>
    <w:rsid w:val="004C1785"/>
    <w:rsid w:val="004E4759"/>
    <w:rsid w:val="004F7172"/>
    <w:rsid w:val="00510A3D"/>
    <w:rsid w:val="005166BD"/>
    <w:rsid w:val="00516DEE"/>
    <w:rsid w:val="00534BA2"/>
    <w:rsid w:val="00540A61"/>
    <w:rsid w:val="00574C92"/>
    <w:rsid w:val="005A21D5"/>
    <w:rsid w:val="005B7C24"/>
    <w:rsid w:val="005C374D"/>
    <w:rsid w:val="005E3CE5"/>
    <w:rsid w:val="00615DB9"/>
    <w:rsid w:val="006466EE"/>
    <w:rsid w:val="006C0D8F"/>
    <w:rsid w:val="006C6E5E"/>
    <w:rsid w:val="00703E3D"/>
    <w:rsid w:val="00714D52"/>
    <w:rsid w:val="007211F8"/>
    <w:rsid w:val="00733573"/>
    <w:rsid w:val="007563A3"/>
    <w:rsid w:val="00756E84"/>
    <w:rsid w:val="007656F8"/>
    <w:rsid w:val="007868B4"/>
    <w:rsid w:val="007A7A62"/>
    <w:rsid w:val="007C7C7F"/>
    <w:rsid w:val="007E52DA"/>
    <w:rsid w:val="008062A2"/>
    <w:rsid w:val="00810037"/>
    <w:rsid w:val="00841446"/>
    <w:rsid w:val="00842492"/>
    <w:rsid w:val="0084363E"/>
    <w:rsid w:val="00887910"/>
    <w:rsid w:val="008D73B3"/>
    <w:rsid w:val="008E754D"/>
    <w:rsid w:val="008E76AB"/>
    <w:rsid w:val="00913B6E"/>
    <w:rsid w:val="0095434B"/>
    <w:rsid w:val="00954F00"/>
    <w:rsid w:val="00970569"/>
    <w:rsid w:val="009A543E"/>
    <w:rsid w:val="009C3D1B"/>
    <w:rsid w:val="009D74FA"/>
    <w:rsid w:val="00A40CBA"/>
    <w:rsid w:val="00A41742"/>
    <w:rsid w:val="00A57182"/>
    <w:rsid w:val="00A736AD"/>
    <w:rsid w:val="00A87F66"/>
    <w:rsid w:val="00AA1621"/>
    <w:rsid w:val="00AB6F1E"/>
    <w:rsid w:val="00AF2AC8"/>
    <w:rsid w:val="00B16F70"/>
    <w:rsid w:val="00B30E55"/>
    <w:rsid w:val="00B359DC"/>
    <w:rsid w:val="00B57916"/>
    <w:rsid w:val="00B60AB8"/>
    <w:rsid w:val="00B64754"/>
    <w:rsid w:val="00B70691"/>
    <w:rsid w:val="00BA2284"/>
    <w:rsid w:val="00BB5EB9"/>
    <w:rsid w:val="00BC5DB3"/>
    <w:rsid w:val="00BE54D3"/>
    <w:rsid w:val="00C11602"/>
    <w:rsid w:val="00C14141"/>
    <w:rsid w:val="00C2704C"/>
    <w:rsid w:val="00C3067C"/>
    <w:rsid w:val="00C413E9"/>
    <w:rsid w:val="00C75AD8"/>
    <w:rsid w:val="00C76A2F"/>
    <w:rsid w:val="00C77014"/>
    <w:rsid w:val="00C86DDD"/>
    <w:rsid w:val="00CA67A2"/>
    <w:rsid w:val="00CB2FC5"/>
    <w:rsid w:val="00D03697"/>
    <w:rsid w:val="00D045EE"/>
    <w:rsid w:val="00D1247A"/>
    <w:rsid w:val="00D6517D"/>
    <w:rsid w:val="00DA720B"/>
    <w:rsid w:val="00DD678A"/>
    <w:rsid w:val="00DF38FE"/>
    <w:rsid w:val="00E243FC"/>
    <w:rsid w:val="00E261F1"/>
    <w:rsid w:val="00E3314B"/>
    <w:rsid w:val="00E4140C"/>
    <w:rsid w:val="00E44974"/>
    <w:rsid w:val="00E64BF5"/>
    <w:rsid w:val="00E66B66"/>
    <w:rsid w:val="00EA7516"/>
    <w:rsid w:val="00EE2662"/>
    <w:rsid w:val="00EF55F7"/>
    <w:rsid w:val="00F26299"/>
    <w:rsid w:val="00F7123B"/>
    <w:rsid w:val="00F829C9"/>
    <w:rsid w:val="00FA0DDC"/>
    <w:rsid w:val="00FA5FCC"/>
    <w:rsid w:val="00FE3339"/>
    <w:rsid w:val="00FF5117"/>
    <w:rsid w:val="01F80A87"/>
    <w:rsid w:val="039667A9"/>
    <w:rsid w:val="052B5163"/>
    <w:rsid w:val="055F2BCB"/>
    <w:rsid w:val="0AAA48E8"/>
    <w:rsid w:val="0F000F7B"/>
    <w:rsid w:val="10E32902"/>
    <w:rsid w:val="11987B90"/>
    <w:rsid w:val="144B2C98"/>
    <w:rsid w:val="148B39E3"/>
    <w:rsid w:val="18A137CE"/>
    <w:rsid w:val="18C8188B"/>
    <w:rsid w:val="19173A91"/>
    <w:rsid w:val="1A5A0555"/>
    <w:rsid w:val="1E015249"/>
    <w:rsid w:val="1EF34658"/>
    <w:rsid w:val="22B81E40"/>
    <w:rsid w:val="26720558"/>
    <w:rsid w:val="29C72969"/>
    <w:rsid w:val="2DF16206"/>
    <w:rsid w:val="2E494294"/>
    <w:rsid w:val="30281C88"/>
    <w:rsid w:val="331210F9"/>
    <w:rsid w:val="3E246184"/>
    <w:rsid w:val="41FB7658"/>
    <w:rsid w:val="45BB5620"/>
    <w:rsid w:val="4657521B"/>
    <w:rsid w:val="49BB5BEF"/>
    <w:rsid w:val="50B45146"/>
    <w:rsid w:val="553C395C"/>
    <w:rsid w:val="583354EA"/>
    <w:rsid w:val="5BFE5E0F"/>
    <w:rsid w:val="63A1155A"/>
    <w:rsid w:val="668A09CB"/>
    <w:rsid w:val="705A7660"/>
    <w:rsid w:val="71554250"/>
    <w:rsid w:val="72183B3B"/>
    <w:rsid w:val="730D6C0C"/>
    <w:rsid w:val="75241F9B"/>
    <w:rsid w:val="7BAE6AB2"/>
    <w:rsid w:val="7C8415C1"/>
    <w:rsid w:val="7D4F5A33"/>
  </w:rsids>
  <m:mathPr>
    <m:mathFont m:val="Cambria Math"/>
    <m:brkBin m:val="before"/>
    <m:brkBinSub m:val="--"/>
    <m:smallFrac/>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AF12"/>
  <w15:docId w15:val="{10BCCE78-18D0-41CD-B6B5-28659609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line="276" w:lineRule="auto"/>
      <w:outlineLvl w:val="0"/>
    </w:pPr>
    <w:rPr>
      <w:rFonts w:ascii="Cambria" w:eastAsia="SimSun" w:hAnsi="Cambria" w:cs="SimSu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PlainText">
    <w:name w:val="Plain Text"/>
    <w:basedOn w:val="Normal"/>
    <w:link w:val="PlainTextChar"/>
    <w:rPr>
      <w:rFonts w:ascii="Courier New" w:hAnsi="Courier New"/>
      <w:sz w:val="20"/>
      <w:szCs w:val="20"/>
    </w:rPr>
  </w:style>
  <w:style w:type="character" w:customStyle="1" w:styleId="Heading1Char">
    <w:name w:val="Heading 1 Char"/>
    <w:basedOn w:val="DefaultParagraphFont"/>
    <w:link w:val="Heading1"/>
    <w:uiPriority w:val="9"/>
    <w:qFormat/>
    <w:rPr>
      <w:rFonts w:ascii="Cambria" w:eastAsia="SimSun" w:hAnsi="Cambria" w:cs="SimSun"/>
      <w:b/>
      <w:bCs/>
      <w:color w:val="365F91"/>
      <w:sz w:val="28"/>
      <w:szCs w:val="28"/>
    </w:rPr>
  </w:style>
  <w:style w:type="character" w:customStyle="1" w:styleId="PlainTextChar">
    <w:name w:val="Plain Text Char"/>
    <w:basedOn w:val="DefaultParagraphFont"/>
    <w:link w:val="PlainText"/>
    <w:qFormat/>
    <w:rPr>
      <w:rFonts w:ascii="Courier New" w:eastAsia="Times New Roman" w:hAnsi="Courier New" w:cs="Times New Roman"/>
      <w:sz w:val="20"/>
      <w:szCs w:val="20"/>
    </w:rPr>
  </w:style>
  <w:style w:type="paragraph" w:styleId="ListParagraph">
    <w:name w:val="List Paragraph"/>
    <w:basedOn w:val="Normal"/>
    <w:uiPriority w:val="34"/>
    <w:qFormat/>
    <w:pPr>
      <w:ind w:left="720"/>
      <w:contextualSpacing/>
    </w:pPr>
  </w:style>
  <w:style w:type="paragraph" w:customStyle="1" w:styleId="DefaultStyle">
    <w:name w:val="Default Style"/>
    <w:pPr>
      <w:suppressAutoHyphens/>
      <w:spacing w:after="200" w:line="276" w:lineRule="auto"/>
    </w:pPr>
    <w:rPr>
      <w:rFonts w:ascii="Times New Roman" w:eastAsia="Times New Roman" w:hAnsi="Times New Roman" w:cs="Times New Roman"/>
      <w:sz w:val="24"/>
      <w:szCs w:val="24"/>
      <w:lang w:eastAsia="zh-CN"/>
    </w:rPr>
  </w:style>
  <w:style w:type="paragraph" w:customStyle="1" w:styleId="Horizontext">
    <w:name w:val="Horizon text"/>
    <w:basedOn w:val="Normal"/>
    <w:pPr>
      <w:jc w:val="both"/>
    </w:pPr>
    <w:rPr>
      <w:rFonts w:ascii="Arial" w:hAnsi="Arial" w:cs="Arial"/>
      <w:sz w:val="20"/>
      <w:szCs w:val="20"/>
    </w:rPr>
  </w:style>
  <w:style w:type="paragraph" w:styleId="NoSpacing">
    <w:name w:val="No Spacing"/>
    <w:uiPriority w:val="1"/>
    <w:qFormat/>
    <w:rPr>
      <w:rFonts w:eastAsia="SimSun"/>
      <w:sz w:val="22"/>
      <w:szCs w:val="22"/>
    </w:rPr>
  </w:style>
  <w:style w:type="paragraph" w:customStyle="1" w:styleId="normalarial">
    <w:name w:val="normalarial"/>
    <w:basedOn w:val="Normal"/>
    <w:pPr>
      <w:widowControl w:val="0"/>
      <w:suppressAutoHyphens/>
      <w:spacing w:before="100" w:after="100"/>
    </w:pPr>
    <w:rPr>
      <w:szCs w:val="20"/>
    </w:rPr>
  </w:style>
  <w:style w:type="paragraph" w:customStyle="1" w:styleId="Default">
    <w:name w:val="Default"/>
    <w:pPr>
      <w:autoSpaceDE w:val="0"/>
      <w:autoSpaceDN w:val="0"/>
      <w:adjustRightInd w:val="0"/>
    </w:pPr>
    <w:rPr>
      <w:rFonts w:cs="Calibri"/>
      <w:color w:val="000000"/>
      <w:sz w:val="24"/>
      <w:szCs w:val="24"/>
      <w:lang w:val="en-IN"/>
    </w:rPr>
  </w:style>
  <w:style w:type="table" w:styleId="TableGrid">
    <w:name w:val="Table Grid"/>
    <w:basedOn w:val="TableNormal"/>
    <w:uiPriority w:val="39"/>
    <w:rsid w:val="00C116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thikprasanth28.kp@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26500-55FA-48C1-B426-E046184D4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S Reddy</dc:creator>
  <cp:lastModifiedBy>ACER</cp:lastModifiedBy>
  <cp:revision>45</cp:revision>
  <dcterms:created xsi:type="dcterms:W3CDTF">2023-02-11T15:37:00Z</dcterms:created>
  <dcterms:modified xsi:type="dcterms:W3CDTF">2024-11-15T13:34:00Z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1033-11.2.0.11214</vt:lpwstr>
  </property>
  <property fmtid="{D5CDD505-2E9C-101B-9397-08002B2CF9AE}" pid="3" name="ICV">
    <vt:lpwstr>8BEAB75F2B96416DAABAD01D59F3DA7C</vt:lpwstr>
  </property>
</Properties>
</file>