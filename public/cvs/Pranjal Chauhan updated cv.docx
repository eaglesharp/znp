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Style11"/>
        <w:tblpPr w:leftFromText="180" w:rightFromText="180" w:vertAnchor="page" w:horzAnchor="margin" w:tblpXSpec="center" w:tblpY="2011"/>
        <w:tblW w:w="11430" w:type="dxa"/>
        <w:tblLayout w:type="fixed"/>
        <w:tblLook w:val="04A0" w:firstRow="1" w:lastRow="0" w:firstColumn="1" w:lastColumn="0" w:noHBand="0" w:noVBand="1"/>
      </w:tblPr>
      <w:tblGrid>
        <w:gridCol w:w="7992"/>
        <w:gridCol w:w="3438"/>
      </w:tblGrid>
      <w:tr w:rsidR="00D0075D" w14:paraId="616C5D71" w14:textId="77777777">
        <w:trPr>
          <w:trHeight w:val="1413"/>
        </w:trPr>
        <w:tc>
          <w:tcPr>
            <w:tcW w:w="11430" w:type="dxa"/>
            <w:gridSpan w:val="2"/>
          </w:tcPr>
          <w:p w14:paraId="616C5D69" w14:textId="50573249" w:rsidR="00D0075D" w:rsidRDefault="00340338">
            <w:pPr>
              <w:shd w:val="clear" w:color="auto" w:fill="B8CCE4"/>
              <w:tabs>
                <w:tab w:val="left" w:pos="7146"/>
              </w:tabs>
              <w:spacing w:after="0" w:line="240" w:lineRule="auto"/>
              <w:ind w:left="-210"/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16C5DF6" wp14:editId="3DC7943F">
                      <wp:simplePos x="0" y="0"/>
                      <wp:positionH relativeFrom="column">
                        <wp:posOffset>1415415</wp:posOffset>
                      </wp:positionH>
                      <wp:positionV relativeFrom="paragraph">
                        <wp:posOffset>-1149350</wp:posOffset>
                      </wp:positionV>
                      <wp:extent cx="3390900" cy="1016000"/>
                      <wp:effectExtent l="0" t="0" r="19050" b="12700"/>
                      <wp:wrapNone/>
                      <wp:docPr id="10" name="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3390900" cy="1016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616C5E0B" w14:textId="77777777" w:rsidR="00D0075D" w:rsidRDefault="00000000">
                                  <w:pPr>
                                    <w:spacing w:line="240" w:lineRule="auto"/>
                                  </w:pPr>
                                  <w:r>
                                    <w:t>PRANJAL CHAUHAN</w:t>
                                  </w:r>
                                </w:p>
                                <w:p w14:paraId="616C5E0C" w14:textId="7B3E7E83" w:rsidR="00D0075D" w:rsidRDefault="0000000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Email </w:t>
                                  </w:r>
                                  <w:proofErr w:type="gram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ID :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bookmarkStart w:id="0" w:name="_Hlk199483802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Pranjalchauhan</w:t>
                                  </w:r>
                                  <w:r w:rsidR="00D01F51">
                                    <w:rPr>
                                      <w:sz w:val="16"/>
                                      <w:szCs w:val="16"/>
                                    </w:rPr>
                                    <w:t>7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1999@gmail.com</w:t>
                                  </w:r>
                                  <w:bookmarkEnd w:id="0"/>
                                  <w:r w:rsidR="00340338">
                                    <w:rPr>
                                      <w:sz w:val="16"/>
                                      <w:szCs w:val="16"/>
                                    </w:rPr>
                                    <w:t>,</w:t>
                                  </w:r>
                                  <w:r w:rsidR="00340338" w:rsidRPr="00340338">
                                    <w:t xml:space="preserve"> </w:t>
                                  </w:r>
                                  <w:hyperlink r:id="rId8" w:history="1">
                                    <w:r w:rsidR="00B4770B" w:rsidRPr="00504172">
                                      <w:rPr>
                                        <w:rStyle w:val="Hyperlink"/>
                                        <w:sz w:val="16"/>
                                        <w:szCs w:val="16"/>
                                      </w:rPr>
                                      <w:t>Pranjalchauhan1999@gmail.com</w:t>
                                    </w:r>
                                  </w:hyperlink>
                                  <w:r w:rsidR="00B4770B">
                                    <w:rPr>
                                      <w:sz w:val="16"/>
                                      <w:szCs w:val="16"/>
                                    </w:rPr>
                                    <w:t>, golurajjanu1999@gmail.com</w:t>
                                  </w:r>
                                </w:p>
                                <w:p w14:paraId="616C5E0D" w14:textId="77777777" w:rsidR="00D0075D" w:rsidRDefault="00000000">
                                  <w:pPr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Phone </w:t>
                                  </w:r>
                                  <w:proofErr w:type="gramStart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No. :</w:t>
                                  </w:r>
                                  <w:proofErr w:type="gramEnd"/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 +918948367114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16C5DF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 15" o:spid="_x0000_s1026" type="#_x0000_t202" style="position:absolute;left:0;text-align:left;margin-left:111.45pt;margin-top:-90.5pt;width:267pt;height:8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">
                      <v:textbox>
                        <w:txbxContent>
                          <w:p w14:paraId="616C5E0B" w14:textId="77777777" w:rsidR="00D0075D" w:rsidRDefault="00000000">
                            <w:pPr>
                              <w:spacing w:line="240" w:lineRule="auto"/>
                            </w:pPr>
                            <w:r>
                              <w:t>PRANJAL CHAUHAN</w:t>
                            </w:r>
                          </w:p>
                          <w:p w14:paraId="616C5E0C" w14:textId="7B3E7E83" w:rsidR="00D0075D" w:rsidRDefault="0000000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Email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ID :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bookmarkStart w:id="1" w:name="_Hlk199483802"/>
                            <w:r>
                              <w:rPr>
                                <w:sz w:val="16"/>
                                <w:szCs w:val="16"/>
                              </w:rPr>
                              <w:t>Pranjalchauhan</w:t>
                            </w:r>
                            <w:r w:rsidR="00D01F51">
                              <w:rPr>
                                <w:sz w:val="16"/>
                                <w:szCs w:val="16"/>
                              </w:rPr>
                              <w:t>7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1999@gmail.com</w:t>
                            </w:r>
                            <w:bookmarkEnd w:id="1"/>
                            <w:r w:rsidR="00340338">
                              <w:rPr>
                                <w:sz w:val="16"/>
                                <w:szCs w:val="16"/>
                              </w:rPr>
                              <w:t>,</w:t>
                            </w:r>
                            <w:r w:rsidR="00340338" w:rsidRPr="00340338">
                              <w:t xml:space="preserve"> </w:t>
                            </w:r>
                            <w:hyperlink r:id="rId9" w:history="1">
                              <w:r w:rsidR="00B4770B" w:rsidRPr="00504172">
                                <w:rPr>
                                  <w:rStyle w:val="Hyperlink"/>
                                  <w:sz w:val="16"/>
                                  <w:szCs w:val="16"/>
                                </w:rPr>
                                <w:t>Pranjalchauhan1999@gmail.com</w:t>
                              </w:r>
                            </w:hyperlink>
                            <w:r w:rsidR="00B4770B">
                              <w:rPr>
                                <w:sz w:val="16"/>
                                <w:szCs w:val="16"/>
                              </w:rPr>
                              <w:t>, golurajjanu1999@gmail.com</w:t>
                            </w:r>
                          </w:p>
                          <w:p w14:paraId="616C5E0D" w14:textId="77777777" w:rsidR="00D0075D" w:rsidRDefault="00000000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Phone </w:t>
                            </w:r>
                            <w:proofErr w:type="gramStart"/>
                            <w:r>
                              <w:rPr>
                                <w:sz w:val="16"/>
                                <w:szCs w:val="16"/>
                              </w:rPr>
                              <w:t>No. :</w:t>
                            </w:r>
                            <w:proofErr w:type="gramEnd"/>
                            <w:r>
                              <w:rPr>
                                <w:sz w:val="16"/>
                                <w:szCs w:val="16"/>
                              </w:rPr>
                              <w:t xml:space="preserve">  +918948367114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16C5DF4" wp14:editId="5DDD97E0">
                      <wp:simplePos x="0" y="0"/>
                      <wp:positionH relativeFrom="column">
                        <wp:posOffset>264795</wp:posOffset>
                      </wp:positionH>
                      <wp:positionV relativeFrom="paragraph">
                        <wp:posOffset>-1120775</wp:posOffset>
                      </wp:positionV>
                      <wp:extent cx="1047750" cy="723900"/>
                      <wp:effectExtent l="0" t="0" r="0" b="0"/>
                      <wp:wrapNone/>
                      <wp:docPr id="9" name="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 bwMode="auto">
                              <a:xfrm>
                                <a:off x="0" y="0"/>
                                <a:ext cx="1047750" cy="723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616C5E0A" w14:textId="77777777" w:rsidR="00D0075D" w:rsidRDefault="00000000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16C5E10" wp14:editId="616C5E11">
                                        <wp:extent cx="981075" cy="723265"/>
                                        <wp:effectExtent l="0" t="0" r="0" b="0"/>
                                        <wp:docPr id="6" name="Picture 5" descr="ccna_600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6" name="Picture 5" descr="ccna_600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87114" cy="72835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16C5DF4" id=" 16" o:spid="_x0000_s1027" type="#_x0000_t202" style="position:absolute;left:0;text-align:left;margin-left:20.85pt;margin-top:-88.25pt;width:82.5pt;height:5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">
                      <v:textbox>
                        <w:txbxContent>
                          <w:p w14:paraId="616C5E0A" w14:textId="77777777" w:rsidR="00D0075D" w:rsidRDefault="0000000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6C5E10" wp14:editId="616C5E11">
                                  <wp:extent cx="981075" cy="723265"/>
                                  <wp:effectExtent l="0" t="0" r="0" b="0"/>
                                  <wp:docPr id="6" name="Picture 5" descr="ccna_600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Picture 5" descr="ccna_600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987114" cy="7283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16C5D6A" w14:textId="77777777" w:rsidR="00D0075D" w:rsidRDefault="00D0075D">
            <w:pPr>
              <w:shd w:val="clear" w:color="auto" w:fill="B8CCE4"/>
              <w:tabs>
                <w:tab w:val="left" w:pos="7146"/>
              </w:tabs>
              <w:spacing w:after="0" w:line="240" w:lineRule="auto"/>
              <w:ind w:left="-210"/>
              <w:jc w:val="center"/>
              <w:rPr>
                <w:sz w:val="20"/>
                <w:szCs w:val="20"/>
              </w:rPr>
            </w:pPr>
          </w:p>
          <w:p w14:paraId="616C5D6B" w14:textId="77777777" w:rsidR="00D0075D" w:rsidRDefault="00D0075D">
            <w:pPr>
              <w:shd w:val="clear" w:color="auto" w:fill="B8CCE4"/>
              <w:tabs>
                <w:tab w:val="left" w:pos="7146"/>
              </w:tabs>
              <w:spacing w:after="0" w:line="240" w:lineRule="auto"/>
              <w:ind w:left="-210"/>
              <w:jc w:val="center"/>
              <w:rPr>
                <w:sz w:val="20"/>
                <w:szCs w:val="20"/>
              </w:rPr>
            </w:pPr>
          </w:p>
          <w:p w14:paraId="616C5D6C" w14:textId="542F2DBB" w:rsidR="00D0075D" w:rsidRDefault="00000000">
            <w:pPr>
              <w:shd w:val="clear" w:color="auto" w:fill="B8CCE4"/>
              <w:tabs>
                <w:tab w:val="left" w:pos="7146"/>
              </w:tabs>
              <w:spacing w:after="0" w:line="240" w:lineRule="auto"/>
              <w:ind w:left="-210"/>
              <w:jc w:val="center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Targeting assignments in </w:t>
            </w:r>
            <w:r>
              <w:rPr>
                <w:b/>
                <w:sz w:val="20"/>
                <w:szCs w:val="20"/>
              </w:rPr>
              <w:t xml:space="preserve">Networking </w:t>
            </w:r>
            <w:proofErr w:type="gramStart"/>
            <w:r>
              <w:rPr>
                <w:b/>
                <w:sz w:val="20"/>
                <w:szCs w:val="20"/>
              </w:rPr>
              <w:t xml:space="preserve">Administrations </w:t>
            </w:r>
            <w:r w:rsidR="00582955">
              <w:rPr>
                <w:b/>
                <w:sz w:val="20"/>
                <w:szCs w:val="20"/>
              </w:rPr>
              <w:t>,</w:t>
            </w:r>
            <w:proofErr w:type="gramEnd"/>
            <w:r w:rsidR="00582955">
              <w:rPr>
                <w:b/>
                <w:sz w:val="20"/>
                <w:szCs w:val="20"/>
              </w:rPr>
              <w:t xml:space="preserve"> security </w:t>
            </w:r>
            <w:r>
              <w:rPr>
                <w:b/>
                <w:sz w:val="20"/>
                <w:szCs w:val="20"/>
              </w:rPr>
              <w:t xml:space="preserve">and Operations </w:t>
            </w:r>
            <w:r>
              <w:rPr>
                <w:sz w:val="20"/>
                <w:szCs w:val="20"/>
              </w:rPr>
              <w:t xml:space="preserve">with an organization of repute, preferably in </w:t>
            </w:r>
            <w:r>
              <w:rPr>
                <w:b/>
                <w:sz w:val="20"/>
                <w:szCs w:val="20"/>
              </w:rPr>
              <w:t>IT industry</w:t>
            </w:r>
          </w:p>
          <w:p w14:paraId="616C5D6D" w14:textId="77777777" w:rsidR="00D0075D" w:rsidRDefault="00D0075D">
            <w:pPr>
              <w:shd w:val="clear" w:color="auto" w:fill="B8CCE4"/>
              <w:spacing w:after="0" w:line="240" w:lineRule="auto"/>
              <w:ind w:left="-210"/>
              <w:jc w:val="center"/>
              <w:rPr>
                <w:sz w:val="14"/>
                <w:szCs w:val="14"/>
              </w:rPr>
            </w:pPr>
          </w:p>
          <w:p w14:paraId="616C5D6E" w14:textId="77777777" w:rsidR="00D0075D" w:rsidRDefault="00000000">
            <w:pPr>
              <w:shd w:val="clear" w:color="auto" w:fill="B8CCE4"/>
              <w:tabs>
                <w:tab w:val="left" w:pos="6276"/>
              </w:tabs>
              <w:spacing w:after="0" w:line="240" w:lineRule="auto"/>
              <w:ind w:left="-21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result-oriented professional offering strong analytical skills and technical capabilities that contribute to company’s objectives</w:t>
            </w:r>
          </w:p>
          <w:p w14:paraId="616C5D6F" w14:textId="77777777" w:rsidR="00D0075D" w:rsidRDefault="00D0075D">
            <w:pPr>
              <w:shd w:val="clear" w:color="auto" w:fill="B8CCE4"/>
              <w:tabs>
                <w:tab w:val="left" w:pos="6276"/>
              </w:tabs>
              <w:spacing w:after="0" w:line="240" w:lineRule="auto"/>
              <w:ind w:left="-210"/>
              <w:jc w:val="center"/>
              <w:rPr>
                <w:sz w:val="20"/>
                <w:szCs w:val="20"/>
              </w:rPr>
            </w:pPr>
          </w:p>
          <w:p w14:paraId="616C5D70" w14:textId="77777777" w:rsidR="00D0075D" w:rsidRDefault="00D0075D">
            <w:pPr>
              <w:shd w:val="clear" w:color="auto" w:fill="B8CCE4"/>
              <w:tabs>
                <w:tab w:val="left" w:pos="6276"/>
              </w:tabs>
              <w:spacing w:after="0" w:line="240" w:lineRule="auto"/>
              <w:ind w:left="-210"/>
              <w:jc w:val="center"/>
              <w:rPr>
                <w:sz w:val="20"/>
                <w:szCs w:val="20"/>
              </w:rPr>
            </w:pPr>
          </w:p>
        </w:tc>
      </w:tr>
      <w:tr w:rsidR="00D0075D" w14:paraId="616C5DEF" w14:textId="77777777">
        <w:trPr>
          <w:trHeight w:val="2700"/>
        </w:trPr>
        <w:tc>
          <w:tcPr>
            <w:tcW w:w="7992" w:type="dxa"/>
          </w:tcPr>
          <w:p w14:paraId="616C5D72" w14:textId="77777777" w:rsidR="00D0075D" w:rsidRDefault="00000000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Profile Summary 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59264" behindDoc="0" locked="0" layoutInCell="1" allowOverlap="1" wp14:anchorId="616C5DF8" wp14:editId="616C5DF9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5715</wp:posOffset>
                      </wp:positionV>
                      <wp:extent cx="209550" cy="209550"/>
                      <wp:effectExtent l="0" t="0" r="0" b="0"/>
                      <wp:wrapNone/>
                      <wp:docPr id="8" name="1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6C5E0E" w14:textId="77777777" w:rsidR="00D0075D" w:rsidRDefault="00D0075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6C5DF8" id="1027" o:spid="_x0000_s1028" style="position:absolute;left:0;text-align:left;margin-left:-6pt;margin-top:.45pt;width:16.5pt;height:16.5pt;z-index:25165926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" fillcolor="#00b0f0" stroked="f">
                      <v:textbox>
                        <w:txbxContent>
                          <w:p w14:paraId="616C5E0E" w14:textId="77777777" w:rsidR="00D0075D" w:rsidRDefault="00D0075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0288" behindDoc="0" locked="0" layoutInCell="1" allowOverlap="1" wp14:anchorId="616C5DFA" wp14:editId="616C5DFB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214630</wp:posOffset>
                      </wp:positionV>
                      <wp:extent cx="4352925" cy="0"/>
                      <wp:effectExtent l="0" t="0" r="0" b="0"/>
                      <wp:wrapNone/>
                      <wp:docPr id="7" name="1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435292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1BA7C7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1028" o:spid="_x0000_s1026" o:spt="20" style="position:absolute;left:0pt;margin-left:-6pt;margin-top:16.9pt;height:0pt;width:342.75pt;z-index:251660288;mso-width-relative:page;mso-height-relative:page;" filled="f" stroked="t" coordsize="21600,21600" o:gfxdata="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o&#10;s7ia1wAAAAkBAAAPAAAAAAAAAAEAIAAAACIAAABkcnMvZG93bnJldi54bWxQSwECFAAUAAAACACH&#10;TuJAf0oMLLMBAABsAwAADgAAAAAAAAABACAAAAAmAQAAZHJzL2Uyb0RvYy54bWxQSwUGAAAAAAYA&#10;BgBZAQAASwUAAAAA&#10;">
                      <v:fill on="f" focussize="0,0"/>
                      <v:stroke weight="1.5pt" color="#1BA7C7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616C5D73" w14:textId="77777777" w:rsidR="00D0075D" w:rsidRDefault="00D0075D">
            <w:pPr>
              <w:spacing w:after="0" w:line="240" w:lineRule="auto"/>
              <w:ind w:left="360"/>
              <w:jc w:val="both"/>
            </w:pPr>
          </w:p>
          <w:p w14:paraId="616C5D74" w14:textId="30A033D6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networking professional with </w:t>
            </w:r>
            <w:r>
              <w:rPr>
                <w:b/>
                <w:sz w:val="20"/>
                <w:szCs w:val="20"/>
              </w:rPr>
              <w:t xml:space="preserve">nearly </w:t>
            </w:r>
            <w:r w:rsidR="001C02ED">
              <w:rPr>
                <w:b/>
                <w:sz w:val="20"/>
                <w:szCs w:val="20"/>
              </w:rPr>
              <w:t>6.</w:t>
            </w:r>
            <w:r w:rsidR="002B4840">
              <w:rPr>
                <w:b/>
                <w:sz w:val="20"/>
                <w:szCs w:val="20"/>
              </w:rPr>
              <w:t>6</w:t>
            </w:r>
            <w:r>
              <w:rPr>
                <w:b/>
                <w:sz w:val="20"/>
                <w:szCs w:val="20"/>
              </w:rPr>
              <w:t xml:space="preserve"> years</w:t>
            </w:r>
            <w:r>
              <w:rPr>
                <w:sz w:val="20"/>
                <w:szCs w:val="20"/>
              </w:rPr>
              <w:t xml:space="preserve"> of experience in </w:t>
            </w:r>
            <w:r>
              <w:rPr>
                <w:b/>
                <w:sz w:val="20"/>
                <w:szCs w:val="20"/>
              </w:rPr>
              <w:t>Networking Administration</w:t>
            </w:r>
            <w:r w:rsidR="00582955">
              <w:rPr>
                <w:b/>
                <w:sz w:val="20"/>
                <w:szCs w:val="20"/>
              </w:rPr>
              <w:t xml:space="preserve">, </w:t>
            </w:r>
            <w:proofErr w:type="gramStart"/>
            <w:r w:rsidR="00582955">
              <w:rPr>
                <w:b/>
                <w:sz w:val="20"/>
                <w:szCs w:val="20"/>
              </w:rPr>
              <w:t xml:space="preserve">security </w:t>
            </w:r>
            <w:r>
              <w:rPr>
                <w:b/>
                <w:sz w:val="20"/>
                <w:szCs w:val="20"/>
              </w:rPr>
              <w:t xml:space="preserve"> and</w:t>
            </w:r>
            <w:proofErr w:type="gramEnd"/>
            <w:r>
              <w:rPr>
                <w:b/>
                <w:sz w:val="20"/>
                <w:szCs w:val="20"/>
              </w:rPr>
              <w:t xml:space="preserve"> Operations, Configuration Changes, Troubleshooting &amp; Client Servicing in IT </w:t>
            </w:r>
            <w:r>
              <w:rPr>
                <w:sz w:val="20"/>
                <w:szCs w:val="20"/>
              </w:rPr>
              <w:t>industry</w:t>
            </w:r>
          </w:p>
          <w:p w14:paraId="616C5D75" w14:textId="594BA856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Knowledge of </w:t>
            </w:r>
            <w:r>
              <w:rPr>
                <w:b/>
                <w:sz w:val="20"/>
                <w:szCs w:val="20"/>
              </w:rPr>
              <w:t>Cisco Networking</w:t>
            </w:r>
            <w:r w:rsidR="002B4840">
              <w:rPr>
                <w:b/>
                <w:sz w:val="20"/>
                <w:szCs w:val="20"/>
              </w:rPr>
              <w:t xml:space="preserve"> and </w:t>
            </w:r>
            <w:proofErr w:type="gramStart"/>
            <w:r w:rsidR="002B4840">
              <w:rPr>
                <w:b/>
                <w:sz w:val="20"/>
                <w:szCs w:val="20"/>
              </w:rPr>
              <w:t xml:space="preserve">security </w:t>
            </w:r>
            <w:r>
              <w:rPr>
                <w:b/>
                <w:sz w:val="20"/>
                <w:szCs w:val="20"/>
              </w:rPr>
              <w:t xml:space="preserve"> products</w:t>
            </w:r>
            <w:proofErr w:type="gramEnd"/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and its configurations</w:t>
            </w:r>
          </w:p>
          <w:p w14:paraId="616C5D76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Proficient in setting up &amp; managing wide area / local area networks &amp; networking devices administration</w:t>
            </w:r>
          </w:p>
          <w:p w14:paraId="7C871157" w14:textId="41E410C7" w:rsidR="002B4840" w:rsidRDefault="002B4840" w:rsidP="00167085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Excellent understanding of current </w:t>
            </w:r>
            <w:proofErr w:type="gramStart"/>
            <w:r w:rsidR="00565E5E"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 xml:space="preserve">ecurity </w:t>
            </w:r>
            <w:r>
              <w:rPr>
                <w:sz w:val="20"/>
                <w:szCs w:val="20"/>
              </w:rPr>
              <w:t xml:space="preserve"> systems</w:t>
            </w:r>
            <w:proofErr w:type="gramEnd"/>
            <w:r>
              <w:rPr>
                <w:sz w:val="20"/>
                <w:szCs w:val="20"/>
              </w:rPr>
              <w:t xml:space="preserve"> including </w:t>
            </w:r>
            <w:r>
              <w:rPr>
                <w:sz w:val="20"/>
                <w:szCs w:val="20"/>
              </w:rPr>
              <w:t xml:space="preserve">FMC, </w:t>
            </w:r>
            <w:proofErr w:type="gramStart"/>
            <w:r>
              <w:rPr>
                <w:sz w:val="20"/>
                <w:szCs w:val="20"/>
              </w:rPr>
              <w:t>Checkpoint ,</w:t>
            </w:r>
            <w:proofErr w:type="gramEnd"/>
            <w:r>
              <w:rPr>
                <w:sz w:val="20"/>
                <w:szCs w:val="20"/>
              </w:rPr>
              <w:t xml:space="preserve"> ASA and Palo Alto firewall.</w:t>
            </w:r>
          </w:p>
          <w:p w14:paraId="5E3627D8" w14:textId="4186ACEF" w:rsidR="002B4840" w:rsidRDefault="002B4840" w:rsidP="002B4840">
            <w:pPr>
              <w:pStyle w:val="ListParagraph"/>
              <w:spacing w:after="60" w:line="240" w:lineRule="auto"/>
              <w:jc w:val="both"/>
              <w:rPr>
                <w:sz w:val="20"/>
                <w:szCs w:val="20"/>
              </w:rPr>
            </w:pPr>
          </w:p>
          <w:p w14:paraId="616C5D77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Excellent understanding of current networking systems including routers, switches, IP addressing and sub-netting, Routing &amp;</w:t>
            </w:r>
            <w:r>
              <w:rPr>
                <w:b/>
                <w:sz w:val="20"/>
                <w:szCs w:val="20"/>
              </w:rPr>
              <w:t xml:space="preserve">Switching concepts: RIPV-1, RIPV-2, OSPF, EIGRP and BGP. </w:t>
            </w:r>
          </w:p>
          <w:p w14:paraId="616C5D78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Expertise in analyzing information system needs, evaluating end-user requirements, custom designing solutions, troubleshooting for complex information systems management</w:t>
            </w:r>
          </w:p>
          <w:p w14:paraId="616C5D79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Exposure in coordinating for projects on installation, maintenance, IT infrastructure development and technical support.</w:t>
            </w:r>
          </w:p>
          <w:p w14:paraId="616C5D7A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Skills in managing </w:t>
            </w:r>
            <w:r>
              <w:rPr>
                <w:b/>
                <w:sz w:val="20"/>
                <w:szCs w:val="20"/>
              </w:rPr>
              <w:t>back-up and restoration of all critical resources including router IOS</w:t>
            </w:r>
          </w:p>
          <w:p w14:paraId="616C5D7B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Acquired knowledge in bridging &amp; switching concepts and LAN technologies also Port Aggregation (Ether Channel)</w:t>
            </w:r>
          </w:p>
          <w:p w14:paraId="616C5D7C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60" w:line="240" w:lineRule="auto"/>
              <w:contextualSpacing w:val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Diligent communicator with strong negotiations, relationship building and multi - tasking capabilities</w:t>
            </w:r>
          </w:p>
          <w:p w14:paraId="616C5D7D" w14:textId="77777777" w:rsidR="00D0075D" w:rsidRDefault="00000000">
            <w:pPr>
              <w:spacing w:after="0"/>
              <w:jc w:val="both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2336" behindDoc="0" locked="0" layoutInCell="1" allowOverlap="1" wp14:anchorId="616C5DFC" wp14:editId="616C5DFD">
                      <wp:simplePos x="0" y="0"/>
                      <wp:positionH relativeFrom="column">
                        <wp:posOffset>-116205</wp:posOffset>
                      </wp:positionH>
                      <wp:positionV relativeFrom="paragraph">
                        <wp:posOffset>144780</wp:posOffset>
                      </wp:positionV>
                      <wp:extent cx="209550" cy="209550"/>
                      <wp:effectExtent l="0" t="0" r="0" b="0"/>
                      <wp:wrapNone/>
                      <wp:docPr id="5" name="10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auto">
                              <a:xfrm>
                                <a:off x="0" y="0"/>
                                <a:ext cx="20955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B0F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16C5E0F" w14:textId="77777777" w:rsidR="00D0075D" w:rsidRDefault="00D0075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6C5DFC" id="1029" o:spid="_x0000_s1029" style="position:absolute;left:0;text-align:left;margin-left:-9.15pt;margin-top:11.4pt;width:16.5pt;height:16.5pt;z-index:25166233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" fillcolor="#00b0f0" stroked="f">
                      <v:textbox>
                        <w:txbxContent>
                          <w:p w14:paraId="616C5E0F" w14:textId="77777777" w:rsidR="00D0075D" w:rsidRDefault="00D0075D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616C5D7E" w14:textId="77777777" w:rsidR="00D0075D" w:rsidRDefault="00000000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Work Experience</w:t>
            </w:r>
          </w:p>
          <w:p w14:paraId="616C5D7F" w14:textId="77777777" w:rsidR="00D0075D" w:rsidRDefault="00000000">
            <w:pPr>
              <w:spacing w:after="0" w:line="240" w:lineRule="auto"/>
              <w:ind w:right="-61"/>
              <w:jc w:val="both"/>
              <w:rPr>
                <w:b/>
                <w:color w:val="000000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1312" behindDoc="0" locked="0" layoutInCell="1" allowOverlap="1" wp14:anchorId="616C5DFE" wp14:editId="616C5DFF">
                      <wp:simplePos x="0" y="0"/>
                      <wp:positionH relativeFrom="column">
                        <wp:posOffset>-76200</wp:posOffset>
                      </wp:positionH>
                      <wp:positionV relativeFrom="paragraph">
                        <wp:posOffset>1905</wp:posOffset>
                      </wp:positionV>
                      <wp:extent cx="4352925" cy="0"/>
                      <wp:effectExtent l="0" t="0" r="0" b="0"/>
                      <wp:wrapNone/>
                      <wp:docPr id="4" name="10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 bwMode="auto">
                              <a:xfrm>
                                <a:off x="0" y="0"/>
                                <a:ext cx="4352925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1BA7C7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line id="1030" o:spid="_x0000_s1026" o:spt="20" style="position:absolute;left:0pt;margin-left:-6pt;margin-top:0.15pt;height:0pt;width:342.75pt;z-index:251661312;mso-width-relative:page;mso-height-relative:page;" filled="f" stroked="t" coordsize="21600,21600" o:gfxdata="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nndA&#10;EdUAAAAFAQAADwAAAAAAAAABACAAAAAiAAAAZHJzL2Rvd25yZXYueG1sUEsBAhQAFAAAAAgAh07i&#10;QKLh6OOzAQAAbAMAAA4AAAAAAAAAAQAgAAAAJAEAAGRycy9lMm9Eb2MueG1sUEsFBgAAAAAGAAYA&#10;WQEAAEkFAAAAAA==&#10;">
                      <v:fill on="f" focussize="0,0"/>
                      <v:stroke weight="1.5pt" color="#1BA7C7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616C5D80" w14:textId="77777777" w:rsidR="00D0075D" w:rsidRDefault="00000000">
            <w:pPr>
              <w:shd w:val="clear" w:color="auto" w:fill="DBEEF3"/>
              <w:spacing w:before="40"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Jan' 19 –Feb 2022: HCL Technologies, Noida as Network Engineer</w:t>
            </w:r>
          </w:p>
          <w:p w14:paraId="616C5D81" w14:textId="77777777" w:rsidR="00D0075D" w:rsidRDefault="00000000">
            <w:pPr>
              <w:spacing w:before="40"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Key Result Areas:</w:t>
            </w:r>
          </w:p>
          <w:p w14:paraId="616C5D82" w14:textId="05B0302D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Managed configuration&amp; </w:t>
            </w:r>
            <w:r w:rsidR="00FF6206">
              <w:rPr>
                <w:sz w:val="20"/>
                <w:szCs w:val="20"/>
              </w:rPr>
              <w:t>troubleshooting of</w:t>
            </w:r>
            <w:r>
              <w:rPr>
                <w:sz w:val="20"/>
                <w:szCs w:val="20"/>
              </w:rPr>
              <w:t>:</w:t>
            </w:r>
          </w:p>
          <w:p w14:paraId="616C5D83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Cisco Router 1900, 2500, 2600, 2800, 3600 and 4200</w:t>
            </w:r>
          </w:p>
          <w:p w14:paraId="616C5D84" w14:textId="24C4A590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Cisco Nexus 5060,5600,7010 and 9500</w:t>
            </w:r>
          </w:p>
          <w:p w14:paraId="616C5D86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Configure Cisco Switches 2960, 3750, and 3560</w:t>
            </w:r>
          </w:p>
          <w:p w14:paraId="616C5D87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Routing Method Static Routing, Default Routing and Protocol RIPV-1, RIPV-2, OSPF &amp;EIGRP, </w:t>
            </w:r>
            <w:proofErr w:type="spellStart"/>
            <w:r>
              <w:rPr>
                <w:sz w:val="20"/>
                <w:szCs w:val="20"/>
              </w:rPr>
              <w:t>Vlan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Intervlan</w:t>
            </w:r>
            <w:proofErr w:type="spellEnd"/>
            <w:r>
              <w:rPr>
                <w:sz w:val="20"/>
                <w:szCs w:val="20"/>
              </w:rPr>
              <w:t>-Routing, VTP, STP, RSTP, PVST, MSTP and NAT (Static, Dynamic &amp; PAT)</w:t>
            </w:r>
          </w:p>
          <w:p w14:paraId="616C5D88" w14:textId="52CBBEE0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the </w:t>
            </w:r>
            <w:r w:rsidR="00FF6206">
              <w:rPr>
                <w:sz w:val="20"/>
                <w:szCs w:val="20"/>
              </w:rPr>
              <w:t>Palo Alto</w:t>
            </w:r>
            <w:r>
              <w:rPr>
                <w:sz w:val="20"/>
                <w:szCs w:val="20"/>
              </w:rPr>
              <w:t xml:space="preserve"> and </w:t>
            </w:r>
            <w:r w:rsidR="00565E5E">
              <w:rPr>
                <w:sz w:val="20"/>
                <w:szCs w:val="20"/>
              </w:rPr>
              <w:t>C</w:t>
            </w:r>
            <w:r w:rsidR="002B4840">
              <w:rPr>
                <w:sz w:val="20"/>
                <w:szCs w:val="20"/>
              </w:rPr>
              <w:t>heckpoint firewall</w:t>
            </w:r>
            <w:r>
              <w:rPr>
                <w:sz w:val="20"/>
                <w:szCs w:val="20"/>
              </w:rPr>
              <w:t xml:space="preserve"> to </w:t>
            </w:r>
            <w:r w:rsidR="00167085">
              <w:rPr>
                <w:sz w:val="20"/>
                <w:szCs w:val="20"/>
              </w:rPr>
              <w:t xml:space="preserve">create </w:t>
            </w:r>
            <w:proofErr w:type="gramStart"/>
            <w:r w:rsidR="00167085">
              <w:rPr>
                <w:sz w:val="20"/>
                <w:szCs w:val="20"/>
              </w:rPr>
              <w:t>policy ,</w:t>
            </w:r>
            <w:proofErr w:type="gramEnd"/>
            <w:r w:rsidR="00167085">
              <w:rPr>
                <w:sz w:val="20"/>
                <w:szCs w:val="20"/>
              </w:rPr>
              <w:t xml:space="preserve"> upgrade firewall, VPN configuration</w:t>
            </w:r>
            <w:r>
              <w:rPr>
                <w:sz w:val="20"/>
                <w:szCs w:val="20"/>
              </w:rPr>
              <w:t>.</w:t>
            </w:r>
          </w:p>
          <w:p w14:paraId="58B081CA" w14:textId="74B0F89C" w:rsidR="00167085" w:rsidRDefault="00167085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the </w:t>
            </w:r>
            <w:proofErr w:type="gramStart"/>
            <w:r>
              <w:rPr>
                <w:sz w:val="20"/>
                <w:szCs w:val="20"/>
              </w:rPr>
              <w:t xml:space="preserve">FMC </w:t>
            </w:r>
            <w:r>
              <w:rPr>
                <w:sz w:val="20"/>
                <w:szCs w:val="20"/>
              </w:rPr>
              <w:t xml:space="preserve"> to</w:t>
            </w:r>
            <w:proofErr w:type="gramEnd"/>
            <w:r>
              <w:rPr>
                <w:sz w:val="20"/>
                <w:szCs w:val="20"/>
              </w:rPr>
              <w:t xml:space="preserve"> create </w:t>
            </w:r>
            <w:proofErr w:type="gramStart"/>
            <w:r>
              <w:rPr>
                <w:sz w:val="20"/>
                <w:szCs w:val="20"/>
              </w:rPr>
              <w:t>policy ,</w:t>
            </w:r>
            <w:proofErr w:type="gramEnd"/>
            <w:r>
              <w:rPr>
                <w:sz w:val="20"/>
                <w:szCs w:val="20"/>
              </w:rPr>
              <w:t xml:space="preserve"> upgrade firewall, VPN configuration.</w:t>
            </w:r>
          </w:p>
          <w:p w14:paraId="1CB7F7F7" w14:textId="1C15A685" w:rsidR="00167085" w:rsidRPr="00167085" w:rsidRDefault="00167085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the </w:t>
            </w:r>
            <w:proofErr w:type="gramStart"/>
            <w:r>
              <w:rPr>
                <w:sz w:val="20"/>
                <w:szCs w:val="20"/>
              </w:rPr>
              <w:t>ASA</w:t>
            </w:r>
            <w:r>
              <w:rPr>
                <w:sz w:val="20"/>
                <w:szCs w:val="20"/>
              </w:rPr>
              <w:t xml:space="preserve">  firewall</w:t>
            </w:r>
            <w:proofErr w:type="gramEnd"/>
            <w:r>
              <w:rPr>
                <w:sz w:val="20"/>
                <w:szCs w:val="20"/>
              </w:rPr>
              <w:t xml:space="preserve"> to create </w:t>
            </w:r>
            <w:proofErr w:type="gramStart"/>
            <w:r>
              <w:rPr>
                <w:sz w:val="20"/>
                <w:szCs w:val="20"/>
              </w:rPr>
              <w:t>policy ,</w:t>
            </w:r>
            <w:proofErr w:type="gramEnd"/>
            <w:r>
              <w:rPr>
                <w:sz w:val="20"/>
                <w:szCs w:val="20"/>
              </w:rPr>
              <w:t xml:space="preserve"> upgrade firewall, VPN configuration.</w:t>
            </w:r>
          </w:p>
          <w:p w14:paraId="616C5D89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reated &amp; modified access list, prefix-list, distribution lists and route-map</w:t>
            </w:r>
          </w:p>
          <w:p w14:paraId="616C5D8A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Administered traffic filters using standard, extended access lists, distribution lists as well as the route maps</w:t>
            </w:r>
          </w:p>
          <w:p w14:paraId="616C5D8B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Monitored Policy Based Routing (PBR), route filtering, redistribution, summarization, backup and restore router IOS and configuration</w:t>
            </w:r>
          </w:p>
          <w:p w14:paraId="616C5D8C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Coordinated with different teams for getting the network issue resolved ASAP</w:t>
            </w:r>
          </w:p>
          <w:p w14:paraId="616C5D8D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Spearheaded incident management and vendor management </w:t>
            </w:r>
          </w:p>
          <w:p w14:paraId="616C5D8E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Documented &amp; maintained technical reports for the process</w:t>
            </w:r>
          </w:p>
          <w:p w14:paraId="616C5D8F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Maintained proper communication and information between vendor for reduced costs and better network performance customer services for clients </w:t>
            </w:r>
          </w:p>
          <w:p w14:paraId="616C5D90" w14:textId="77777777" w:rsidR="00D0075D" w:rsidRDefault="00D0075D">
            <w:pPr>
              <w:pStyle w:val="ListParagraph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  <w:p w14:paraId="616C5D91" w14:textId="31EEBF05" w:rsidR="00D0075D" w:rsidRDefault="00000000">
            <w:pPr>
              <w:shd w:val="clear" w:color="auto" w:fill="DBEEF3"/>
              <w:spacing w:before="40"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Feb 2022 –</w:t>
            </w:r>
            <w:r w:rsidR="00F62F90">
              <w:rPr>
                <w:b/>
                <w:sz w:val="20"/>
                <w:szCs w:val="20"/>
              </w:rPr>
              <w:t xml:space="preserve">Feb </w:t>
            </w:r>
            <w:proofErr w:type="gramStart"/>
            <w:r w:rsidR="00F62F90">
              <w:rPr>
                <w:b/>
                <w:sz w:val="20"/>
                <w:szCs w:val="20"/>
              </w:rPr>
              <w:t>2024</w:t>
            </w:r>
            <w:r>
              <w:rPr>
                <w:b/>
                <w:sz w:val="20"/>
                <w:szCs w:val="20"/>
              </w:rPr>
              <w:t xml:space="preserve"> :</w:t>
            </w:r>
            <w:proofErr w:type="gramEnd"/>
            <w:r>
              <w:rPr>
                <w:b/>
                <w:sz w:val="20"/>
                <w:szCs w:val="20"/>
              </w:rPr>
              <w:t xml:space="preserve"> Accenture Solutions </w:t>
            </w:r>
            <w:proofErr w:type="spellStart"/>
            <w:r>
              <w:rPr>
                <w:b/>
                <w:sz w:val="20"/>
                <w:szCs w:val="20"/>
              </w:rPr>
              <w:t>pvt</w:t>
            </w:r>
            <w:proofErr w:type="spellEnd"/>
            <w:r>
              <w:rPr>
                <w:b/>
                <w:sz w:val="20"/>
                <w:szCs w:val="20"/>
              </w:rPr>
              <w:t xml:space="preserve"> ltd, Noida as Network</w:t>
            </w:r>
            <w:r w:rsidR="000A4A01">
              <w:rPr>
                <w:b/>
                <w:sz w:val="20"/>
                <w:szCs w:val="20"/>
              </w:rPr>
              <w:t xml:space="preserve"> Security</w:t>
            </w:r>
            <w:r>
              <w:rPr>
                <w:b/>
                <w:sz w:val="20"/>
                <w:szCs w:val="20"/>
              </w:rPr>
              <w:t xml:space="preserve"> Engineer</w:t>
            </w:r>
          </w:p>
          <w:p w14:paraId="616C5D92" w14:textId="77777777" w:rsidR="00D0075D" w:rsidRDefault="00D0075D">
            <w:pPr>
              <w:spacing w:before="40" w:after="0" w:line="240" w:lineRule="auto"/>
              <w:jc w:val="both"/>
              <w:rPr>
                <w:b/>
                <w:sz w:val="20"/>
                <w:szCs w:val="20"/>
              </w:rPr>
            </w:pPr>
          </w:p>
          <w:p w14:paraId="616C5D93" w14:textId="77777777" w:rsidR="00D0075D" w:rsidRDefault="00000000">
            <w:pPr>
              <w:spacing w:before="40"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Key Result Areas:</w:t>
            </w:r>
          </w:p>
          <w:p w14:paraId="616C5D94" w14:textId="3315451A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Managed configuration&amp; </w:t>
            </w:r>
            <w:r w:rsidR="002B4840">
              <w:rPr>
                <w:sz w:val="20"/>
                <w:szCs w:val="20"/>
              </w:rPr>
              <w:t>troubleshooting of</w:t>
            </w:r>
            <w:r>
              <w:rPr>
                <w:sz w:val="20"/>
                <w:szCs w:val="20"/>
              </w:rPr>
              <w:t>:</w:t>
            </w:r>
          </w:p>
          <w:p w14:paraId="616C5D95" w14:textId="7A57B269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Cisco Router </w:t>
            </w:r>
          </w:p>
          <w:p w14:paraId="616C5D96" w14:textId="748D03EC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Cisco Nexus </w:t>
            </w:r>
          </w:p>
          <w:p w14:paraId="616C5D98" w14:textId="60DC74EF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Configure Cisco Switches </w:t>
            </w:r>
          </w:p>
          <w:p w14:paraId="616C5D99" w14:textId="4577D0F2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Manage and configure Cisco </w:t>
            </w:r>
            <w:proofErr w:type="gramStart"/>
            <w:r>
              <w:rPr>
                <w:sz w:val="20"/>
                <w:szCs w:val="20"/>
              </w:rPr>
              <w:t>FTD</w:t>
            </w:r>
            <w:r w:rsidR="00167085">
              <w:rPr>
                <w:sz w:val="20"/>
                <w:szCs w:val="20"/>
              </w:rPr>
              <w:t xml:space="preserve"> ,</w:t>
            </w:r>
            <w:proofErr w:type="gramEnd"/>
            <w:r w:rsidR="00167085">
              <w:rPr>
                <w:sz w:val="20"/>
                <w:szCs w:val="20"/>
              </w:rPr>
              <w:t xml:space="preserve"> FMC &amp;</w:t>
            </w:r>
            <w:r>
              <w:rPr>
                <w:sz w:val="20"/>
                <w:szCs w:val="20"/>
              </w:rPr>
              <w:t xml:space="preserve"> ACI </w:t>
            </w:r>
          </w:p>
          <w:p w14:paraId="616C5D9A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Upgrading the Cisco Switch 3850 ,3650 ,</w:t>
            </w:r>
            <w:proofErr w:type="gramStart"/>
            <w:r>
              <w:rPr>
                <w:sz w:val="20"/>
                <w:szCs w:val="20"/>
              </w:rPr>
              <w:t>4500 ,</w:t>
            </w:r>
            <w:proofErr w:type="gramEnd"/>
            <w:r>
              <w:rPr>
                <w:sz w:val="20"/>
                <w:szCs w:val="20"/>
              </w:rPr>
              <w:t xml:space="preserve"> 4700 and Nexus 5000, 7000 and 9000 devices.</w:t>
            </w:r>
          </w:p>
          <w:p w14:paraId="42C31CDB" w14:textId="540F100D" w:rsidR="00167085" w:rsidRDefault="00167085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the Palo Alto and </w:t>
            </w:r>
            <w:r w:rsidR="00565E5E">
              <w:rPr>
                <w:sz w:val="20"/>
                <w:szCs w:val="20"/>
              </w:rPr>
              <w:t>Checkpoint firewall</w:t>
            </w:r>
            <w:r>
              <w:rPr>
                <w:sz w:val="20"/>
                <w:szCs w:val="20"/>
              </w:rPr>
              <w:t xml:space="preserve"> to create </w:t>
            </w:r>
            <w:proofErr w:type="gramStart"/>
            <w:r>
              <w:rPr>
                <w:sz w:val="20"/>
                <w:szCs w:val="20"/>
              </w:rPr>
              <w:t>policy ,</w:t>
            </w:r>
            <w:proofErr w:type="gramEnd"/>
            <w:r>
              <w:rPr>
                <w:sz w:val="20"/>
                <w:szCs w:val="20"/>
              </w:rPr>
              <w:t xml:space="preserve"> upgrade firewall, VPN configuration.</w:t>
            </w:r>
          </w:p>
          <w:p w14:paraId="0E2796CB" w14:textId="740C47CD" w:rsidR="00167085" w:rsidRDefault="00167085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the </w:t>
            </w:r>
            <w:r>
              <w:rPr>
                <w:sz w:val="20"/>
                <w:szCs w:val="20"/>
              </w:rPr>
              <w:t xml:space="preserve">Checkpoint </w:t>
            </w:r>
            <w:r>
              <w:rPr>
                <w:sz w:val="20"/>
                <w:szCs w:val="20"/>
              </w:rPr>
              <w:t xml:space="preserve">  firewall to create </w:t>
            </w:r>
            <w:proofErr w:type="gramStart"/>
            <w:r>
              <w:rPr>
                <w:sz w:val="20"/>
                <w:szCs w:val="20"/>
              </w:rPr>
              <w:t>policy ,</w:t>
            </w:r>
            <w:proofErr w:type="gramEnd"/>
            <w:r>
              <w:rPr>
                <w:sz w:val="20"/>
                <w:szCs w:val="20"/>
              </w:rPr>
              <w:t xml:space="preserve"> upgrade firewall, VPN configuration.</w:t>
            </w:r>
          </w:p>
          <w:p w14:paraId="73D80EF7" w14:textId="77777777" w:rsidR="00167085" w:rsidRDefault="00167085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</w:p>
          <w:p w14:paraId="616C5D9B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ISE server for whitelisting the MAC for authentication, </w:t>
            </w:r>
            <w:proofErr w:type="spellStart"/>
            <w:r>
              <w:rPr>
                <w:sz w:val="20"/>
                <w:szCs w:val="20"/>
              </w:rPr>
              <w:t>Tacacs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configutation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616C5D9C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Upgrading of the ACI APIC and leaf switches, VPN </w:t>
            </w:r>
            <w:proofErr w:type="gramStart"/>
            <w:r>
              <w:rPr>
                <w:sz w:val="20"/>
                <w:szCs w:val="20"/>
              </w:rPr>
              <w:t>routers ,</w:t>
            </w:r>
            <w:proofErr w:type="gramEnd"/>
            <w:r>
              <w:rPr>
                <w:sz w:val="20"/>
                <w:szCs w:val="20"/>
              </w:rPr>
              <w:t xml:space="preserve"> F</w:t>
            </w:r>
            <w:proofErr w:type="gramStart"/>
            <w:r>
              <w:rPr>
                <w:sz w:val="20"/>
                <w:szCs w:val="20"/>
              </w:rPr>
              <w:t>5  FTD</w:t>
            </w:r>
            <w:proofErr w:type="gramEnd"/>
            <w:r>
              <w:rPr>
                <w:sz w:val="20"/>
                <w:szCs w:val="20"/>
              </w:rPr>
              <w:t xml:space="preserve"> , Palo alto and WLC as well.</w:t>
            </w:r>
          </w:p>
          <w:p w14:paraId="616C5D9D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Worked on SD-WAN and SD-Access for managing the configure and services.</w:t>
            </w:r>
          </w:p>
          <w:p w14:paraId="616C5D9E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Worked on the Legacy proxy, creating deleting rule as per the user requirement, troubleshoot as well.</w:t>
            </w:r>
          </w:p>
          <w:p w14:paraId="616C5D9F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Routing Method Static Routing, Default Routing and Protocol RIPV-1, RIPV-2, OSPF &amp;EIGRP, </w:t>
            </w:r>
            <w:proofErr w:type="spellStart"/>
            <w:r>
              <w:rPr>
                <w:sz w:val="20"/>
                <w:szCs w:val="20"/>
              </w:rPr>
              <w:t>Vlan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Intervlan</w:t>
            </w:r>
            <w:proofErr w:type="spellEnd"/>
            <w:r>
              <w:rPr>
                <w:sz w:val="20"/>
                <w:szCs w:val="20"/>
              </w:rPr>
              <w:t>-Routing, VTP, STP, RSTP, PVST, MSTP and NAT (Static, Dynamic &amp; PAT)</w:t>
            </w:r>
          </w:p>
          <w:p w14:paraId="616C5DA0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the </w:t>
            </w:r>
            <w:proofErr w:type="gramStart"/>
            <w:r>
              <w:rPr>
                <w:sz w:val="20"/>
                <w:szCs w:val="20"/>
              </w:rPr>
              <w:t>FTD  firewall</w:t>
            </w:r>
            <w:proofErr w:type="gramEnd"/>
            <w:r>
              <w:rPr>
                <w:sz w:val="20"/>
                <w:szCs w:val="20"/>
              </w:rPr>
              <w:t xml:space="preserve"> to monitor the traffic logs and rule, and also open the port and allowed the 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 address.</w:t>
            </w:r>
          </w:p>
          <w:p w14:paraId="616C5DA1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the WLC and access point for the wireless connectivity and </w:t>
            </w:r>
            <w:proofErr w:type="spellStart"/>
            <w:r>
              <w:rPr>
                <w:sz w:val="20"/>
                <w:szCs w:val="20"/>
              </w:rPr>
              <w:t>tshoot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gramStart"/>
            <w:r>
              <w:rPr>
                <w:sz w:val="20"/>
                <w:szCs w:val="20"/>
              </w:rPr>
              <w:t>issue .</w:t>
            </w:r>
            <w:proofErr w:type="gramEnd"/>
          </w:p>
          <w:p w14:paraId="616C5DA2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 &amp; modified access list, prefix-list, distribution lists and route-map</w:t>
            </w:r>
          </w:p>
          <w:p w14:paraId="616C5DA3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Administered traffic filters using standard, extended access lists, distribution lists as well as the route maps</w:t>
            </w:r>
          </w:p>
          <w:p w14:paraId="616C5DA4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Monitored Policy Based Routing (PBR), route filtering, redistribution, summarization, backup and restore router IOS and configuration</w:t>
            </w:r>
          </w:p>
          <w:p w14:paraId="616C5DA5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Coordinated with different teams for getting the network issue resolved ASAP</w:t>
            </w:r>
          </w:p>
          <w:p w14:paraId="616C5DA6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Spearheaded incident management and vendor management service now and remedy</w:t>
            </w:r>
          </w:p>
          <w:p w14:paraId="616C5DA7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Documented &amp; maintained technical reports for the process</w:t>
            </w:r>
          </w:p>
          <w:p w14:paraId="616C5DA8" w14:textId="77777777" w:rsidR="00D0075D" w:rsidRDefault="00000000">
            <w:pPr>
              <w:pStyle w:val="ListParagraph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Maintained proper communication and information between vendor for reduced costs and better network performance customer services.</w:t>
            </w:r>
          </w:p>
          <w:p w14:paraId="616C5DA9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tabs>
                <w:tab w:val="left" w:pos="420"/>
              </w:tabs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with Vendor </w:t>
            </w:r>
            <w:proofErr w:type="gramStart"/>
            <w:r>
              <w:rPr>
                <w:sz w:val="20"/>
                <w:szCs w:val="20"/>
              </w:rPr>
              <w:t>Verizon ,</w:t>
            </w:r>
            <w:proofErr w:type="gramEnd"/>
            <w:r>
              <w:rPr>
                <w:sz w:val="20"/>
                <w:szCs w:val="20"/>
              </w:rPr>
              <w:t xml:space="preserve"> NTT, </w:t>
            </w:r>
            <w:proofErr w:type="gramStart"/>
            <w:r>
              <w:rPr>
                <w:sz w:val="20"/>
                <w:szCs w:val="20"/>
              </w:rPr>
              <w:t>Orange ,</w:t>
            </w:r>
            <w:proofErr w:type="gramEnd"/>
            <w:r>
              <w:rPr>
                <w:sz w:val="20"/>
                <w:szCs w:val="20"/>
              </w:rPr>
              <w:t xml:space="preserve"> CISCO TAC, F</w:t>
            </w:r>
            <w:proofErr w:type="gramStart"/>
            <w:r>
              <w:rPr>
                <w:sz w:val="20"/>
                <w:szCs w:val="20"/>
              </w:rPr>
              <w:t>5,Broadcom</w:t>
            </w:r>
            <w:proofErr w:type="gramEnd"/>
            <w:r>
              <w:rPr>
                <w:sz w:val="20"/>
                <w:szCs w:val="20"/>
              </w:rPr>
              <w:t>,TATA, and Airtel.</w:t>
            </w:r>
          </w:p>
          <w:p w14:paraId="616C5DAA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tabs>
                <w:tab w:val="left" w:pos="420"/>
              </w:tabs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Palo Alto firewall to manage the network </w:t>
            </w:r>
            <w:proofErr w:type="gramStart"/>
            <w:r>
              <w:rPr>
                <w:sz w:val="20"/>
                <w:szCs w:val="20"/>
              </w:rPr>
              <w:t>security ,</w:t>
            </w:r>
            <w:proofErr w:type="gramEnd"/>
            <w:r>
              <w:rPr>
                <w:sz w:val="20"/>
                <w:szCs w:val="20"/>
              </w:rPr>
              <w:t xml:space="preserve"> configure and monitor from A to Z.</w:t>
            </w:r>
          </w:p>
          <w:p w14:paraId="616C5DAB" w14:textId="77777777" w:rsidR="00D0075D" w:rsidRDefault="00D0075D">
            <w:pPr>
              <w:pStyle w:val="ListParagraph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  <w:p w14:paraId="616C5DAC" w14:textId="77777777" w:rsidR="00D0075D" w:rsidRDefault="00D0075D">
            <w:pPr>
              <w:pStyle w:val="ListParagraph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  <w:p w14:paraId="325C7BBE" w14:textId="77777777" w:rsidR="00565E5E" w:rsidRDefault="00565E5E">
            <w:pPr>
              <w:pStyle w:val="ListParagraph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  <w:p w14:paraId="2EF9AD4A" w14:textId="77777777" w:rsidR="00565E5E" w:rsidRDefault="00565E5E">
            <w:pPr>
              <w:pStyle w:val="ListParagraph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  <w:p w14:paraId="49569A3A" w14:textId="77777777" w:rsidR="00565E5E" w:rsidRDefault="00565E5E">
            <w:pPr>
              <w:pStyle w:val="ListParagraph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</w:p>
          <w:p w14:paraId="616C5DAD" w14:textId="77777777" w:rsidR="00D0075D" w:rsidRDefault="00D0075D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  <w:p w14:paraId="644E31A6" w14:textId="4432AC78" w:rsidR="00F62F90" w:rsidRDefault="00F62F90" w:rsidP="00F62F90">
            <w:pPr>
              <w:shd w:val="clear" w:color="auto" w:fill="DBEEF3"/>
              <w:spacing w:before="40"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 xml:space="preserve">Feb 2024 –Till </w:t>
            </w:r>
            <w:proofErr w:type="gramStart"/>
            <w:r>
              <w:rPr>
                <w:b/>
                <w:sz w:val="20"/>
                <w:szCs w:val="20"/>
              </w:rPr>
              <w:t>now :</w:t>
            </w:r>
            <w:proofErr w:type="gramEnd"/>
            <w:r>
              <w:rPr>
                <w:b/>
                <w:sz w:val="20"/>
                <w:szCs w:val="20"/>
              </w:rPr>
              <w:t xml:space="preserve"> Cognizant </w:t>
            </w:r>
            <w:r w:rsidR="00F4440B" w:rsidRPr="00F4440B">
              <w:rPr>
                <w:b/>
                <w:bCs/>
                <w:sz w:val="20"/>
                <w:szCs w:val="20"/>
              </w:rPr>
              <w:t>Technology Solutions Corporation</w:t>
            </w:r>
            <w:r>
              <w:rPr>
                <w:b/>
                <w:sz w:val="20"/>
                <w:szCs w:val="20"/>
              </w:rPr>
              <w:t xml:space="preserve"> Noida as Network Engineer</w:t>
            </w:r>
          </w:p>
          <w:p w14:paraId="26D399E1" w14:textId="77777777" w:rsidR="00F62F90" w:rsidRDefault="00F62F90" w:rsidP="00F62F90">
            <w:pPr>
              <w:spacing w:before="40" w:after="0" w:line="240" w:lineRule="auto"/>
              <w:jc w:val="both"/>
              <w:rPr>
                <w:b/>
                <w:sz w:val="20"/>
                <w:szCs w:val="20"/>
              </w:rPr>
            </w:pPr>
          </w:p>
          <w:p w14:paraId="1EC307C9" w14:textId="77777777" w:rsidR="00F62F90" w:rsidRDefault="00F62F90" w:rsidP="00F62F90">
            <w:pPr>
              <w:spacing w:before="40"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Key Result Areas:</w:t>
            </w:r>
          </w:p>
          <w:p w14:paraId="3B0E6297" w14:textId="03DED402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Managed configuration&amp; </w:t>
            </w:r>
            <w:proofErr w:type="spellStart"/>
            <w:proofErr w:type="gramStart"/>
            <w:r>
              <w:rPr>
                <w:sz w:val="20"/>
                <w:szCs w:val="20"/>
              </w:rPr>
              <w:t>troubleshootingof</w:t>
            </w:r>
            <w:proofErr w:type="spellEnd"/>
            <w:r>
              <w:rPr>
                <w:sz w:val="20"/>
                <w:szCs w:val="20"/>
              </w:rPr>
              <w:t>:</w:t>
            </w:r>
            <w:r w:rsidR="002B4840">
              <w:rPr>
                <w:sz w:val="20"/>
                <w:szCs w:val="20"/>
              </w:rPr>
              <w:t>\</w:t>
            </w:r>
            <w:proofErr w:type="gramEnd"/>
          </w:p>
          <w:p w14:paraId="712842EE" w14:textId="7AB515B2" w:rsidR="002B4840" w:rsidRPr="002B4840" w:rsidRDefault="002B4840" w:rsidP="002B4840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Checkpoint firewall, policy creation, </w:t>
            </w:r>
            <w:proofErr w:type="gramStart"/>
            <w:r>
              <w:rPr>
                <w:sz w:val="20"/>
                <w:szCs w:val="20"/>
              </w:rPr>
              <w:t>NAT  ,</w:t>
            </w:r>
            <w:proofErr w:type="gramEnd"/>
            <w:r>
              <w:rPr>
                <w:sz w:val="20"/>
                <w:szCs w:val="20"/>
              </w:rPr>
              <w:t xml:space="preserve"> VPN and </w:t>
            </w:r>
            <w:proofErr w:type="gramStart"/>
            <w:r>
              <w:rPr>
                <w:sz w:val="20"/>
                <w:szCs w:val="20"/>
              </w:rPr>
              <w:t xml:space="preserve">upgrade  </w:t>
            </w:r>
            <w:r>
              <w:rPr>
                <w:sz w:val="20"/>
                <w:szCs w:val="20"/>
              </w:rPr>
              <w:t>and</w:t>
            </w:r>
            <w:proofErr w:type="gramEnd"/>
            <w:r>
              <w:rPr>
                <w:sz w:val="20"/>
                <w:szCs w:val="20"/>
              </w:rPr>
              <w:t xml:space="preserve"> troubleshooting</w:t>
            </w:r>
          </w:p>
          <w:p w14:paraId="6FD12500" w14:textId="19A2CE91" w:rsidR="002B4840" w:rsidRDefault="002B484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FMC ,</w:t>
            </w:r>
            <w:proofErr w:type="gramEnd"/>
            <w:r>
              <w:rPr>
                <w:sz w:val="20"/>
                <w:szCs w:val="20"/>
              </w:rPr>
              <w:t xml:space="preserve"> access role, </w:t>
            </w:r>
            <w:proofErr w:type="gramStart"/>
            <w:r>
              <w:rPr>
                <w:sz w:val="20"/>
                <w:szCs w:val="20"/>
              </w:rPr>
              <w:t>policy ,</w:t>
            </w:r>
            <w:proofErr w:type="gramEnd"/>
            <w:r>
              <w:rPr>
                <w:sz w:val="20"/>
                <w:szCs w:val="20"/>
              </w:rPr>
              <w:t xml:space="preserve"> NAT and upgrade and troubleshooting </w:t>
            </w:r>
          </w:p>
          <w:p w14:paraId="31E91A04" w14:textId="5C276EC3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Cisco Router </w:t>
            </w:r>
          </w:p>
          <w:p w14:paraId="5697D927" w14:textId="633600EE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Cisco Nexus </w:t>
            </w:r>
          </w:p>
          <w:p w14:paraId="38C5F179" w14:textId="7DBFA924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Configure Cisco Switches </w:t>
            </w:r>
          </w:p>
          <w:p w14:paraId="1CCD8D38" w14:textId="77777777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Manage and configure Cisco </w:t>
            </w:r>
            <w:proofErr w:type="gramStart"/>
            <w:r>
              <w:rPr>
                <w:sz w:val="20"/>
                <w:szCs w:val="20"/>
              </w:rPr>
              <w:t>FTD ,</w:t>
            </w:r>
            <w:proofErr w:type="gramEnd"/>
            <w:r>
              <w:rPr>
                <w:sz w:val="20"/>
                <w:szCs w:val="20"/>
              </w:rPr>
              <w:t xml:space="preserve"> ACI </w:t>
            </w:r>
          </w:p>
          <w:p w14:paraId="14AF6427" w14:textId="3CC8B933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Upgrading the Cisco Switch </w:t>
            </w:r>
          </w:p>
          <w:p w14:paraId="27A1F899" w14:textId="2E071ACA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</w:t>
            </w:r>
            <w:proofErr w:type="spellStart"/>
            <w:r w:rsidR="006A7F0B">
              <w:rPr>
                <w:sz w:val="20"/>
                <w:szCs w:val="20"/>
              </w:rPr>
              <w:t>Clearpass</w:t>
            </w:r>
            <w:proofErr w:type="spellEnd"/>
            <w:r>
              <w:rPr>
                <w:sz w:val="20"/>
                <w:szCs w:val="20"/>
              </w:rPr>
              <w:t xml:space="preserve"> server for whitelisting the MAC for authentication, </w:t>
            </w:r>
            <w:proofErr w:type="spellStart"/>
            <w:r>
              <w:rPr>
                <w:sz w:val="20"/>
                <w:szCs w:val="20"/>
              </w:rPr>
              <w:t>Tacacs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configutation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0BCAC38D" w14:textId="04194F24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Upgrading of the </w:t>
            </w:r>
            <w:r w:rsidR="006A7F0B">
              <w:rPr>
                <w:sz w:val="20"/>
                <w:szCs w:val="20"/>
              </w:rPr>
              <w:t>Checkpoint firewall</w:t>
            </w:r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and ,</w:t>
            </w:r>
            <w:proofErr w:type="gramEnd"/>
            <w:r>
              <w:rPr>
                <w:sz w:val="20"/>
                <w:szCs w:val="20"/>
              </w:rPr>
              <w:t xml:space="preserve"> F</w:t>
            </w:r>
            <w:proofErr w:type="gramStart"/>
            <w:r>
              <w:rPr>
                <w:sz w:val="20"/>
                <w:szCs w:val="20"/>
              </w:rPr>
              <w:t>5  FTD</w:t>
            </w:r>
            <w:proofErr w:type="gramEnd"/>
            <w:r>
              <w:rPr>
                <w:sz w:val="20"/>
                <w:szCs w:val="20"/>
              </w:rPr>
              <w:t xml:space="preserve"> , Palo alto and </w:t>
            </w:r>
            <w:proofErr w:type="spellStart"/>
            <w:r w:rsidR="008D2936">
              <w:rPr>
                <w:sz w:val="20"/>
                <w:szCs w:val="20"/>
              </w:rPr>
              <w:t>Mekari</w:t>
            </w:r>
            <w:proofErr w:type="spellEnd"/>
            <w:r w:rsidR="008D2936">
              <w:rPr>
                <w:sz w:val="20"/>
                <w:szCs w:val="20"/>
              </w:rPr>
              <w:t xml:space="preserve"> and Aruba AP</w:t>
            </w:r>
            <w:r>
              <w:rPr>
                <w:sz w:val="20"/>
                <w:szCs w:val="20"/>
              </w:rPr>
              <w:t xml:space="preserve"> as well.</w:t>
            </w:r>
          </w:p>
          <w:p w14:paraId="7ACF6D5A" w14:textId="77777777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Routing Method Static Routing, Default Routing and Protocol RIPV-1, RIPV-2, OSPF &amp;EIGRP, </w:t>
            </w:r>
            <w:proofErr w:type="spellStart"/>
            <w:r>
              <w:rPr>
                <w:sz w:val="20"/>
                <w:szCs w:val="20"/>
              </w:rPr>
              <w:t>Vlan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Intervlan</w:t>
            </w:r>
            <w:proofErr w:type="spellEnd"/>
            <w:r>
              <w:rPr>
                <w:sz w:val="20"/>
                <w:szCs w:val="20"/>
              </w:rPr>
              <w:t>-Routing, VTP, STP, RSTP, PVST, MSTP and NAT (Static, Dynamic &amp; PAT)</w:t>
            </w:r>
          </w:p>
          <w:p w14:paraId="02A3148E" w14:textId="77777777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the </w:t>
            </w:r>
            <w:proofErr w:type="gramStart"/>
            <w:r>
              <w:rPr>
                <w:sz w:val="20"/>
                <w:szCs w:val="20"/>
              </w:rPr>
              <w:t>FTD  firewall</w:t>
            </w:r>
            <w:proofErr w:type="gramEnd"/>
            <w:r>
              <w:rPr>
                <w:sz w:val="20"/>
                <w:szCs w:val="20"/>
              </w:rPr>
              <w:t xml:space="preserve"> to monitor the traffic logs and rule, and also open the port and allowed the </w:t>
            </w:r>
            <w:proofErr w:type="spellStart"/>
            <w:r>
              <w:rPr>
                <w:sz w:val="20"/>
                <w:szCs w:val="20"/>
              </w:rPr>
              <w:t>ip</w:t>
            </w:r>
            <w:proofErr w:type="spellEnd"/>
            <w:r>
              <w:rPr>
                <w:sz w:val="20"/>
                <w:szCs w:val="20"/>
              </w:rPr>
              <w:t xml:space="preserve"> address.</w:t>
            </w:r>
          </w:p>
          <w:p w14:paraId="45582CA1" w14:textId="427DAED3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the </w:t>
            </w:r>
            <w:r w:rsidR="008D2936">
              <w:rPr>
                <w:sz w:val="20"/>
                <w:szCs w:val="20"/>
              </w:rPr>
              <w:t xml:space="preserve">Aruba and Meraki WLC </w:t>
            </w:r>
            <w:r>
              <w:rPr>
                <w:sz w:val="20"/>
                <w:szCs w:val="20"/>
              </w:rPr>
              <w:t xml:space="preserve">and access point for the wireless connectivity and </w:t>
            </w:r>
            <w:proofErr w:type="spellStart"/>
            <w:r>
              <w:rPr>
                <w:sz w:val="20"/>
                <w:szCs w:val="20"/>
              </w:rPr>
              <w:t>tshoot</w:t>
            </w:r>
            <w:proofErr w:type="spellEnd"/>
            <w:r>
              <w:rPr>
                <w:sz w:val="20"/>
                <w:szCs w:val="20"/>
              </w:rPr>
              <w:t xml:space="preserve"> the </w:t>
            </w:r>
            <w:proofErr w:type="gramStart"/>
            <w:r>
              <w:rPr>
                <w:sz w:val="20"/>
                <w:szCs w:val="20"/>
              </w:rPr>
              <w:t>issue .</w:t>
            </w:r>
            <w:proofErr w:type="gramEnd"/>
          </w:p>
          <w:p w14:paraId="62B4FA4D" w14:textId="77777777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Created &amp; modified access list, prefix-list, distribution lists and route-map</w:t>
            </w:r>
          </w:p>
          <w:p w14:paraId="53F33656" w14:textId="77777777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Administered traffic filters using standard, extended access lists, distribution lists as well as the route maps</w:t>
            </w:r>
          </w:p>
          <w:p w14:paraId="34785D55" w14:textId="77777777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Monitored Policy Based Routing (PBR), route filtering, redistribution, summarization, backup and restore router IOS and configuration</w:t>
            </w:r>
          </w:p>
          <w:p w14:paraId="08A1426D" w14:textId="77777777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Coordinated with different teams for getting the network issue resolved ASAP</w:t>
            </w:r>
          </w:p>
          <w:p w14:paraId="2D7DFA15" w14:textId="77777777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Spearheaded incident management and vendor management service now and remedy</w:t>
            </w:r>
          </w:p>
          <w:p w14:paraId="54EFD118" w14:textId="77777777" w:rsidR="00F62F90" w:rsidRDefault="00F62F9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Documented &amp; maintained technical reports for the process</w:t>
            </w:r>
          </w:p>
          <w:p w14:paraId="0F355AEA" w14:textId="77777777" w:rsidR="00F62F90" w:rsidRDefault="00F62F90" w:rsidP="00F62F90">
            <w:pPr>
              <w:pStyle w:val="ListParagraph"/>
              <w:spacing w:after="0" w:line="240" w:lineRule="auto"/>
              <w:ind w:left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Maintained proper communication and information between vendor for reduced costs and better network performance customer services.</w:t>
            </w:r>
          </w:p>
          <w:p w14:paraId="0CED8AA5" w14:textId="3AD4EEBE" w:rsidR="00F62F90" w:rsidRDefault="00F62F90" w:rsidP="00167085">
            <w:pPr>
              <w:pStyle w:val="ListParagraph"/>
              <w:numPr>
                <w:ilvl w:val="0"/>
                <w:numId w:val="3"/>
              </w:numPr>
              <w:tabs>
                <w:tab w:val="left" w:pos="420"/>
              </w:tabs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with Vendor </w:t>
            </w:r>
            <w:proofErr w:type="gramStart"/>
            <w:r w:rsidR="008D2936">
              <w:rPr>
                <w:sz w:val="20"/>
                <w:szCs w:val="20"/>
              </w:rPr>
              <w:t>Lumen</w:t>
            </w:r>
            <w:r>
              <w:rPr>
                <w:sz w:val="20"/>
                <w:szCs w:val="20"/>
              </w:rPr>
              <w:t xml:space="preserve"> ,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 w:rsidR="008D2936">
              <w:rPr>
                <w:sz w:val="20"/>
                <w:szCs w:val="20"/>
              </w:rPr>
              <w:t xml:space="preserve">Aruba </w:t>
            </w:r>
            <w:r w:rsidR="00A00DAC">
              <w:rPr>
                <w:sz w:val="20"/>
                <w:szCs w:val="20"/>
              </w:rPr>
              <w:t>,</w:t>
            </w:r>
            <w:proofErr w:type="gramEnd"/>
            <w:r w:rsidR="00A00DAC">
              <w:rPr>
                <w:sz w:val="20"/>
                <w:szCs w:val="20"/>
              </w:rPr>
              <w:t xml:space="preserve"> cisco </w:t>
            </w:r>
            <w:proofErr w:type="spellStart"/>
            <w:proofErr w:type="gramStart"/>
            <w:r w:rsidR="00A00DAC">
              <w:rPr>
                <w:sz w:val="20"/>
                <w:szCs w:val="20"/>
              </w:rPr>
              <w:t>meraki</w:t>
            </w:r>
            <w:proofErr w:type="spellEnd"/>
            <w:r>
              <w:rPr>
                <w:sz w:val="20"/>
                <w:szCs w:val="20"/>
              </w:rPr>
              <w:t xml:space="preserve"> ,</w:t>
            </w:r>
            <w:proofErr w:type="gramEnd"/>
            <w:r>
              <w:rPr>
                <w:sz w:val="20"/>
                <w:szCs w:val="20"/>
              </w:rPr>
              <w:t xml:space="preserve"> CISCO TAC, F</w:t>
            </w:r>
            <w:proofErr w:type="gramStart"/>
            <w:r>
              <w:rPr>
                <w:sz w:val="20"/>
                <w:szCs w:val="20"/>
              </w:rPr>
              <w:t>5,Broadcom</w:t>
            </w:r>
            <w:proofErr w:type="gramEnd"/>
            <w:r>
              <w:rPr>
                <w:sz w:val="20"/>
                <w:szCs w:val="20"/>
              </w:rPr>
              <w:t>,TATA, and Airtel.</w:t>
            </w:r>
          </w:p>
          <w:p w14:paraId="0FEC81EF" w14:textId="630BF1B8" w:rsidR="00F62F90" w:rsidRDefault="00F62F90" w:rsidP="00167085">
            <w:pPr>
              <w:pStyle w:val="ListParagraph"/>
              <w:numPr>
                <w:ilvl w:val="0"/>
                <w:numId w:val="3"/>
              </w:numPr>
              <w:tabs>
                <w:tab w:val="left" w:pos="420"/>
              </w:tabs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Worked on </w:t>
            </w:r>
            <w:proofErr w:type="gramStart"/>
            <w:r w:rsidR="00A00DAC">
              <w:rPr>
                <w:sz w:val="20"/>
                <w:szCs w:val="20"/>
              </w:rPr>
              <w:t xml:space="preserve">Checkpoint </w:t>
            </w:r>
            <w:r>
              <w:rPr>
                <w:sz w:val="20"/>
                <w:szCs w:val="20"/>
              </w:rPr>
              <w:t xml:space="preserve"> firewall</w:t>
            </w:r>
            <w:proofErr w:type="gramEnd"/>
            <w:r>
              <w:rPr>
                <w:sz w:val="20"/>
                <w:szCs w:val="20"/>
              </w:rPr>
              <w:t xml:space="preserve"> to manage the network </w:t>
            </w:r>
            <w:proofErr w:type="gramStart"/>
            <w:r>
              <w:rPr>
                <w:sz w:val="20"/>
                <w:szCs w:val="20"/>
              </w:rPr>
              <w:t>security ,</w:t>
            </w:r>
            <w:proofErr w:type="gramEnd"/>
            <w:r>
              <w:rPr>
                <w:sz w:val="20"/>
                <w:szCs w:val="20"/>
              </w:rPr>
              <w:t xml:space="preserve"> configure and monitor from A to Z.</w:t>
            </w:r>
          </w:p>
          <w:p w14:paraId="616C5DAE" w14:textId="77777777" w:rsidR="00D0075D" w:rsidRDefault="00D0075D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  <w:p w14:paraId="616C5DAF" w14:textId="77777777" w:rsidR="00D0075D" w:rsidRDefault="00D0075D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  <w:p w14:paraId="616C5DB0" w14:textId="77777777" w:rsidR="00D0075D" w:rsidRDefault="00D0075D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  <w:p w14:paraId="616C5DB1" w14:textId="77777777" w:rsidR="00D0075D" w:rsidRDefault="00000000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Achievements:</w:t>
            </w:r>
          </w:p>
          <w:p w14:paraId="616C5DB2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Acknowledged for managing the overall administration of LAN, configuration &amp; maintenance of application servers</w:t>
            </w:r>
          </w:p>
          <w:p w14:paraId="616C5DB3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Effectively maintained network and data communication hardware and software environment at all times</w:t>
            </w:r>
          </w:p>
          <w:p w14:paraId="0CC8A3FF" w14:textId="03DB6E09" w:rsidR="00565E5E" w:rsidRDefault="00565E5E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Acknowledged for managing and configuring the Security </w:t>
            </w:r>
            <w:proofErr w:type="gramStart"/>
            <w:r>
              <w:rPr>
                <w:sz w:val="20"/>
                <w:szCs w:val="20"/>
              </w:rPr>
              <w:t>firewalls ,</w:t>
            </w:r>
            <w:proofErr w:type="gramEnd"/>
            <w:r>
              <w:rPr>
                <w:sz w:val="20"/>
                <w:szCs w:val="20"/>
              </w:rPr>
              <w:t xml:space="preserve"> FMC, checkpoint and Palo Alto and F5.</w:t>
            </w:r>
          </w:p>
          <w:p w14:paraId="1BCDCA9E" w14:textId="44B9C603" w:rsidR="00565E5E" w:rsidRDefault="00565E5E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Completed the CCNA certification </w:t>
            </w:r>
          </w:p>
          <w:p w14:paraId="616C5DB4" w14:textId="77777777" w:rsidR="00D0075D" w:rsidRDefault="00D0075D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616C5DB5" w14:textId="77777777" w:rsidR="00D0075D" w:rsidRDefault="00D0075D">
            <w:pPr>
              <w:spacing w:after="0" w:line="240" w:lineRule="auto"/>
              <w:jc w:val="both"/>
              <w:rPr>
                <w:color w:val="000000"/>
                <w:sz w:val="20"/>
                <w:szCs w:val="20"/>
              </w:rPr>
            </w:pPr>
          </w:p>
          <w:p w14:paraId="616C5DB6" w14:textId="77777777" w:rsidR="00D0075D" w:rsidRDefault="00000000">
            <w:pPr>
              <w:spacing w:before="40" w:after="0" w:line="240" w:lineRule="auto"/>
              <w:jc w:val="both"/>
              <w:rPr>
                <w:b/>
                <w:sz w:val="20"/>
                <w:szCs w:val="20"/>
              </w:rPr>
            </w:pPr>
            <w:bookmarkStart w:id="2" w:name="_gjdgxs" w:colFirst="0" w:colLast="0"/>
            <w:bookmarkEnd w:id="2"/>
            <w:r>
              <w:rPr>
                <w:b/>
                <w:sz w:val="20"/>
                <w:szCs w:val="20"/>
              </w:rPr>
              <w:t>Key Result Areas:</w:t>
            </w:r>
          </w:p>
          <w:p w14:paraId="616C5DB7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Managed configuration of Mobile Packet Backbone Network on need basis</w:t>
            </w:r>
          </w:p>
          <w:p w14:paraId="616C5DB8" w14:textId="0B663CCE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Administered configuration of Routers</w:t>
            </w:r>
            <w:r w:rsidR="002B4840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Switches</w:t>
            </w:r>
            <w:r w:rsidR="002B4840">
              <w:rPr>
                <w:sz w:val="20"/>
                <w:szCs w:val="20"/>
              </w:rPr>
              <w:t xml:space="preserve"> and </w:t>
            </w:r>
            <w:proofErr w:type="gramStart"/>
            <w:r w:rsidR="002B4840">
              <w:rPr>
                <w:sz w:val="20"/>
                <w:szCs w:val="20"/>
              </w:rPr>
              <w:t xml:space="preserve">Firewall </w:t>
            </w:r>
            <w:r>
              <w:rPr>
                <w:sz w:val="20"/>
                <w:szCs w:val="20"/>
              </w:rPr>
              <w:t xml:space="preserve"> while</w:t>
            </w:r>
            <w:proofErr w:type="gramEnd"/>
            <w:r>
              <w:rPr>
                <w:sz w:val="20"/>
                <w:szCs w:val="20"/>
              </w:rPr>
              <w:t xml:space="preserve"> troubleshooting and maintaining overall LAN operations &amp; maintenance by coordination with ISPs of clients</w:t>
            </w:r>
          </w:p>
          <w:p w14:paraId="616C5DB9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Troubleshot to ensure minimum downtime and maximum availability of network </w:t>
            </w:r>
          </w:p>
          <w:p w14:paraId="616C5DBA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Monitored customer networks for escalated issues &amp; assisted the data team in troubleshooting and managing issues on customers’ network</w:t>
            </w:r>
          </w:p>
          <w:p w14:paraId="616C5DBB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Conducted daily system health check-up and removal of alarms</w:t>
            </w:r>
          </w:p>
          <w:p w14:paraId="616C5DBC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System Alarm Monitoring, Fault Localization/ Verification/ Correction</w:t>
            </w:r>
          </w:p>
          <w:p w14:paraId="616C5DBD" w14:textId="77777777" w:rsidR="00D0075D" w:rsidRDefault="00D0075D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  <w:p w14:paraId="616C5DBE" w14:textId="77777777" w:rsidR="00D0075D" w:rsidRDefault="00000000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Achievement</w:t>
            </w:r>
          </w:p>
          <w:p w14:paraId="616C5DBF" w14:textId="77777777" w:rsidR="00D0075D" w:rsidRDefault="00000000" w:rsidP="0016708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Successfully managed emergency situations and took corrective maintenance measures in the network</w:t>
            </w:r>
          </w:p>
          <w:p w14:paraId="616C5DC0" w14:textId="77777777" w:rsidR="00D0075D" w:rsidRDefault="00D0075D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  <w:p w14:paraId="616C5DC1" w14:textId="77777777" w:rsidR="00D0075D" w:rsidRDefault="00D0075D">
            <w:pPr>
              <w:shd w:val="clear" w:color="auto" w:fill="DBEEF3"/>
              <w:spacing w:before="40" w:after="0" w:line="240" w:lineRule="auto"/>
              <w:jc w:val="both"/>
              <w:rPr>
                <w:sz w:val="20"/>
                <w:szCs w:val="20"/>
              </w:rPr>
            </w:pPr>
          </w:p>
        </w:tc>
        <w:tc>
          <w:tcPr>
            <w:tcW w:w="3438" w:type="dxa"/>
            <w:shd w:val="clear" w:color="auto" w:fill="00B0F0"/>
          </w:tcPr>
          <w:p w14:paraId="616C5DC2" w14:textId="77777777" w:rsidR="00D0075D" w:rsidRDefault="00D0075D">
            <w:pPr>
              <w:spacing w:after="0"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</w:p>
          <w:p w14:paraId="616C5DC3" w14:textId="77777777" w:rsidR="00D0075D" w:rsidRDefault="00000000">
            <w:pPr>
              <w:spacing w:after="0"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Skill Set</w:t>
            </w:r>
          </w:p>
          <w:p w14:paraId="616C5DC4" w14:textId="77777777" w:rsidR="00D0075D" w:rsidRDefault="00000000">
            <w:pPr>
              <w:numPr>
                <w:ilvl w:val="0"/>
                <w:numId w:val="5"/>
              </w:numPr>
              <w:spacing w:before="240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IT Networking</w:t>
            </w:r>
          </w:p>
          <w:p w14:paraId="616C5DC5" w14:textId="77777777" w:rsidR="00D0075D" w:rsidRDefault="00000000">
            <w:pPr>
              <w:numPr>
                <w:ilvl w:val="0"/>
                <w:numId w:val="5"/>
              </w:numPr>
              <w:spacing w:before="240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Systems Administration </w:t>
            </w:r>
          </w:p>
          <w:p w14:paraId="616C5DC6" w14:textId="12134B8D" w:rsidR="00D0075D" w:rsidRDefault="00000000">
            <w:pPr>
              <w:numPr>
                <w:ilvl w:val="0"/>
                <w:numId w:val="5"/>
              </w:numPr>
              <w:spacing w:before="240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Network </w:t>
            </w:r>
            <w:r w:rsidR="000A4A01">
              <w:rPr>
                <w:b/>
                <w:color w:val="FFFFFF"/>
                <w:sz w:val="20"/>
                <w:szCs w:val="20"/>
              </w:rPr>
              <w:t>security</w:t>
            </w:r>
          </w:p>
          <w:p w14:paraId="5CBCCB55" w14:textId="689705B5" w:rsidR="000A5BD2" w:rsidRDefault="002B4840">
            <w:pPr>
              <w:numPr>
                <w:ilvl w:val="0"/>
                <w:numId w:val="5"/>
              </w:numPr>
              <w:spacing w:before="240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Palo Alto</w:t>
            </w:r>
            <w:r w:rsidR="000A5BD2">
              <w:rPr>
                <w:b/>
                <w:color w:val="FFFFFF"/>
                <w:sz w:val="20"/>
                <w:szCs w:val="20"/>
              </w:rPr>
              <w:t xml:space="preserve"> Firewall policy &amp; troubleshooting </w:t>
            </w:r>
          </w:p>
          <w:p w14:paraId="2AB2E5F9" w14:textId="657F7B40" w:rsidR="000A5BD2" w:rsidRDefault="000A5BD2">
            <w:pPr>
              <w:numPr>
                <w:ilvl w:val="0"/>
                <w:numId w:val="5"/>
              </w:numPr>
              <w:spacing w:before="240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FMC upgrade, policy, NAT and troubleshooting </w:t>
            </w:r>
          </w:p>
          <w:p w14:paraId="5F0E540C" w14:textId="66842383" w:rsidR="000A5BD2" w:rsidRDefault="000A5BD2">
            <w:pPr>
              <w:numPr>
                <w:ilvl w:val="0"/>
                <w:numId w:val="5"/>
              </w:numPr>
              <w:spacing w:before="240"/>
              <w:rPr>
                <w:b/>
                <w:color w:val="FFFFFF"/>
                <w:sz w:val="20"/>
                <w:szCs w:val="20"/>
              </w:rPr>
            </w:pPr>
            <w:proofErr w:type="gramStart"/>
            <w:r>
              <w:rPr>
                <w:b/>
                <w:color w:val="FFFFFF"/>
                <w:sz w:val="20"/>
                <w:szCs w:val="20"/>
              </w:rPr>
              <w:t xml:space="preserve">Checkpoint  </w:t>
            </w:r>
            <w:r w:rsidR="00167085">
              <w:rPr>
                <w:b/>
                <w:color w:val="FFFFFF"/>
                <w:sz w:val="20"/>
                <w:szCs w:val="20"/>
              </w:rPr>
              <w:t>VPN</w:t>
            </w:r>
            <w:proofErr w:type="gramEnd"/>
            <w:r w:rsidR="00167085">
              <w:rPr>
                <w:b/>
                <w:color w:val="FFFFFF"/>
                <w:sz w:val="20"/>
                <w:szCs w:val="20"/>
              </w:rPr>
              <w:t xml:space="preserve">, policy, </w:t>
            </w:r>
            <w:proofErr w:type="gramStart"/>
            <w:r w:rsidR="00167085">
              <w:rPr>
                <w:b/>
                <w:color w:val="FFFFFF"/>
                <w:sz w:val="20"/>
                <w:szCs w:val="20"/>
              </w:rPr>
              <w:t>upgrade ,</w:t>
            </w:r>
            <w:proofErr w:type="gramEnd"/>
            <w:r w:rsidR="00167085">
              <w:rPr>
                <w:b/>
                <w:color w:val="FFFFFF"/>
                <w:sz w:val="20"/>
                <w:szCs w:val="20"/>
              </w:rPr>
              <w:t xml:space="preserve"> NAT and troubleshooting </w:t>
            </w:r>
          </w:p>
          <w:p w14:paraId="616C5DC7" w14:textId="77777777" w:rsidR="00D0075D" w:rsidRDefault="00000000">
            <w:pPr>
              <w:numPr>
                <w:ilvl w:val="0"/>
                <w:numId w:val="5"/>
              </w:numPr>
              <w:spacing w:before="240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Network Infrastructure Upgrade</w:t>
            </w:r>
          </w:p>
          <w:p w14:paraId="616C5DC8" w14:textId="77777777" w:rsidR="00D0075D" w:rsidRDefault="00000000">
            <w:pPr>
              <w:numPr>
                <w:ilvl w:val="0"/>
                <w:numId w:val="5"/>
              </w:numPr>
              <w:spacing w:before="240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Technical Support</w:t>
            </w:r>
          </w:p>
          <w:p w14:paraId="616C5DC9" w14:textId="77777777" w:rsidR="00D0075D" w:rsidRDefault="00000000">
            <w:pPr>
              <w:numPr>
                <w:ilvl w:val="0"/>
                <w:numId w:val="5"/>
              </w:numPr>
              <w:spacing w:before="240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Network Health Assessment</w:t>
            </w:r>
          </w:p>
          <w:p w14:paraId="616C5DCA" w14:textId="77777777" w:rsidR="00D0075D" w:rsidRDefault="00000000">
            <w:pPr>
              <w:numPr>
                <w:ilvl w:val="0"/>
                <w:numId w:val="5"/>
              </w:numPr>
              <w:spacing w:before="240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Client Servicing</w:t>
            </w:r>
          </w:p>
          <w:p w14:paraId="616C5DCB" w14:textId="77777777" w:rsidR="00D0075D" w:rsidRDefault="00000000">
            <w:pPr>
              <w:numPr>
                <w:ilvl w:val="0"/>
                <w:numId w:val="5"/>
              </w:numPr>
              <w:spacing w:before="240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Technical Documentation </w:t>
            </w:r>
          </w:p>
          <w:p w14:paraId="616C5DCC" w14:textId="77777777" w:rsidR="00D0075D" w:rsidRDefault="00000000">
            <w:pPr>
              <w:numPr>
                <w:ilvl w:val="0"/>
                <w:numId w:val="5"/>
              </w:numPr>
              <w:spacing w:before="240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Firewall Performance</w:t>
            </w:r>
          </w:p>
          <w:p w14:paraId="616C5DCD" w14:textId="77777777" w:rsidR="00D0075D" w:rsidRDefault="00000000">
            <w:pPr>
              <w:numPr>
                <w:ilvl w:val="0"/>
                <w:numId w:val="5"/>
              </w:numPr>
              <w:spacing w:before="240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Coordination</w:t>
            </w:r>
          </w:p>
          <w:p w14:paraId="616C5DCE" w14:textId="77777777" w:rsidR="00D0075D" w:rsidRDefault="00D0075D">
            <w:pPr>
              <w:spacing w:after="0" w:line="240" w:lineRule="auto"/>
              <w:jc w:val="center"/>
              <w:rPr>
                <w:color w:val="FFFFFF"/>
                <w:sz w:val="20"/>
                <w:szCs w:val="20"/>
              </w:rPr>
            </w:pPr>
          </w:p>
          <w:p w14:paraId="616C5DCF" w14:textId="77777777" w:rsidR="00D0075D" w:rsidRDefault="00D0075D">
            <w:pPr>
              <w:spacing w:after="0" w:line="240" w:lineRule="auto"/>
              <w:jc w:val="center"/>
              <w:rPr>
                <w:color w:val="FFFFFF"/>
                <w:sz w:val="20"/>
                <w:szCs w:val="20"/>
              </w:rPr>
            </w:pPr>
          </w:p>
          <w:p w14:paraId="616C5DD0" w14:textId="77777777" w:rsidR="00D0075D" w:rsidRDefault="00D0075D">
            <w:pPr>
              <w:spacing w:after="0" w:line="240" w:lineRule="auto"/>
              <w:jc w:val="center"/>
              <w:rPr>
                <w:color w:val="FFFFFF"/>
                <w:sz w:val="20"/>
                <w:szCs w:val="20"/>
              </w:rPr>
            </w:pPr>
          </w:p>
          <w:p w14:paraId="616C5DD1" w14:textId="77777777" w:rsidR="00D0075D" w:rsidRDefault="00000000">
            <w:pPr>
              <w:spacing w:after="0"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Academic Details</w:t>
            </w:r>
          </w:p>
          <w:p w14:paraId="616C5DD2" w14:textId="77777777" w:rsidR="00D0075D" w:rsidRDefault="00D0075D">
            <w:pPr>
              <w:spacing w:after="0"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</w:p>
          <w:p w14:paraId="616C5DD3" w14:textId="77777777" w:rsidR="00D0075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B.Tech. in Electronics &amp; Communication from RRSIMT </w:t>
            </w:r>
            <w:r>
              <w:rPr>
                <w:b/>
                <w:color w:val="FFFFFF"/>
                <w:sz w:val="20"/>
                <w:szCs w:val="20"/>
              </w:rPr>
              <w:lastRenderedPageBreak/>
              <w:t>Amethi, DR. A.P.J. Abdul Kalam University in 2018</w:t>
            </w:r>
          </w:p>
          <w:p w14:paraId="616C5DD4" w14:textId="77777777" w:rsidR="00D0075D" w:rsidRDefault="00D0075D">
            <w:pPr>
              <w:pStyle w:val="ListParagraph"/>
              <w:spacing w:after="0" w:line="240" w:lineRule="auto"/>
              <w:ind w:left="360"/>
              <w:jc w:val="both"/>
              <w:rPr>
                <w:b/>
                <w:color w:val="FFFFFF"/>
                <w:sz w:val="20"/>
                <w:szCs w:val="20"/>
              </w:rPr>
            </w:pPr>
          </w:p>
          <w:p w14:paraId="616C5DD5" w14:textId="77777777" w:rsidR="00D0075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XII from National Inter College, </w:t>
            </w:r>
            <w:proofErr w:type="spellStart"/>
            <w:r>
              <w:rPr>
                <w:b/>
                <w:color w:val="FFFFFF"/>
                <w:sz w:val="20"/>
                <w:szCs w:val="20"/>
              </w:rPr>
              <w:t>Kasimabad</w:t>
            </w:r>
            <w:proofErr w:type="spellEnd"/>
            <w:r>
              <w:rPr>
                <w:b/>
                <w:color w:val="FFFFFF"/>
                <w:sz w:val="20"/>
                <w:szCs w:val="20"/>
              </w:rPr>
              <w:t xml:space="preserve"> Ghazipur, U.P. Board in 2014</w:t>
            </w:r>
          </w:p>
          <w:p w14:paraId="616C5DD6" w14:textId="77777777" w:rsidR="00D0075D" w:rsidRDefault="00D0075D">
            <w:pPr>
              <w:spacing w:after="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</w:p>
          <w:p w14:paraId="616C5DD7" w14:textId="77777777" w:rsidR="00D0075D" w:rsidRDefault="0000000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X from National Inter-College </w:t>
            </w:r>
            <w:proofErr w:type="spellStart"/>
            <w:r>
              <w:rPr>
                <w:b/>
                <w:color w:val="FFFFFF"/>
                <w:sz w:val="20"/>
                <w:szCs w:val="20"/>
              </w:rPr>
              <w:t>Kasimabad</w:t>
            </w:r>
            <w:proofErr w:type="spellEnd"/>
            <w:r>
              <w:rPr>
                <w:b/>
                <w:color w:val="FFFFFF"/>
                <w:sz w:val="20"/>
                <w:szCs w:val="20"/>
              </w:rPr>
              <w:t xml:space="preserve"> Ghazipur, U.P. Board in 2012</w:t>
            </w:r>
          </w:p>
          <w:p w14:paraId="616C5DD8" w14:textId="77777777" w:rsidR="00D0075D" w:rsidRDefault="00D0075D">
            <w:pPr>
              <w:spacing w:after="0" w:line="240" w:lineRule="auto"/>
              <w:jc w:val="center"/>
              <w:rPr>
                <w:b/>
                <w:color w:val="FFFFFF"/>
                <w:sz w:val="20"/>
                <w:szCs w:val="20"/>
              </w:rPr>
            </w:pPr>
          </w:p>
          <w:p w14:paraId="616C5DD9" w14:textId="77777777" w:rsidR="00D0075D" w:rsidRDefault="00D0075D">
            <w:pPr>
              <w:spacing w:after="0" w:line="240" w:lineRule="auto"/>
              <w:rPr>
                <w:b/>
                <w:color w:val="FFFFFF"/>
                <w:sz w:val="20"/>
                <w:szCs w:val="20"/>
              </w:rPr>
            </w:pPr>
          </w:p>
          <w:p w14:paraId="616C5DDA" w14:textId="77777777" w:rsidR="00D0075D" w:rsidRDefault="00000000">
            <w:pPr>
              <w:spacing w:after="0"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Technical Skills</w:t>
            </w:r>
          </w:p>
          <w:p w14:paraId="616C5DDB" w14:textId="77777777" w:rsidR="00D0075D" w:rsidRDefault="00D0075D">
            <w:pPr>
              <w:spacing w:after="0"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</w:p>
          <w:p w14:paraId="616C5DDC" w14:textId="3FB6E0A3" w:rsidR="00D0075D" w:rsidRDefault="0000000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Cisco Routers </w:t>
            </w:r>
          </w:p>
          <w:p w14:paraId="31EAD7CF" w14:textId="67B66996" w:rsidR="002B4840" w:rsidRDefault="002B4840" w:rsidP="002B484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 w:rsidRPr="002B4840">
              <w:rPr>
                <w:b/>
                <w:color w:val="FFFFFF"/>
                <w:sz w:val="20"/>
                <w:szCs w:val="20"/>
              </w:rPr>
              <w:t xml:space="preserve">FMC </w:t>
            </w:r>
            <w:proofErr w:type="gramStart"/>
            <w:r w:rsidRPr="002B4840">
              <w:rPr>
                <w:b/>
                <w:color w:val="FFFFFF"/>
                <w:sz w:val="20"/>
                <w:szCs w:val="20"/>
              </w:rPr>
              <w:t>troubleshooting ,</w:t>
            </w:r>
            <w:proofErr w:type="gramEnd"/>
            <w:r w:rsidRPr="002B4840">
              <w:rPr>
                <w:b/>
                <w:color w:val="FFFFFF"/>
                <w:sz w:val="20"/>
                <w:szCs w:val="20"/>
              </w:rPr>
              <w:t xml:space="preserve"> and configuration </w:t>
            </w:r>
          </w:p>
          <w:p w14:paraId="381427AB" w14:textId="1AC012BC" w:rsidR="002B4840" w:rsidRPr="002B4840" w:rsidRDefault="002B4840" w:rsidP="002B484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 w:rsidRPr="002B4840">
              <w:rPr>
                <w:b/>
                <w:color w:val="FFFFFF"/>
                <w:sz w:val="20"/>
                <w:szCs w:val="20"/>
              </w:rPr>
              <w:t xml:space="preserve">VPN configuration and troubleshooting </w:t>
            </w:r>
          </w:p>
          <w:p w14:paraId="479732B2" w14:textId="36B7A7BB" w:rsidR="002B4840" w:rsidRPr="002B4840" w:rsidRDefault="002B4840" w:rsidP="002B484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 w:rsidRPr="002B4840">
              <w:rPr>
                <w:b/>
                <w:color w:val="FFFFFF"/>
                <w:sz w:val="20"/>
                <w:szCs w:val="20"/>
              </w:rPr>
              <w:t xml:space="preserve">Palo Alto firewall policy </w:t>
            </w:r>
            <w:proofErr w:type="gramStart"/>
            <w:r w:rsidRPr="002B4840">
              <w:rPr>
                <w:b/>
                <w:color w:val="FFFFFF"/>
                <w:sz w:val="20"/>
                <w:szCs w:val="20"/>
              </w:rPr>
              <w:t>creation,.</w:t>
            </w:r>
            <w:proofErr w:type="gramEnd"/>
            <w:r w:rsidRPr="002B4840">
              <w:rPr>
                <w:b/>
                <w:color w:val="FFFFFF"/>
                <w:sz w:val="20"/>
                <w:szCs w:val="20"/>
              </w:rPr>
              <w:t xml:space="preserve"> </w:t>
            </w:r>
            <w:proofErr w:type="gramStart"/>
            <w:r w:rsidRPr="002B4840">
              <w:rPr>
                <w:b/>
                <w:color w:val="FFFFFF"/>
                <w:sz w:val="20"/>
                <w:szCs w:val="20"/>
              </w:rPr>
              <w:t>VPN ,</w:t>
            </w:r>
            <w:proofErr w:type="gramEnd"/>
            <w:r w:rsidRPr="002B4840">
              <w:rPr>
                <w:b/>
                <w:color w:val="FFFFFF"/>
                <w:sz w:val="20"/>
                <w:szCs w:val="20"/>
              </w:rPr>
              <w:t xml:space="preserve"> troubleshooting and upgrade </w:t>
            </w:r>
          </w:p>
          <w:p w14:paraId="074FFDC3" w14:textId="1A7BBFE2" w:rsidR="002B4840" w:rsidRPr="002B4840" w:rsidRDefault="002B4840" w:rsidP="002B484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 w:rsidRPr="002B4840">
              <w:rPr>
                <w:b/>
                <w:color w:val="FFFFFF"/>
                <w:sz w:val="20"/>
                <w:szCs w:val="20"/>
              </w:rPr>
              <w:t xml:space="preserve">Checkpoint firewall </w:t>
            </w:r>
            <w:proofErr w:type="gramStart"/>
            <w:r w:rsidRPr="002B4840">
              <w:rPr>
                <w:b/>
                <w:color w:val="FFFFFF"/>
                <w:sz w:val="20"/>
                <w:szCs w:val="20"/>
              </w:rPr>
              <w:t>troubleshooting ,</w:t>
            </w:r>
            <w:proofErr w:type="gramEnd"/>
            <w:r w:rsidRPr="002B4840">
              <w:rPr>
                <w:b/>
                <w:color w:val="FFFFFF"/>
                <w:sz w:val="20"/>
                <w:szCs w:val="20"/>
              </w:rPr>
              <w:t xml:space="preserve"> policy, access role, VPN and upgrade.</w:t>
            </w:r>
          </w:p>
          <w:p w14:paraId="616C5DDD" w14:textId="77777777" w:rsidR="00D0075D" w:rsidRDefault="0000000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Configuration of Cisco Switches 2960, 3750 and 3560, 3650,3850 4500 and Nexus 9000</w:t>
            </w:r>
          </w:p>
          <w:p w14:paraId="616C5DDE" w14:textId="77777777" w:rsidR="00D0075D" w:rsidRDefault="0000000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Routing Method Static Routing, Default Routing and Dynamic Routing Protocol RIPV-1, RIPV-2, OSPF, EIGRP and BGP</w:t>
            </w:r>
          </w:p>
          <w:p w14:paraId="616C5DDF" w14:textId="27C69088" w:rsidR="00D0075D" w:rsidRDefault="0000000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Protocols </w:t>
            </w:r>
            <w:proofErr w:type="spellStart"/>
            <w:r>
              <w:rPr>
                <w:b/>
                <w:color w:val="FFFFFF"/>
                <w:sz w:val="20"/>
                <w:szCs w:val="20"/>
              </w:rPr>
              <w:t>Vlan</w:t>
            </w:r>
            <w:proofErr w:type="spellEnd"/>
            <w:r>
              <w:rPr>
                <w:b/>
                <w:color w:val="FFFFFF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color w:val="FFFFFF"/>
                <w:sz w:val="20"/>
                <w:szCs w:val="20"/>
              </w:rPr>
              <w:t>Intervlan</w:t>
            </w:r>
            <w:proofErr w:type="spellEnd"/>
            <w:r>
              <w:rPr>
                <w:b/>
                <w:color w:val="FFFFFF"/>
                <w:sz w:val="20"/>
                <w:szCs w:val="20"/>
              </w:rPr>
              <w:t>-Routing, VTP, STP, RSTP, PVST and MSTP</w:t>
            </w:r>
          </w:p>
          <w:p w14:paraId="23AC94E7" w14:textId="77777777" w:rsidR="000A5BD2" w:rsidRDefault="000A5BD2" w:rsidP="000A5BD2">
            <w:p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</w:p>
          <w:p w14:paraId="616C5DE0" w14:textId="77777777" w:rsidR="00D0075D" w:rsidRDefault="0000000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Creation &amp; modification of access list, prefix-list and distribution lists</w:t>
            </w:r>
          </w:p>
          <w:p w14:paraId="616C5DE1" w14:textId="77777777" w:rsidR="00D0075D" w:rsidRDefault="0000000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Traffic filters using Standard, Extended access-lists, Distribution-Lists and Route Maps</w:t>
            </w:r>
          </w:p>
          <w:p w14:paraId="616C5DE2" w14:textId="77777777" w:rsidR="00D0075D" w:rsidRDefault="0000000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NAT (Static, Dynamic &amp; PAT)</w:t>
            </w:r>
          </w:p>
          <w:p w14:paraId="616C5DE3" w14:textId="77777777" w:rsidR="00D0075D" w:rsidRDefault="0000000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Policy Based Routing PBR, Route Filtering, Redistribution, Summarization</w:t>
            </w:r>
          </w:p>
          <w:p w14:paraId="616C5DE4" w14:textId="77777777" w:rsidR="00D0075D" w:rsidRDefault="0000000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VTP (Dot 1q and ISL)</w:t>
            </w:r>
          </w:p>
          <w:p w14:paraId="616C5DE5" w14:textId="77777777" w:rsidR="00D0075D" w:rsidRDefault="0000000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Load Balancing Protocol </w:t>
            </w:r>
            <w:proofErr w:type="gramStart"/>
            <w:r>
              <w:rPr>
                <w:b/>
                <w:color w:val="FFFFFF"/>
                <w:sz w:val="20"/>
                <w:szCs w:val="20"/>
              </w:rPr>
              <w:t>HSRP,VRRP</w:t>
            </w:r>
            <w:proofErr w:type="gramEnd"/>
            <w:r>
              <w:rPr>
                <w:b/>
                <w:color w:val="FFFFFF"/>
                <w:sz w:val="20"/>
                <w:szCs w:val="20"/>
              </w:rPr>
              <w:t xml:space="preserve"> and GLBP</w:t>
            </w:r>
          </w:p>
          <w:p w14:paraId="616C5DE6" w14:textId="77777777" w:rsidR="00D0075D" w:rsidRDefault="0000000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IP Addressing, Sub-netting and VLSM Design Network</w:t>
            </w:r>
          </w:p>
          <w:p w14:paraId="616C5DE7" w14:textId="328F17D2" w:rsidR="00D0075D" w:rsidRDefault="00000000">
            <w:pPr>
              <w:numPr>
                <w:ilvl w:val="0"/>
                <w:numId w:val="5"/>
              </w:numPr>
              <w:spacing w:after="6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lastRenderedPageBreak/>
              <w:t xml:space="preserve">Worked on </w:t>
            </w:r>
            <w:proofErr w:type="gramStart"/>
            <w:r>
              <w:rPr>
                <w:b/>
                <w:color w:val="FFFFFF"/>
                <w:sz w:val="20"/>
                <w:szCs w:val="20"/>
              </w:rPr>
              <w:t>ACI ,</w:t>
            </w:r>
            <w:proofErr w:type="gramEnd"/>
            <w:r>
              <w:rPr>
                <w:b/>
                <w:color w:val="FFFFFF"/>
                <w:sz w:val="20"/>
                <w:szCs w:val="20"/>
              </w:rPr>
              <w:t xml:space="preserve"> FTD, Palo alto,</w:t>
            </w:r>
            <w:r w:rsidR="00A33F74">
              <w:rPr>
                <w:b/>
                <w:color w:val="FFFFFF"/>
                <w:sz w:val="20"/>
                <w:szCs w:val="20"/>
              </w:rPr>
              <w:t xml:space="preserve"> </w:t>
            </w:r>
            <w:proofErr w:type="gramStart"/>
            <w:r w:rsidR="00A33F74">
              <w:rPr>
                <w:b/>
                <w:color w:val="FFFFFF"/>
                <w:sz w:val="20"/>
                <w:szCs w:val="20"/>
              </w:rPr>
              <w:t xml:space="preserve">Checkpoint </w:t>
            </w:r>
            <w:r>
              <w:rPr>
                <w:b/>
                <w:color w:val="FFFFFF"/>
                <w:sz w:val="20"/>
                <w:szCs w:val="20"/>
              </w:rPr>
              <w:t xml:space="preserve"> SD</w:t>
            </w:r>
            <w:proofErr w:type="gramEnd"/>
            <w:r>
              <w:rPr>
                <w:b/>
                <w:color w:val="FFFFFF"/>
                <w:sz w:val="20"/>
                <w:szCs w:val="20"/>
              </w:rPr>
              <w:t>-</w:t>
            </w:r>
            <w:proofErr w:type="gramStart"/>
            <w:r>
              <w:rPr>
                <w:b/>
                <w:color w:val="FFFFFF"/>
                <w:sz w:val="20"/>
                <w:szCs w:val="20"/>
              </w:rPr>
              <w:t>WAN ,</w:t>
            </w:r>
            <w:proofErr w:type="gramEnd"/>
            <w:r>
              <w:rPr>
                <w:b/>
                <w:color w:val="FFFFFF"/>
                <w:sz w:val="20"/>
                <w:szCs w:val="20"/>
              </w:rPr>
              <w:t xml:space="preserve"> SD-</w:t>
            </w:r>
            <w:proofErr w:type="gramStart"/>
            <w:r>
              <w:rPr>
                <w:b/>
                <w:color w:val="FFFFFF"/>
                <w:sz w:val="20"/>
                <w:szCs w:val="20"/>
              </w:rPr>
              <w:t>Access ,</w:t>
            </w:r>
            <w:proofErr w:type="gramEnd"/>
            <w:r>
              <w:rPr>
                <w:b/>
                <w:color w:val="FFFFFF"/>
                <w:sz w:val="20"/>
                <w:szCs w:val="20"/>
              </w:rPr>
              <w:t xml:space="preserve"> ISE</w:t>
            </w:r>
            <w:r w:rsidR="00A33F74">
              <w:rPr>
                <w:b/>
                <w:color w:val="FFFFFF"/>
                <w:sz w:val="20"/>
                <w:szCs w:val="20"/>
              </w:rPr>
              <w:t xml:space="preserve">, </w:t>
            </w:r>
            <w:proofErr w:type="spellStart"/>
            <w:proofErr w:type="gramStart"/>
            <w:r w:rsidR="00A33F74">
              <w:rPr>
                <w:b/>
                <w:color w:val="FFFFFF"/>
                <w:sz w:val="20"/>
                <w:szCs w:val="20"/>
              </w:rPr>
              <w:t>clearpass</w:t>
            </w:r>
            <w:proofErr w:type="spellEnd"/>
            <w:r>
              <w:rPr>
                <w:b/>
                <w:color w:val="FFFFFF"/>
                <w:sz w:val="20"/>
                <w:szCs w:val="20"/>
              </w:rPr>
              <w:t xml:space="preserve"> ,</w:t>
            </w:r>
            <w:proofErr w:type="gramEnd"/>
            <w:r>
              <w:rPr>
                <w:b/>
                <w:color w:val="FFFFFF"/>
                <w:sz w:val="20"/>
                <w:szCs w:val="20"/>
              </w:rPr>
              <w:t xml:space="preserve"> WLC and F5 networking devices, configure and manage </w:t>
            </w:r>
          </w:p>
          <w:p w14:paraId="616C5DE8" w14:textId="77777777" w:rsidR="00D0075D" w:rsidRDefault="00D0075D">
            <w:pPr>
              <w:spacing w:after="0"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</w:p>
          <w:p w14:paraId="616C5DE9" w14:textId="77777777" w:rsidR="00D0075D" w:rsidRDefault="00D0075D">
            <w:pPr>
              <w:spacing w:after="0"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</w:p>
          <w:p w14:paraId="616C5DEA" w14:textId="77777777" w:rsidR="00D0075D" w:rsidRDefault="00000000">
            <w:pPr>
              <w:spacing w:after="0"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Personal Details</w:t>
            </w:r>
          </w:p>
          <w:p w14:paraId="616C5DEB" w14:textId="77777777" w:rsidR="00D0075D" w:rsidRDefault="00000000">
            <w:pPr>
              <w:spacing w:before="240" w:after="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Date of Birth: 1</w:t>
            </w:r>
            <w:r>
              <w:rPr>
                <w:b/>
                <w:color w:val="FFFFFF"/>
                <w:sz w:val="20"/>
                <w:szCs w:val="20"/>
                <w:vertAlign w:val="superscript"/>
              </w:rPr>
              <w:t>st</w:t>
            </w:r>
            <w:r>
              <w:rPr>
                <w:b/>
                <w:color w:val="FFFFFF"/>
                <w:sz w:val="20"/>
                <w:szCs w:val="20"/>
              </w:rPr>
              <w:t xml:space="preserve"> July 1999</w:t>
            </w:r>
          </w:p>
          <w:p w14:paraId="616C5DEC" w14:textId="77777777" w:rsidR="00D0075D" w:rsidRDefault="00000000">
            <w:pPr>
              <w:spacing w:before="240" w:after="0" w:line="240" w:lineRule="auto"/>
              <w:jc w:val="both"/>
              <w:rPr>
                <w:b/>
                <w:color w:val="FFFFFF"/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>Languages Known: English &amp;Hindi</w:t>
            </w:r>
          </w:p>
          <w:p w14:paraId="616C5DED" w14:textId="77777777" w:rsidR="00D0075D" w:rsidRDefault="00000000">
            <w:pPr>
              <w:spacing w:before="240" w:after="0" w:line="240" w:lineRule="auto"/>
              <w:jc w:val="both"/>
              <w:rPr>
                <w:sz w:val="20"/>
                <w:szCs w:val="20"/>
              </w:rPr>
            </w:pPr>
            <w:r>
              <w:rPr>
                <w:b/>
                <w:color w:val="FFFFFF"/>
                <w:sz w:val="20"/>
                <w:szCs w:val="20"/>
              </w:rPr>
              <w:t xml:space="preserve">Address: Vill- </w:t>
            </w:r>
            <w:proofErr w:type="spellStart"/>
            <w:r>
              <w:rPr>
                <w:b/>
                <w:color w:val="FFFFFF"/>
                <w:sz w:val="20"/>
                <w:szCs w:val="20"/>
              </w:rPr>
              <w:t>Janupur</w:t>
            </w:r>
            <w:proofErr w:type="spellEnd"/>
            <w:r>
              <w:rPr>
                <w:b/>
                <w:color w:val="FFFFFF"/>
                <w:sz w:val="20"/>
                <w:szCs w:val="20"/>
              </w:rPr>
              <w:t xml:space="preserve">, Post- Bauri, </w:t>
            </w:r>
            <w:proofErr w:type="spellStart"/>
            <w:r>
              <w:rPr>
                <w:b/>
                <w:color w:val="FFFFFF"/>
                <w:sz w:val="20"/>
                <w:szCs w:val="20"/>
              </w:rPr>
              <w:t>Dist</w:t>
            </w:r>
            <w:proofErr w:type="spellEnd"/>
            <w:r>
              <w:rPr>
                <w:b/>
                <w:color w:val="FFFFFF"/>
                <w:sz w:val="20"/>
                <w:szCs w:val="20"/>
              </w:rPr>
              <w:t xml:space="preserve">- Ghazipur </w:t>
            </w:r>
            <w:proofErr w:type="gramStart"/>
            <w:r>
              <w:rPr>
                <w:b/>
                <w:color w:val="FFFFFF"/>
                <w:sz w:val="20"/>
                <w:szCs w:val="20"/>
              </w:rPr>
              <w:t>UP ,</w:t>
            </w:r>
            <w:proofErr w:type="gramEnd"/>
            <w:r>
              <w:rPr>
                <w:b/>
                <w:color w:val="FFFFFF"/>
                <w:sz w:val="20"/>
                <w:szCs w:val="20"/>
              </w:rPr>
              <w:t xml:space="preserve"> PIN- 233303</w:t>
            </w:r>
          </w:p>
          <w:p w14:paraId="616C5DEE" w14:textId="77777777" w:rsidR="00D0075D" w:rsidRDefault="00D0075D">
            <w:pPr>
              <w:spacing w:before="180" w:after="0" w:line="240" w:lineRule="auto"/>
              <w:ind w:left="360"/>
              <w:rPr>
                <w:sz w:val="20"/>
                <w:szCs w:val="20"/>
              </w:rPr>
            </w:pPr>
          </w:p>
        </w:tc>
      </w:tr>
      <w:tr w:rsidR="00D0075D" w14:paraId="616C5DF1" w14:textId="77777777">
        <w:trPr>
          <w:trHeight w:val="135"/>
        </w:trPr>
        <w:tc>
          <w:tcPr>
            <w:tcW w:w="11430" w:type="dxa"/>
            <w:gridSpan w:val="2"/>
            <w:tcBorders>
              <w:bottom w:val="dotted" w:sz="4" w:space="0" w:color="00B0F0"/>
            </w:tcBorders>
            <w:shd w:val="clear" w:color="auto" w:fill="DBEEF3"/>
          </w:tcPr>
          <w:p w14:paraId="616C5DF0" w14:textId="77777777" w:rsidR="00D0075D" w:rsidRDefault="00D0075D">
            <w:pPr>
              <w:spacing w:before="60"/>
              <w:ind w:left="360"/>
              <w:jc w:val="both"/>
              <w:rPr>
                <w:b/>
                <w:color w:val="FFFFFF"/>
                <w:sz w:val="20"/>
                <w:szCs w:val="20"/>
              </w:rPr>
            </w:pPr>
          </w:p>
        </w:tc>
      </w:tr>
    </w:tbl>
    <w:p w14:paraId="616C5DF2" w14:textId="77777777" w:rsidR="00D0075D" w:rsidRDefault="00D0075D">
      <w:pPr>
        <w:rPr>
          <w:sz w:val="20"/>
          <w:szCs w:val="20"/>
        </w:rPr>
      </w:pPr>
    </w:p>
    <w:p w14:paraId="616C5DF3" w14:textId="77777777" w:rsidR="00D0075D" w:rsidRDefault="00D0075D">
      <w:pPr>
        <w:jc w:val="both"/>
        <w:rPr>
          <w:sz w:val="20"/>
          <w:szCs w:val="20"/>
        </w:rPr>
      </w:pPr>
    </w:p>
    <w:sectPr w:rsidR="00D0075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630" w:right="900" w:bottom="540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195441" w14:textId="77777777" w:rsidR="00B701BF" w:rsidRDefault="00B701BF">
      <w:pPr>
        <w:spacing w:line="240" w:lineRule="auto"/>
      </w:pPr>
      <w:r>
        <w:separator/>
      </w:r>
    </w:p>
  </w:endnote>
  <w:endnote w:type="continuationSeparator" w:id="0">
    <w:p w14:paraId="6EA91483" w14:textId="77777777" w:rsidR="00B701BF" w:rsidRDefault="00B701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Noto Sans"/>
    <w:charset w:val="00"/>
    <w:family w:val="swiss"/>
    <w:pitch w:val="default"/>
    <w:sig w:usb0="00000000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Shruti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C5E06" w14:textId="77777777" w:rsidR="00D0075D" w:rsidRDefault="00D007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C5E07" w14:textId="77777777" w:rsidR="00D0075D" w:rsidRDefault="00D0075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C5E09" w14:textId="77777777" w:rsidR="00D0075D" w:rsidRDefault="00D007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691433" w14:textId="77777777" w:rsidR="00B701BF" w:rsidRDefault="00B701BF">
      <w:pPr>
        <w:spacing w:after="0"/>
      </w:pPr>
      <w:r>
        <w:separator/>
      </w:r>
    </w:p>
  </w:footnote>
  <w:footnote w:type="continuationSeparator" w:id="0">
    <w:p w14:paraId="23A822C9" w14:textId="77777777" w:rsidR="00B701BF" w:rsidRDefault="00B701B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C5E04" w14:textId="77777777" w:rsidR="00D0075D" w:rsidRDefault="00D007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C5E05" w14:textId="77777777" w:rsidR="00D0075D" w:rsidRDefault="00D007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C5E08" w14:textId="77777777" w:rsidR="00D0075D" w:rsidRDefault="00D007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10"/>
    <w:multiLevelType w:val="multilevel"/>
    <w:tmpl w:val="0000001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1939387"/>
    <w:multiLevelType w:val="singleLevel"/>
    <w:tmpl w:val="2193938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08864594">
    <w:abstractNumId w:val="0"/>
  </w:num>
  <w:num w:numId="2" w16cid:durableId="889804384">
    <w:abstractNumId w:val="3"/>
  </w:num>
  <w:num w:numId="3" w16cid:durableId="1567299608">
    <w:abstractNumId w:val="2"/>
  </w:num>
  <w:num w:numId="4" w16cid:durableId="1223325682">
    <w:abstractNumId w:val="4"/>
  </w:num>
  <w:num w:numId="5" w16cid:durableId="1714690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C68"/>
    <w:rsid w:val="F77F486E"/>
    <w:rsid w:val="FFEEF567"/>
    <w:rsid w:val="000072BA"/>
    <w:rsid w:val="00061043"/>
    <w:rsid w:val="000A4A01"/>
    <w:rsid w:val="000A5BD2"/>
    <w:rsid w:val="000C3F59"/>
    <w:rsid w:val="00167085"/>
    <w:rsid w:val="001C02ED"/>
    <w:rsid w:val="001E27E5"/>
    <w:rsid w:val="002702EF"/>
    <w:rsid w:val="00291C0F"/>
    <w:rsid w:val="002B4840"/>
    <w:rsid w:val="00340338"/>
    <w:rsid w:val="00373D8A"/>
    <w:rsid w:val="00480D5E"/>
    <w:rsid w:val="004D7098"/>
    <w:rsid w:val="004E1DC1"/>
    <w:rsid w:val="004F15E7"/>
    <w:rsid w:val="005306D6"/>
    <w:rsid w:val="00531321"/>
    <w:rsid w:val="00565E5E"/>
    <w:rsid w:val="00582955"/>
    <w:rsid w:val="006A7F0B"/>
    <w:rsid w:val="00701035"/>
    <w:rsid w:val="007D397B"/>
    <w:rsid w:val="008D2936"/>
    <w:rsid w:val="008D5C68"/>
    <w:rsid w:val="009560E5"/>
    <w:rsid w:val="0097277C"/>
    <w:rsid w:val="009F6B65"/>
    <w:rsid w:val="00A00DAC"/>
    <w:rsid w:val="00A33F74"/>
    <w:rsid w:val="00A91C34"/>
    <w:rsid w:val="00AD5AA1"/>
    <w:rsid w:val="00B4770B"/>
    <w:rsid w:val="00B701BF"/>
    <w:rsid w:val="00BF2C82"/>
    <w:rsid w:val="00C06CB9"/>
    <w:rsid w:val="00C12E08"/>
    <w:rsid w:val="00C566AC"/>
    <w:rsid w:val="00CC744A"/>
    <w:rsid w:val="00D0075D"/>
    <w:rsid w:val="00D01F51"/>
    <w:rsid w:val="00DC3A06"/>
    <w:rsid w:val="00E1660D"/>
    <w:rsid w:val="00E3051F"/>
    <w:rsid w:val="00E339F7"/>
    <w:rsid w:val="00E51BFD"/>
    <w:rsid w:val="00F118B7"/>
    <w:rsid w:val="00F317C4"/>
    <w:rsid w:val="00F4440B"/>
    <w:rsid w:val="00F62F90"/>
    <w:rsid w:val="00FB740D"/>
    <w:rsid w:val="00FF6206"/>
    <w:rsid w:val="082F4DFA"/>
    <w:rsid w:val="1940028A"/>
    <w:rsid w:val="274C7086"/>
    <w:rsid w:val="4B916B0A"/>
    <w:rsid w:val="563137DC"/>
    <w:rsid w:val="5B7C5E06"/>
    <w:rsid w:val="5FCDF9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16C5D69"/>
  <w15:docId w15:val="{6A7E927C-6D00-4C70-986F-B8F1B975D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Heading5">
    <w:name w:val="heading 5"/>
    <w:basedOn w:val="Normal"/>
    <w:next w:val="Normal"/>
    <w:qFormat/>
    <w:pPr>
      <w:spacing w:before="240" w:after="60" w:line="240" w:lineRule="auto"/>
      <w:outlineLvl w:val="4"/>
    </w:pPr>
    <w:rPr>
      <w:b/>
      <w:i/>
      <w:sz w:val="26"/>
      <w:szCs w:val="26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0"/>
      <w:outlineLvl w:val="5"/>
    </w:pPr>
    <w:rPr>
      <w:rFonts w:ascii="Cambria" w:eastAsia="Cambria" w:hAnsi="Cambria" w:cs="Cambria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paragraph" w:styleId="Footer">
    <w:name w:val="footer"/>
    <w:basedOn w:val="Normal"/>
    <w:link w:val="Foot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semiHidden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Style11">
    <w:name w:val="_Style 11"/>
    <w:basedOn w:val="TableNormal"/>
    <w:qFormat/>
    <w:tblPr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Verdana" w:eastAsia="SimSun" w:hAnsi="Verdana" w:cs="Verdana"/>
      <w:color w:val="000000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semiHidden/>
    <w:qFormat/>
  </w:style>
  <w:style w:type="character" w:customStyle="1" w:styleId="FooterChar">
    <w:name w:val="Footer Char"/>
    <w:basedOn w:val="DefaultParagraphFont"/>
    <w:link w:val="Footer"/>
    <w:uiPriority w:val="99"/>
    <w:semiHidden/>
    <w:qFormat/>
  </w:style>
  <w:style w:type="character" w:styleId="UnresolvedMention">
    <w:name w:val="Unresolved Mention"/>
    <w:basedOn w:val="DefaultParagraphFont"/>
    <w:uiPriority w:val="99"/>
    <w:semiHidden/>
    <w:unhideWhenUsed/>
    <w:rsid w:val="00B477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ranjalchauhan1999@gmail.com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Pranjalchauhan1999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Dimps</dc:creator>
  <cp:lastModifiedBy>Pranjal chauhan</cp:lastModifiedBy>
  <cp:revision>24</cp:revision>
  <dcterms:created xsi:type="dcterms:W3CDTF">2021-09-25T15:22:00Z</dcterms:created>
  <dcterms:modified xsi:type="dcterms:W3CDTF">2025-08-18T19:26:00Z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1033-12.2.0.13215</vt:lpwstr>
  </property>
  <property fmtid="{D5CDD505-2E9C-101B-9397-08002B2CF9AE}" pid="3" name="ICV">
    <vt:lpwstr>0EAF1A00AD1B489B87E5A373800DEFC5_13</vt:lpwstr>
  </property>
</Properties>
</file>