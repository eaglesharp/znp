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B3167C" w:rsidRDefault="001C34C5">
      <w:pPr>
        <w:pStyle w:val="divdocumentdivname"/>
        <w:spacing w:before="100" w:line="780" w:lineRule="atLeast"/>
        <w:jc w:val="center"/>
        <w:rPr>
          <w:rFonts w:ascii="Georgia" w:eastAsia="Georgia" w:hAnsi="Georgia" w:cs="Georgia"/>
          <w:b/>
          <w:bCs/>
          <w:smallCaps/>
          <w:sz w:val="46"/>
          <w:szCs w:val="46"/>
        </w:rPr>
      </w:pPr>
      <w:r>
        <w:rPr>
          <w:rStyle w:val="span"/>
          <w:rFonts w:ascii="Georgia" w:eastAsia="Georgia" w:hAnsi="Georgia" w:cs="Georgia"/>
          <w:b/>
          <w:bCs/>
          <w:smallCaps/>
          <w:sz w:val="46"/>
          <w:szCs w:val="46"/>
        </w:rPr>
        <w:t>Surya</w:t>
      </w:r>
      <w:r>
        <w:rPr>
          <w:rFonts w:ascii="Georgia" w:eastAsia="Georgia" w:hAnsi="Georgia" w:cs="Georgia"/>
          <w:b/>
          <w:bCs/>
          <w:smallCaps/>
          <w:sz w:val="46"/>
          <w:szCs w:val="46"/>
        </w:rPr>
        <w:t xml:space="preserve"> </w:t>
      </w:r>
      <w:r>
        <w:rPr>
          <w:rStyle w:val="span"/>
          <w:rFonts w:ascii="Georgia" w:eastAsia="Georgia" w:hAnsi="Georgia" w:cs="Georgia"/>
          <w:b/>
          <w:bCs/>
          <w:smallCaps/>
          <w:sz w:val="46"/>
          <w:szCs w:val="46"/>
        </w:rPr>
        <w:t>Rao Koppula</w:t>
      </w:r>
    </w:p>
    <w:p w:rsidR="00B3167C" w:rsidRDefault="001C34C5">
      <w:pPr>
        <w:pStyle w:val="divaddress"/>
        <w:spacing w:before="200"/>
        <w:rPr>
          <w:rFonts w:ascii="Georgia" w:eastAsia="Georgia" w:hAnsi="Georgia" w:cs="Georgia"/>
        </w:rPr>
      </w:pPr>
      <w:r>
        <w:rPr>
          <w:rStyle w:val="span"/>
          <w:rFonts w:ascii="Georgia" w:eastAsia="Georgia" w:hAnsi="Georgia" w:cs="Georgia"/>
          <w:sz w:val="22"/>
          <w:szCs w:val="22"/>
        </w:rPr>
        <w:t>Hyderabad, India 500049</w:t>
      </w:r>
      <w:r>
        <w:rPr>
          <w:rStyle w:val="documentzipsuffix"/>
          <w:rFonts w:ascii="Georgia" w:eastAsia="Georgia" w:hAnsi="Georgia" w:cs="Georgia"/>
        </w:rPr>
        <w:t xml:space="preserve"> </w:t>
      </w:r>
      <w:bookmarkStart w:id="0" w:name="_GoBack"/>
      <w:bookmarkEnd w:id="0"/>
      <w:r>
        <w:rPr>
          <w:rStyle w:val="documentzipsuffix"/>
          <w:rFonts w:ascii="Georgia" w:eastAsia="Georgia" w:hAnsi="Georgia" w:cs="Georgia"/>
        </w:rPr>
        <w:br/>
      </w:r>
      <w:r>
        <w:rPr>
          <w:rStyle w:val="span"/>
          <w:rFonts w:ascii="Georgia" w:eastAsia="Georgia" w:hAnsi="Georgia" w:cs="Georgia"/>
          <w:vanish/>
          <w:sz w:val="22"/>
          <w:szCs w:val="22"/>
        </w:rPr>
        <w:t> </w:t>
      </w:r>
      <w:r>
        <w:rPr>
          <w:rStyle w:val="documentzipprefix"/>
          <w:rFonts w:ascii="Georgia" w:eastAsia="Georgia" w:hAnsi="Georgia" w:cs="Georgia"/>
        </w:rPr>
        <w:t xml:space="preserve"> </w:t>
      </w:r>
      <w:r>
        <w:rPr>
          <w:rStyle w:val="span"/>
          <w:rFonts w:ascii="Georgia" w:eastAsia="Georgia" w:hAnsi="Georgia" w:cs="Georgia"/>
          <w:vanish/>
          <w:sz w:val="22"/>
          <w:szCs w:val="22"/>
        </w:rPr>
        <w:t>Hyderabad, India 500049</w:t>
      </w:r>
      <w:r>
        <w:rPr>
          <w:rStyle w:val="documentzipprefix"/>
          <w:rFonts w:ascii="Georgia" w:eastAsia="Georgia" w:hAnsi="Georgia" w:cs="Georgia"/>
        </w:rPr>
        <w:t xml:space="preserve"> </w:t>
      </w:r>
      <w:r w:rsidR="00850232">
        <w:rPr>
          <w:rStyle w:val="span"/>
          <w:rFonts w:ascii="Georgia" w:eastAsia="Georgia" w:hAnsi="Georgia" w:cs="Georgia"/>
          <w:sz w:val="22"/>
          <w:szCs w:val="22"/>
        </w:rPr>
        <w:t>7506734656 - suryaraokoppula@gmail</w:t>
      </w:r>
      <w:r>
        <w:rPr>
          <w:rStyle w:val="span"/>
          <w:rFonts w:ascii="Georgia" w:eastAsia="Georgia" w:hAnsi="Georgia" w:cs="Georgia"/>
          <w:sz w:val="22"/>
          <w:szCs w:val="22"/>
        </w:rPr>
        <w:t>.com</w:t>
      </w:r>
      <w:r>
        <w:rPr>
          <w:rFonts w:ascii="Georgia" w:eastAsia="Georgia" w:hAnsi="Georgia" w:cs="Georgia"/>
        </w:rPr>
        <w:t xml:space="preserve"> </w:t>
      </w:r>
    </w:p>
    <w:p w:rsidR="00B3167C" w:rsidRDefault="001C34C5">
      <w:pPr>
        <w:pStyle w:val="divdocumentdivsectiontitle"/>
        <w:pBdr>
          <w:top w:val="dotted" w:sz="8" w:space="2" w:color="075700"/>
        </w:pBdr>
        <w:spacing w:before="100" w:after="100"/>
        <w:rPr>
          <w:rFonts w:ascii="Georgia" w:eastAsia="Georgia" w:hAnsi="Georgia" w:cs="Georgia"/>
          <w:b/>
          <w:bCs/>
          <w:smallCaps/>
        </w:rPr>
      </w:pPr>
      <w:r>
        <w:rPr>
          <w:rFonts w:ascii="Georgia" w:eastAsia="Georgia" w:hAnsi="Georgia" w:cs="Georgia"/>
          <w:b/>
          <w:bCs/>
          <w:smallCaps/>
        </w:rPr>
        <w:t>Professional Summary</w:t>
      </w:r>
    </w:p>
    <w:p w:rsidR="00B3167C" w:rsidRDefault="001C34C5">
      <w:pPr>
        <w:pStyle w:val="p"/>
        <w:spacing w:line="380" w:lineRule="atLeast"/>
        <w:ind w:left="2000"/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>Technical Lead | Senior Software Developer with 14+ years of experience in enterprise application development, micro services architecture, and AWS cloud migration. Proven expertise in Travel, Healthcare, BFSI domains, leading cross-functional teams, and delivering scalable, high-availability solutions using Java, Spring Boot, Python, Airflow, Docker, Kubernetes, CI/CD pipelines, and modern DevOps practices.</w:t>
      </w:r>
    </w:p>
    <w:p w:rsidR="00B3167C" w:rsidRDefault="001C34C5">
      <w:pPr>
        <w:pStyle w:val="divdocumentdivsectiontitle"/>
        <w:pBdr>
          <w:top w:val="dotted" w:sz="8" w:space="2" w:color="075700"/>
        </w:pBdr>
        <w:spacing w:before="100" w:after="100"/>
        <w:rPr>
          <w:rFonts w:ascii="Georgia" w:eastAsia="Georgia" w:hAnsi="Georgia" w:cs="Georgia"/>
          <w:b/>
          <w:bCs/>
          <w:smallCaps/>
        </w:rPr>
      </w:pPr>
      <w:r>
        <w:rPr>
          <w:rFonts w:ascii="Georgia" w:eastAsia="Georgia" w:hAnsi="Georgia" w:cs="Georgia"/>
          <w:b/>
          <w:bCs/>
          <w:smallCaps/>
        </w:rPr>
        <w:t>Key Skills</w:t>
      </w:r>
    </w:p>
    <w:tbl>
      <w:tblPr>
        <w:tblStyle w:val="documentinfoparatable"/>
        <w:tblW w:w="0" w:type="auto"/>
        <w:tblCellSpacing w:w="0" w:type="dxa"/>
        <w:tblInd w:w="200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963"/>
        <w:gridCol w:w="300"/>
        <w:gridCol w:w="3963"/>
      </w:tblGrid>
      <w:tr w:rsidR="00B3167C">
        <w:trPr>
          <w:tblCellSpacing w:w="0" w:type="dxa"/>
        </w:trPr>
        <w:tc>
          <w:tcPr>
            <w:tcW w:w="39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B3167C" w:rsidRDefault="001C34C5">
            <w:pPr>
              <w:pStyle w:val="divdocumentskliSeculli"/>
              <w:numPr>
                <w:ilvl w:val="0"/>
                <w:numId w:val="1"/>
              </w:numPr>
              <w:spacing w:line="380" w:lineRule="atLeast"/>
              <w:ind w:left="200" w:hanging="210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Micro services Architecture</w:t>
            </w:r>
          </w:p>
          <w:p w:rsidR="00B3167C" w:rsidRDefault="001C34C5">
            <w:pPr>
              <w:pStyle w:val="div"/>
              <w:spacing w:line="20" w:lineRule="exact"/>
              <w:rPr>
                <w:rStyle w:val="documentskliSecparagraph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documentskliSecparagraph"/>
                <w:rFonts w:ascii="Georgia" w:eastAsia="Georgia" w:hAnsi="Georgia" w:cs="Georgia"/>
                <w:sz w:val="22"/>
                <w:szCs w:val="22"/>
              </w:rPr>
              <w:t> </w:t>
            </w: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B3167C" w:rsidRDefault="00B3167C"/>
        </w:tc>
        <w:tc>
          <w:tcPr>
            <w:tcW w:w="39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B3167C" w:rsidRDefault="001C34C5">
            <w:pPr>
              <w:pStyle w:val="divdocumentskliSeculli"/>
              <w:numPr>
                <w:ilvl w:val="0"/>
                <w:numId w:val="2"/>
              </w:numPr>
              <w:spacing w:line="380" w:lineRule="atLeast"/>
              <w:ind w:left="200" w:hanging="210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Java (Core, Java 8/17), Spring Framework, Spring Boot, Hibernate</w:t>
            </w:r>
          </w:p>
          <w:p w:rsidR="00B3167C" w:rsidRDefault="001C34C5">
            <w:pPr>
              <w:pStyle w:val="div"/>
              <w:spacing w:line="20" w:lineRule="exact"/>
              <w:rPr>
                <w:rStyle w:val="documentskliSecparagraph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documentskliSecparagraph"/>
                <w:rFonts w:ascii="Georgia" w:eastAsia="Georgia" w:hAnsi="Georgia" w:cs="Georgia"/>
                <w:sz w:val="22"/>
                <w:szCs w:val="22"/>
              </w:rPr>
              <w:t> </w:t>
            </w:r>
          </w:p>
        </w:tc>
      </w:tr>
      <w:tr w:rsidR="00B3167C">
        <w:trPr>
          <w:tblCellSpacing w:w="0" w:type="dxa"/>
        </w:trPr>
        <w:tc>
          <w:tcPr>
            <w:tcW w:w="39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B3167C" w:rsidRDefault="001C34C5">
            <w:pPr>
              <w:pStyle w:val="divdocumentskliSeculli"/>
              <w:numPr>
                <w:ilvl w:val="0"/>
                <w:numId w:val="3"/>
              </w:numPr>
              <w:spacing w:line="380" w:lineRule="atLeast"/>
              <w:ind w:left="200" w:hanging="210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AWS (EKS, EC2, EMR, MWAA, DMS, Lambda, Aurora, Redshift)</w:t>
            </w:r>
          </w:p>
          <w:p w:rsidR="00B3167C" w:rsidRDefault="001C34C5">
            <w:pPr>
              <w:pStyle w:val="div"/>
              <w:spacing w:line="20" w:lineRule="exact"/>
              <w:rPr>
                <w:rStyle w:val="documentskliSecparagraph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documentskliSecparagraph"/>
                <w:rFonts w:ascii="Georgia" w:eastAsia="Georgia" w:hAnsi="Georgia" w:cs="Georgia"/>
                <w:sz w:val="22"/>
                <w:szCs w:val="22"/>
              </w:rPr>
              <w:t> </w:t>
            </w: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B3167C" w:rsidRDefault="00B3167C"/>
        </w:tc>
        <w:tc>
          <w:tcPr>
            <w:tcW w:w="39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B3167C" w:rsidRDefault="001C34C5">
            <w:pPr>
              <w:pStyle w:val="divdocumentskliSeculli"/>
              <w:numPr>
                <w:ilvl w:val="0"/>
                <w:numId w:val="4"/>
              </w:numPr>
              <w:spacing w:line="380" w:lineRule="atLeast"/>
              <w:ind w:left="200" w:hanging="210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Restful Web Services, SOAP, XML, JSON</w:t>
            </w:r>
          </w:p>
          <w:p w:rsidR="00B3167C" w:rsidRDefault="001C34C5">
            <w:pPr>
              <w:pStyle w:val="div"/>
              <w:spacing w:line="20" w:lineRule="exact"/>
              <w:rPr>
                <w:rStyle w:val="documentskliSecparagraph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documentskliSecparagraph"/>
                <w:rFonts w:ascii="Georgia" w:eastAsia="Georgia" w:hAnsi="Georgia" w:cs="Georgia"/>
                <w:sz w:val="22"/>
                <w:szCs w:val="22"/>
              </w:rPr>
              <w:t> </w:t>
            </w:r>
          </w:p>
        </w:tc>
      </w:tr>
      <w:tr w:rsidR="00B3167C">
        <w:trPr>
          <w:tblCellSpacing w:w="0" w:type="dxa"/>
        </w:trPr>
        <w:tc>
          <w:tcPr>
            <w:tcW w:w="39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B3167C" w:rsidRDefault="001C34C5">
            <w:pPr>
              <w:pStyle w:val="divdocumentskliSeculli"/>
              <w:numPr>
                <w:ilvl w:val="0"/>
                <w:numId w:val="5"/>
              </w:numPr>
              <w:spacing w:line="380" w:lineRule="atLeast"/>
              <w:ind w:left="200" w:hanging="210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Python, Airflow</w:t>
            </w:r>
          </w:p>
          <w:p w:rsidR="00B3167C" w:rsidRDefault="001C34C5">
            <w:pPr>
              <w:pStyle w:val="div"/>
              <w:spacing w:line="20" w:lineRule="exact"/>
              <w:rPr>
                <w:rStyle w:val="documentskliSecparagraph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documentskliSecparagraph"/>
                <w:rFonts w:ascii="Georgia" w:eastAsia="Georgia" w:hAnsi="Georgia" w:cs="Georgia"/>
                <w:sz w:val="22"/>
                <w:szCs w:val="22"/>
              </w:rPr>
              <w:t> </w:t>
            </w: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B3167C" w:rsidRDefault="00B3167C"/>
        </w:tc>
        <w:tc>
          <w:tcPr>
            <w:tcW w:w="39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B3167C" w:rsidRDefault="001C34C5">
            <w:pPr>
              <w:pStyle w:val="divdocumentskliSeculli"/>
              <w:numPr>
                <w:ilvl w:val="0"/>
                <w:numId w:val="6"/>
              </w:numPr>
              <w:spacing w:line="380" w:lineRule="atLeast"/>
              <w:ind w:left="200" w:hanging="210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SQL (Oracle, MySQL, MS SQL Server, PostgreSQL), Stored Procedures</w:t>
            </w:r>
          </w:p>
          <w:p w:rsidR="00B3167C" w:rsidRDefault="001C34C5">
            <w:pPr>
              <w:pStyle w:val="div"/>
              <w:spacing w:line="20" w:lineRule="exact"/>
              <w:rPr>
                <w:rStyle w:val="documentskliSecparagraph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documentskliSecparagraph"/>
                <w:rFonts w:ascii="Georgia" w:eastAsia="Georgia" w:hAnsi="Georgia" w:cs="Georgia"/>
                <w:sz w:val="22"/>
                <w:szCs w:val="22"/>
              </w:rPr>
              <w:t> </w:t>
            </w:r>
          </w:p>
        </w:tc>
      </w:tr>
    </w:tbl>
    <w:p w:rsidR="00B3167C" w:rsidRDefault="001C34C5">
      <w:pPr>
        <w:pStyle w:val="divdocumentdivsectiontitle"/>
        <w:pBdr>
          <w:top w:val="dotted" w:sz="8" w:space="2" w:color="075700"/>
        </w:pBdr>
        <w:spacing w:before="100" w:after="100"/>
        <w:rPr>
          <w:rFonts w:ascii="Georgia" w:eastAsia="Georgia" w:hAnsi="Georgia" w:cs="Georgia"/>
          <w:b/>
          <w:bCs/>
          <w:smallCaps/>
        </w:rPr>
      </w:pPr>
      <w:r>
        <w:rPr>
          <w:rFonts w:ascii="Georgia" w:eastAsia="Georgia" w:hAnsi="Georgia" w:cs="Georgia"/>
          <w:b/>
          <w:bCs/>
          <w:smallCaps/>
        </w:rPr>
        <w:t>Work Experience</w:t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8226"/>
      </w:tblGrid>
      <w:tr w:rsidR="00B3167C">
        <w:trPr>
          <w:tblCellSpacing w:w="0" w:type="dxa"/>
        </w:trPr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pStyle w:val="spandateswrapperParagraph"/>
              <w:spacing w:line="380" w:lineRule="atLeast"/>
              <w:textAlignment w:val="auto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t>05/2024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t>to Current</w:t>
            </w:r>
          </w:p>
        </w:tc>
        <w:tc>
          <w:tcPr>
            <w:tcW w:w="822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pStyle w:val="spandateswrapperParagraph"/>
              <w:spacing w:line="380" w:lineRule="atLeast"/>
              <w:textAlignment w:val="auto"/>
              <w:rPr>
                <w:rStyle w:val="span"/>
                <w:rFonts w:ascii="Georgia" w:eastAsia="Georgia" w:hAnsi="Georgia" w:cs="Georgia"/>
                <w:sz w:val="20"/>
                <w:szCs w:val="20"/>
              </w:rPr>
            </w:pPr>
            <w:r>
              <w:rPr>
                <w:rStyle w:val="spanjobtitle"/>
                <w:rFonts w:ascii="Georgia" w:eastAsia="Georgia" w:hAnsi="Georgia" w:cs="Georgia"/>
                <w:sz w:val="22"/>
                <w:szCs w:val="22"/>
              </w:rPr>
              <w:t>Senior Manager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 w:rsidR="00B3167C" w:rsidRDefault="001C34C5">
            <w:pPr>
              <w:pStyle w:val="spanpaddedline"/>
              <w:spacing w:line="3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Capgemini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– </w:t>
            </w:r>
            <w:r>
              <w:rPr>
                <w:rStyle w:val="spanjobcity"/>
                <w:rFonts w:ascii="Georgia" w:eastAsia="Georgia" w:hAnsi="Georgia" w:cs="Georgia"/>
                <w:color w:val="000000"/>
                <w:sz w:val="22"/>
                <w:szCs w:val="22"/>
              </w:rPr>
              <w:t>Hyderabad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spanjobcountry"/>
                <w:rFonts w:ascii="Georgia" w:eastAsia="Georgia" w:hAnsi="Georgia" w:cs="Georgia"/>
                <w:color w:val="000000"/>
                <w:sz w:val="22"/>
                <w:szCs w:val="22"/>
              </w:rPr>
              <w:t>India</w:t>
            </w: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 w:rsidR="00B3167C" w:rsidRDefault="001C34C5">
            <w:pPr>
              <w:pStyle w:val="ulli"/>
              <w:numPr>
                <w:ilvl w:val="0"/>
                <w:numId w:val="7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Leading migration of on-premises Cloudera platform to AWS Cloud, enabling improved scalability, integrity, and cost efficiency.</w:t>
            </w:r>
          </w:p>
          <w:p w:rsidR="00B3167C" w:rsidRDefault="001C34C5">
            <w:pPr>
              <w:pStyle w:val="ulli"/>
              <w:numPr>
                <w:ilvl w:val="0"/>
                <w:numId w:val="7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Directed end-to-end application, data, and infrastructure migration using AWS-native services and EKS containerization.</w:t>
            </w:r>
          </w:p>
          <w:p w:rsidR="00B3167C" w:rsidRDefault="001C34C5">
            <w:pPr>
              <w:pStyle w:val="ulli"/>
              <w:numPr>
                <w:ilvl w:val="0"/>
                <w:numId w:val="7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Managed deployment teams and designed workflow orchestration with Airflow.</w:t>
            </w:r>
          </w:p>
          <w:p w:rsidR="00B3167C" w:rsidRDefault="001C34C5">
            <w:pPr>
              <w:pStyle w:val="ulli"/>
              <w:numPr>
                <w:ilvl w:val="0"/>
                <w:numId w:val="7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Coordinated requirements gathering, stakeholder alignment, and defect resolution.</w:t>
            </w:r>
          </w:p>
          <w:p w:rsidR="00B3167C" w:rsidRDefault="001C34C5">
            <w:pPr>
              <w:pStyle w:val="ulli"/>
              <w:numPr>
                <w:ilvl w:val="0"/>
                <w:numId w:val="7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Environment: Java 17, Spring Boot, Airflow 2.1, Spark 3.5, Trino Iceberg, HBase 2.4, Git, VS Code.</w:t>
            </w:r>
          </w:p>
          <w:p w:rsidR="00B3167C" w:rsidRDefault="001C34C5">
            <w:pPr>
              <w:pStyle w:val="ulli"/>
              <w:numPr>
                <w:ilvl w:val="0"/>
                <w:numId w:val="7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Led cross-functional teams in implementing high-impact digital transformation initiatives, enhancing operational efficiency and stakeholder engagement.</w:t>
            </w:r>
          </w:p>
          <w:p w:rsidR="00B3167C" w:rsidRDefault="001C34C5">
            <w:pPr>
              <w:pStyle w:val="ulli"/>
              <w:numPr>
                <w:ilvl w:val="0"/>
                <w:numId w:val="7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Spearheaded the adoption of </w:t>
            </w:r>
            <w:proofErr w:type="gramStart"/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Agile</w:t>
            </w:r>
            <w:proofErr w:type="gramEnd"/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methodologies, increasing project adaptability and reducing delivery times across multiple client accounts.</w:t>
            </w:r>
          </w:p>
          <w:p w:rsidR="001C34C5" w:rsidRDefault="001C34C5" w:rsidP="001C34C5">
            <w:pPr>
              <w:pStyle w:val="ulli"/>
              <w:spacing w:line="380" w:lineRule="atLeast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</w:p>
          <w:p w:rsidR="001C34C5" w:rsidRDefault="001C34C5" w:rsidP="001C34C5">
            <w:pPr>
              <w:pStyle w:val="ulli"/>
              <w:spacing w:line="380" w:lineRule="atLeast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</w:p>
          <w:p w:rsidR="001C34C5" w:rsidRDefault="001C34C5" w:rsidP="001C34C5">
            <w:pPr>
              <w:pStyle w:val="ulli"/>
              <w:spacing w:line="380" w:lineRule="atLeast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</w:p>
        </w:tc>
      </w:tr>
    </w:tbl>
    <w:p w:rsidR="00B3167C" w:rsidRDefault="00B3167C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8226"/>
      </w:tblGrid>
      <w:tr w:rsidR="00B3167C">
        <w:trPr>
          <w:tblCellSpacing w:w="0" w:type="dxa"/>
        </w:trPr>
        <w:tc>
          <w:tcPr>
            <w:tcW w:w="20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pStyle w:val="spandateswrapperParagraph"/>
              <w:spacing w:line="380" w:lineRule="atLeast"/>
              <w:textAlignment w:val="auto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lastRenderedPageBreak/>
              <w:t>12/2022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t>to 01/2024</w:t>
            </w:r>
          </w:p>
        </w:tc>
        <w:tc>
          <w:tcPr>
            <w:tcW w:w="822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pStyle w:val="spandateswrapperParagraph"/>
              <w:spacing w:line="380" w:lineRule="atLeast"/>
              <w:textAlignment w:val="auto"/>
              <w:rPr>
                <w:rStyle w:val="span"/>
                <w:rFonts w:ascii="Georgia" w:eastAsia="Georgia" w:hAnsi="Georgia" w:cs="Georgia"/>
                <w:sz w:val="20"/>
                <w:szCs w:val="20"/>
              </w:rPr>
            </w:pPr>
            <w:r>
              <w:rPr>
                <w:rStyle w:val="spanjobtitle"/>
                <w:rFonts w:ascii="Georgia" w:eastAsia="Georgia" w:hAnsi="Georgia" w:cs="Georgia"/>
                <w:sz w:val="22"/>
                <w:szCs w:val="22"/>
              </w:rPr>
              <w:t>Technical Team Lead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 w:rsidR="00B3167C" w:rsidRDefault="001C34C5">
            <w:pPr>
              <w:pStyle w:val="spanpaddedline"/>
              <w:spacing w:line="3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Sapiens Technologies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– </w:t>
            </w:r>
            <w:proofErr w:type="spellStart"/>
            <w:r>
              <w:rPr>
                <w:rStyle w:val="spanjobcity"/>
                <w:rFonts w:ascii="Georgia" w:eastAsia="Georgia" w:hAnsi="Georgia" w:cs="Georgia"/>
                <w:color w:val="000000"/>
                <w:sz w:val="22"/>
                <w:szCs w:val="22"/>
              </w:rPr>
              <w:t>Banglore</w:t>
            </w:r>
            <w:proofErr w:type="spellEnd"/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spanjobcountry"/>
                <w:rFonts w:ascii="Georgia" w:eastAsia="Georgia" w:hAnsi="Georgia" w:cs="Georgia"/>
                <w:color w:val="000000"/>
                <w:sz w:val="22"/>
                <w:szCs w:val="22"/>
              </w:rPr>
              <w:t>India</w:t>
            </w: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 w:rsidR="00B3167C" w:rsidRDefault="001C34C5">
            <w:pPr>
              <w:pStyle w:val="ulli"/>
              <w:numPr>
                <w:ilvl w:val="0"/>
                <w:numId w:val="8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Led development team for IDIT policy administration software (SOA-based), targeting insurance domain process automation.</w:t>
            </w:r>
          </w:p>
          <w:p w:rsidR="00B3167C" w:rsidRDefault="001C34C5">
            <w:pPr>
              <w:pStyle w:val="ulli"/>
              <w:numPr>
                <w:ilvl w:val="0"/>
                <w:numId w:val="8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Designed and implemented microservices, conducted code reviews, and facilitated smooth production deployments.</w:t>
            </w:r>
          </w:p>
          <w:p w:rsidR="00B3167C" w:rsidRDefault="001C34C5">
            <w:pPr>
              <w:pStyle w:val="ulli"/>
              <w:numPr>
                <w:ilvl w:val="0"/>
                <w:numId w:val="8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Enhanced modules, resolved issues through all test phases, and delivered demos to product owners.</w:t>
            </w:r>
          </w:p>
          <w:p w:rsidR="00B3167C" w:rsidRDefault="001C34C5">
            <w:pPr>
              <w:pStyle w:val="ulli"/>
              <w:numPr>
                <w:ilvl w:val="0"/>
                <w:numId w:val="8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Environment: Java 17, </w:t>
            </w:r>
            <w:proofErr w:type="gramStart"/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Spring</w:t>
            </w:r>
            <w:proofErr w:type="gramEnd"/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, Hibernate, Microservices, JBoss, MS SQL Database, JavaScript, Git, IntelliJ.</w:t>
            </w:r>
          </w:p>
          <w:p w:rsidR="00B3167C" w:rsidRDefault="001C34C5">
            <w:pPr>
              <w:pStyle w:val="ulli"/>
              <w:numPr>
                <w:ilvl w:val="0"/>
                <w:numId w:val="8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Mentored junior developers in </w:t>
            </w:r>
            <w:proofErr w:type="gramStart"/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Agile</w:t>
            </w:r>
            <w:proofErr w:type="gramEnd"/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methodologies, resulting in increased team efficiency and higher quality code production.</w:t>
            </w:r>
          </w:p>
        </w:tc>
      </w:tr>
    </w:tbl>
    <w:p w:rsidR="00B3167C" w:rsidRDefault="00B3167C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8226"/>
      </w:tblGrid>
      <w:tr w:rsidR="00B3167C">
        <w:trPr>
          <w:tblCellSpacing w:w="0" w:type="dxa"/>
        </w:trPr>
        <w:tc>
          <w:tcPr>
            <w:tcW w:w="20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pStyle w:val="spandateswrapperParagraph"/>
              <w:spacing w:line="380" w:lineRule="atLeast"/>
              <w:textAlignment w:val="auto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t>05/2022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t>to 12/2022</w:t>
            </w:r>
          </w:p>
        </w:tc>
        <w:tc>
          <w:tcPr>
            <w:tcW w:w="822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pStyle w:val="spandateswrapperParagraph"/>
              <w:spacing w:line="380" w:lineRule="atLeast"/>
              <w:textAlignment w:val="auto"/>
              <w:rPr>
                <w:rStyle w:val="span"/>
                <w:rFonts w:ascii="Georgia" w:eastAsia="Georgia" w:hAnsi="Georgia" w:cs="Georgia"/>
                <w:sz w:val="20"/>
                <w:szCs w:val="20"/>
              </w:rPr>
            </w:pPr>
            <w:r>
              <w:rPr>
                <w:rStyle w:val="spanjobtitle"/>
                <w:rFonts w:ascii="Georgia" w:eastAsia="Georgia" w:hAnsi="Georgia" w:cs="Georgia"/>
                <w:sz w:val="22"/>
                <w:szCs w:val="22"/>
              </w:rPr>
              <w:t>Senior Engineer Technology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 w:rsidR="00B3167C" w:rsidRDefault="001C34C5">
            <w:pPr>
              <w:pStyle w:val="spanpaddedline"/>
              <w:spacing w:line="3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Iris Software Ltd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– </w:t>
            </w:r>
            <w:proofErr w:type="spellStart"/>
            <w:r>
              <w:rPr>
                <w:rStyle w:val="spanjobcity"/>
                <w:rFonts w:ascii="Georgia" w:eastAsia="Georgia" w:hAnsi="Georgia" w:cs="Georgia"/>
                <w:color w:val="000000"/>
                <w:sz w:val="22"/>
                <w:szCs w:val="22"/>
              </w:rPr>
              <w:t>Banglore</w:t>
            </w:r>
            <w:proofErr w:type="spellEnd"/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spanjobcountry"/>
                <w:rFonts w:ascii="Georgia" w:eastAsia="Georgia" w:hAnsi="Georgia" w:cs="Georgia"/>
                <w:color w:val="000000"/>
                <w:sz w:val="22"/>
                <w:szCs w:val="22"/>
              </w:rPr>
              <w:t>India</w:t>
            </w: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 w:rsidR="00B3167C" w:rsidRDefault="001C34C5">
            <w:pPr>
              <w:pStyle w:val="ulli"/>
              <w:numPr>
                <w:ilvl w:val="0"/>
                <w:numId w:val="9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Developed backend services using Spring Boot; implemented logging, exception handling, and monitoring with Prometheus.</w:t>
            </w:r>
          </w:p>
          <w:p w:rsidR="00B3167C" w:rsidRDefault="001C34C5">
            <w:pPr>
              <w:pStyle w:val="ulli"/>
              <w:numPr>
                <w:ilvl w:val="0"/>
                <w:numId w:val="9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Scheduled jobs and ensured reliable service for monitoring application in logistics domain.</w:t>
            </w:r>
          </w:p>
          <w:p w:rsidR="00B3167C" w:rsidRDefault="001C34C5">
            <w:pPr>
              <w:pStyle w:val="ulli"/>
              <w:numPr>
                <w:ilvl w:val="0"/>
                <w:numId w:val="9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Environment: Spring Boot, RESTful Services, Prometheus, PostgreSQL, Spring Tool Suite.</w:t>
            </w:r>
          </w:p>
          <w:p w:rsidR="00B3167C" w:rsidRDefault="001C34C5">
            <w:pPr>
              <w:pStyle w:val="ulli"/>
              <w:numPr>
                <w:ilvl w:val="0"/>
                <w:numId w:val="9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Developed and implemented scalable software solutions using Java and Python, enhancing system performance and reliability.</w:t>
            </w:r>
          </w:p>
        </w:tc>
      </w:tr>
    </w:tbl>
    <w:p w:rsidR="00B3167C" w:rsidRDefault="00B3167C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8226"/>
      </w:tblGrid>
      <w:tr w:rsidR="00B3167C">
        <w:trPr>
          <w:tblCellSpacing w:w="0" w:type="dxa"/>
        </w:trPr>
        <w:tc>
          <w:tcPr>
            <w:tcW w:w="20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pStyle w:val="spandateswrapperParagraph"/>
              <w:spacing w:line="380" w:lineRule="atLeast"/>
              <w:textAlignment w:val="auto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t>02/2021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t>to 05/2022</w:t>
            </w:r>
          </w:p>
        </w:tc>
        <w:tc>
          <w:tcPr>
            <w:tcW w:w="822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pStyle w:val="spandateswrapperParagraph"/>
              <w:spacing w:line="380" w:lineRule="atLeast"/>
              <w:textAlignment w:val="auto"/>
              <w:rPr>
                <w:rStyle w:val="span"/>
                <w:rFonts w:ascii="Georgia" w:eastAsia="Georgia" w:hAnsi="Georgia" w:cs="Georgia"/>
                <w:sz w:val="20"/>
                <w:szCs w:val="20"/>
              </w:rPr>
            </w:pPr>
            <w:r>
              <w:rPr>
                <w:rStyle w:val="spanjobtitle"/>
                <w:rFonts w:ascii="Georgia" w:eastAsia="Georgia" w:hAnsi="Georgia" w:cs="Georgia"/>
                <w:sz w:val="22"/>
                <w:szCs w:val="22"/>
              </w:rPr>
              <w:t>Delivery Project Lead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 w:rsidR="00B3167C" w:rsidRDefault="001C34C5">
            <w:pPr>
              <w:pStyle w:val="spanpaddedline"/>
              <w:spacing w:line="3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proofErr w:type="spellStart"/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Mphasis</w:t>
            </w:r>
            <w:proofErr w:type="spellEnd"/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Ltd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– </w:t>
            </w:r>
            <w:proofErr w:type="spellStart"/>
            <w:r>
              <w:rPr>
                <w:rStyle w:val="spanjobcity"/>
                <w:rFonts w:ascii="Georgia" w:eastAsia="Georgia" w:hAnsi="Georgia" w:cs="Georgia"/>
                <w:color w:val="000000"/>
                <w:sz w:val="22"/>
                <w:szCs w:val="22"/>
              </w:rPr>
              <w:t>Banglore</w:t>
            </w:r>
            <w:proofErr w:type="spellEnd"/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spanjobcountry"/>
                <w:rFonts w:ascii="Georgia" w:eastAsia="Georgia" w:hAnsi="Georgia" w:cs="Georgia"/>
                <w:color w:val="000000"/>
                <w:sz w:val="22"/>
                <w:szCs w:val="22"/>
              </w:rPr>
              <w:t>India</w:t>
            </w: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 w:rsidR="00B3167C" w:rsidRDefault="001C34C5">
            <w:pPr>
              <w:pStyle w:val="ulli"/>
              <w:numPr>
                <w:ilvl w:val="0"/>
                <w:numId w:val="10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Managed alert monitoring platform for FedEx; designed event receiver/processor mechanism and data visualization.</w:t>
            </w:r>
          </w:p>
          <w:p w:rsidR="00B3167C" w:rsidRDefault="001C34C5">
            <w:pPr>
              <w:pStyle w:val="ulli"/>
              <w:numPr>
                <w:ilvl w:val="0"/>
                <w:numId w:val="10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Oversaw backend development, exception handling, and report generation.</w:t>
            </w:r>
          </w:p>
          <w:p w:rsidR="00B3167C" w:rsidRDefault="001C34C5">
            <w:pPr>
              <w:pStyle w:val="ulli"/>
              <w:numPr>
                <w:ilvl w:val="0"/>
                <w:numId w:val="10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Led project delivery initiatives, ensuring adherence to timelines and quality standards, resulting in improved client satisfaction.</w:t>
            </w:r>
          </w:p>
          <w:p w:rsidR="00B3167C" w:rsidRDefault="001C34C5">
            <w:pPr>
              <w:pStyle w:val="ulli"/>
              <w:numPr>
                <w:ilvl w:val="0"/>
                <w:numId w:val="10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Collaborated with cross-functional teams to streamline processes, enhancing operational efficiency and reducing project turnaround time.</w:t>
            </w:r>
          </w:p>
        </w:tc>
      </w:tr>
    </w:tbl>
    <w:p w:rsidR="00B3167C" w:rsidRDefault="00B3167C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8226"/>
      </w:tblGrid>
      <w:tr w:rsidR="00B3167C">
        <w:trPr>
          <w:tblCellSpacing w:w="0" w:type="dxa"/>
        </w:trPr>
        <w:tc>
          <w:tcPr>
            <w:tcW w:w="20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pStyle w:val="spandateswrapperParagraph"/>
              <w:spacing w:line="380" w:lineRule="atLeast"/>
              <w:textAlignment w:val="auto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t>03/2015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t>to 11/2020</w:t>
            </w:r>
          </w:p>
        </w:tc>
        <w:tc>
          <w:tcPr>
            <w:tcW w:w="822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pStyle w:val="spandateswrapperParagraph"/>
              <w:spacing w:line="380" w:lineRule="atLeast"/>
              <w:textAlignment w:val="auto"/>
              <w:rPr>
                <w:rStyle w:val="span"/>
                <w:rFonts w:ascii="Georgia" w:eastAsia="Georgia" w:hAnsi="Georgia" w:cs="Georgia"/>
                <w:sz w:val="20"/>
                <w:szCs w:val="20"/>
              </w:rPr>
            </w:pPr>
            <w:r>
              <w:rPr>
                <w:rStyle w:val="spanjobtitle"/>
                <w:rFonts w:ascii="Georgia" w:eastAsia="Georgia" w:hAnsi="Georgia" w:cs="Georgia"/>
                <w:sz w:val="22"/>
                <w:szCs w:val="22"/>
              </w:rPr>
              <w:t>Project Lead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 w:rsidR="00B3167C" w:rsidRDefault="001C34C5">
            <w:pPr>
              <w:pStyle w:val="spanpaddedline"/>
              <w:spacing w:line="3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L&amp;T Infotech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– </w:t>
            </w:r>
            <w:r>
              <w:rPr>
                <w:rStyle w:val="spanjobcity"/>
                <w:rFonts w:ascii="Georgia" w:eastAsia="Georgia" w:hAnsi="Georgia" w:cs="Georgia"/>
                <w:color w:val="000000"/>
                <w:sz w:val="22"/>
                <w:szCs w:val="22"/>
              </w:rPr>
              <w:t>Mumbai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spanjobcountry"/>
                <w:rFonts w:ascii="Georgia" w:eastAsia="Georgia" w:hAnsi="Georgia" w:cs="Georgia"/>
                <w:color w:val="000000"/>
                <w:sz w:val="22"/>
                <w:szCs w:val="22"/>
              </w:rPr>
              <w:t>India</w:t>
            </w: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 w:rsidR="00B3167C" w:rsidRDefault="001C34C5">
            <w:pPr>
              <w:pStyle w:val="ulli"/>
              <w:numPr>
                <w:ilvl w:val="0"/>
                <w:numId w:val="11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Led Wealth Decisions platform API development, major AWS data migration using Aurora and Redshift.</w:t>
            </w:r>
          </w:p>
          <w:p w:rsidR="00B3167C" w:rsidRDefault="001C34C5">
            <w:pPr>
              <w:pStyle w:val="ulli"/>
              <w:numPr>
                <w:ilvl w:val="0"/>
                <w:numId w:val="11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Implemented Airflow DAGs, AWS Lambda functions, and logging/exception management.</w:t>
            </w:r>
          </w:p>
          <w:p w:rsidR="00B3167C" w:rsidRDefault="001C34C5">
            <w:pPr>
              <w:pStyle w:val="ulli"/>
              <w:numPr>
                <w:ilvl w:val="0"/>
                <w:numId w:val="11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Developed and implemented project management methodologies, significantly enhancing team collaboration and resource allocation efficiency.</w:t>
            </w:r>
          </w:p>
        </w:tc>
      </w:tr>
    </w:tbl>
    <w:p w:rsidR="00B3167C" w:rsidRDefault="00B3167C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8226"/>
      </w:tblGrid>
      <w:tr w:rsidR="00B3167C">
        <w:trPr>
          <w:tblCellSpacing w:w="0" w:type="dxa"/>
        </w:trPr>
        <w:tc>
          <w:tcPr>
            <w:tcW w:w="20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pStyle w:val="spandateswrapperParagraph"/>
              <w:spacing w:line="380" w:lineRule="atLeast"/>
              <w:textAlignment w:val="auto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lastRenderedPageBreak/>
              <w:t>03/2010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t>to 03/2015</w:t>
            </w:r>
          </w:p>
        </w:tc>
        <w:tc>
          <w:tcPr>
            <w:tcW w:w="822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pStyle w:val="spandateswrapperParagraph"/>
              <w:spacing w:line="380" w:lineRule="atLeast"/>
              <w:textAlignment w:val="auto"/>
              <w:rPr>
                <w:rStyle w:val="span"/>
                <w:rFonts w:ascii="Georgia" w:eastAsia="Georgia" w:hAnsi="Georgia" w:cs="Georgia"/>
                <w:sz w:val="20"/>
                <w:szCs w:val="20"/>
              </w:rPr>
            </w:pPr>
            <w:r>
              <w:rPr>
                <w:rStyle w:val="spanjobtitle"/>
                <w:rFonts w:ascii="Georgia" w:eastAsia="Georgia" w:hAnsi="Georgia" w:cs="Georgia"/>
                <w:sz w:val="22"/>
                <w:szCs w:val="22"/>
              </w:rPr>
              <w:t>Senior Software Engineer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 w:rsidR="00B3167C" w:rsidRDefault="001C34C5">
            <w:pPr>
              <w:pStyle w:val="spanpaddedline"/>
              <w:spacing w:line="3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IBM India </w:t>
            </w:r>
            <w:proofErr w:type="spellStart"/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Pvt</w:t>
            </w:r>
            <w:proofErr w:type="spellEnd"/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Ltd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– </w:t>
            </w:r>
            <w:r>
              <w:rPr>
                <w:rStyle w:val="spanjobcity"/>
                <w:rFonts w:ascii="Georgia" w:eastAsia="Georgia" w:hAnsi="Georgia" w:cs="Georgia"/>
                <w:color w:val="000000"/>
                <w:sz w:val="22"/>
                <w:szCs w:val="22"/>
              </w:rPr>
              <w:t>Hyderabad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spanjobcountry"/>
                <w:rFonts w:ascii="Georgia" w:eastAsia="Georgia" w:hAnsi="Georgia" w:cs="Georgia"/>
                <w:color w:val="000000"/>
                <w:sz w:val="22"/>
                <w:szCs w:val="22"/>
              </w:rPr>
              <w:t>India</w:t>
            </w: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 w:rsidR="00B3167C" w:rsidRDefault="001C34C5">
            <w:pPr>
              <w:pStyle w:val="ulli"/>
              <w:numPr>
                <w:ilvl w:val="0"/>
                <w:numId w:val="12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Developed logistics and banking solutions using JSF, </w:t>
            </w:r>
            <w:proofErr w:type="gramStart"/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Spring</w:t>
            </w:r>
            <w:proofErr w:type="gramEnd"/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, Hibernate, EJB, and SOAP/REST.</w:t>
            </w:r>
          </w:p>
          <w:p w:rsidR="00B3167C" w:rsidRDefault="001C34C5">
            <w:pPr>
              <w:pStyle w:val="ulli"/>
              <w:numPr>
                <w:ilvl w:val="0"/>
                <w:numId w:val="12"/>
              </w:numPr>
              <w:spacing w:line="3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Delivered enterprise integrations and participated in major production support and customer issue resolution.</w:t>
            </w:r>
          </w:p>
        </w:tc>
      </w:tr>
    </w:tbl>
    <w:p w:rsidR="00B3167C" w:rsidRDefault="001C34C5">
      <w:pPr>
        <w:pStyle w:val="divdocumentdivsectiontitle"/>
        <w:pBdr>
          <w:top w:val="dotted" w:sz="8" w:space="2" w:color="075700"/>
        </w:pBdr>
        <w:spacing w:before="100" w:after="100"/>
        <w:rPr>
          <w:rFonts w:ascii="Georgia" w:eastAsia="Georgia" w:hAnsi="Georgia" w:cs="Georgia"/>
          <w:b/>
          <w:bCs/>
          <w:smallCaps/>
        </w:rPr>
      </w:pPr>
      <w:r>
        <w:rPr>
          <w:rFonts w:ascii="Georgia" w:eastAsia="Georgia" w:hAnsi="Georgia" w:cs="Georgia"/>
          <w:b/>
          <w:bCs/>
          <w:smallCaps/>
        </w:rPr>
        <w:t>Certifications &amp; Awards</w:t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8226"/>
      </w:tblGrid>
      <w:tr w:rsidR="00B3167C">
        <w:trPr>
          <w:tblCellSpacing w:w="0" w:type="dxa"/>
        </w:trPr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3167C" w:rsidRDefault="00B3167C">
            <w:pPr>
              <w:pStyle w:val="spandateswrapperParagraph"/>
              <w:spacing w:line="380" w:lineRule="atLeast"/>
              <w:textAlignment w:val="auto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</w:p>
        </w:tc>
        <w:tc>
          <w:tcPr>
            <w:tcW w:w="822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pStyle w:val="spandateswrapperParagraph"/>
              <w:spacing w:line="380" w:lineRule="atLeast"/>
              <w:textAlignment w:val="auto"/>
              <w:rPr>
                <w:rStyle w:val="spandateswrapper"/>
                <w:rFonts w:ascii="Georgia" w:eastAsia="Georgia" w:hAnsi="Georgia" w:cs="Georgia"/>
              </w:rPr>
            </w:pP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  <w:t>Outstanding Performer Award, Capgemini (2025)</w:t>
            </w:r>
          </w:p>
        </w:tc>
      </w:tr>
    </w:tbl>
    <w:p w:rsidR="00B3167C" w:rsidRDefault="00B3167C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8226"/>
      </w:tblGrid>
      <w:tr w:rsidR="00B3167C">
        <w:trPr>
          <w:tblCellSpacing w:w="0" w:type="dxa"/>
        </w:trPr>
        <w:tc>
          <w:tcPr>
            <w:tcW w:w="20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B3167C">
            <w:pPr>
              <w:rPr>
                <w:rFonts w:ascii="Georgia" w:eastAsia="Georgia" w:hAnsi="Georgia" w:cs="Georgia"/>
                <w:b/>
                <w:bCs/>
                <w:smallCaps/>
              </w:rPr>
            </w:pPr>
          </w:p>
        </w:tc>
        <w:tc>
          <w:tcPr>
            <w:tcW w:w="822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rPr>
                <w:rStyle w:val="spandateswrapper"/>
                <w:rFonts w:ascii="Georgia" w:eastAsia="Georgia" w:hAnsi="Georgia" w:cs="Georgia"/>
              </w:rPr>
            </w:pP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  <w:t>Best Performer Award, LTI (2019)</w:t>
            </w:r>
          </w:p>
        </w:tc>
      </w:tr>
    </w:tbl>
    <w:p w:rsidR="00B3167C" w:rsidRDefault="00B3167C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8226"/>
      </w:tblGrid>
      <w:tr w:rsidR="00B3167C">
        <w:trPr>
          <w:tblCellSpacing w:w="0" w:type="dxa"/>
        </w:trPr>
        <w:tc>
          <w:tcPr>
            <w:tcW w:w="20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B3167C">
            <w:pPr>
              <w:rPr>
                <w:rFonts w:ascii="Georgia" w:eastAsia="Georgia" w:hAnsi="Georgia" w:cs="Georgia"/>
                <w:b/>
                <w:bCs/>
                <w:smallCaps/>
              </w:rPr>
            </w:pPr>
          </w:p>
        </w:tc>
        <w:tc>
          <w:tcPr>
            <w:tcW w:w="822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rPr>
                <w:rStyle w:val="spandateswrapper"/>
                <w:rFonts w:ascii="Georgia" w:eastAsia="Georgia" w:hAnsi="Georgia" w:cs="Georgia"/>
              </w:rPr>
            </w:pP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  <w:t>Brain bench Certification in Java 1.6 (2015)</w:t>
            </w:r>
          </w:p>
        </w:tc>
      </w:tr>
    </w:tbl>
    <w:p w:rsidR="00B3167C" w:rsidRDefault="00B3167C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8226"/>
      </w:tblGrid>
      <w:tr w:rsidR="00B3167C">
        <w:trPr>
          <w:tblCellSpacing w:w="0" w:type="dxa"/>
        </w:trPr>
        <w:tc>
          <w:tcPr>
            <w:tcW w:w="20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B3167C">
            <w:pPr>
              <w:rPr>
                <w:rFonts w:ascii="Georgia" w:eastAsia="Georgia" w:hAnsi="Georgia" w:cs="Georgia"/>
                <w:b/>
                <w:bCs/>
                <w:smallCaps/>
              </w:rPr>
            </w:pPr>
          </w:p>
        </w:tc>
        <w:tc>
          <w:tcPr>
            <w:tcW w:w="822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rPr>
                <w:rStyle w:val="spandateswrapper"/>
                <w:rFonts w:ascii="Georgia" w:eastAsia="Georgia" w:hAnsi="Georgia" w:cs="Georgia"/>
              </w:rPr>
            </w:pP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  <w:t>IKM Certification in Web Services (2017)</w:t>
            </w:r>
          </w:p>
        </w:tc>
      </w:tr>
    </w:tbl>
    <w:p w:rsidR="00B3167C" w:rsidRDefault="00B3167C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8226"/>
      </w:tblGrid>
      <w:tr w:rsidR="00B3167C">
        <w:trPr>
          <w:tblCellSpacing w:w="0" w:type="dxa"/>
        </w:trPr>
        <w:tc>
          <w:tcPr>
            <w:tcW w:w="20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B3167C">
            <w:pPr>
              <w:rPr>
                <w:rFonts w:ascii="Georgia" w:eastAsia="Georgia" w:hAnsi="Georgia" w:cs="Georgia"/>
                <w:b/>
                <w:bCs/>
                <w:smallCaps/>
              </w:rPr>
            </w:pPr>
          </w:p>
        </w:tc>
        <w:tc>
          <w:tcPr>
            <w:tcW w:w="822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rPr>
                <w:rStyle w:val="spandateswrapper"/>
                <w:rFonts w:ascii="Georgia" w:eastAsia="Georgia" w:hAnsi="Georgia" w:cs="Georgia"/>
              </w:rPr>
            </w:pP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  <w:t>SAP CE Certification (2013)</w:t>
            </w:r>
          </w:p>
        </w:tc>
      </w:tr>
    </w:tbl>
    <w:p w:rsidR="00B3167C" w:rsidRDefault="001C34C5">
      <w:pPr>
        <w:pStyle w:val="divdocumentdivsectiontitle"/>
        <w:pBdr>
          <w:top w:val="dotted" w:sz="8" w:space="2" w:color="075700"/>
        </w:pBdr>
        <w:spacing w:before="100" w:after="100"/>
        <w:rPr>
          <w:rFonts w:ascii="Georgia" w:eastAsia="Georgia" w:hAnsi="Georgia" w:cs="Georgia"/>
          <w:b/>
          <w:bCs/>
          <w:smallCaps/>
        </w:rPr>
      </w:pPr>
      <w:r>
        <w:rPr>
          <w:rFonts w:ascii="Georgia" w:eastAsia="Georgia" w:hAnsi="Georgia" w:cs="Georgia"/>
          <w:b/>
          <w:bCs/>
          <w:smallCaps/>
        </w:rPr>
        <w:t>Education</w:t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8226"/>
      </w:tblGrid>
      <w:tr w:rsidR="00B3167C">
        <w:trPr>
          <w:tblCellSpacing w:w="0" w:type="dxa"/>
        </w:trPr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pStyle w:val="spandateswrapperParagraph"/>
              <w:spacing w:line="380" w:lineRule="atLeast"/>
              <w:textAlignment w:val="auto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</w:p>
        </w:tc>
        <w:tc>
          <w:tcPr>
            <w:tcW w:w="822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pStyle w:val="spandateswrapperParagraph"/>
              <w:spacing w:line="380" w:lineRule="atLeast"/>
              <w:textAlignment w:val="auto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degree"/>
                <w:rFonts w:ascii="Georgia" w:eastAsia="Georgia" w:hAnsi="Georgia" w:cs="Georgia"/>
                <w:sz w:val="22"/>
                <w:szCs w:val="22"/>
              </w:rPr>
              <w:t xml:space="preserve">M.Sc.: </w:t>
            </w:r>
            <w:r>
              <w:rPr>
                <w:rStyle w:val="spanprogramline"/>
                <w:rFonts w:ascii="Georgia" w:eastAsia="Georgia" w:hAnsi="Georgia" w:cs="Georgia"/>
                <w:sz w:val="22"/>
                <w:szCs w:val="22"/>
              </w:rPr>
              <w:t>Computer Science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 w:rsidR="00B3167C" w:rsidRDefault="001C34C5">
            <w:pPr>
              <w:pStyle w:val="spanpaddedline"/>
              <w:spacing w:line="3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Osmania University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spanjobcity"/>
                <w:rFonts w:ascii="Georgia" w:eastAsia="Georgia" w:hAnsi="Georgia" w:cs="Georgia"/>
                <w:color w:val="000000"/>
                <w:sz w:val="22"/>
                <w:szCs w:val="22"/>
              </w:rPr>
              <w:t>Hyderabad</w:t>
            </w: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</w:tc>
      </w:tr>
    </w:tbl>
    <w:p w:rsidR="00B3167C" w:rsidRDefault="00B3167C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8226"/>
      </w:tblGrid>
      <w:tr w:rsidR="00B3167C">
        <w:trPr>
          <w:tblCellSpacing w:w="0" w:type="dxa"/>
        </w:trPr>
        <w:tc>
          <w:tcPr>
            <w:tcW w:w="20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B3167C">
            <w:pPr>
              <w:pStyle w:val="spandateswrapperParagraph"/>
              <w:spacing w:line="380" w:lineRule="atLeast"/>
              <w:textAlignment w:val="auto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</w:p>
        </w:tc>
        <w:tc>
          <w:tcPr>
            <w:tcW w:w="822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B3167C" w:rsidRDefault="001C34C5">
            <w:pPr>
              <w:pStyle w:val="spandateswrapperParagraph"/>
              <w:spacing w:line="380" w:lineRule="atLeast"/>
              <w:textAlignment w:val="auto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degree"/>
                <w:rFonts w:ascii="Georgia" w:eastAsia="Georgia" w:hAnsi="Georgia" w:cs="Georgia"/>
                <w:sz w:val="22"/>
                <w:szCs w:val="22"/>
              </w:rPr>
              <w:t xml:space="preserve">B.Sc.: </w:t>
            </w:r>
            <w:r>
              <w:rPr>
                <w:rStyle w:val="spanprogramline"/>
                <w:rFonts w:ascii="Georgia" w:eastAsia="Georgia" w:hAnsi="Georgia" w:cs="Georgia"/>
                <w:sz w:val="22"/>
                <w:szCs w:val="22"/>
              </w:rPr>
              <w:t>Computer Science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 w:rsidR="00B3167C" w:rsidRDefault="001C34C5">
            <w:pPr>
              <w:pStyle w:val="spanpaddedline"/>
              <w:spacing w:line="3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Andhra University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spanjobcity"/>
                <w:rFonts w:ascii="Georgia" w:eastAsia="Georgia" w:hAnsi="Georgia" w:cs="Georgia"/>
                <w:color w:val="000000"/>
                <w:sz w:val="22"/>
                <w:szCs w:val="22"/>
              </w:rPr>
              <w:t>Vizag</w:t>
            </w: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</w:tc>
      </w:tr>
    </w:tbl>
    <w:p w:rsidR="00B3167C" w:rsidRDefault="001C34C5">
      <w:pPr>
        <w:pStyle w:val="divdocumentdivsectiontitle"/>
        <w:pBdr>
          <w:top w:val="dotted" w:sz="8" w:space="2" w:color="075700"/>
        </w:pBdr>
        <w:spacing w:before="100" w:after="100"/>
        <w:rPr>
          <w:rFonts w:ascii="Georgia" w:eastAsia="Georgia" w:hAnsi="Georgia" w:cs="Georgia"/>
          <w:b/>
          <w:bCs/>
          <w:smallCaps/>
        </w:rPr>
      </w:pPr>
      <w:r>
        <w:rPr>
          <w:rFonts w:ascii="Georgia" w:eastAsia="Georgia" w:hAnsi="Georgia" w:cs="Georgia"/>
          <w:b/>
          <w:bCs/>
          <w:smallCaps/>
        </w:rPr>
        <w:t>Additional Information</w:t>
      </w:r>
    </w:p>
    <w:tbl>
      <w:tblPr>
        <w:tblStyle w:val="documentlangSeclnggparatable"/>
        <w:tblW w:w="0" w:type="auto"/>
        <w:tblCellSpacing w:w="0" w:type="dxa"/>
        <w:tblInd w:w="200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963"/>
        <w:gridCol w:w="300"/>
        <w:gridCol w:w="3963"/>
      </w:tblGrid>
      <w:tr w:rsidR="00B3167C">
        <w:trPr>
          <w:tblCellSpacing w:w="0" w:type="dxa"/>
        </w:trPr>
        <w:tc>
          <w:tcPr>
            <w:tcW w:w="39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B3167C" w:rsidRDefault="001C34C5">
            <w:pPr>
              <w:pStyle w:val="div"/>
              <w:spacing w:line="380" w:lineRule="atLeast"/>
              <w:rPr>
                <w:rStyle w:val="documentlangSecparagraph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documentsectionlangSeclnggparatableparagraphnotnativeLangParafieldfieldFRFM"/>
                <w:rFonts w:ascii="Georgia" w:eastAsia="Georgia" w:hAnsi="Georgia" w:cs="Georgia"/>
                <w:sz w:val="22"/>
                <w:szCs w:val="22"/>
              </w:rPr>
              <w:t>Languages Known: English, Hindi, Telugu</w:t>
            </w:r>
            <w:r>
              <w:rPr>
                <w:rStyle w:val="documentlangSecparagraph"/>
                <w:rFonts w:ascii="Georgia" w:eastAsia="Georgia" w:hAnsi="Georgia" w:cs="Georgia"/>
                <w:sz w:val="22"/>
                <w:szCs w:val="22"/>
              </w:rPr>
              <w:t xml:space="preserve"> </w:t>
            </w:r>
          </w:p>
          <w:p w:rsidR="00B3167C" w:rsidRDefault="001C34C5">
            <w:pPr>
              <w:pStyle w:val="div"/>
              <w:spacing w:line="20" w:lineRule="exact"/>
              <w:rPr>
                <w:rStyle w:val="documentlangSecparagraph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documentlangSecparagraph"/>
                <w:rFonts w:ascii="Georgia" w:eastAsia="Georgia" w:hAnsi="Georgia" w:cs="Georgia"/>
                <w:sz w:val="22"/>
                <w:szCs w:val="22"/>
              </w:rPr>
              <w:t> </w:t>
            </w: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B3167C" w:rsidRDefault="00B3167C"/>
        </w:tc>
        <w:tc>
          <w:tcPr>
            <w:tcW w:w="39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B3167C" w:rsidRDefault="00B3167C"/>
        </w:tc>
      </w:tr>
    </w:tbl>
    <w:p w:rsidR="00B3167C" w:rsidRDefault="001C34C5">
      <w:pPr>
        <w:pStyle w:val="divdocumentdivsectiontitle"/>
        <w:pBdr>
          <w:top w:val="dotted" w:sz="8" w:space="2" w:color="075700"/>
        </w:pBdr>
        <w:spacing w:before="100" w:after="100"/>
        <w:rPr>
          <w:rFonts w:ascii="Georgia" w:eastAsia="Georgia" w:hAnsi="Georgia" w:cs="Georgia"/>
          <w:b/>
          <w:bCs/>
          <w:smallCaps/>
        </w:rPr>
      </w:pPr>
      <w:r>
        <w:rPr>
          <w:rFonts w:ascii="Georgia" w:eastAsia="Georgia" w:hAnsi="Georgia" w:cs="Georgia"/>
          <w:b/>
          <w:bCs/>
          <w:smallCaps/>
        </w:rPr>
        <w:t>Personal Details</w:t>
      </w:r>
    </w:p>
    <w:tbl>
      <w:tblPr>
        <w:tblStyle w:val="documentsectionpdet-secparagraph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220"/>
      </w:tblGrid>
      <w:tr w:rsidR="00B3167C">
        <w:trPr>
          <w:tblCellSpacing w:w="0" w:type="dxa"/>
        </w:trPr>
        <w:tc>
          <w:tcPr>
            <w:tcW w:w="102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tbl>
            <w:tblPr>
              <w:tblW w:w="8220" w:type="dxa"/>
              <w:tblInd w:w="2000" w:type="dxa"/>
              <w:tblLook w:val="04A0" w:firstRow="1" w:lastRow="0" w:firstColumn="1" w:lastColumn="0" w:noHBand="0" w:noVBand="1"/>
            </w:tblPr>
            <w:tblGrid>
              <w:gridCol w:w="4110"/>
              <w:gridCol w:w="4110"/>
            </w:tblGrid>
            <w:tr w:rsidR="00B3167C">
              <w:tc>
                <w:tcPr>
                  <w:tcW w:w="4110" w:type="dxa"/>
                  <w:tcMar>
                    <w:left w:w="0" w:type="dxa"/>
                  </w:tcMar>
                </w:tcPr>
                <w:p w:rsidR="00B3167C" w:rsidRDefault="001C34C5">
                  <w:pPr>
                    <w:pStyle w:val="div"/>
                    <w:tabs>
                      <w:tab w:val="left" w:pos="-2000"/>
                    </w:tabs>
                    <w:spacing w:after="100" w:line="380" w:lineRule="atLeast"/>
                    <w:rPr>
                      <w:rStyle w:val="documentsectionpdet-secparagraphsinglecolumn"/>
                      <w:rFonts w:ascii="Georgia" w:eastAsia="Georgia" w:hAnsi="Georgia" w:cs="Georgia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/>
                      <w:bCs/>
                      <w:sz w:val="22"/>
                      <w:szCs w:val="22"/>
                    </w:rPr>
                    <w:t xml:space="preserve">Visa Status: </w:t>
                  </w:r>
                  <w:r>
                    <w:rPr>
                      <w:rStyle w:val="span"/>
                      <w:rFonts w:ascii="Georgia" w:eastAsia="Georgia" w:hAnsi="Georgia" w:cs="Georgia"/>
                      <w:sz w:val="22"/>
                      <w:szCs w:val="22"/>
                    </w:rPr>
                    <w:t>US B1 Visa (Valid up to 2026)</w:t>
                  </w:r>
                </w:p>
              </w:tc>
              <w:tc>
                <w:tcPr>
                  <w:tcW w:w="4110" w:type="dxa"/>
                </w:tcPr>
                <w:p w:rsidR="00B3167C" w:rsidRDefault="00B3167C"/>
              </w:tc>
            </w:tr>
          </w:tbl>
          <w:p w:rsidR="00B3167C" w:rsidRDefault="00B3167C"/>
        </w:tc>
      </w:tr>
    </w:tbl>
    <w:p w:rsidR="00B3167C" w:rsidRDefault="001C34C5">
      <w:pPr>
        <w:pStyle w:val="divdocumentdivsectiontitle"/>
        <w:pBdr>
          <w:top w:val="dotted" w:sz="8" w:space="2" w:color="075700"/>
        </w:pBdr>
        <w:spacing w:before="100" w:after="100"/>
        <w:rPr>
          <w:rFonts w:ascii="Georgia" w:eastAsia="Georgia" w:hAnsi="Georgia" w:cs="Georgia"/>
          <w:b/>
          <w:bCs/>
          <w:smallCaps/>
        </w:rPr>
      </w:pPr>
      <w:r>
        <w:rPr>
          <w:rFonts w:ascii="Georgia" w:eastAsia="Georgia" w:hAnsi="Georgia" w:cs="Georgia"/>
          <w:b/>
          <w:bCs/>
          <w:smallCaps/>
        </w:rPr>
        <w:t>International Experience</w:t>
      </w:r>
    </w:p>
    <w:p w:rsidR="00B3167C" w:rsidRDefault="001C34C5">
      <w:pPr>
        <w:pStyle w:val="ulli"/>
        <w:numPr>
          <w:ilvl w:val="0"/>
          <w:numId w:val="13"/>
        </w:numPr>
        <w:spacing w:line="380" w:lineRule="atLeast"/>
        <w:ind w:left="2460" w:hanging="201"/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>Onsite work for ABSA, Johannesburg, South Africa</w:t>
      </w:r>
    </w:p>
    <w:p w:rsidR="00B3167C" w:rsidRDefault="001C34C5">
      <w:pPr>
        <w:pStyle w:val="ulli"/>
        <w:numPr>
          <w:ilvl w:val="0"/>
          <w:numId w:val="13"/>
        </w:numPr>
        <w:spacing w:line="380" w:lineRule="atLeast"/>
        <w:ind w:left="2460" w:hanging="201"/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>Onsite work for Crowley Maritime Corporation, Florida, USA</w:t>
      </w:r>
    </w:p>
    <w:p w:rsidR="00B3167C" w:rsidRDefault="001C34C5">
      <w:pPr>
        <w:pStyle w:val="divdocumentdivsectiontitle"/>
        <w:pBdr>
          <w:top w:val="dotted" w:sz="8" w:space="2" w:color="075700"/>
        </w:pBdr>
        <w:spacing w:before="100" w:after="100"/>
        <w:rPr>
          <w:rFonts w:ascii="Georgia" w:eastAsia="Georgia" w:hAnsi="Georgia" w:cs="Georgia"/>
          <w:b/>
          <w:bCs/>
          <w:smallCaps/>
        </w:rPr>
      </w:pPr>
      <w:r>
        <w:rPr>
          <w:rFonts w:ascii="Georgia" w:eastAsia="Georgia" w:hAnsi="Georgia" w:cs="Georgia"/>
          <w:b/>
          <w:bCs/>
          <w:smallCaps/>
        </w:rPr>
        <w:t>Additional Information</w:t>
      </w:r>
    </w:p>
    <w:p w:rsidR="00B3167C" w:rsidRPr="001C34C5" w:rsidRDefault="001C34C5" w:rsidP="001C34C5">
      <w:pPr>
        <w:pStyle w:val="divdocumentsinglecolumn"/>
        <w:spacing w:line="380" w:lineRule="atLeast"/>
        <w:ind w:left="2000"/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>US B1 Visa (Valid up to 2026)</w:t>
      </w:r>
    </w:p>
    <w:tbl>
      <w:tblPr>
        <w:tblStyle w:val="documentinfoparatable"/>
        <w:tblW w:w="0" w:type="auto"/>
        <w:tblCellSpacing w:w="0" w:type="dxa"/>
        <w:tblInd w:w="200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963"/>
        <w:gridCol w:w="300"/>
        <w:gridCol w:w="3963"/>
      </w:tblGrid>
      <w:tr w:rsidR="00B3167C" w:rsidTr="001C34C5">
        <w:trPr>
          <w:tblCellSpacing w:w="0" w:type="dxa"/>
        </w:trPr>
        <w:tc>
          <w:tcPr>
            <w:tcW w:w="3963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:rsidR="00B3167C" w:rsidRDefault="00B3167C">
            <w:pPr>
              <w:pStyle w:val="div"/>
              <w:spacing w:line="20" w:lineRule="exact"/>
              <w:rPr>
                <w:rStyle w:val="documentsftrSecparagraph"/>
                <w:rFonts w:ascii="Georgia" w:eastAsia="Georgia" w:hAnsi="Georgia" w:cs="Georgia"/>
                <w:sz w:val="22"/>
                <w:szCs w:val="22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:rsidR="00B3167C" w:rsidRDefault="00B3167C"/>
        </w:tc>
        <w:tc>
          <w:tcPr>
            <w:tcW w:w="3963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:rsidR="00B3167C" w:rsidRDefault="00B3167C"/>
        </w:tc>
      </w:tr>
    </w:tbl>
    <w:p w:rsidR="00B3167C" w:rsidRDefault="00B3167C">
      <w:pPr>
        <w:rPr>
          <w:rFonts w:ascii="Georgia" w:eastAsia="Georgia" w:hAnsi="Georgia" w:cs="Georgia"/>
          <w:b/>
          <w:bCs/>
          <w:smallCaps/>
        </w:rPr>
      </w:pPr>
    </w:p>
    <w:p w:rsidR="00B3167C" w:rsidRDefault="001C34C5">
      <w:pPr>
        <w:spacing w:line="14" w:lineRule="exact"/>
      </w:pPr>
      <w:r>
        <w:rPr>
          <w:color w:val="FFFFFF"/>
          <w:sz w:val="2"/>
        </w:rPr>
        <w:t>#HRJ#7aaca86e-026e-4846-be7f-6980cb2a60ed#</w:t>
      </w:r>
    </w:p>
    <w:sectPr w:rsidR="00B3167C">
      <w:pgSz w:w="11906" w:h="16838"/>
      <w:pgMar w:top="480" w:right="840" w:bottom="4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3AFE97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F88E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B8277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DF42A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220AC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3AAE0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15E85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D3666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626C6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7B8E8F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4CCB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0E29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F389B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1A231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8A39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4ACD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7668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5EE3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29DAF0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305A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CE697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D489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0F861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14FB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6DC59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88231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ECEB8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05AE52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9E3D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10ACC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66C7B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E0A8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F54C4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628E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E09F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ABC9A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886C0E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AE48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DCA93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F631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EA086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3857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6EB9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854F0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EE1F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 w:tplc="A7F61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6EB7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1A25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5169C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0C8C9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29E79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68BC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27EFE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8447B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 w:tplc="9F3439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7E62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30FA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FAC2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6C80C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241C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95A37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3069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318F9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 w:tplc="8BB4DB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C656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972EE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FCA7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FC47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48FC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E424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6E4A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09EA2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 w:tplc="7DC0B9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FCB6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5A4C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66ECA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7064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4C05A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B9C8F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6468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62D9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 w:tplc="A0F457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D44F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D06AE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23CEA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125B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89E5F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EE21E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9C030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B8C7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 w:tplc="69B24E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6A69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0B402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192B2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8635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C4461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72EF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06A1A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18406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 w:tplc="BA56EC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5E99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9EAD8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35EC1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24DE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6BEF8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8E889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7EC33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8CAA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 w:tplc="9C74A9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70A1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D40D4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A0B2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E5CF7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4AE9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EA03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387E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2AE1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67C"/>
    <w:rsid w:val="001C34C5"/>
    <w:rsid w:val="00850232"/>
    <w:rsid w:val="00B3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84C04B-4865-4BA4-AE1B-6DA9EA99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38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757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profTitle">
    <w:name w:val="div_profTitle"/>
    <w:basedOn w:val="div"/>
    <w:pPr>
      <w:spacing w:line="620" w:lineRule="atLeast"/>
      <w:jc w:val="center"/>
    </w:pPr>
    <w:rPr>
      <w:b/>
      <w:bCs/>
      <w:sz w:val="30"/>
      <w:szCs w:val="30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420" w:lineRule="atLeast"/>
    </w:pPr>
    <w:rPr>
      <w:color w:val="075700"/>
      <w:sz w:val="26"/>
      <w:szCs w:val="26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pandateswrapper">
    <w:name w:val="span_dates_wrapper"/>
    <w:basedOn w:val="span"/>
    <w:rPr>
      <w:color w:val="999999"/>
      <w:sz w:val="20"/>
      <w:szCs w:val="20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  <w:rPr>
      <w:color w:val="999999"/>
      <w:sz w:val="20"/>
      <w:szCs w:val="20"/>
    </w:rPr>
  </w:style>
  <w:style w:type="paragraph" w:customStyle="1" w:styleId="spanParagraph">
    <w:name w:val="span Paragraph"/>
    <w:basedOn w:val="Normal"/>
  </w:style>
  <w:style w:type="character" w:customStyle="1" w:styleId="divdocumentsinglecolumnCharacter">
    <w:name w:val="div_document_singlecolumn Charact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color w:val="075700"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character" w:customStyle="1" w:styleId="spancompanyname">
    <w:name w:val="span_companyname"/>
    <w:basedOn w:val="span"/>
    <w:rPr>
      <w:b/>
      <w:bCs/>
      <w:i/>
      <w:iCs/>
      <w:sz w:val="24"/>
      <w:szCs w:val="24"/>
      <w:bdr w:val="none" w:sz="0" w:space="0" w:color="auto"/>
      <w:vertAlign w:val="baseline"/>
    </w:rPr>
  </w:style>
  <w:style w:type="character" w:customStyle="1" w:styleId="spanjobcity">
    <w:name w:val="span_jobcity"/>
    <w:basedOn w:val="span"/>
    <w:rPr>
      <w:i/>
      <w:iCs/>
      <w:sz w:val="24"/>
      <w:szCs w:val="24"/>
      <w:bdr w:val="none" w:sz="0" w:space="0" w:color="auto"/>
      <w:vertAlign w:val="baseline"/>
    </w:rPr>
  </w:style>
  <w:style w:type="character" w:customStyle="1" w:styleId="spanjobstate">
    <w:name w:val="span_jobstate"/>
    <w:basedOn w:val="span"/>
    <w:rPr>
      <w:i/>
      <w:iCs/>
      <w:sz w:val="24"/>
      <w:szCs w:val="24"/>
      <w:bdr w:val="none" w:sz="0" w:space="0" w:color="auto"/>
      <w:vertAlign w:val="baseline"/>
    </w:rPr>
  </w:style>
  <w:style w:type="character" w:customStyle="1" w:styleId="spanjobcountry">
    <w:name w:val="span_jobcountry"/>
    <w:basedOn w:val="span"/>
    <w:rPr>
      <w:i/>
      <w:iCs/>
      <w:sz w:val="24"/>
      <w:szCs w:val="24"/>
      <w:bdr w:val="none" w:sz="0" w:space="0" w:color="auto"/>
      <w:vertAlign w:val="baseline"/>
    </w:rPr>
  </w:style>
  <w:style w:type="character" w:customStyle="1" w:styleId="spanjloc">
    <w:name w:val="span_jloc"/>
    <w:basedOn w:val="span"/>
    <w:rPr>
      <w:i/>
      <w:iCs/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</w:style>
  <w:style w:type="table" w:customStyle="1" w:styleId="divdocumentdivparagraphTable">
    <w:name w:val="div_document_div_paragraph 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edu-secdateswrapperspace">
    <w:name w:val="document_edu-sec_dates_wrapper_space"/>
    <w:basedOn w:val="Normal"/>
  </w:style>
  <w:style w:type="character" w:customStyle="1" w:styleId="spandegree">
    <w:name w:val="span_degree"/>
    <w:basedOn w:val="span"/>
    <w:rPr>
      <w:b/>
      <w:bCs/>
      <w:color w:val="075700"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color w:val="075700"/>
      <w:sz w:val="24"/>
      <w:szCs w:val="24"/>
      <w:bdr w:val="none" w:sz="0" w:space="0" w:color="auto"/>
      <w:vertAlign w:val="baseline"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table" w:customStyle="1" w:styleId="documentlangSeclnggparatable">
    <w:name w:val="document_langSec_lnggpara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sectionpdet-secparagraphsinglecolumn">
    <w:name w:val="document_section_pdet-sec_paragraph_singlecolumn"/>
    <w:basedOn w:val="DefaultParagraphFont"/>
  </w:style>
  <w:style w:type="paragraph" w:customStyle="1" w:styleId="documentdetails-wrap">
    <w:name w:val="document_details-wrap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table" w:customStyle="1" w:styleId="documentsectionpdet-secparagraph">
    <w:name w:val="document_section_pdet-sec_paragraph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sftrSecparagraph">
    <w:name w:val="document_sftrSec_paragraph"/>
    <w:basedOn w:val="DefaultParagraphFont"/>
  </w:style>
  <w:style w:type="paragraph" w:customStyle="1" w:styleId="documentsftrSecsinglecolumn">
    <w:name w:val="document_sftrSec_singlecolumn"/>
    <w:basedOn w:val="Normal"/>
  </w:style>
  <w:style w:type="character" w:customStyle="1" w:styleId="documentsftrSecfieldp">
    <w:name w:val="document_sftrSec_field_p"/>
    <w:basedOn w:val="DefaultParagraphFont"/>
  </w:style>
  <w:style w:type="paragraph" w:customStyle="1" w:styleId="documentfieldsliced-rect">
    <w:name w:val="document_field + sliced-rect"/>
    <w:basedOn w:val="Normal"/>
  </w:style>
  <w:style w:type="character" w:customStyle="1" w:styleId="documentfieldsliced-rectCharacter">
    <w:name w:val="document_field + sliced-rect Charact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Surya Rao Koppula</vt:lpstr>
    </vt:vector>
  </TitlesOfParts>
  <Company/>
  <LinksUpToDate>false</LinksUpToDate>
  <CharactersWithSpaces>4791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Surya Rao Koppula</dc:title>
  <dc:creator>HCSUSER</dc:creator>
  <cp:lastModifiedBy>HCSUSER</cp:lastModifiedBy>
  <cp:revision>2</cp:revision>
  <dcterms:created xsi:type="dcterms:W3CDTF">2025-11-28T10:51:00Z</dcterms:created>
  <dcterms:modified xsi:type="dcterms:W3CDTF">2025-11-28T10:51:00Z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7aaca86e-026e-4846-be7f-6980cb2a60ed</vt:lpwstr>
  </property>
  <property fmtid="{D5CDD505-2E9C-101B-9397-08002B2CF9AE}" pid="3" name="x1ye=0">
    <vt:lpwstr>eJYAAB+LCAAAAAAABAAUm8Vyg2AURh+IBW5LPLgE3+HuztM3nS46mWkJ+a985wytAAk8TJAcRYg0zHGUgBEcQbMQwUMs9/sCdYnseDabwJl9xc+3+Exy5cDvs5g3tn9fiSQ6yO/txXXPSROKwnruLGr0lwLqzdcDeXDzrtCqU3vsBJ6obyF0waOdC5V84YwT8+5YnXCwNC6A1ZJkll24OE3B88iUUkfIiRUzvs16PFGoKuIbY/3H6r1LpjIWgXI</vt:lpwstr>
  </property>
  <property fmtid="{D5CDD505-2E9C-101B-9397-08002B2CF9AE}" pid="4" name="x1ye=1">
    <vt:lpwstr>BK8rXwkm3QafaiJO5tg6hsC3ttObcCjMOMAGFqpT8JT1MHG7qgHCAqQIzS4sXOjDw+nj62q7Ncr6mCxodCMt0EM4MrbkM1nEoORy1wK9w5k/n5J1JVXE0fZvBhZI29ckxH55zFaQzcETyfZNdETy3JoSjA402cPM777CuCgE1zZstpkxsKm3qodly1MCggr7rOekLT6DQ4lLhzoOZazufNyvtCXKN4DhKyauDvoEx/aObkCmamjJVnZxAHJK88y</vt:lpwstr>
  </property>
  <property fmtid="{D5CDD505-2E9C-101B-9397-08002B2CF9AE}" pid="5" name="x1ye=10">
    <vt:lpwstr>AG7CcWOTx0lmZnc+Bcudu19rPTi2QKE0oxC9Zv++MaT+T916ajzE8yxUtK9RDkqfXLaOTP3lqB+xEZO+xtNX2tjK1ArCzZqovemWKFFKJyYAig18Dm4VCUjm3K7M7u47faFA6s9RRgqwj24QSuIcpVW+ckG0tgYlkAlF+mfWyaoMlnCVT66CiiKzxLo/RxrvtsP0ucpyHxjrJ6IsWN34IXSMOufa17l441rphwTE8czVc9zzlgfuigvOqn5YkbZ</vt:lpwstr>
  </property>
  <property fmtid="{D5CDD505-2E9C-101B-9397-08002B2CF9AE}" pid="6" name="x1ye=100">
    <vt:lpwstr>Il0A4/9W1HfcL5rM+RCemSnbU9ybYxxVth+z7+oGi026RV5VQYWk9LWEYzyabGqkuL+Sww95wR8QLne66Wvboi9jZ1mFl+Yd7QAfCP8jGqysZA8CVSHeZxIdPEqaHTPHPMsVl2a/wI0aXjY82IP7GoKnZ5kwaq/l/t9yo+l+YqdqRzJ9R6DuFu6lf5SPUkJOrWMvIe2ZrMalFd+79p+ty5R7T0XPL9gDPtCjpEQ4vMm60k0pMnUGUXYdIMY514D</vt:lpwstr>
  </property>
  <property fmtid="{D5CDD505-2E9C-101B-9397-08002B2CF9AE}" pid="7" name="x1ye=101">
    <vt:lpwstr>7PAWCywxnbH6qIugHJBV/40Qxk0ANSGvu+FqnqEfte9UAs79VvMEqbI9utY6Sz46xVJ8YbGsoAwrjxBY8MpOLPb9b5IwGYc3WHC3+1q+M+CteBsR3Ga+gOu656glMvbN07iEEKRCt/834qYPV6E1RM0hbj74kDLgqIuD2/1aGDuVnAlk2DZeLn+4H2+OvKJhgO6ZmpJHRRSo6S4F3W/yEzYZQjfrbRT2Zp+JhA6PWYVnIJw5mq16Eyl2BhFMkNK</vt:lpwstr>
  </property>
  <property fmtid="{D5CDD505-2E9C-101B-9397-08002B2CF9AE}" pid="8" name="x1ye=102">
    <vt:lpwstr>WC+emaf69lUsLBll4bgU8zpqNIYosFoU5xe4TMqwlR7i35YfOpIfYtkwwm27WV00GChUKoc+T5kJwPqnktNoY8mdBqV7c0GUGFRQX4p5yEZS3Pu7V+PAHLjQOuHVPNodxNrYIVHy9XS2n6VDJ4VAa898hXCi4ak8QKEbdDPZqj8p31+gx6gLHtmvY1KUeLzuzujImF7jYaw8WInpzYEkQEIPFHDiEwBPm47dRrISq8jooqLnzOoX36r2K6RN82V</vt:lpwstr>
  </property>
  <property fmtid="{D5CDD505-2E9C-101B-9397-08002B2CF9AE}" pid="9" name="x1ye=103">
    <vt:lpwstr>eoF1Lehp5jpw0lexvqWb2dkBC6/JxGBJQL/mdBN3W5fGFStP0QATT/TZc5lxBgXRcQCml9a8Boh5xKHDoKC3LUbQ3RT1C3NroV9yD73Z1UuLueXwwKz2LANOcTury0GwiGox6BvYtAUi/uoBKiWeJZBcTb/2qnu1jHyMFeUYBe5Sa0NBtNIBIzTahY14HbFGm/32Ff7q/3lgUCmkjT6zpAjJddBzPQcwmc6VBSJRF5hfA5zvxYb/tgSfmT2T9Br</vt:lpwstr>
  </property>
  <property fmtid="{D5CDD505-2E9C-101B-9397-08002B2CF9AE}" pid="10" name="x1ye=104">
    <vt:lpwstr>CX9dPp303NTp9uvspRyQiK6oDnaY+NE1N9n1uaOWs6u8YXU3NzLbK6D7taLmVe+M8OTYGWp97AerffnxVPqAI95xhvngSvS7i92YRTFhno1Sr0oDan06QVrqRB9HIw8S4bNkenz6/XOfniCWwAtmTzHERy6b139B7MVYZBW1q3bDxgz4mV3budgX1qLsgPLW1ym/933/tu+ACyzTz6EH1zh7wTvSrnw4wPBn5TWT254I4FFTVvsUmGkpL9GIp1R</vt:lpwstr>
  </property>
  <property fmtid="{D5CDD505-2E9C-101B-9397-08002B2CF9AE}" pid="11" name="x1ye=105">
    <vt:lpwstr>zoMH64cyNYVAK5F9eqXyRoIuakCT8A321+jNxSgIxcyX5VbwmyBEXCU5tlYKMyEFpnH2r/HoIHJWmtEewHF/m/sWIYHAi0AuslQYBGpsDC/pQ1NoLtyEjcEAlQG0D03r22PgzoHuJkeWLxkYH04Q9oywWktPKVQz+UcOY1VQgl0FiGnIigE+xwMITuOIxIC6s1jJcvAZtOz1a005/ZBjSjYFQgDMgGfKSi8E9STg0Tym+8HaOaGUJ2MUlLpNaus</vt:lpwstr>
  </property>
  <property fmtid="{D5CDD505-2E9C-101B-9397-08002B2CF9AE}" pid="12" name="x1ye=106">
    <vt:lpwstr>GWFemmzqnbctlqxRkwZ2FdD+yjZVduzjgXBVNXP0jTQT8/YAO1keJ3aT+26K7mqP4J9ZWhWvZoT858TjbLrUwDa5T9Ss+WvKbEYA/wqw7k7sDuWTuJIxPBAZ8CM+dEsuXnXjA8+ZL1dwITeENXNgT4yx+9dhi/ptAbXI2MNyYwWDJyWctv+0mS4mlclZSSXAkIIhGgprN8Iaxo0BGlC8p7oOjB9N0M4dojCcQakS77bNuNk3ii0trl1LlqyL70Q</vt:lpwstr>
  </property>
  <property fmtid="{D5CDD505-2E9C-101B-9397-08002B2CF9AE}" pid="13" name="x1ye=107">
    <vt:lpwstr>dL/0zXSdjNJTO0u7xPK0s/VtRO7KQW794md9nepGEYyGy998PE0fhO5xpj/WW7BE5IppunGH4fY/OKYgXUIEOz2wKbBk0wVCh60JD2kHWqNbd41NPKQhCE47GfvOMRlLAuKARthGSXAj2Os8sFnMnvBOTGTJr13MH6ueQESZ19+6JC3lwWCtPPFVKsVMOTGP8XeuT++XT/7ONSup1KO6wtwUffwT8y6ebyRnrvk/gHt3aS/NqjhcS0V8sZjjYQo</vt:lpwstr>
  </property>
  <property fmtid="{D5CDD505-2E9C-101B-9397-08002B2CF9AE}" pid="14" name="x1ye=108">
    <vt:lpwstr>elmjBahaKs8Zfmzo2cuesALJSJ+M0cboz0FrwGAcP2Qs6ITf0t9seMLokhhp1t+coMuaO+lxWmIwY+XwRAbON2ZNpE+IR96ewyyAUGsNMuj3m1acOkxfuu/pW/2i2RjFtWVSe5MohmT/cv2xVXwpnmcEKGEedlXgUGvTASbLt0/vsc6nZtc6d0/oAZh4HE7PVfuJRnkGlz4LoEc3cyJ9Y3c7yhfNkSC2hdhgTInNbHGLjbyBpi8dIvlbSmtn6v8</vt:lpwstr>
  </property>
  <property fmtid="{D5CDD505-2E9C-101B-9397-08002B2CF9AE}" pid="15" name="x1ye=109">
    <vt:lpwstr>MdoDv8WT1TYMCQI8hlpSGrHS7ZLoyLfayxEj6o1oN2uQFqaaPsVdBuzD9c7TxTIersbEhB6M5HF3e7Bm6bMbH8su5Ke9zTdgxcva2guiDHHg3dr9l8c7LxjhU3ddKxMAx9jdOmS5z6Ix7xeVXg+eZyIiXbcJSUdCpyn6uqXl7Z1gkEEEpjCJeGaYTFYNTU2ut9fHc8feOomGcghXyuH6f6jRP4gWkiUgvkqsme3HUIpMlzDsGgK2byEvvtQK5Vg</vt:lpwstr>
  </property>
  <property fmtid="{D5CDD505-2E9C-101B-9397-08002B2CF9AE}" pid="16" name="x1ye=11">
    <vt:lpwstr>cQiDIDbDfez4FLAdvjGRjONZLLd5MPL7opuaQ4uamC5kcSUQGR/3j6PSldke/nEQEOHD1Y1SCJoD9JYLCLYmQ/cej17UJl7QlLG17AjbdIOfQEaH1BsAUyZDfkCo4IaC+I1x7d+Hl9slSS6JRxRRo/JOyzZ1Z0PBdJFwsho9FQYoQEcxlP22tJHX+7XDQRPUW2etI3xsOH18KrPIkJ19wWpzjfF8WKU0P1KCJ15g9wE1Lms8VSnTulWlZ9Y3pCj</vt:lpwstr>
  </property>
  <property fmtid="{D5CDD505-2E9C-101B-9397-08002B2CF9AE}" pid="17" name="x1ye=110">
    <vt:lpwstr>DSdiRc37XBT5ZFolbPP3AllPFmzD2oc3b+I9cGBeMaO2LbTa9Cv0b/CllKPq/4exikoDJxwyyD0474qP7qHts/x3DqkLEPCMuP/OcIqS0uSS1LfNJZT+7juRMhDrkNrKnkKwq6OF4vwtfra/FrClbsiICFktTP7ebEWlUohSd77iJPiYAknMaB8J/cBL9xTkQMA7qEx0CdpZn8p1sRipKFAaAr4mjQjUwpIIh/YUm6emjd2GhT8gbCIzE9x+Skc</vt:lpwstr>
  </property>
  <property fmtid="{D5CDD505-2E9C-101B-9397-08002B2CF9AE}" pid="18" name="x1ye=111">
    <vt:lpwstr>y5SHoOAV7v6u3xF56h5EzIw8HZvuqd8dFMlJiN4vAqFI2FP88QiOLkV3Ox518tzFx17iErEsJ0lk8/0Cxjx8v2IHnv0C+c4lQVKU4n7L1hz1RExoyAIroNsPUxQsca+E1Iyp8WCuMe2s7N2cr/rLB/g9DJqNCypxtLij5YazLx4TKNtEQU/sD/dOSgn/S1Dp3z8jthf+hDizdrD2zUeXmez89EvbQ350rDoYxsCan61Ibbiuca9gK40VosMRFD/</vt:lpwstr>
  </property>
  <property fmtid="{D5CDD505-2E9C-101B-9397-08002B2CF9AE}" pid="19" name="x1ye=112">
    <vt:lpwstr>mEsvjxF6WDv6LHYi39Oa+sPM9G4kA/uQpw3Eg4gq1YLBRZBnOCWbzoiC06Zjh9X/UV43PxKlJuH3vRne5+yW36oVYppn3wjxf+3p34sVwtTI2w+bLvjTubNu6Ns3krZ3XTZUcgst+qQ/bNwmpTx/z8y7ss+80FsT7LNESLdydTdTEWoAtwqZISJOi+ZpHmRYF8hV1IP7g3T6LAYX1UeuWtn4ZkRqrOaFsffiIbRfyRC6IDwoz/tzvCXnwNppmyh</vt:lpwstr>
  </property>
  <property fmtid="{D5CDD505-2E9C-101B-9397-08002B2CF9AE}" pid="20" name="x1ye=113">
    <vt:lpwstr>6TDv5dWzljkIts36XjJkrckt2ZKrWqQY2xza4xfETwdgw9OOI5VBXVIV/SuaXvKLVCWv2ErE2TntjZSG78pwg+NRjki9SagFQPX5cCxDUevBzR0eZ1UzT1oacJ38URCsz95XqH6VjC76SbePxvp5B33zYGsVX6A/IijTqddZT0c9yfN6kLTNEVGavvw1heJ2xpDhUHVgU6IH45x5Agj3O6HoUGyLNtadaRLqR5rkdMtz6fPWn0kMul/RI+ZEnqd</vt:lpwstr>
  </property>
  <property fmtid="{D5CDD505-2E9C-101B-9397-08002B2CF9AE}" pid="21" name="x1ye=114">
    <vt:lpwstr>pBsB/asOaz2FxEQmgfBlY//msAxDBfG2yUvTgZNvcxVrhcF1FPle5WshVoEEUwrDdDbxHu9tHeygrZwoCsiairxIFdTSizQSWawjENs1LOD6SqFOeHV/XvVxad9Vav+Kjj9UBTHVPb+tKYgtJzDgbHZVE0pHK5t76M/jN4IwYhGP8QHSXF8sS9b92X9Gp+4wkcgMgMPsiUmd3GJ+jJy4pxUy3j6icPF9BDgr/MW4KNbV3jy3BDcWQ0wKBwn0aLm</vt:lpwstr>
  </property>
  <property fmtid="{D5CDD505-2E9C-101B-9397-08002B2CF9AE}" pid="22" name="x1ye=115">
    <vt:lpwstr>d0ftLzS++dljSTofcdVRmWMEU92OPApw0Yfftg99Mx+3RCLs486DSFyZ/PC7+SSWaYgrkBZ7s5Skno7CFp+kCrA7KLRf7zkOCbfWD5FsLVt4+bX/7PoZv9u9x8rjqpGcMF9H637bQO0m4u3FxMcBcFyDRfmWc8d0LT9fKM0S8O8vGCmP+cVftSh90VxqUG+iNeGBtPkfPGI+vnnsbmRtKDrJCnubjszLoEzIlwNUEHcg1feQrG3qf16Z2lEawWf</vt:lpwstr>
  </property>
  <property fmtid="{D5CDD505-2E9C-101B-9397-08002B2CF9AE}" pid="23" name="x1ye=116">
    <vt:lpwstr>WEWaVfN97fyJo3HvUH8aGaS1lydNVAd3juB8rL2irCX8st1w7nXxDIx855/yYuK+HcF76dzzc4Gde4GAGIeoAtUQTmnF2TvP9pQCV5BEz8vB50AOURcC9S5tAtnAw4m+BDGqlJ0+v9gFl8j/CnIi4kFsgCc1wavG0AWKO6mqC6pM7RJ5OAnSSlAAXkw6RT6Y1+SgsND5WBN6TSZcqw5dLLkG/qLzCCgN1WcKgKB0OyPHN8b7+3s+7dxdhYJCiYp</vt:lpwstr>
  </property>
  <property fmtid="{D5CDD505-2E9C-101B-9397-08002B2CF9AE}" pid="24" name="x1ye=117">
    <vt:lpwstr>uJsyI8O2GhCMZS5leQQc2/UeGjZjLQTMMGjKhtNilX3FG9s9u2CwI5bDd2B+zdwNX3KwcbAOlrutoukptMD+fm1xiZygJPxdcSLoq6xe0TIdy5aduuL1dqAgS6df35osMWRozRgdNKV0CdCrEaE0EGkUnky8Ad6efiNGg0WCrGg0kGrrwS8BQOvdW1GqEz7HploekFFqJv3D7xwhiW8aK313CoTMU0f6AbgudMizP3CGAZiHbvPxvM+7CEpR0RU</vt:lpwstr>
  </property>
  <property fmtid="{D5CDD505-2E9C-101B-9397-08002B2CF9AE}" pid="25" name="x1ye=118">
    <vt:lpwstr>8ek01C71QYYVYwM9sJRfe5P75bW8+wS8Ms9YPKDa7oIEg6G0ryO44NnQRa5q+CxS3m2BdqmBAbIfELGzxFZBplxYMdmd1rwQXrvnIYLyOIa9uOBhmIjT6XIPCGpcjyWJZZ1A73alW+J+nJLQ6MfyURti4PbfqgOWb4DDuiFLo4DAYcp+lAdsZz9POCjh4V9PZjRTHcqkWuDyh60vv/Mpy1prR5ddfYJR6vSHHHPM4DwCZF0b0lV/b7lHD2hvg7P</vt:lpwstr>
  </property>
  <property fmtid="{D5CDD505-2E9C-101B-9397-08002B2CF9AE}" pid="26" name="x1ye=119">
    <vt:lpwstr>V6b66atfOEksO4iHXzS79yE+W66/35L1BmJnU5HpFDxW9dsqd9CwGDLfeWMd3mzEY351CXNFOgHypfNPGdSFrfQswHAPlerZ0UMfSOX8R5e+x0O7ComZ7Kq7V2ieq8ciWSRMSlG1sW48Xm5yN8wxWKhdMQ97EsH8JD2zYgC59eFL6LsTsHpXMOaWgo3g/DLaFZ+VeTiCgAkz6VsuXX06YFwD1p/EsVXlT1dMzJFGOn7vAvHWTEqBm6L4+ImTxgY</vt:lpwstr>
  </property>
  <property fmtid="{D5CDD505-2E9C-101B-9397-08002B2CF9AE}" pid="27" name="x1ye=12">
    <vt:lpwstr>MT+fXYtnTbwpItyE240rciPnoJqDXcsNrVsPAWtxSKbBU5KOjr5+7G1cssdVn7qEZe3aYmlJl87PdUcN3s0N7hFzv8ALyC1YGsRLB+sJgdpBg+SMi30iTOBFNPBAxsusaK9PrSqgs6+QNdCNB1BtVDA3Zx7CHDs1qaaQWHmTPIhtHYBBTQQhcu1iQwbkzQgXsMlR+0PmUc4Bgns4w9KrfPZDmaMUtbOGw8VPXBRScdIEIJgOL7rc2Vg61ajDwRP</vt:lpwstr>
  </property>
  <property fmtid="{D5CDD505-2E9C-101B-9397-08002B2CF9AE}" pid="28" name="x1ye=120">
    <vt:lpwstr>JcZwOIMlpmNcGRY0NLe2fPJXZEHTJnbFCUfJ/0WsKTYA1326vhw54veE0jxgrU2L89H9VImBYbjLju2Nu+xTHlugV6OfD2thqxM/2cYXYUQOKPnhmV1hlkh5XpWHauCPvPJdVVrH/eianPXDC0YtsbZJRPcIjIHXNlD9Km43aXXBsjDQoQ+Udsti81siyJKG9EtFNBC3PzAnBUC3PiMgPL9Df5iNxhJ1rDn0HRxG7V+BT+35t921Hu0UU3kKT86</vt:lpwstr>
  </property>
  <property fmtid="{D5CDD505-2E9C-101B-9397-08002B2CF9AE}" pid="29" name="x1ye=121">
    <vt:lpwstr>wHPxateGElyg1HI2nCM1WVj49keUoei1av2MDMqpIevMb19ySPrIk9h1zv8d3LSdeJjbtA6PIgPd+YYgAMYvAZwoxG84pPNTpcX6CiDQqcTikiis23FgdbCWzALQrtapPTxcnJNbnlUcEYLcRI3HsuyxB2JZRH6OJn5Rh6Zs4+BaNRjYCy6EoyN6sRgHMAgvXiXsUQsPM37l1n/Cb1NZvtDx7i38krmEy6qzq9+dMM+jgtUKh1sJO2a+3FlS/2W</vt:lpwstr>
  </property>
  <property fmtid="{D5CDD505-2E9C-101B-9397-08002B2CF9AE}" pid="30" name="x1ye=122">
    <vt:lpwstr>+eLpsSpSKlB0kNdnU/i/JRxZcu39aiU6fr4VFCLOwXWGZd+WIXZLbqvZE6aL9QPbDBNFNDb16UnW0aUrM1wBMK0xoIqweICU/XiJlQI4e6o9s6+hPEb6pgccp59Y39iJ5NBejDiJ7nBFHKrOng8ENO6HLWpOkspDeAKoXBm7EOKFBZiLV5meiBUyrsrNNvgN9LmP84h2PKnNWguflRRKi+f6004H1K1bUQ+S/SQDgTE271ZeVkq8YCP7RXOq9MP</vt:lpwstr>
  </property>
  <property fmtid="{D5CDD505-2E9C-101B-9397-08002B2CF9AE}" pid="31" name="x1ye=123">
    <vt:lpwstr>7kcHvKiR0VYQ5+WQQjJAH1Lykd3cZ3i8YEDELNIwx/oZgNmm42ajUfVx17Tk5xfndxV7G9WKa1o/wxSw4o77XuZZirJVVeepz9n0NuAWSzn5SGl4jpEZh7j0PhoQKsz35piQQxQpb05XhxM6uG6PTMypUkEs98doW2fjlD4itNh8/h8fXVmPhO5NdOHlDFj/cC19A74wFXVK0jrKng5y6otQOveHBnNL+ovQLiI5/w8krYoB9QrbgVAIsuzfp9/</vt:lpwstr>
  </property>
  <property fmtid="{D5CDD505-2E9C-101B-9397-08002B2CF9AE}" pid="32" name="x1ye=124">
    <vt:lpwstr>iQ+NTN9Sz7H16+T9S8PM0aJi/vbb1VMDSRsa/8ZF8eQEYwJefdSkEMbrh7D1mtXL6vAnDmVHGBiLiOh8HNgymYT9QjY095PxZUIXyA5usJ+ohU3WYSlEndnGlrFrntPym5rzSWe+KKxvYNFq0zIN/rdx/m/qPB5EF6UWPjuMfquyUgnjd9EaM4ovePlBZqWoKnABxWMkTmBwTqth9pNDKZTcLOgl07cGfo67qQnK4HfeARQM2JdvvGQMdoWyrjv</vt:lpwstr>
  </property>
  <property fmtid="{D5CDD505-2E9C-101B-9397-08002B2CF9AE}" pid="33" name="x1ye=125">
    <vt:lpwstr>Wopl2uUEiIax1UdtZVwfn2wKp96JA4kmqREap7im+/bMLFxJA/rX5mf9/PkvZ3YmtOB//GTHj+u6Ti/U9hb5WqDugo8BCzQnx4MS8m2BjvnPWpwozdpuYWEIoLb2FLNzK9OhN0ZciHlE4M3B0IKkPzxL72UQn1eaSJBzs/YX+pRsOUE15Zf6AShIKQBRmsgoNHJzkzYF/J/hqxPFMojjKRjstcedoU9PRwUR4lD4+yUi6kGYXShjdGzQtywO2qm</vt:lpwstr>
  </property>
  <property fmtid="{D5CDD505-2E9C-101B-9397-08002B2CF9AE}" pid="34" name="x1ye=126">
    <vt:lpwstr>U44l9Z0XzIVIll3o2GsztgiJikeFl1TB0r0OLCe2j2obDclhNdVHj2quaO/gpQ0QEfUEej2egAlqhI5UsDEtLy9owaYROt+d7oCvahqAbAZf1DYu8QZnGF2ZXlMnhB4KgfY612zoamHfz91WmNUF5REHzYPsQq3JwqWyw1L0f4Cb4DScoae1crhxmIT8nrpn5i08hqLtVkviwdzCZFfkkvPmqGvWj5/js1rYdIARzzQCpvpxQjmiqf6XwxomGRZ</vt:lpwstr>
  </property>
  <property fmtid="{D5CDD505-2E9C-101B-9397-08002B2CF9AE}" pid="35" name="x1ye=127">
    <vt:lpwstr>7ZrFc0Wgo6nQRvMDh6/Lw977o05zck7dGqG+G1A8RBDLdqz3aK78pvZV7JMljXO5eAo3ztY+K+cI5C6YFdBJVYirmN5l9rEffFGw551qzo8u1BBzgasJlDO19rDdByhWCT7qJGhHdl808bL5aXqOZSTuz8FmGkgFafMZ/yQoGhHcTYy/esb9mMwhEGBqrZf6NBMgY+s0T69uLSlilc7OczM/g+RKn/2TZTx7zPez4CB9D4Jj9Su1rZKJA9gX5aY</vt:lpwstr>
  </property>
  <property fmtid="{D5CDD505-2E9C-101B-9397-08002B2CF9AE}" pid="36" name="x1ye=128">
    <vt:lpwstr>XkxKF8Yc5WeH9bduZgqtnhivZmteQM6Uw9+5QSrVfSm95BHTTSQ3Ue2v9P+cJhqzVZ0rw5Yybgnyum9AmFeQRr4C4keqjNDWvhT+RdkTTEab/wrzNvKpvGi4aWbQCwWH1hYUWre/tZaKn3nFPQMRoXfVHnBy34nq6aFpxO06NAzR8zLifkffGtWazWqTvKCpfadT1/S7vQyF9uj+Rga+HmdNwKqmfcyIr3p/J9kYxJ2N7T7GTj9DwDrTsLD151h</vt:lpwstr>
  </property>
  <property fmtid="{D5CDD505-2E9C-101B-9397-08002B2CF9AE}" pid="37" name="x1ye=129">
    <vt:lpwstr>6M7yzewVqWJsKKwKZivS+Qc+JWiHYRx4VVzI8Svbxky7SxDGSd+P/ro6YO1f+7/LCdxksteglz8L8MwWy39c6XCnu49mJ0TG/CjUXWIkM2vPcx6iEntubHFtTp/hXlQR8KB4Wxm6kHASW0/v9WR7RvZulTp/kJPob2Cx8p7sq+eofGOFtni+vhQGO2bJoWZn3I7pALwaJ/xMls1KyiWiTZcNCU7lb77K+hRF0KbzKaI2oPe3x10XqPLamz0ep5Y</vt:lpwstr>
  </property>
  <property fmtid="{D5CDD505-2E9C-101B-9397-08002B2CF9AE}" pid="38" name="x1ye=13">
    <vt:lpwstr>+SJb7Y48wxizHby4/IDwb0fZdshUuJj+96eWBo6bH5R09929lJhsggIU18x6PYfGxl4V4EbaSTNWiYByRA35SZk3BWjH85Wc29IVVk5HcmN0ln2GBXVeGxoUEiARyly+7/a1g5ptb3LR5TEBxABdDKxhPeVt6s9j6pD+VCFgdWdKOUJqN4YdPnaShZhbdg8M/p2zYyWI68g7xoigHNMVsdfeeCGo4cKkHy6LrwNHFNiJunj5J5AeRk9cWtBsteR</vt:lpwstr>
  </property>
  <property fmtid="{D5CDD505-2E9C-101B-9397-08002B2CF9AE}" pid="39" name="x1ye=130">
    <vt:lpwstr>Ntk8W7JrTYKsP49vAvSJasb9jrYaXxWQ7M84NyFZK0+N9v1N3UaFZ6i4O3OsFFxFShLJDKUZR24N9ioWxOWuk5XBbIkjCAYY+Zg5YwT5dw3yHwojgJnr3K9AW/CMs8afz/qDtenLI1a0vS/EkSh4JO8n7vbfDOIDhHWJNVP275ds4H8xRlUsE2vk50rMaMirj7TFgO54dRDBFGOOXuoV+CETbGVmK9P55idSaePoa0Y2EIhNqo07qbKTgLNlQuJ</vt:lpwstr>
  </property>
  <property fmtid="{D5CDD505-2E9C-101B-9397-08002B2CF9AE}" pid="40" name="x1ye=131">
    <vt:lpwstr>90pSykyMoLfWCBTSAvdWThXz007awbrLgM38ZYIkwf0xbQXWO7rO0hcLjCnbhzzTA4eXix29VO+pFIWOndGLCSmHgOq0pSbPcx9pYHl4UzemJ8QSqvFfdJe4gimEwHtgH+ERUozljdvwWi5gBEAeRA263IjDd/bBaatvCD4tbVRivCLz4KcMnsv21cihSJBVMxqzxCu8MCj+3b/t2EImXnBOrSRWqJxGMjXUBPh+pyO2m0IPBW+WeR0v0RDjIsO</vt:lpwstr>
  </property>
  <property fmtid="{D5CDD505-2E9C-101B-9397-08002B2CF9AE}" pid="41" name="x1ye=132">
    <vt:lpwstr>A9ssTMLgIknG4kWbm0sk11flX5TRja4gggVrVIvBsEG2APiyJ56RrxMBFiAyTz6QRx+OIxPsIn+uZ3Ccp8w7Q+pnn0d/Tm9yfXGMhgWHFfkW4JF/6KpfhVfEnaw3hEF3MyYgfRFMTW4fGVUM2dUyyocQ+3FT/XODxX52iOdNPNJI+rAP33deB3YwE8VyyWfDDr39HFn30YouYtdPnohIZSByrIuwdAWgXi4Qke83/iznYdgkDPvD8ALahhVnCRO</vt:lpwstr>
  </property>
  <property fmtid="{D5CDD505-2E9C-101B-9397-08002B2CF9AE}" pid="42" name="x1ye=133">
    <vt:lpwstr>HxkCFuDfCI8BbkHfw2CxmMSCKWfV0kjGJmIn9BwRvGuYlIm2FcVGBSikRGOg5qqqumXenQEPiI2ofhaQKdcVgM0AFVTHrNn+mjMZnznQJJ5lY5v/YsvRxWI8zgKwzS5GKljsdukFfXEofsZstZsoyFueWeUdafxu4Hu714VuNqIyMyRAT1bb9m4EzgZMHYMeEaQLbnklL9Luk752qz7iMD5Ney9cYd8OQumKlc0E9P37XhA6BNJr2uf46OItkWZ</vt:lpwstr>
  </property>
  <property fmtid="{D5CDD505-2E9C-101B-9397-08002B2CF9AE}" pid="43" name="x1ye=134">
    <vt:lpwstr>Uoig6IBm6N18DdCqeHu0tBjf5z/wSQJPc+a0UQCbsSlh2ySyo9WyGNGNlkxKHptzAZBWGCfW1B4KgY7Fv1mI5UzNNvKs3Z2SlFtXul3JjO+gQcWPUCwslRTNm5hR9GJscigFHG3A9nYuzkzQZBSdQ2Jh5UcLqWYgpDaYX0TmhymnM4AFZxzf7gCT3rETHqcxlj+RSzDb2tiMDxOinzd/fjwT9ai9Sr6fHTCVdxrqf5u6aStcRQhGjsXe9u3WrWt</vt:lpwstr>
  </property>
  <property fmtid="{D5CDD505-2E9C-101B-9397-08002B2CF9AE}" pid="44" name="x1ye=135">
    <vt:lpwstr>ga8y9RQUCWngSWnWNLxz30OrzDfBtRrry1D8gDmBYgYp0k1cBFULII/yPV6LQ0TrvTDcOq4vltst0obCcHA2eW3QX3XhAA1it1xoak+jzdYxMzQ52OT4XsIkxI9rkXq8WoIguaKlvOjw8NWnXe886Ec2mLPJlSgbboJhI8cv3nQoj8gzqf3LsrirLk/1+iB7uy+vDtY6FbqRSg6ozg+fqypwCemVsTJQzm0hN86ViC+/DSyVMCYZjEPFgH/zEWF</vt:lpwstr>
  </property>
  <property fmtid="{D5CDD505-2E9C-101B-9397-08002B2CF9AE}" pid="45" name="x1ye=136">
    <vt:lpwstr>2ydD8r6uCZvDNuepMHMlYELo1QE5+rPavnYw83okIdVCcUFPodQDugM6f/JT2xQKJrzrc90/l0prW9yTtcMaNd2fF4VbymqWFj9MzpNKK3k3CYbIqZk8P06tKSjh0peRQw4uHIsKgGYgAIQsvYlZ+g8KNRz5/PiM4Xka+//Qi8e3zPnt8NE61K7lGTAtLGEMQlq/bXppMDR0+ge/zfvwjZ0dHIE8sog37O9k8m4k7qmLHOxB4/fqqNMvSNLqnaU</vt:lpwstr>
  </property>
  <property fmtid="{D5CDD505-2E9C-101B-9397-08002B2CF9AE}" pid="46" name="x1ye=137">
    <vt:lpwstr>7NM44ojC/6uo80BtkTfyWxH3ZjCH6bd2NH9um5QGrKfnQMf2UQEu23Rz7Xl6hmtaHaTNBpnLn9VVPpM+aB95Gmrk72jdLW/P5knOcmckN6yG8wmcb6ObmbBQtF1fJhXonfOUNzV4aamTdy34xywNNiK0CqnxsM5WI1iS4R4IMWOY/EMkstPWpBezL9y4lNTRA10voECgH5h4D7Z55uzr1m76m8Bmk6Uxv6NUqWIqVXnDc6Sv0fjo/c16q2HVz0l</vt:lpwstr>
  </property>
  <property fmtid="{D5CDD505-2E9C-101B-9397-08002B2CF9AE}" pid="47" name="x1ye=138">
    <vt:lpwstr>FoG0/6cwHDApxdgSIsYV7Ie+zLmNPlbGIQkrfLgtngPWyeg5Sx5iFvrW7dZfhJa4drl2vYtxR0s8tcNJrsoC+D+qGOHal8XW6AwnWH6jEcmD1IjjgCsemrHPdpB6GYbvSYnSYusvgbudz4Re+eZGU8EqQf7nIo+erEHWfgg018Oix3KlJnt0x6s8PqKj5yUvPIr+I9DqStgTa63Z+5viUlJRwdSotkRYizh+UK3H9R106TIVvrDPzRlisID52Ku</vt:lpwstr>
  </property>
  <property fmtid="{D5CDD505-2E9C-101B-9397-08002B2CF9AE}" pid="48" name="x1ye=139">
    <vt:lpwstr>vrdyhWq8Yajii8v+W7zIsuiHVBmu1Gqt1qYHuY7JmB6fUc4xRa16LVCX5v7at2oKfwqzHtXbzhRGAaLzrFIHa8dvdgbw6aQj4kGT3PoLpN13wQpy6FJfp6E0rZumikveZGaCPPjzSjmRBPW72fOVey3iHL/SiyXh13cIDivsLEctSWTNr6FKpngOA0XnEjVQXmPfL2j64x/ELNLZAQTHUjPCm3NlZslJ0tnN/u7DliPo+d5wvqu7YlWiSHprzPe</vt:lpwstr>
  </property>
  <property fmtid="{D5CDD505-2E9C-101B-9397-08002B2CF9AE}" pid="49" name="x1ye=14">
    <vt:lpwstr>EFEo+guvFCFSbokhuPHY6KfiQ/H1iZs/RNKcl+hRiVeMpovLbuR7wTUnSzrEqsj8VD2xYfFh2ZdiwvjxzW1/fCiImWtaFd1sn3C9ZJsGiJW9AnkSNvpILmPhNO5w75R+SipF1A5Ik9e/gVnI5rkSJb7vIht1XZwcKCrMe50BBYLkOLqqcfEOGdG3nB88kmUQmUsHQ5U/JbUsYQGmXw1SnU2/vRd6L4S1xzCVHjQdM+u3vxbSAEPqNTiiJ8wdkUM</vt:lpwstr>
  </property>
  <property fmtid="{D5CDD505-2E9C-101B-9397-08002B2CF9AE}" pid="50" name="x1ye=140">
    <vt:lpwstr>IMwFoE8zLhJF7SIEJqL87KSzuAFgvbWMKJMUjFD+XpLFwN5N8xGoTKxxXYpXvWgzgjqjjnlIUmRFwMD8gliB6D8vQ5Ngj40n13ac6i87vaT3o/hvj9t6RO+nLQWgx9WylWLt5m5+20ue2uKkj+01N+HSmnAHfJyeziQ2uuRn0fRi7Czhhz7tOQugM8aDGwpLinSHgIirtbX0q9XIJMa0bLJeLRc6S0lO39G9hrpccoW1hZm10w+7onV/jn6a9sN</vt:lpwstr>
  </property>
  <property fmtid="{D5CDD505-2E9C-101B-9397-08002B2CF9AE}" pid="51" name="x1ye=141">
    <vt:lpwstr>W3+TLT/QUvSXzRd6UrGmFzlAUS6JXhiLQOvQcGAFY7V98D1REnlfUOGzuxzX2fd1KHiTzirzqK9aEi24B9HdQENt2T7CM1Ahr6ToYyFRHIP4A1iu8DngNjURemsAoTi6ZKUAdNSFRzDbeKJ6m9YnjFi09IefWz8l3RzbuO/qiXB2qvkJMrb6qxmXIsXe6v5kYtUHqgWGUqh493FCX1JLQ5sbbNSa7qqrC4PcFkI/6A4qihbuQJ0C+JUKd945PnD</vt:lpwstr>
  </property>
  <property fmtid="{D5CDD505-2E9C-101B-9397-08002B2CF9AE}" pid="52" name="x1ye=142">
    <vt:lpwstr>dzqZVJoY4Q092G2Y3lF8w7ZG4SIWL0r1MHljUU4Gwq+o8VNuLF+tH6wqs6ZoWpG3XKTDKsoGEZhhOEu8JNa7RlMM6WkOBFHe3GglJBVUSdpKju48Atj7d+sFE/3q8kMMG1YzlUrNhCJz4tda5Mfh3DkCuG81PHNcJKJWm1D2e0MyTKEbpZmzQmKCnv7WpBv3a68i+cBOf5ySVeJFzTtqxr2Xjc3I/cOmJn9xOKrqPySelpO11x9dYgLFXEGMFKt</vt:lpwstr>
  </property>
  <property fmtid="{D5CDD505-2E9C-101B-9397-08002B2CF9AE}" pid="53" name="x1ye=143">
    <vt:lpwstr>H9Rwwo/TXQMANZiPcK6czeg5wwuteR50S82Qd5X45n6RnMWA0A/EAa00xWRNhGW3QxVxKHEOIVNcBa24lzJosMcFN2o1p4vzIu/7OgBPgFVK1MVVHISjYE/IWwdM/sZkVIVfD5TeovozF9g+peCB3BEwJKj/XxdhEg60pXBodlNtfNhTzGK/cyGFrXHkitT+XofCYvrO1feHM0+vAUE9uL3+s450C+qja6DHIltOFYlBxoOXIQuDQQSXXifFIoL</vt:lpwstr>
  </property>
  <property fmtid="{D5CDD505-2E9C-101B-9397-08002B2CF9AE}" pid="54" name="x1ye=144">
    <vt:lpwstr>yOyaVTQO3FWXeLy2UQYs/0FVfIqLUSGQtw03NZmm7x1Qx9CNxq8Sp7A6nzlA7KUY5ieRYoGV3ZEu6/o8xa8ke/NH/t7+Sy9rUTlP2Ep8Il8RPalw9gAYN+Vja9me3zhRQG4rWinYmh+ZkubEaGEIrB9X140E+ENJ2KkLmv34sS0sskBxLfbKhAlu+w6mJSm5yoiZr6ucC2Dr+qc4PfE0ZIOq9s1lirL5FBWzGOeY1R1WfMCk33AApQx1oDZaORl</vt:lpwstr>
  </property>
  <property fmtid="{D5CDD505-2E9C-101B-9397-08002B2CF9AE}" pid="55" name="x1ye=145">
    <vt:lpwstr>Hb05uT+pC+qQS9uHmYJK0Z2DFyrmSsM4wkwzJ/OZ2DBzM9lKZh5bgxJt3US9Wgn2JbNoHlQamn+H1jUjjUmR4U+2J31iTd5D+oEhqpFgEjg3RQjRjs+j+w3nyM40Va1Vjfh+2JFSv5b0xMWAkM4A1JDsiqPSyLDuGcbPdB+8w1AUcRTXzVJDoPBaoMtsy01saKX5zHTPMQUQip2XaaFFO0MDdyW/yl7V9qtNVQyqpTMQeNyZsOJozwpYzPZ9XhY</vt:lpwstr>
  </property>
  <property fmtid="{D5CDD505-2E9C-101B-9397-08002B2CF9AE}" pid="56" name="x1ye=146">
    <vt:lpwstr>o1j6GKbr3jA/1SJr6fU0ipZe02GIN5NcrHt9e9mQJs0b9vUOi/BaCxPNW5lTNas3O0wmvLe3zYTB24X6pSlukjfS0nn1QNehNpo+9OdBKTuMPOiu/1ptKt6l76hZe7YLQ3Q9/CUz+Oq22n5jxj+IvyhsUODHHiH6AYY7srjA9520xG7NRwBdKQkdCWVOhtXU59khOqQhlLOkZqDv8x8UxF92XPM1lNqxzvoiLRUiuSRiPsvuI86wuu+76kxwDqM</vt:lpwstr>
  </property>
  <property fmtid="{D5CDD505-2E9C-101B-9397-08002B2CF9AE}" pid="57" name="x1ye=147">
    <vt:lpwstr>jiJUD6MkKzRq4oB/JIcXazlN9CqQBSEi6WGMVGO6spJwIvpgCtdqvFtgdvIjX96qSfYVGVvBrPO7PNZ2TsYdzfeRrYulJVLMgxa+5zsGghfQ39AUj1VpPCtwVCPLQGrzaX0IiZYa5XY+e7W0pt0LBNvbAJ/tEYsXLLwVpI9hoxH6ZnhW/xdSsP6OMlJ2qBtNmYYWQMj9T06c2g3fMeN24vhKwBCqrjlaxtABfPpsmYQCggac18G1TNA9LbPdIkY</vt:lpwstr>
  </property>
  <property fmtid="{D5CDD505-2E9C-101B-9397-08002B2CF9AE}" pid="58" name="x1ye=148">
    <vt:lpwstr>eBwgvMCfPGUhUfHH5LXsVUa3gdyjxPrljlpoOkNUX0dRzOwcLrbHKJlOyuiVB8+HZExWSnNhNzJ+e3qcEID5DMa1LMO8bTPCakw6nDXeXd5cqO6R+UhxjaLaHeX53hWzbP6583qT3gix0K548EIckTcNA6rujJzRn43d0FVhEePVQCptZE4VN1HJtVVuDD+EPYHRhmAa6K5XZZBaVzvQ9JWUPkqTEM6PWrfvSnvQbk3EBcjgSQy+QUyQXydHvy2</vt:lpwstr>
  </property>
  <property fmtid="{D5CDD505-2E9C-101B-9397-08002B2CF9AE}" pid="59" name="x1ye=149">
    <vt:lpwstr>cyfGiTLcAO1Tp6ScSjcHir6Cin2qkCcEwp6/krFrwZJggzUtPIVHAl2DkssZB+CtA1u6tV7ZEFp1E1xDjmOW849PhRxVEkISrrecCddDhzPZLDM4WTKbjlV84gx9O2TosODDg0xEb8DNoQLvm8LlWEGnjj1J+v3b4ZvH2lsgQkgCRCbbaU+RnFN7cyM0gzCH/IRq3IByzwJNP17Mg4lqdQF8Jf0GKp3TMO8jhcAxfT4Svhc9BGN7pFV+mlG/r25</vt:lpwstr>
  </property>
  <property fmtid="{D5CDD505-2E9C-101B-9397-08002B2CF9AE}" pid="60" name="x1ye=15">
    <vt:lpwstr>ZCD8vfkh0AN/c0vkfi6eQa00JNKMzBB2PYXAJCuzGm0suhvfxqmvhQJYf0McdTXdVuToC+3Gw5lSeNfd4ucT/0Ch/PGbwe7bAMBISyiOMSQRYLhRCDJfDuqtA+4VZIMxepQrTE6MNHMPl5bW7vik+/4A7soNcOFEjKoX/E3lUgocxG1jTqKhTB074Q4zxd5dlW6OybG/eCudnNyPz/cSfC1OfnxloEmWzOYYmCleRxcOJpLQgGi9kvoddEPgVpL</vt:lpwstr>
  </property>
  <property fmtid="{D5CDD505-2E9C-101B-9397-08002B2CF9AE}" pid="61" name="x1ye=150">
    <vt:lpwstr>adM/RveObYMDwYn4JeNT4825ZsBnrxfnSDb+Me9snv3cvYeSGEKWxkUlEH4XaKD6FTg7/2VPL59DbnEJLZdsc1mhf0aMsgWnVhP4hgHbS8/BRYSbLTEfr5G1q3DpRHMqiI6FfLg0k641EfyQN/iBjWJL6kiftBtPvvqJTP8Al4RT0CPTIrwP++0jOWyuWMwpI6N90IAhhSG4HAPef1Nx9/8emIBJARRDND2PwOg6BvYgfcFrpbebcXW+Q1Gj2hh</vt:lpwstr>
  </property>
  <property fmtid="{D5CDD505-2E9C-101B-9397-08002B2CF9AE}" pid="62" name="x1ye=151">
    <vt:lpwstr>xFEDKHVbN5OPY1cJAs0oQgGfDGnViHHYxabGrj8+2OHEm+g3C3aSpnjqpaLziR5Mnxu30djqrvcZwyMac0MBtHCdg7qKMzT2racKVxAA/iO9pN7YcWiVQ0jV+5X8xDxMAk2ulHVBDyi35uvQYH7KWWCM3ne2hLCpgXhUskcwMIfGn8s69yZTOYSUp9TKceeg5eLOEV55oovgq3bliOPJ1mfQ934Jnxq50vwtr4Xjw5XD+087gl36zJIlARm3x6O</vt:lpwstr>
  </property>
  <property fmtid="{D5CDD505-2E9C-101B-9397-08002B2CF9AE}" pid="63" name="x1ye=152">
    <vt:lpwstr>3krd/T7WKQmFSS6jIlLTUO17HdB6YWUDhCY13JEk3iQ24+dntzb71shLacOVOAwWgcuhhdhPubq1IqiJNqw/XuAX8hdibaMI0MmgnxPRXUX2x3ysQMaMG/KI1iaEXWP6NecoAH7FE3ZX7ssPhtBM9jvqiGDNzkE0kHkFzHWN7eAUZv79+w8RjsKDeJYAAA==</vt:lpwstr>
  </property>
  <property fmtid="{D5CDD505-2E9C-101B-9397-08002B2CF9AE}" pid="64" name="x1ye=16">
    <vt:lpwstr>fKhM2+bKCAIOOIL0qSsySbj2vH6c5TNdLpO+yjEEi7sM0UZkX2h1VWoybtJrSadyL/yNGp5iWhIfosmZL7/iCuEYEcLruwJUlmzJ9ivOkus++b2BonHSGtSoQjaOrCysWu9DMrAe9+n8yN4dqM9jgsAOY44mG9inNkPTdkaAyZpadtzsZZRwX3HzLfxCR1F69IRgq3+XMhlNOdWAzVg70YVgFD6zLLMhIWOh9Cag9LvwSnyARFDNkKpVrFJAhH7</vt:lpwstr>
  </property>
  <property fmtid="{D5CDD505-2E9C-101B-9397-08002B2CF9AE}" pid="65" name="x1ye=17">
    <vt:lpwstr>hik9yeSfu2cCrn37ECXAb+MFjcx3oQLbvVCfaOWUxfYdGEehi+xZoktAm4oDsYHmEUffLtajgSvu0t0uJDig0CWfTZeEiylXD3uFj88nOcfDpn+lZpV7v0E9nPHxdmm+2zUq1+pgEZj9oyemaZZOdYg68cXDfljblKF7YF7DZ8ev13Khk70dJrkH2ejk3o93+6ZLecuOSahXgq7GDG+jFku6EMMvDCCGegFGEXDFQD9Vfc5xo/gvtfH5pn/JGn2</vt:lpwstr>
  </property>
  <property fmtid="{D5CDD505-2E9C-101B-9397-08002B2CF9AE}" pid="66" name="x1ye=18">
    <vt:lpwstr>RZULjpVqmfUEv7ILULBaZAnfIuj4DxXvXJhoOkTpGw+Qvjw1Qs/IbA6xFH3FSwUkj6ADA8qORNNbsPusNlNduf2BW2SHnHvvDlWsrmST9+AfHdGWJmIeDj34I+YFB2zwtQZs48f8o+LR4CqLM+B+cU4rjpwjhKO/n/JXowGqN08t3A4+/QuBghkJvHtA3DqLjxGAA6mfiwVC8WcKMFpJz5ip+crLeBXM65kUX5VxAhZeQhe0DxjRTHlty7RhAPA</vt:lpwstr>
  </property>
  <property fmtid="{D5CDD505-2E9C-101B-9397-08002B2CF9AE}" pid="67" name="x1ye=19">
    <vt:lpwstr>opdkLEFFuvPlTE9ygnpKQ3q6fk8lX0D8ESt3inoC2mJFvIOgDzI24ew6aKha8xip7HkY5RgQPQ71g3Yw4QzGiaWaUsT/YIpeZuMTxY+I9fTg5hirH/3lNVeIwI5EwClSSTTOq07JRYpUd5p2ZEbxNdHw3WnZF0MnVrEQjySIDHEC617I/pHPvXAQphnI0hJL0sv8/5pEKJuMRL/TPB9EFYrxMbT16/a9VrzDdaqmp8iqd3vo/ZYRh3MjwEMF0jI</vt:lpwstr>
  </property>
  <property fmtid="{D5CDD505-2E9C-101B-9397-08002B2CF9AE}" pid="68" name="x1ye=2">
    <vt:lpwstr>3KH9Zvd3iFfaiFxT4taAB5IeUjuk+5DTTjOE7kHEkqFyqTuh+7AjDnksB0yVWzog2PbN6l7bHAeEiRFnBKLKsjDr9Ij9B22SVBdZ6XqhJgG7BjQ3+2d/bqYpoa7HvQ+fkpwbBY9H6CewsOwkmXtelSunD4WmZYzcuSckRwEV3mXEJYfzj0mUG3BFFRUrZhX7fCShztfKYkWhiMJRC7QQuP58Kv1mcX2/scYF2FJMuEkL9xXYaSPhPq821C7tG/0</vt:lpwstr>
  </property>
  <property fmtid="{D5CDD505-2E9C-101B-9397-08002B2CF9AE}" pid="69" name="x1ye=20">
    <vt:lpwstr>FlDha8gpOTaoT3FXFzTJOscov4v+jJ/ZfkDRQ01rUk+3BwCoG4M0zgPitd2WfUtJfh71N1uPxi+BETm+d53BXJ0LU00Q98S2ak1OZmV1EGjz0Bl07xns/oFc44tDjYvkEIvjaCPJUBQXNgLLYYGDreYoPnLtFzpDuYLh6OXdezXY6aqcOB+1YpYpIgRfKe3GQCZFABODJ1m0/hb47QzOduJo2UeOi8wedIgr6EmMb6e4mCoIgzVQ21hu1w/C/II</vt:lpwstr>
  </property>
  <property fmtid="{D5CDD505-2E9C-101B-9397-08002B2CF9AE}" pid="70" name="x1ye=21">
    <vt:lpwstr>snUAGJq+lEBGKdSoaC5TtteJ5QgrI0NINv/tS6bxUngeKYEiLir48I6jNzS2ZKdjkKKv3xjABj5p01yF3T3SiQ9pS6EQ5HwRudN7DqQVbRzfkF5QUBEMVUaVpOyMTvSEVYuN0o4s6aMBgVaFLqcF1wHs/pdHOO+qG557JszDS1HJwta31HIDRSrL+0CauplYcfhClCPHaq8lIpOL7unOPkaDfSraL7O7zy1KjOzPd//GFpSPA6v4K5r0jI5BVb0</vt:lpwstr>
  </property>
  <property fmtid="{D5CDD505-2E9C-101B-9397-08002B2CF9AE}" pid="71" name="x1ye=22">
    <vt:lpwstr>WKJ2gNmHctQJJSZAaT78kVsW7jVWg+dK1epbafsKscxjumpYF0TLUiqGhUfP/FFgEsu/fGlHMVPoqNhmySlMjFJBupR32tm+/jx7WXkaxGBF5EjHqG/Ld7NItlo+gYKRqYPxfj9sA4VroVEPn2aLOjGKjIhm9NEOUgjKFV0N2HOcui1MxK8PgPUHIlhAVv8xBln8gSR56FYsfZh9TrLaito+lRtUx/OHRWQCMVAcoWAfBUm6sUi5Bb2FOPCgmU1</vt:lpwstr>
  </property>
  <property fmtid="{D5CDD505-2E9C-101B-9397-08002B2CF9AE}" pid="72" name="x1ye=23">
    <vt:lpwstr>LcM2lItxvgOaR027fV0Ewmny/EW0KO/6C6I0KCagKz1kGj4+Cjb6eaiT+YrnZv6XfmWVV7rfLdo0K5Ta3/bmv4FLvWTlDFelhoSO379sQQVbObAGNtq6C89xe2gc7/i6QfKHUNu+LPANNXXMoESKvHwsH68f8ubErEj1klluxyPHTlTo926mdPOZ6+sZlnahmaYdb+O3+xsQ5dzS/PpP9Lc7cAF9PZEgIPYZ699Xx2wQlozW9wH6RYZLrPHh34e</vt:lpwstr>
  </property>
  <property fmtid="{D5CDD505-2E9C-101B-9397-08002B2CF9AE}" pid="73" name="x1ye=24">
    <vt:lpwstr>G2cdlVTGYTZM5cdfJVycryxZJqT2MqWQKv7cnZyCXoCsXV0gVyCCLKgvrLBZ3FGYyeAfURGs00QgXxr2yrWRiNKLbjsfCLD6HMMG1sbWD/XF1KqysDMiJMJpSXz/fE/kuGnpc3Nfgbp+KI4vgyadErS1KUnwJ19L1ubUSM4TwFnQ46WWnIoirp+GZox2cCWgXWv7VdBUP6ivzVv9BqwINaendbqaIjdmXSRLiCkDd5oKKwBlBvjjV5IlpQ1GYz0</vt:lpwstr>
  </property>
  <property fmtid="{D5CDD505-2E9C-101B-9397-08002B2CF9AE}" pid="74" name="x1ye=25">
    <vt:lpwstr>xVSpobLPq1w4hiIrh7sm8XSChW1uy83EUFZBGfg5d/6QjphIssWNSfOCBBSubvlKUsBLXsXfWRsAAT+XnEQfUMannM6KPa2k24yp+PY/st79loD5PDGvX1NF8lFda/dSX32j51YqU5Te6/Bc1EHcjfLj+FVFCU0fY99wH60w+v4nW9mK/CKEMsw0wz0gIUNx5UWyG23ax7LAUrkdNYb2VVrDePyTATYyzAdnRLJ/Ozg9jTqsTWSHnjcjIuyfvxf</vt:lpwstr>
  </property>
  <property fmtid="{D5CDD505-2E9C-101B-9397-08002B2CF9AE}" pid="75" name="x1ye=26">
    <vt:lpwstr>UQ5a/pq5ZEpNfKAStfdLXcj1pB1CTzyj7brXl0PxVoZI0jMSIxSa/Mjcb8Ot/9+iZv8Op8LGdTovSQ5WqbMEAMsdoG+HnM6tffHvpmEdMReG+PQYO52dOlhKkS5s+uvts776LyGdrgKZl7LW1tUQ8hs9ncYtXDigQZ6Je+hpUnrzTOA0YAg1fSAiQ4qvrbA/jW1KQ11fuYTGs84TBWq81VMmOY/43yF+wlDNQ3B7MgDXhuZ+B+Ko1a9Sav31/4E</vt:lpwstr>
  </property>
  <property fmtid="{D5CDD505-2E9C-101B-9397-08002B2CF9AE}" pid="76" name="x1ye=27">
    <vt:lpwstr>tYF3DxEXNsjgGsbE40y3doQ7j4VfcSk7X6/0Yb49wNxxO4A/LAK30ycZTPeZylyZasthWIld1B384okgu9ZUU5jTj2UUsqlW6n4+4EqOj6u1trjeuqP2J6RsKONq/Of1pLq6rmydybnQUpXs/If/8WqWlFy9zEkXEFaM3rZnhFd8WfLbNgwNWu6onRUbPJFsl10FlQ8PqxpuhUUkttQ6v2bFMrJnA2dw11yMeY1JPwjwsIhuTaEpCCWX2XK7TSw</vt:lpwstr>
  </property>
  <property fmtid="{D5CDD505-2E9C-101B-9397-08002B2CF9AE}" pid="77" name="x1ye=28">
    <vt:lpwstr>niMdgOUOsvQWrcpIHRHmzqUHG1IWU/7a0xqKqZGebMP4efLsVCRh4uXJZklAxDyWpK6H5lGNTSfXAlsQaRH85Ez/hMln1fDgeA47rRngQXTxnEAF2ItfouFZYaRQPm7gKXzbFpII+dVd1ZVf54DpcZjxCUKOp6a4fU7T6VMpe0DOIcZ27dFWI43Be+y+MX8VgugxsAz4b8yxCJ+VyXYbwOaIFF4insaUeRga9Ye4j0e+YhP49FfbQzl3g1DVpHt</vt:lpwstr>
  </property>
  <property fmtid="{D5CDD505-2E9C-101B-9397-08002B2CF9AE}" pid="78" name="x1ye=29">
    <vt:lpwstr>zqN/OQfp9NlyRbGCc/jJFSJgkgbC6sLi9fZPXiiPZZ+ApUICBaj/VUtslWDru0YcMbJATWfQo4cVdXUyQCPY5O/RppqnFnafnxvyscKOOeGZAh7zSqpsCcEx9oFpG+bDi7Ezc2D5PL8wjXboqmJHw8BJk3RmXHD7MMXnqpVjcGvdyftIYe8Lzy2vyVzOfGAMI8eOeVFjeEtYDhT4KDLA1kd+K59Vehn29D8dQIccbjvuTc1jJomJfH85Lspt3GI</vt:lpwstr>
  </property>
  <property fmtid="{D5CDD505-2E9C-101B-9397-08002B2CF9AE}" pid="79" name="x1ye=3">
    <vt:lpwstr>mQQJB2ls4mUdTedwqffisRp5ORb5Y5N0AOfbEF+UFDIWWYBa2814fT0AeyDLKijBPeGifCbcwEpMl1mJogpS8yck2Rd7pa4RU1MiQpRmpd6xMQyrlFwupjEAXIbCpWlEyeLnA8VeCB2vbJJSoqNJHsmAwtyZA0V4TFTMCb55VB/pxCxAHzqfXpSOJuSNRb9McSxVtpWt+xtskFy0JzSzLi9S/L968KRXQ0s+5y//t0WFSoKSr37LBcIDAonieme</vt:lpwstr>
  </property>
  <property fmtid="{D5CDD505-2E9C-101B-9397-08002B2CF9AE}" pid="80" name="x1ye=30">
    <vt:lpwstr>W5WB0p0U9JQkxhG+ZOidbs5HXqUeDqUvEYy0OilZbFAVaARPr5ApYDn0UzSsku5Jgn6B8tENPFj67V8oUcoqNyg7DLl/iCIN5OZ+rciHCT2Hbut5t/NrtYI+GT9vTasiPJa/T9KJuGslDEiUNPGhehUQLzsBdHseeWvcPttsSGC6WMKSeqP0GYfBagths6koHX95evY1EwWn0E8mXcWcbXBROWkrno5Ou/QvLY3rkcMPKe75pwu645xkOyeIGVt</vt:lpwstr>
  </property>
  <property fmtid="{D5CDD505-2E9C-101B-9397-08002B2CF9AE}" pid="81" name="x1ye=31">
    <vt:lpwstr>P2DQey3NetA+K4Xc6wgJ3mU5zxLs4FqBh2KALNuQxXaEkAY44q93rWBhnRe1nxgO6sLsgZVKYzxm0BaDGOw7jRSHa3iX1gKGKK3jUC4GEUvCDsfi3WDyZXMlhvu0F343Ub0E4FT03B2KV8OoPqdhDn3BIcun/AopuwrGk7vNIdNfY8EityYOmhK+6bLR3+jGWbmGgXVJznlhthf0zwrr1OQUQ+yUvz+iFs72kXxT6jnDpCCOTOUqkpfY6GF8c8B</vt:lpwstr>
  </property>
  <property fmtid="{D5CDD505-2E9C-101B-9397-08002B2CF9AE}" pid="82" name="x1ye=32">
    <vt:lpwstr>fN2EUplQ2iIg/nX/Pdk7biOifvSeOojH3QLxC68ipNNfpU91Oz6+lOLEqxjZ9eSEqsxuHqq+i27Ee2BDex+vcDsdUWCBy8pFqd2mc7Ly2cNbGYViP828JneggqJStC1Zog9tvHv0Jh2v1/ajGAQsASiaq0hVUyzY3nWGPtiak+C5XbaiSL9Wfc5WY/Q28reNeX5hO+nV5VpDFXPvSdRAy693dd9UYUxvq2nTsLlamS0iqBVylL4FMNCM8RsyTJT</vt:lpwstr>
  </property>
  <property fmtid="{D5CDD505-2E9C-101B-9397-08002B2CF9AE}" pid="83" name="x1ye=33">
    <vt:lpwstr>lqdkdMW6yfm0JjA2uxbXQMvfV3fy+mEg4Nnte39Q5pGJ5WCbpY4d3/J3cDaWWq4k0CY2UWIbFx2r5hKiOjbBf6QQOUADyPQoFNukGAC459bxKQn9og+cfpbRx+awP328TgVDKfiDXFPagX2DRdnln+0Myrdtf+eixswtp6Fea8Zwcybu5te2z+LcR1KB0GeFvx/ZFJ6FypVAgtU1PxyIR3sk1OSgztRISQZMfOQJ/Vfh5k3HCTqOGGLehCtJLKI</vt:lpwstr>
  </property>
  <property fmtid="{D5CDD505-2E9C-101B-9397-08002B2CF9AE}" pid="84" name="x1ye=34">
    <vt:lpwstr>ExwzmNJ3YmdvvtMWF/t18P2gt0vaU5VpkSyACCAQdEVojsxC/HhGwmF+lyk2pmdgNn/270hy/KInFR9ZNxon7IOljWr/Cbs/8nu5tU3oPqtnxpjY9HchOYh2KA6YK6qyjJejzBVKeNjCppnQQjuKh08Z7Q9ljJedH4UwnndDD/XFArp/1g2lZK4+VKz4EJFSKBdfkCIH5aV0KnHYPklW4jqffV3vxH/6Fx3/gc2EbsSuyJxI6qPzCvfITV5wkQu</vt:lpwstr>
  </property>
  <property fmtid="{D5CDD505-2E9C-101B-9397-08002B2CF9AE}" pid="85" name="x1ye=35">
    <vt:lpwstr>lTDcdQYE+Ky1hyQvAUpI4c5CiqN6IC5J7HmNtPd7dVqXxisjWYPEbEDoKQAxyPOa23y84Y1ZXt6sBu8en140sF7bAXB7lCsaUo25qIokgEqN7NzCl6/b6yZesDGLKJDk9BJjIjdeuHpn5u1dYAH29dDAZEHd7vyh6vTjjVmMC+PgnS5jpnrZZLgRMDmaNauvC9e8+j3nPFy6Gg+pfj0azomnxKc4WZNrLmK3R7Rb8QkoLL54mg+FHG6V6SAzSMs</vt:lpwstr>
  </property>
  <property fmtid="{D5CDD505-2E9C-101B-9397-08002B2CF9AE}" pid="86" name="x1ye=36">
    <vt:lpwstr>/RjcVvoFpOgDXsxD9kcQQUkw7Ox1+r91etxu8/RDSrCJJvLJfJyIv2P28GK1WOEN3Dj9KOwxeUjz0bQu2oSBvXHsdHsBhKfSuN4lhUatNuRMb+BvGH0OFtkyaw9a7Rz3VP+x/C0huNMl+EH7r/GfcDCfrHHZqlPoTxCjuRb5CSiny7/9uARf5dsnNdlP77iRef/UF+6O7rbgdQsIIv2emo6lDp7IXlY2AmTZdgKm5woRHrwPV/NtOna+TbUu1g9</vt:lpwstr>
  </property>
  <property fmtid="{D5CDD505-2E9C-101B-9397-08002B2CF9AE}" pid="87" name="x1ye=37">
    <vt:lpwstr>/P3yeSNOQAw0Xi4E0wixGkxpb3o4Ob0gajowMppmT1cvpuPC2gI+oMlQm9rfoSvpIbcfPoH5uiEZ9jTcnOFrgw5QoyuR+QALwYMnnis1WEiD7TO/WdbWgsK+NqN8zam7fGcomFbQgZGyub/FOvUfh1NJWe/2txw9dBpGaXMKVhV/axyMr27rBkbqwlKu1Y7f01CBqWMMw0Fv3XK1I3ZtBEuGcKAqvdATKOqFD+KFOMbDum88h7EoUgZcv6hvrXG</vt:lpwstr>
  </property>
  <property fmtid="{D5CDD505-2E9C-101B-9397-08002B2CF9AE}" pid="88" name="x1ye=38">
    <vt:lpwstr>PGmZVubZz3LYRqXA/HV//ow+TIjsf2j4Vb1a462aErPbhwMiqOcPxhMeLL7N/fslF+BJIL4JCl2vJ8GoPIYiku4Dtv2xpWCfpnxVg6VZRMr58r+b2BtO9ufbGHMKRINOVmafbV2Oj6WS21GRvAoeO72Yn2VcT7NsHb2X4zQutcsIGX83CY7ovb2TwB80K2KtwelBc2+11+TZG5Q9yDH3yD8nTA3vPL8CC25HwnB3eOIp8gcg3RQ002237GqVGYO</vt:lpwstr>
  </property>
  <property fmtid="{D5CDD505-2E9C-101B-9397-08002B2CF9AE}" pid="89" name="x1ye=39">
    <vt:lpwstr>iihdMCU8L3iJEzOFnE9ZPHlfhWbHyAmKrliH9sqNNbO8fBkknYPsqaXwMqyQ68vGWyayzRmJbQJ3vjE89+hPyMoD7dYaSTr/8xE5Bm8ikDZKMfGRx5BSzDVtaKSlNyN2p7TbCDD/TVnttah7ZDwABJHR0AttODcxqfF8dFDSL97MOqOWv4ZmLErLdQW1S5eftJDLOH6ci0L3Z1PavMAcppVtEZjDyh0WXAkZEvSIxtoPz4EoaQalUeL8+oFj2S+</vt:lpwstr>
  </property>
  <property fmtid="{D5CDD505-2E9C-101B-9397-08002B2CF9AE}" pid="90" name="x1ye=4">
    <vt:lpwstr>y/M+h6C4EeIeFJ67oMLxc4Zy2TrMYHAEEEt7VO9vkH9P3hpKWv2dTp/rKKnT7EhyjOn5YKyEtwR1HvlvbIXQx9Kaw5zKYN84kLuuMi3hHi3LEcK4ChmdHQEzCwIqdjeLz88UFrUxQuExRT4GDZNzXRTPeylZZT/lpGmoqEKmrkgxYp5F/WVU1SFx4ndyBzkZ2pBv3Wi3xzPt+Cpj4Km+avwpG86UyY3KM5PynKTwDdKrsrGi9XIQcc3/ah7p1as</vt:lpwstr>
  </property>
  <property fmtid="{D5CDD505-2E9C-101B-9397-08002B2CF9AE}" pid="91" name="x1ye=40">
    <vt:lpwstr>EBgM6LMWvkiarelNwlQpMPYMKGDpSo0qstr75TIpGJOyjYVNg/J6ePnGIS+Z4TNdEjLpAxJ5XDRsRN11y38A/jRRR7A49efPxhax7a3ev/5UwgpAnPk1DAxMcgCvYimb3kRtEm97LR2bcPIQuB/byvFXgH4B9GutFE9p4+GcLTg4ufCqn8nu/QUqHwlGeg7l8id6KNphB2ji8xzyXafatKtWTVZ1TgLDMDZPARrVAk/5cdpLWxSlqx4id2ZLiSj</vt:lpwstr>
  </property>
  <property fmtid="{D5CDD505-2E9C-101B-9397-08002B2CF9AE}" pid="92" name="x1ye=41">
    <vt:lpwstr>qalrELDWCPxnCxY75u0qTPmdARIxBCgu+uKCL59o3uwSctVL1l+FgHX8aRhWrr3Tn/iqU1TeAXDNOfWPRvaQ87zIsTFIOOBEmhLDm8ZOyeub0jRHSAfEkIeTOrFC4dG6ZrfNYVvFTKheVmZcbmz78kHLo1eP0ifl2G21fytZP3qV9UyB9H7dpIEKetYTWd2RHbeeTUrKv7ehw6HPS4WeYTO/pzDQ7FEDnvzWSi4chrukXc0vYvJKT48IaJU2tMx</vt:lpwstr>
  </property>
  <property fmtid="{D5CDD505-2E9C-101B-9397-08002B2CF9AE}" pid="93" name="x1ye=42">
    <vt:lpwstr>IjcRE9EUomrZry+roaspNbhysEbxALLQOXZkfgiPUob2rqV/ulEbNpMpr+6thLvWqos5B3JF6VgADigGab3YFBnvmbqyckXCcYI0X4ZYZ/Q579838RcaJQCcFIhefoIa5umj/vT3TJdmGP8DJIcVq/JCcx9XzRx6hf/NrH7PLTDc+Idtj28yyybYQX7PsIPuGMjitLKuLMUs2lCiAJf8Q7CXTbPJddqTSjXNAkNEnAeCiQDLg9liN0YXwGxVuSm</vt:lpwstr>
  </property>
  <property fmtid="{D5CDD505-2E9C-101B-9397-08002B2CF9AE}" pid="94" name="x1ye=43">
    <vt:lpwstr>nrLWFymNpKkUXQxluYzyFrBIAskIiDfuI6GQjamuluFtr/Q2RUPPARufJkoDxMo5WMWs+TmLtbj796gK6e58ymBnVxm3VfEnGqomgZQkeAwkeXxtIzsUCrYht1wmas8meZF0D7S9CjP3xKKoZxF8I+QKsi15BLx0zl1fxL9LZdqPUN3pXwv32g/miEVndai5cY2Wp5ty8MyHC9diUY68j+Lftmo2r/YFpQAVWyTE/CmHTYl0q2OXyhJEYIjK+Wr</vt:lpwstr>
  </property>
  <property fmtid="{D5CDD505-2E9C-101B-9397-08002B2CF9AE}" pid="95" name="x1ye=44">
    <vt:lpwstr>jpK/xav1jq6n4ixzmIaHzBfL3Etkm45MT/lD/XZg5rXnWMKr8uqXyTIaxcPlJVolhW/0wbo9eVRD1giD0RW3NgxzE3Ss2h4rKaB+7CtEAoXSUFlDZ7+7Ya/aBRUGRbktdlwCi5fsIgfys3GaB0euieSrPwNZom0chcfXCD35ED5pWmmC17zgKsbiAhsIzh/Up3RU/6Yb6RmC+8XPyXQN0wX9fJ4Ft4AOsp+3yLMOn35dykZLTPjNxJ6qZy5fwyX</vt:lpwstr>
  </property>
  <property fmtid="{D5CDD505-2E9C-101B-9397-08002B2CF9AE}" pid="96" name="x1ye=45">
    <vt:lpwstr>0KDsaSoR9mYlCGNHwt3ubBem3reLtQNNZSuyqE994LwDDCNn2i38salIvQ5DPboYYzmN0HvLIr+Dlv/Cw2mPwTZSuBrh6oxYPuY//W2hndHluV01yveraNeTQ9o09aHsUkCulrcpkVJGpiMsDL7kac9oQYWFOdOtjvGNaiN0C58j7A/uALnziDl8PwvWV3+X5sdL1O/EKDd4D201lNXlo6V4xjC8Cp81ILdkLlT7CkQyHwX9SoRjFX9SWYkgr4H</vt:lpwstr>
  </property>
  <property fmtid="{D5CDD505-2E9C-101B-9397-08002B2CF9AE}" pid="97" name="x1ye=46">
    <vt:lpwstr>epbIm3/NeK5vH2KGlANRnGEkQDOt+GwINe3IfX4tCgELoujEFiXlSF3XBmh+sYgw+MPXUIWUN2j2LHt6DztqoussyrvzQbWnTnhfNLNegFVGc6Hvps8o+WqnNNGvQuTySHlTDeZ1xtWZfx+eLf8cF+32UVZ3qcTGhw1DxVL9qxzBdEBW/lAsfSXo/X9t0D2hSDC2DtexF2IoXgWhuTnn1kqbLoG+cg3Iqb2GUnE9qIJnFEZ04HPz9Bxkcsvy4/M</vt:lpwstr>
  </property>
  <property fmtid="{D5CDD505-2E9C-101B-9397-08002B2CF9AE}" pid="98" name="x1ye=47">
    <vt:lpwstr>NPSJ4NwjGFPNmm9sfcdbG+k4K9YvbrlmVwxuzk9SdzQXrQ1BlI+KQr+wySl0sWc7YLEj4vf0IXf7bUvHh9mgovQ70+d8BMgDdn4UmROQVAWqTwRjI+oVWuR1H4i5MwJFD+YwAGE3IuJY1a7Elmc9nfkPPVe8PpbUG2pCgbAsSuMz2B+exfXOBj39JUHH4tPl17xxJi3rX/5WzW3g7BAfNAp3Fv6ASc1Wb0WkYptFCUSObEHlxhRivV2xF6HCKQD</vt:lpwstr>
  </property>
  <property fmtid="{D5CDD505-2E9C-101B-9397-08002B2CF9AE}" pid="99" name="x1ye=48">
    <vt:lpwstr>jvDjAEPbnSfqKaFOebOBVjwemOP9kMuzpOCmcDeKhgw+7TEdVdpcElv1ZhunmNv2zMzA+x0CIoCfviVSl305W63IMF3UzqjKHTimJDUkFQ4yGt4u9eVE36zzxQSi54ipTEjCEsLjvpMHKtWh+L/UieKYSqLI9oWbWX7SwvTj2MV9iPGM71g+KjO+B/OeR8Qey3nHihKOTpATOjPjwneiaPv+UivWml90MTbftsSmVxGtVIEuthYQ2lHEhiWSQNC</vt:lpwstr>
  </property>
  <property fmtid="{D5CDD505-2E9C-101B-9397-08002B2CF9AE}" pid="100" name="x1ye=49">
    <vt:lpwstr>jwpQq6StIt5EWPjGcRr1t0CQv6FsKKhMevvO1PLf04M0OntqUfHsroblZOGOCLrkgJZAAUr98IOHeO3Y8p5yzo9PyJ5L80ez73nTRpLszEKxvQaJ/aIMz3H12HhebZy7wg+lf1GzlcwnM+d4MbwNfYA67w0zWjlsW+0nvD63phN0CfUHZHe0i6MWm4dAFAeMwOPFrVTuvKCs0n4sUs8OcTPVU6GACrvBOJMTDkvjn7k5z0Dxv2LGkFgT9HUC9st</vt:lpwstr>
  </property>
  <property fmtid="{D5CDD505-2E9C-101B-9397-08002B2CF9AE}" pid="101" name="x1ye=5">
    <vt:lpwstr>OBNK7DpDi/coi9H4TiYJnEoHNGAYDJGhbrmifddGAtRoytLpwBd/cuyTXn5kJ4b9BY4gKW57JhkEA8nXoF0ulcy14jMNqyEsNyWuWR7ThJj0sYFmGEu8pntcbYt777glXTFke/J6+XW16WEI8bb5SxYmR/RsKj5oKJzoZv7eFugOOQX/CkXQfPPrzwQ+ZhWb1GsIPImLaIC8D4wpI/P1WSBZq35SXxViaCLYDDj9B3zhmYYj7cGplXUvwTDdg+Q</vt:lpwstr>
  </property>
  <property fmtid="{D5CDD505-2E9C-101B-9397-08002B2CF9AE}" pid="102" name="x1ye=50">
    <vt:lpwstr>KWHx+ZQIs1oxO1z+6QioBX36rLT4f5DsYC+KozZCdVot7CgJsS+iK7uRg/ZWKK7adtEqdp7q+3d+17xGMasEhI1HDOehw3gmTEYjmLi3Q0eg1S+6dm/5Qzn2lTZZOH7lwWDqok+jAKI5CCKlOLsCA1Qb/0b3s2A+/kIiiXWOGERjr3VJTRQsl1KTbwUeQnQPerT1JvLrmpEzW+UsMBtkz/qkuMnGapv9j0JOBHJpYCt/LX9Y08aFJLQZqt2XpGG</vt:lpwstr>
  </property>
  <property fmtid="{D5CDD505-2E9C-101B-9397-08002B2CF9AE}" pid="103" name="x1ye=51">
    <vt:lpwstr>43vL+MMaXzQtMCefFEjW1ZPdtYT8ek4psKMH9UcbgR2lTG4TjckZqLlyfxpRt0JeS+LYmMVmQrd0XSrpdvNEeDTIbMVayB38WaVBXdGef6qZHJZ/xQG5flGpX4X9BXlRvANuCnWFa1nKO6aCZqO+tnC7GOVRwyS9xnx46WXoCZhAfE6z5xfBTommuhqxhcl/YYYQoMJjr2+DuDnYQoFk1dZAlIAfv9xlcrIwQQr6tXMdZ7nsSTsm9plqgeAFFp0</vt:lpwstr>
  </property>
  <property fmtid="{D5CDD505-2E9C-101B-9397-08002B2CF9AE}" pid="104" name="x1ye=52">
    <vt:lpwstr>OnXAWZK0mk/zCwXr2wWCWQ3ocMo2VMlsAMh1xQqvJ6F0KBR7/3ATdm/+dr2hI/UgTbqdgP48/rC8liB+p7h8vyiIjJUoutQnEiEW/Mr4YHkSv1bc9UGcIm23Bq2lfiw4Ma27Wg7gdl/Zxf3I1gJxXCDNUlt9oh2cX7IpHbn94CjN9sZ+UZC6pnnt/CY6urCM98+9MpbbDK+5JjaDhBZtLPhPIihlBBT2LHxkpheQein4q4DTCE3W84gBpBKc0ga</vt:lpwstr>
  </property>
  <property fmtid="{D5CDD505-2E9C-101B-9397-08002B2CF9AE}" pid="105" name="x1ye=53">
    <vt:lpwstr>EFCzyGC3kXucxok6yryyo4t7RvKToDrAB8WXMdXbG4qcFUgufq5T/YAVCoze3hI6dAz9Lax9uLLDrTGrgZwxl8mLFZRrG10QCiWDVfUFtGZV6aR7YHMjrHt0p4IPCSWFCwL3v1VaTqFDSXC+vyfmu9Mi9sQ/YP3R8S/3AwcSdIGvZeKwe1c12JvZx899raB01ASQckzAFsfXRiQTKu7xDIZg+5JRWQz9KFcRnNEXjV/f0qAhNRZ0m0CYQYi6hKK</vt:lpwstr>
  </property>
  <property fmtid="{D5CDD505-2E9C-101B-9397-08002B2CF9AE}" pid="106" name="x1ye=54">
    <vt:lpwstr>sWUWw2jS0RjPZmAXfErXt5DJ+wgDQFkcyw8xamNxDAT76ThEnhp7Gsk2ESYfXxyiXRdbLp+NRg2EE6UATMmDyEqy06zZMHt93bo77zJ+AhVaGVkXWfWx+p5DyAT2D/yc7WqQq0lWjl8iRCvnsB9wT/w2vWvT6/ZvmOQHtRMc+jE5Tlz7KZZaYXpp17oq/fLiToeFuGeF6+I7ak2Ii+0nbd09wyeS64kF2k5NJs7DMiZdLNIIvD8MmgLZXcQgCb0</vt:lpwstr>
  </property>
  <property fmtid="{D5CDD505-2E9C-101B-9397-08002B2CF9AE}" pid="107" name="x1ye=55">
    <vt:lpwstr>D35uzVKnSh/4K2ALsu0ZM3o9LbUkuALWadv881NIYOGDrxbeF9f8w7jKZ9IyYVFyKZl1SQP11vmk5L+chlrkv0AUwY0x+VGFP+WAfmUrQ3jiY5ECf4y7PV6Tid2IMBm60x+3Ul6eSIBs2cG0TytZPGXHrv220fjxDxuAWThjZh17iG9PIxTyiRHQYOD10+VNIAj3ARlJCZv7/Z4BDl8MrqxZh5TI49VrR2F3VbfCGod4oAqRK2VjppCU+a0z2Ko</vt:lpwstr>
  </property>
  <property fmtid="{D5CDD505-2E9C-101B-9397-08002B2CF9AE}" pid="108" name="x1ye=56">
    <vt:lpwstr>mAEXa+0NRMwcI0XN5RpNW77beTGzyUWOA/VV2O9afpt0BozefCE0H6M2vPUNJ3Sx1cAX9Lhm57/p8ZmpYDFd1K6KddLCXWnye8+CrZj1e2dyk4EzY0YtMC160fhEaJjUy504bvMSW9kqpmY9/Q2P2Eu/X0fJ6hcBeEkVvl6YWaDyGOXB2KVNHE2G+47j+UWmDcpYA3mQQktTF1NcwInsC15kwEMDQhusfMmwIN/+C5sAfWvflWjQAQ0zhl8ctb3</vt:lpwstr>
  </property>
  <property fmtid="{D5CDD505-2E9C-101B-9397-08002B2CF9AE}" pid="109" name="x1ye=57">
    <vt:lpwstr>Tz6gztRRo+jfjLQDEQr7EP2egU2oSSs8SpDuV6jV0BL6mui+kQGE5pDpAx/c1eD/UjKd80ElY8xeL7NRXaRU1aSbqZBWM9Wq5ZuQVPn/F9ZIjjjp7oVWRFJP5Sh7J/eZeQh/37pHi6ha9goGBqFQxduhUbvlmkf265Occa4ajV8Xk7to6SP+DrZ3lAayxDOaWnZ68DMVJdsGIDe+7Se4nAqck6EHcli+g/PWJIRk6GJ7agJoyKYftZKfz2pH/f0</vt:lpwstr>
  </property>
  <property fmtid="{D5CDD505-2E9C-101B-9397-08002B2CF9AE}" pid="110" name="x1ye=58">
    <vt:lpwstr>GSm+2FDu99HuxaumYswzXU0bj3HBJOV6scN0Z3dkdp2Cbi/lIcZFgkyJjj4+oaEHoqQmba7hDGON7KPASNjxreywocAieMlT7jfihkwr0zaP8CvPytcIeN1Tr5WYITankTrB0Q+Mglnbar/dDH9RUq1PQDqLQiIwCnLvMZ4H+UoOdAYLEw282C/zzIutQrOnnZrstFj3nQUFAcUjm9isIH5Ku1azurwOyfHRh08Yx17FSbYcmew4CvL2Ghoz6gx</vt:lpwstr>
  </property>
  <property fmtid="{D5CDD505-2E9C-101B-9397-08002B2CF9AE}" pid="111" name="x1ye=59">
    <vt:lpwstr>bcTqVIcl8Jw2TOtrbaiMOF6AKG+dttbckoK8RMt71iZPAQSwszA9bm1PSry5bAs2VdcbV57D97RwIFkmwdrAeubkqLbPKVKC+yCueovzRP3eCDajx0nbk8RbbgiAur+XNPqZjt4MZQJQ+cE7buCG02Dj9JRwL7armL7eZbrjaDnQpkXGXADKuV3g5xcoVKj74RIanpXBKtYgXuMuEBiFiq/lznI5n5n/vzKzUfpob/mqU7bMLpU103lUM4q2ATO</vt:lpwstr>
  </property>
  <property fmtid="{D5CDD505-2E9C-101B-9397-08002B2CF9AE}" pid="112" name="x1ye=6">
    <vt:lpwstr>fONfpKD89FxVAcc5TV50aQbVqdgZu7hoUDlmpSwqL9FXBBxAMpK81+jPpaUCzYWMhNt3PdUtuODPJvQthq5eX7xSC+YnycCaqmdX9kw54Oze/9Wrc8VCRr+x3I7z28Yqp+hqy3DzcFk8SDBzgkiOc3v9/KUgLSbzpqqyzCIGb1VGqBFpJJ6LNP9252OeNLNRWpQbgsKZBN7NwokTLiPkHiCC85Dk5ztQuEv3ufuV3wEFmPOrNfnXL0k0AKfETDv</vt:lpwstr>
  </property>
  <property fmtid="{D5CDD505-2E9C-101B-9397-08002B2CF9AE}" pid="113" name="x1ye=60">
    <vt:lpwstr>GWQFeMW8kH3Cals+qjlOHxbcwiVlV1gIMQA9RkvkzKn1WxYDYgeKdjwcv2Oiirf8HrgEzd3/E4HpiElAe+VPIJPgg5bsmSch/SkfED/qnI2SD65Lgxk8scRhuG6xcTxeSN6rmCy42ivEGio1WUt8mj3S00H45Lbe8xyRBowiSCaN3MykSNTErn5YvUMTRLiL7h82D1ipxDcE9j1AFEUqisepzVHFnrbPx8oxFM1Z6Hfg/vgtsnyAhy9xtX2J3QP</vt:lpwstr>
  </property>
  <property fmtid="{D5CDD505-2E9C-101B-9397-08002B2CF9AE}" pid="114" name="x1ye=61">
    <vt:lpwstr>9PtEa/iy4Sm145BPPFrFbVsZUP4WorMjGbVnZvtHIf3teZuq4L/mYfwp4DPs8+3+ElHwbnfEcW8G9y/eLAyhgak4/kLhkFQCh23Mg5fcaIfKW2Vh23sWZMAEbvXBZ/FLMIv925s+30okdl7jZEMQTI0ndXw1aBGT5eXe4435qAcqaUKtcscGGqDEHEtWYysToKJ0OHiqDhgCH+3vzIR9FXq07MHw5yXzMfrNqew5R0/jd4MxR8k8wkTCmdT2zHd</vt:lpwstr>
  </property>
  <property fmtid="{D5CDD505-2E9C-101B-9397-08002B2CF9AE}" pid="115" name="x1ye=62">
    <vt:lpwstr>NHMqJzhFFfdO9j2a8KmbtwHcnPJBqn8QN+bAZueL9LVtjQN+lCsyyt/K5t3+qCMiezPQFcxij3zPzYH/urg+02cngmVgFEzCt3ZL6QzxvW38bpcH7F8BI5SShwerdZCgr+9kIzud8w6XmHY2J1Ze/Ys9/pPZmQ2a3CYV6dqxYAt4SFcKmZFiEHpMpStOcLS9LxU3cHPYo6R3BYlFjUR1QcMWITmHt6oX+kEo22ljH8YuGGrU9pQPMrQQdMW8hzJ</vt:lpwstr>
  </property>
  <property fmtid="{D5CDD505-2E9C-101B-9397-08002B2CF9AE}" pid="116" name="x1ye=63">
    <vt:lpwstr>3sJHA1CBiXQ6EX0jbLS3Ypv7gRzsgPT9WKtDkMgAGVKOnVq6+igQV5N5WpaWGkCv8N2S8/Dd2mtd3RiZEuIkB33whYVgB7Wzod6fQZ/63zAi8TDa8mwOuUHOnvdqotNmecFfR5jIxHomxGzuV4HA8hKv+mHJUXTExLQk7ItuKRu/xQyqv+IKxRVlptMb6EvF+sheJiw8gv/ZhN0LZ+z9Dpx/RB4CeH5SA6USy3uWGlYW0gwBlNswoMLR8cc/yI2</vt:lpwstr>
  </property>
  <property fmtid="{D5CDD505-2E9C-101B-9397-08002B2CF9AE}" pid="117" name="x1ye=64">
    <vt:lpwstr>NQDlegF0mcDkS2c/SvQ2cb5WOVwCSoVa7owjEyP0tBw+GOEQ+jeWmZsZNOOVOyFSbuB2yu94P86tQVwDq+73xUolhdPUrb531ZAP0app+UYmzykyNcwdVwxRS661f68zZjqMmEqt6DNtwgWOSx8YN6jQe7c7WajOEAwMgTK2zv6Qe1FU0cyE+GMxxtWQDqqS2pC9lPElWIeWkpP2ugI3n7diJfnMTHRGrjTSXfnHQHx5FiM+asDV4WdQi/IcTVd</vt:lpwstr>
  </property>
  <property fmtid="{D5CDD505-2E9C-101B-9397-08002B2CF9AE}" pid="118" name="x1ye=65">
    <vt:lpwstr>/BpK6crWsn+t63DZwivi9EKbqbCmVUhROiIAr8E07c79Ds3kTdFMFVeSFqPGw16ZY0F3w8T5polAemu1A87njU5lPpjx/W7jPo/q3l9GpoXCLVm4RkXNLbYoLoDE3opGV5C7YeOYFg9U6GKzfDslzeO1/aiITyVjs4v0eHV2Xa+y2pBWdJGSKEQCoS5WKIrYDghUhNBBSVCeJh/7/L64jxFhVKWhawMXzNwYVcvxhzxaUppjFQVBHZ84MwxfdNK</vt:lpwstr>
  </property>
  <property fmtid="{D5CDD505-2E9C-101B-9397-08002B2CF9AE}" pid="119" name="x1ye=66">
    <vt:lpwstr>9MBYbZIhzHzoLt6BMhXB2Pmq+n+Zn2o8+l2D7TZPgEyqLt3nzVNVtruipoeqS+e3GzKxJj1MiynMWGV+exhjIOBmv+Vk+bIAVixBbuBstAai6Dmghj1xyrwQo6JSymXbZsO9in8SKeD/oB1y9HJM7hqTtD9js+56N3EBmYeEBTnFLaAHbBhG96KOLpm21EjucHmRqfQoTDP4rOYstBIIqCH8QCD7DE3SHIDneC29cPs5+cSdKPe6tyukGWxtSUK</vt:lpwstr>
  </property>
  <property fmtid="{D5CDD505-2E9C-101B-9397-08002B2CF9AE}" pid="120" name="x1ye=67">
    <vt:lpwstr>Y6EOCXyf7DehyHZ+qYSfM7b7+yI6ut7J6TyiOFPVwDoya/XviP78/L3RpXlBxZA0f1KHCvWTL5kY9tHEGAOMWgWF9eM8JaPoO/ezujDECd1YJyxJ2BPOAHR4n29zHnsHtZxo20aWsg7DzJCqp9L8XekuG0IONrvajN+mkkU7xYLqNQWyjlgIRLA+4L6/MYQKnLZ09AOncj2RqEI6RI7MLPnpAuy5zU43YmJrEc/oWmNFyy7CbClk3HOJYJ+duxz</vt:lpwstr>
  </property>
  <property fmtid="{D5CDD505-2E9C-101B-9397-08002B2CF9AE}" pid="121" name="x1ye=68">
    <vt:lpwstr>FYFz812mJUxovsM5fJ3jRaSl3Uxg+xWP8bzeoT4/GvpsK78st/hAZJ4kRUeFcqsbyPV/mA4rdF0myZ/6hmu75ViazijgxD+KIk4rOv0o+PSuF6gtZXRlhtElK/NnHYIeBGUT64C5ig70FZIpPworCUIvKMPmIAB+2o0/4jadz5dUtNO/vUAJGAhy3njz3V1zjiOxZYTMxS7u4M/ViTkCGr3ubLBU/XZv0mqv+mneDB0IAKvU8jqqhFJImFYWgVL</vt:lpwstr>
  </property>
  <property fmtid="{D5CDD505-2E9C-101B-9397-08002B2CF9AE}" pid="122" name="x1ye=69">
    <vt:lpwstr>QhhdDhqrdOY6Ap9BQp+49HAdyQ51lAHpDzNEl1g1WjcjQBqPi7gln1/+fVSuI7iHgssS5AUT4Y8mVDZO3WIFUNWzehSLs5yZeXS4dQPlYUMIxby1o/vshaxADfiSN0HkFNkDvOSC96nLtcDYJ7pJ5I8Ojj98q1WMqRaebGJs+LJi+vE3/QXAbg5HYcFqKkc05BnDx+7nhHyG5w4YkTp8nxZOcJwIGmbJjGWfKX/eMQs8rrOcqX4FlLNcZLWM1Mm</vt:lpwstr>
  </property>
  <property fmtid="{D5CDD505-2E9C-101B-9397-08002B2CF9AE}" pid="123" name="x1ye=7">
    <vt:lpwstr>PKVJO5Q204j6fPFc21o/YxUtilno1yGhHEvfCksh5ehVEO+4d8hstezZQZIfNaNIeTwoTvzQitnuy33DSEwwCnyuc9ZX750/Js0ZHFHBv0olP5avT1IyK+eGP5xvaKYEQnk1+xgaFBX8LB8M4FcvtmJJ4joJaBJH/QIPdne+oz7iWa/jTcDV47f7PWz+BndeQe/s34QCj9Ph8JW2j4C9ed21QI8629gII/RARCs5Bkf1Xvq5FLyYtMdjAN65Skx</vt:lpwstr>
  </property>
  <property fmtid="{D5CDD505-2E9C-101B-9397-08002B2CF9AE}" pid="124" name="x1ye=70">
    <vt:lpwstr>T92utwpV7AnuDFN1Bu/QCG63z8TiaccTZl62qHLl7Y/qnyaQK/e8iQwYgYYF+aMPqKr10Fthug2zfnE4cxhKZ1wzbBrdnWsizcGBEKb+6h20wW3m5acqSIjQZ5cGbHK/juSgtyZy2arRNAqnP0G5KPcx3VCuwuL187ci0u9vqLL+H1+RXgrXLTZmwtwaGeTXeSm6Y9OK4ufkGvHOp4/qjdHBt2N3TG7iun88m8stgKtFC0bP5l4oeKAILOGecNG</vt:lpwstr>
  </property>
  <property fmtid="{D5CDD505-2E9C-101B-9397-08002B2CF9AE}" pid="125" name="x1ye=71">
    <vt:lpwstr>GMTmU5Q41sYH7mlED4VDNE2vrkcG0Xx5in1UG6vk5/H8zf9lldaCiL3nQZ0H1q7/zFBsVl8mtIPG58R60mZFmsstbMPjyhSfuypfP5MN/lhrIPx3HiXNPza1AcaJsK0REtqExTozKMz9JQzmnWewiMXRklXVRKJ4UqCDCNMzu8INSnObEGdWqPux5SV+Lpd5LykGc43NVVfwLK9qALQv60AroWj7srCBOQQLD4GekgQahkzSQZ8PPGqHzixF0VT</vt:lpwstr>
  </property>
  <property fmtid="{D5CDD505-2E9C-101B-9397-08002B2CF9AE}" pid="126" name="x1ye=72">
    <vt:lpwstr>jv4ePkj6n5PJ4ufDf31Wl8Athwx23fD1+pqtDfCOYZL5nBAEyTqFmLzUrycShSFy+I1UEEpJuLm8gCSU8QO9djENiqwvAOkjJ1nPuCaGyFfMjPpZWUMGhZ+FNZWh0uakVkQKE2+GxA5AfNPgLvGolZ+U3+AvMvREX7cXBrMFc6oCOElV5Dvfm7HD1gP2/9/suvkNoYmtnsc2nzqUa1Bj229djVwOYbW5YKmgjv6OwDtf66yb9jRqaY9kbXw7hik</vt:lpwstr>
  </property>
  <property fmtid="{D5CDD505-2E9C-101B-9397-08002B2CF9AE}" pid="127" name="x1ye=73">
    <vt:lpwstr>ElhP+v4lvlmY0UJcQJkMMkQrE+22GW3KEIiqJXn9dGtLJ2ON5RlnAEpPHIaIy7SjZDyiyOt68V1sAONmCGkUr4Z6MzXLvboAqk3o1dWtDgW4yo27V2enPMEXrkav1QwiTXc06TzpDw/fenkzX9SUbHfz5DvrDe6IDToJdVvrkrgPjANBdULlRYus0nqxhRHunynHcLmqMlQf+Tv1U6oz66jqFTTE+X3ea3hFumigueyrScQ/U52WhNfUG0tEXF0</vt:lpwstr>
  </property>
  <property fmtid="{D5CDD505-2E9C-101B-9397-08002B2CF9AE}" pid="128" name="x1ye=74">
    <vt:lpwstr>4dDAaNvlhfd1riZPkaJaZJQ+9n6GBh479jJcN0qZ1P35FcIRt3M3ud+LgYyvFcReM512jTsemFZol5spCFwkwo7Fis9rMF6FtVpcCd6wmib3YN/WxEt/Uj4MvOahiPN6KxoUqC7xfP5fFLCNGuAl37IVmdxLjdZFHchQYApqSUAFEU+9VUYcJfwZBJUFJiwNJf38M4h2GyRYEPHLMdJlzIocvPdpV47pZ66YK9CcKUV2yo4nGhNELZcso11czoC</vt:lpwstr>
  </property>
  <property fmtid="{D5CDD505-2E9C-101B-9397-08002B2CF9AE}" pid="129" name="x1ye=75">
    <vt:lpwstr>DpkVpglsACCFt8HL2mhMdeDYLs/3DSPtpiM9vFGAfzDZslxG1hhu4CSPHe0iKXtOZLoAYH1U/diWWVywbqIYUVBqprB1m+GSL+VUG74EieftljC+30slzsDPjyESBySr53mUARfwo8AB5tJWBEb+BwClw6vkOHz6b3tsGiknQlL/uGXb0RisYdLfRZuoVaRgXHIBDyHPBBcB4BcwUmKaBPaSC5jTwtBgZSBtiDSlKYMFWLNY4lBEAckL7tB5RyU</vt:lpwstr>
  </property>
  <property fmtid="{D5CDD505-2E9C-101B-9397-08002B2CF9AE}" pid="130" name="x1ye=76">
    <vt:lpwstr>Jsrm5/pNyicu0ieaAcz71HIs9uCBWM/XogTPf9OxSTOBu96p9vEcMK3c58xjXugauUAlsrbI8TTdXbVfjqO5ck4JNfQWmHbve0C1pP4ev3MdXZwghZS57fkhreXQ5YuuScp4wynuWITC6ACZd8PvDRtf60AIp8rQgWDgQynhUcEumc9IXPZ3Rjv5YWc+JisqPZv+FEaFZCYONfrd9Xb8DR8GFGpeN3bxtkIz2M7IkisqoeZKD1BVgfSsPkQZVHP</vt:lpwstr>
  </property>
  <property fmtid="{D5CDD505-2E9C-101B-9397-08002B2CF9AE}" pid="131" name="x1ye=77">
    <vt:lpwstr>eCRofjRu/kIsfn+4ZLq31iJafcJe8FytaPVquy41dHr8uq5BzwnfHlC2CTxUheeEt5tYbph078zLoh1Gxq9NNNRMVUtORLVljCUvVPiEW+IrOmAfqwD1dxKG9VgzhT93vJ7ijkwnYyU2mUmSFiPZBTF70vnmMp9B8dk7hYqPQdLOq94SMX6qYwkvRwmg6CLD7mMBCgkoxegDLAdHdj3EzB3l0ud7v/hL45H69KlLAkyqx7dfYnQp+W2yAs6+Cfi</vt:lpwstr>
  </property>
  <property fmtid="{D5CDD505-2E9C-101B-9397-08002B2CF9AE}" pid="132" name="x1ye=78">
    <vt:lpwstr>Hat8jXJzP+4wv8pARTjUs4j6Z49zUMRddocO7hBiA5mOkuAEopR2/v4hTz6jOtLvgTPq8tUvMauuX9Wf0HvL1a3xtIh9IbIORI9IsC39cSeNRg3XrCmKaSeybogTraUM/4EoikJEXkkL3oByOtI3YdPSs2VFyVGWK+Vhu3PNjLaBa62nE/Rxs4IbSjLJaUwpKVbxO8XAxzZGOpW6Hw+xd8fh6NqP1BzOs0jGEJ+Vbr698Owqz+Nz4xEZaV6d6tF</vt:lpwstr>
  </property>
  <property fmtid="{D5CDD505-2E9C-101B-9397-08002B2CF9AE}" pid="133" name="x1ye=79">
    <vt:lpwstr>rLipwy+h8YWV6CRxnOBa127SEQdRyCrlC6wki/BWrs8lH6vtIUqS4b/ygJcyZPt8uKzkSq8mRS4CKQYJZP5PaNf9NsbXAXkUifnJYzyxrQ0Q+9yEG80TQUo4KRfF3f2fpzjW1rWsPbeZnuifLk2vPvA4YbDHiHdIhfdrOkMEUtdNZTdUHx4PCoRmOU38RudxTr24sFaEnCoJl0aPtZ0zgLjP3NwxJLX35bis413f4r6y9MDul1ew73vweUSO0On</vt:lpwstr>
  </property>
  <property fmtid="{D5CDD505-2E9C-101B-9397-08002B2CF9AE}" pid="134" name="x1ye=8">
    <vt:lpwstr>O1bfAifpQM4gvHm3gCUr3dWx6SWyIDH7eZArzGqqq/Y++QCFIUDXpHCQy3/N9NMA+scaAdJtV5NIPmF1nU1uGbCMaditj+iIm+XuRZZWjidJj3md+Kh+9e9KRkyyfKPfp54VZFldePRuFt6dLHnXKNW/jlYQYDLyoxXdi1rUXDXWDKSQGhbOdsMLUXxC1FKiC8/AuSCqwAr35p0Cz9LVB6Zfq6/ZiqiDBVpaKnITPkDlesuQV8I5uTzvdPvkQfX</vt:lpwstr>
  </property>
  <property fmtid="{D5CDD505-2E9C-101B-9397-08002B2CF9AE}" pid="135" name="x1ye=80">
    <vt:lpwstr>0VLyh4WpHZ6n86mfM1Ftgcx2MxZeZVmCMO9jUta4uJ8EdSU/2Of6RLZF5fCFUQPgqu01uK5DM8mnCtcWoYLJffI9mNHSNYmzetcoUSh3n/YwWaawKnQCX2mZSLye//5CgZNsGIDiEBbaAaJ4jLdsNXB4h6ev2yKw6L4JA/bDwvJa86hvRAKZCCP6L+ShutU4JmuqF1TXNbzc4aElcNv6IclU5rVfelsKEYvCRY8Y/M+6EnoiEQXfcM1Dh8nQbW4</vt:lpwstr>
  </property>
  <property fmtid="{D5CDD505-2E9C-101B-9397-08002B2CF9AE}" pid="136" name="x1ye=81">
    <vt:lpwstr>JQJeD6TslIHTM25cxPGT14+0GyKV5bhwmBnM5x52m7WJkx28YBhm9mmzsYsC19jVPCRVQ0C/n4dD+cJ6OYq9MrCP7O6DCrW9h42Toe7um5qM9q1swv7hgyuaqYrvQ0gxAJq4/HpFRe1xvtdYC/ys2G75jkt3hQ4EvAKgavmW+MEOsGoBEBqX72l4t+t7xVVq+vJwcDquv02F8uAocYyCX5yWPS+8ctrB3R+iFO9r0EcSXDep5AWttyeRcM4IHrn</vt:lpwstr>
  </property>
  <property fmtid="{D5CDD505-2E9C-101B-9397-08002B2CF9AE}" pid="137" name="x1ye=82">
    <vt:lpwstr>RayZdMX0f0XrC7cVG17vkibdXgxATHPcpX4sZOj95dm0H+sStdW7PmCAXJvmRCAaz6C6ekuHuHa0hEU6ldZ7feoQNyOEv1+xOe7lTSFdFpk4rA/iZ4QwMWdAECOmiBtQ/TYjQqn2rCN0gg6Fh/imI7CYmUI3aY8A18mKLZ6EbVTuPbJRqE558668AQPN2zhE+dcSCU1pcUGqH2keil36gOexhnh3yy/dwG2D8YcWSABcQj9sFryEKPFCdFeJl3l</vt:lpwstr>
  </property>
  <property fmtid="{D5CDD505-2E9C-101B-9397-08002B2CF9AE}" pid="138" name="x1ye=83">
    <vt:lpwstr>jsawlHhj/3l4wdFfxOMi821Z8eJQ9EoTF8SrY1wWIIveD7CsHr9JZt7eJfHk31xiTS08XDn2jZyFCXQM0pyr1wxurp8CGRHFNrFyz+x1RNJWIfLH+CogCl+MWhzefdwfWVaKrLx9Tp0ONcmNxzgWPBaOQGWKMm/5ZIp4qShuq9lSbTqmtkR1eClHd3KF6gTgWib7KR/fSkncZn6PMdVu37urfe+8qaBHjSfUBHZSpuHAUBsXgTRMHFtxZWVyoyp</vt:lpwstr>
  </property>
  <property fmtid="{D5CDD505-2E9C-101B-9397-08002B2CF9AE}" pid="139" name="x1ye=84">
    <vt:lpwstr>Fro7I09gafGBT2EA+nN4ac8Svqx78jF5jEbElknWNMvt2CEYWR5HTPvkw9cb5R6E47HXjIz60Ly0AcWa4zWIy5VvuMMgPd09uD3Lv0pBa2GYnlUJtC7Nxmr9JumS6xPH5Jti5WinVwQ8D19xji0y9mtnSaypZ/SIz9HeEAYsL/W3k8Jc2gr16FKGDIGBQesD7AzOT1L4F/EVonodxWVJMrnyip1m9O1obr9KY5oZQC/L3+3w3Cyln0JCiZLj5As</vt:lpwstr>
  </property>
  <property fmtid="{D5CDD505-2E9C-101B-9397-08002B2CF9AE}" pid="140" name="x1ye=85">
    <vt:lpwstr>/basoqFVSb1HsWjq2G0n+AvKHHAEN0NS4uXBX3AlDcqvjYyTZmtfEj87l38qH1jvTduapJl+khG519s+ijiSC3P04hrBU+sltUBgiUBAl5c2Hc/gXmuQVTixIJV1wmycJNUFFScdFOtRjoSnw7U2ralJFnE7Y3ZH3OnbrGf5Abh9VmTgqDKPFxNfs+maPPOJBEabD8tb+hGEJ7lPCDwIo0M/6v4+yZ2m6BBom2KfG05/xuc6Z2bMa3LRnCTXRsi</vt:lpwstr>
  </property>
  <property fmtid="{D5CDD505-2E9C-101B-9397-08002B2CF9AE}" pid="141" name="x1ye=86">
    <vt:lpwstr>kjx+ogXqCI+6B1lpAlZ1y1MNxhA9xROqEcOjTfh+cKRZ5g69vINCOlsAIqQZN9Wt3Zom3LjjgH4YJv2c9mib3hG57TZW+ogpxUU532FXF0LTiPIS4yMfr6mekX2evgQ8HSCnW4x7EPfZ8DP7Dy1J8NVJZ9l+eZnDf+R6EbnC65+5jNTyaF+F6f05wceAOC5usMw0KeuX3iWL1OmigKNjt3EQg1DUJerJnBVKqv4g/CYyf/hhi/ODL94bsszhyJE</vt:lpwstr>
  </property>
  <property fmtid="{D5CDD505-2E9C-101B-9397-08002B2CF9AE}" pid="142" name="x1ye=87">
    <vt:lpwstr>5JiAFHJdk+UhO15eYSftLmydDtZR9kGaRfu0kAJdUEUcV32HkVlXDRc6eIpuPSwIb3FK9AFFV0NbHDB/85BbLj7SgfG7ucnutrnaazB9RAITvwLCvCifxbHjcFOgE44I6EkaMM3PYGJXLmnCuv6kPShJow8RQz2Qa1gzBOrZyT4m7cNr67Ll/g1pv2gjggpgbeivCEn5jRIA9RIhk6XcVvBuN4cn8uWuV2IWd0wfc+KGB3QfRJmX6OwhYUjeFHH</vt:lpwstr>
  </property>
  <property fmtid="{D5CDD505-2E9C-101B-9397-08002B2CF9AE}" pid="143" name="x1ye=88">
    <vt:lpwstr>Xi2ytxMdX4fM2GmD65YMHxpB1RISn6VMaLnzSEQdOSFvSld3uVQdJU18y86pnZiLKB+d3gw8Q7Jll0jNpxig47flcPqpAq/5Wdt39wb/Fo67yFJA/hpBDMg2iWa/yB/26jvFnxpzUC3SaqEW51BQzuQCwVD4DqVMwqKkwk8PbKBCQF/8xiAKa3/bKPr+qucB2R7ilANExAkc/QEDCrFlWE+jqoMM8kg46OU5RfjxKnCOMgbSZplONcj0P14+Ixq</vt:lpwstr>
  </property>
  <property fmtid="{D5CDD505-2E9C-101B-9397-08002B2CF9AE}" pid="144" name="x1ye=89">
    <vt:lpwstr>aRiX/eAff8d9AJb7s/jXaaQnIepx2vytWFq7V7IWqchqWBnAQ+mq8R4hU90BJ6yA/0EUx4imBvDKSR1BtJgdhM+B29uVOCLPozmdg4fvHYioUnuPZeM0BvdYSPYIGcK1iRvM2IEEWB4m9SQX8Bpb3RWXfEStzhydyM0LjypNhflHXYr2OA6kFNveqHSuT8N7LD7wJUWeWb++rZZcIaf2DK/BuDc2NGS0IuCN/pxJFRfMTQibWqVtIe6gbeKdNfX</vt:lpwstr>
  </property>
  <property fmtid="{D5CDD505-2E9C-101B-9397-08002B2CF9AE}" pid="145" name="x1ye=9">
    <vt:lpwstr>m1SkqNyayRPqLHPUqe+jYwGCIbqT43fO87E8cKTTGDDG4BnjX0HW8BTaaz6JsaHJsxeZZgXFaFUtoLG3SLSLE3PH3PO38Rclrp+cJoni8VjnbojWmwjtgOqp1b5ug8JCe0PTByvbsc5ma/j2cwt9eDNy/1Ct6H77Q/bRIeoKhQG/Rh+KRE5Th133RPemAtQC6jA0nTf6xttskUAEZF279FrmTyGB5wUemOlvpwZpWw65cgDzct8QEq/vB03Mno7</vt:lpwstr>
  </property>
  <property fmtid="{D5CDD505-2E9C-101B-9397-08002B2CF9AE}" pid="146" name="x1ye=90">
    <vt:lpwstr>mBEu9n349xGRyp+MQRaWq7ylFH9aFck3GicFpn1RhEXFXolvqpWujWoaCjc/I0C/OZeQBsXD81wrbilKrTuvC05WGOvPACajTyz2RDxtqbxI2xg5VfRRzTz4cqqmeOzKk2U0qOZc0zD+7QAHH2f8Db5fwwAu3k7JpQqTXc3ANTnrDCQbHJdcgyJylY55qBWuAXNPlf9qO2g+Iqj3ROZwAkKnPUbPDy38zwA73DGC6nkYQ0gsin1dBVxrarJyp8A</vt:lpwstr>
  </property>
  <property fmtid="{D5CDD505-2E9C-101B-9397-08002B2CF9AE}" pid="147" name="x1ye=91">
    <vt:lpwstr>zLYB4JHPHuYfI+sq8/t0MO0JqtooUhjHAEyfk5Xq3KCN7fFmWBj7GvAIbEiJyjFJAiGzRPWRsOTRgRpyUbS399ZTzDqe5SW5IS3gc+WUqdQnXA3dMhWuluvlHuueexx6bgp3jZCb9/9Tl7uY3f8gL3rECjNL8EtLgD9EyHr/3n+YQw4YCWr6T2mDRn3yi0WtYJf4JT6ekqDW8Xndc2nY5xpPikA1dfPDXLUrSF7te3tJBU3EMKsWM/SiO4FsU7G</vt:lpwstr>
  </property>
  <property fmtid="{D5CDD505-2E9C-101B-9397-08002B2CF9AE}" pid="148" name="x1ye=92">
    <vt:lpwstr>BbI9h687kWx9oltJwdJ8JSvOe9FUThxj2WdETSIePRU7e3Jrs0ycEECG4EIe7gwPKYxaBE3wnrP1hp8p80NU5Mb/lgdpNWFEZwGU7uSgrSgnpCVTmiIV6yJ67oRr6X6wVIr2h4XQc2OzS0VeFplAaQd44SXXMr59nzQ6PcdNZmolOX1jZcxyWo5De+ic+2Y36jg/IqXb/M4gFR4FPprrKQ/3P8POW2tGtnjZuGiYuXCB4z4ZJkWQZeoH/6hbSKC</vt:lpwstr>
  </property>
  <property fmtid="{D5CDD505-2E9C-101B-9397-08002B2CF9AE}" pid="149" name="x1ye=93">
    <vt:lpwstr>MKe+0Xp3tB7EmWuwth8mn05cYJ6wegKf2T03qa8ynJ+FxHR+oaB0Lnq0vOvjmGN5v2HpYSHavgvuuOhubLQA7OQyGnnl+nIkHMFNaZDkKUbW3Q7Gay6d5ABrta+fboja6DPGd93pnqi/yvMmhFSFq49TowJuvWBxmxrL7G8P0o9/LKtge6gyfS1N8w9rvT99aSo/W67WIBcJHroZcL7T/fAWgR+u1uueV7+YMbj6bdFf0J+jKXW/5HeR6212InE</vt:lpwstr>
  </property>
  <property fmtid="{D5CDD505-2E9C-101B-9397-08002B2CF9AE}" pid="150" name="x1ye=94">
    <vt:lpwstr>z9iu/10jHZiFMZn3V2DJXDCxfNyUrM+S/fq284YjSoyExw3/b5fxvy+nsTiwKfvAKnAyK3ofVcEuFOELMnY8ieYUTihLIJ0vf/Zrm/ygCUTU9YJSu0vJBg5Widt495FwBo2FP8iF/1vfiWmSWU2krAR5YB9w87cn3xvIQ9zecNa3FsRyRGa86c8P5lX/LB9oh0HQzdje31L85z4Ur7Hpf/lPSeNxBm9FBQKxXFzj23lzncsXtvyDmbtGNA07XoP</vt:lpwstr>
  </property>
  <property fmtid="{D5CDD505-2E9C-101B-9397-08002B2CF9AE}" pid="151" name="x1ye=95">
    <vt:lpwstr>wTONfWtwd8LijydgypL04g3H8+sWZeRQOrOKbuThEF0kGYD/CDPnWMfsJnQbyXlypfqZpvWYqaAQ4RLfUMtQjE5EJyjpOmKNIcd2Dfms8bkUx85Ea3YEecjmZhwvyLkWw8nNHcFdRGWjdbg8V1NTs6tQZ+pituhjU8TyEvv/zwXdefM/pA4eHwhvDgQ89P124sPdDk0+piBch/y33qg7u8eFvy1oya28rVxuGI9NKDffZnWN8h8fh6lcsttdmP3</vt:lpwstr>
  </property>
  <property fmtid="{D5CDD505-2E9C-101B-9397-08002B2CF9AE}" pid="152" name="x1ye=96">
    <vt:lpwstr>2l8EiOepaprPY4XFiuR0rOD81cwLtM8cOGg7Q81FvHArr4vcihjFpPG3qL8F/qOId4VYgGhj1wAaakLWJgsEGixMRfphSHrLDCr3yu7KGReXn23ZGfJkQpThOnH83VP4+4w67K5Oy4/zB+08x/2Gu0sB2VsqsgxPgvOakeT3fS7SNBGAXHcD3v6VJ9QmjPAhi7hQ34+W9JrK5rg7PFdk5JfxG2L+HllcVZNvQEV6l5KzwqBe3Xq38JHe+Wzt2lE</vt:lpwstr>
  </property>
  <property fmtid="{D5CDD505-2E9C-101B-9397-08002B2CF9AE}" pid="153" name="x1ye=97">
    <vt:lpwstr>4bb+Y2iDC5TvyNP+5Y7hrZl0sFOYnW2YzrwD/v8f1HgxdL4LOskuYxNRx65YFvIf951ospwt2T9iroRmCAxNCxeG40GtdJDS2NSg5gZ9F6ySdV3KDObrZ6BL7EFqLkJNgUrKK28NB/JULJkOD/JVZnx+WUHri9im014egBa8+kv+c87663+PzgRs9BCrasw1cEt4lm1Tad0nnMbcWtsjJJsQPW+pjf6eL//ZB+cXEVjJh+xUs8nOfwuCWSXprAs</vt:lpwstr>
  </property>
  <property fmtid="{D5CDD505-2E9C-101B-9397-08002B2CF9AE}" pid="154" name="x1ye=98">
    <vt:lpwstr>/V87eLU82RfyaqXWmRM6+QrQS57KFLc3lgFQIdVvuUE1uqbiV4qfkxHPuG7MAoseJX1coL/QT6G+jVslwBDgnU9I3TpYeO6DhDBrWxkO55svwJU0LZhQWvj89g9b5Eevn1clqlbTP3CkLBIyMwG8RU8XJLrPbCJXhETDxpWe077ORhssdW3d18zfO1h0TArwiBo8PTK1V9VTv0RATHP1/W1l/WvCasSBt5/PJSGTlKQVP+U6UG1Q53HK0atpgIE</vt:lpwstr>
  </property>
  <property fmtid="{D5CDD505-2E9C-101B-9397-08002B2CF9AE}" pid="155" name="x1ye=99">
    <vt:lpwstr>zwhOkodsdtyb7ZKFebKfiUdRKrtWwjJHXd0R1D8VBTsXBeyVtdr5+Lu/w1YIQ5h9U8NI/FBskXJWQ5XF/rx+nrDy6bjP0E0f0SuhL3LbSGVvb7r9LEJmiMgT8qXIkf2j+cHAxZ6A5dw434DrDP8loWV1SXGZ0kfV0iMYeG+IF28OFXJ8fZiCpTtThgWf6hu+pUYwlDVBUNJwA11kh8JInn2VuH/3+63MLuD81OUy45SmhQAZK1/t0cgR0Py8+M1</vt:lpwstr>
  </property>
</Properties>
</file>