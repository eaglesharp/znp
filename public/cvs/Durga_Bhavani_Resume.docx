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2F819" w14:textId="77777777" w:rsidR="00BD22F1" w:rsidRDefault="00BD22F1">
      <w:pPr>
        <w:rPr>
          <w:vanish/>
        </w:rPr>
      </w:pPr>
    </w:p>
    <w:tbl>
      <w:tblPr>
        <w:tblStyle w:val="documentskn-mli4parentContainer"/>
        <w:tblW w:w="0" w:type="auto"/>
        <w:tblCellSpacing w:w="0" w:type="dxa"/>
        <w:tblLayout w:type="fixed"/>
        <w:tblCellMar>
          <w:left w:w="0" w:type="dxa"/>
          <w:right w:w="0" w:type="dxa"/>
        </w:tblCellMar>
        <w:tblLook w:val="05E0" w:firstRow="1" w:lastRow="1" w:firstColumn="1" w:lastColumn="1" w:noHBand="0" w:noVBand="1"/>
      </w:tblPr>
      <w:tblGrid>
        <w:gridCol w:w="600"/>
        <w:gridCol w:w="3440"/>
        <w:gridCol w:w="600"/>
        <w:gridCol w:w="600"/>
        <w:gridCol w:w="6066"/>
        <w:gridCol w:w="600"/>
      </w:tblGrid>
      <w:tr w:rsidR="00BD22F1" w14:paraId="39F99A10" w14:textId="77777777">
        <w:trPr>
          <w:trHeight w:val="15698"/>
          <w:tblCellSpacing w:w="0" w:type="dxa"/>
        </w:trPr>
        <w:tc>
          <w:tcPr>
            <w:tcW w:w="600" w:type="dxa"/>
            <w:shd w:val="clear" w:color="auto" w:fill="E6E9EB"/>
            <w:tcMar>
              <w:top w:w="600" w:type="dxa"/>
              <w:left w:w="0" w:type="dxa"/>
              <w:bottom w:w="500" w:type="dxa"/>
              <w:right w:w="0" w:type="dxa"/>
            </w:tcMar>
            <w:vAlign w:val="bottom"/>
            <w:hideMark/>
          </w:tcPr>
          <w:p w14:paraId="74F49AD0" w14:textId="77777777" w:rsidR="00BD22F1" w:rsidRDefault="00000000">
            <w:pPr>
              <w:spacing w:line="20" w:lineRule="exact"/>
            </w:pPr>
            <w:r>
              <w:pict w14:anchorId="6648133B">
                <v:rect id="_x0000_s1026" style="position:absolute;margin-left:0;margin-top:0;width:595.3pt;height:123.5pt;z-index:251658240;mso-position-horizontal-relative:page;mso-position-vertical-relative:page" o:allowincell="f" fillcolor="this" strokecolor="this">
                  <v:fill opacity="0"/>
                  <v:textbox style="mso-next-textbox:#_x0000_s1026" inset="0,0,0,0">
                    <w:txbxContent>
                      <w:tbl>
                        <w:tblPr>
                          <w:tblStyle w:val="documentskn-mli4topsection"/>
                          <w:tblW w:w="5000" w:type="pct"/>
                          <w:tblCellSpacing w:w="0" w:type="dxa"/>
                          <w:tblCellMar>
                            <w:left w:w="0" w:type="dxa"/>
                            <w:right w:w="0" w:type="dxa"/>
                          </w:tblCellMar>
                          <w:tblLook w:val="05E0" w:firstRow="1" w:lastRow="1" w:firstColumn="1" w:lastColumn="1" w:noHBand="0" w:noVBand="1"/>
                        </w:tblPr>
                        <w:tblGrid>
                          <w:gridCol w:w="11906"/>
                        </w:tblGrid>
                        <w:tr w:rsidR="00BD22F1" w14:paraId="0105B554" w14:textId="77777777">
                          <w:trPr>
                            <w:tblCellSpacing w:w="0" w:type="dxa"/>
                          </w:trPr>
                          <w:tc>
                            <w:tcPr>
                              <w:tcW w:w="11906" w:type="dxa"/>
                              <w:tcMar>
                                <w:top w:w="0" w:type="dxa"/>
                                <w:left w:w="0" w:type="dxa"/>
                                <w:bottom w:w="0" w:type="dxa"/>
                                <w:right w:w="0" w:type="dxa"/>
                              </w:tcMar>
                              <w:vAlign w:val="bottom"/>
                              <w:hideMark/>
                            </w:tcPr>
                            <w:tbl>
                              <w:tblPr>
                                <w:tblStyle w:val="documentskn-mli4topsectiontop-boxname-containername-table"/>
                                <w:tblW w:w="0" w:type="auto"/>
                                <w:tblCellSpacing w:w="0" w:type="dxa"/>
                                <w:tblCellMar>
                                  <w:left w:w="0" w:type="dxa"/>
                                  <w:right w:w="0" w:type="dxa"/>
                                </w:tblCellMar>
                                <w:tblLook w:val="05E0" w:firstRow="1" w:lastRow="1" w:firstColumn="1" w:lastColumn="1" w:noHBand="0" w:noVBand="1"/>
                              </w:tblPr>
                              <w:tblGrid>
                                <w:gridCol w:w="1800"/>
                                <w:gridCol w:w="10106"/>
                              </w:tblGrid>
                              <w:tr w:rsidR="00BD22F1" w14:paraId="6841D62E" w14:textId="77777777">
                                <w:trPr>
                                  <w:tblCellSpacing w:w="0" w:type="dxa"/>
                                </w:trPr>
                                <w:tc>
                                  <w:tcPr>
                                    <w:tcW w:w="1800" w:type="dxa"/>
                                    <w:tcBorders>
                                      <w:bottom w:val="single" w:sz="24" w:space="0" w:color="FFFFFF"/>
                                    </w:tcBorders>
                                    <w:shd w:val="clear" w:color="auto" w:fill="576D7B"/>
                                    <w:tcMar>
                                      <w:top w:w="500" w:type="dxa"/>
                                      <w:left w:w="500" w:type="dxa"/>
                                      <w:bottom w:w="500" w:type="dxa"/>
                                      <w:right w:w="0" w:type="dxa"/>
                                    </w:tcMar>
                                    <w:vAlign w:val="center"/>
                                    <w:hideMark/>
                                  </w:tcPr>
                                  <w:p w14:paraId="6C793EE6" w14:textId="77777777" w:rsidR="00BD22F1" w:rsidRDefault="00BD22F1">
                                    <w:pPr>
                                      <w:pStyle w:val="div"/>
                                      <w:pBdr>
                                        <w:left w:val="none" w:sz="0" w:space="15" w:color="auto"/>
                                      </w:pBdr>
                                      <w:rPr>
                                        <w:rStyle w:val="documentskn-mli4topsectiontop-boxname-containername-tablesection"/>
                                        <w:rFonts w:ascii="PT Sans" w:eastAsia="PT Sans" w:hAnsi="PT Sans" w:cs="PT Sans"/>
                                        <w:color w:val="46464E"/>
                                        <w:sz w:val="18"/>
                                        <w:szCs w:val="18"/>
                                      </w:rPr>
                                    </w:pPr>
                                  </w:p>
                                  <w:p w14:paraId="026EE662" w14:textId="77777777" w:rsidR="00BD22F1" w:rsidRDefault="00BD22F1">
                                    <w:pPr>
                                      <w:pStyle w:val="documentskn-mli4topsectiontop-boxname-containername-tablesectionParagraph"/>
                                      <w:pBdr>
                                        <w:bottom w:val="none" w:sz="0" w:space="0" w:color="auto"/>
                                      </w:pBdr>
                                      <w:textAlignment w:val="auto"/>
                                      <w:rPr>
                                        <w:rStyle w:val="documentskn-mli4topsectiontop-boxname-containername-tablesection"/>
                                        <w:rFonts w:ascii="PT Sans" w:eastAsia="PT Sans" w:hAnsi="PT Sans" w:cs="PT Sans"/>
                                        <w:color w:val="46464E"/>
                                        <w:sz w:val="18"/>
                                        <w:szCs w:val="18"/>
                                      </w:rPr>
                                    </w:pPr>
                                  </w:p>
                                </w:tc>
                                <w:tc>
                                  <w:tcPr>
                                    <w:tcW w:w="10106" w:type="dxa"/>
                                    <w:tcBorders>
                                      <w:bottom w:val="single" w:sz="24" w:space="0" w:color="FFFFFF"/>
                                    </w:tcBorders>
                                    <w:shd w:val="clear" w:color="auto" w:fill="576D7B"/>
                                    <w:tcMar>
                                      <w:top w:w="500" w:type="dxa"/>
                                      <w:left w:w="0" w:type="dxa"/>
                                      <w:bottom w:w="500" w:type="dxa"/>
                                      <w:right w:w="500" w:type="dxa"/>
                                    </w:tcMar>
                                    <w:vAlign w:val="bottom"/>
                                    <w:hideMark/>
                                  </w:tcPr>
                                  <w:p w14:paraId="7388F592" w14:textId="142A8C25" w:rsidR="00BD22F1" w:rsidRDefault="00000000">
                                    <w:pPr>
                                      <w:pStyle w:val="documentskn-mli4topsectionsectionPARAGRAPHNAMEdiv"/>
                                      <w:pBdr>
                                        <w:left w:val="none" w:sz="0" w:space="0" w:color="auto"/>
                                        <w:right w:val="none" w:sz="0" w:space="0" w:color="auto"/>
                                      </w:pBdr>
                                      <w:spacing w:line="1080" w:lineRule="exact"/>
                                      <w:jc w:val="center"/>
                                      <w:rPr>
                                        <w:rStyle w:val="documentskn-mli4topsectiontop-boxname-containername-tablesection"/>
                                        <w:rFonts w:ascii="Oswald" w:eastAsia="Oswald" w:hAnsi="Oswald" w:cs="Oswald"/>
                                        <w:caps/>
                                        <w:color w:val="EEF0F1"/>
                                        <w:sz w:val="80"/>
                                        <w:szCs w:val="80"/>
                                      </w:rPr>
                                    </w:pPr>
                                    <w:r>
                                      <w:rPr>
                                        <w:rStyle w:val="span"/>
                                        <w:rFonts w:ascii="Oswald" w:eastAsia="Oswald" w:hAnsi="Oswald" w:cs="Oswald"/>
                                        <w:caps/>
                                        <w:color w:val="EEF0F1"/>
                                        <w:sz w:val="80"/>
                                        <w:szCs w:val="80"/>
                                      </w:rPr>
                                      <w:t>Durga</w:t>
                                    </w:r>
                                    <w:r>
                                      <w:rPr>
                                        <w:rStyle w:val="documentskn-mli4topsectiontop-boxname-containername-tablesection"/>
                                        <w:rFonts w:ascii="Oswald" w:eastAsia="Oswald" w:hAnsi="Oswald" w:cs="Oswald"/>
                                        <w:caps/>
                                        <w:color w:val="EEF0F1"/>
                                        <w:sz w:val="80"/>
                                        <w:szCs w:val="80"/>
                                      </w:rPr>
                                      <w:t xml:space="preserve"> </w:t>
                                    </w:r>
                                    <w:r>
                                      <w:rPr>
                                        <w:rStyle w:val="span"/>
                                        <w:rFonts w:ascii="Oswald" w:eastAsia="Oswald" w:hAnsi="Oswald" w:cs="Oswald"/>
                                        <w:caps/>
                                        <w:color w:val="EEF0F1"/>
                                        <w:sz w:val="80"/>
                                        <w:szCs w:val="80"/>
                                      </w:rPr>
                                      <w:t>Bhavani</w:t>
                                    </w:r>
                                    <w:r w:rsidR="00587E8B">
                                      <w:rPr>
                                        <w:rStyle w:val="span"/>
                                        <w:rFonts w:ascii="Oswald" w:eastAsia="Oswald" w:hAnsi="Oswald" w:cs="Oswald"/>
                                        <w:caps/>
                                        <w:color w:val="EEF0F1"/>
                                        <w:sz w:val="80"/>
                                        <w:szCs w:val="80"/>
                                      </w:rPr>
                                      <w:t xml:space="preserve"> bondada</w:t>
                                    </w:r>
                                  </w:p>
                                </w:tc>
                              </w:tr>
                            </w:tbl>
                            <w:p w14:paraId="40C28218" w14:textId="77777777" w:rsidR="00BD22F1" w:rsidRDefault="00BD22F1">
                              <w:pPr>
                                <w:rPr>
                                  <w:rFonts w:ascii="PT Sans" w:eastAsia="PT Sans" w:hAnsi="PT Sans" w:cs="PT Sans"/>
                                  <w:color w:val="46464E"/>
                                  <w:sz w:val="18"/>
                                  <w:szCs w:val="18"/>
                                </w:rPr>
                              </w:pPr>
                            </w:p>
                          </w:tc>
                        </w:tr>
                        <w:tr w:rsidR="00BD22F1" w14:paraId="438E015C" w14:textId="77777777">
                          <w:trPr>
                            <w:trHeight w:hRule="exact" w:val="60"/>
                            <w:tblCellSpacing w:w="0" w:type="dxa"/>
                          </w:trPr>
                          <w:tc>
                            <w:tcPr>
                              <w:tcW w:w="11906" w:type="dxa"/>
                              <w:shd w:val="clear" w:color="auto" w:fill="576D7B"/>
                              <w:tcMar>
                                <w:top w:w="0" w:type="dxa"/>
                                <w:left w:w="0" w:type="dxa"/>
                                <w:bottom w:w="0" w:type="dxa"/>
                                <w:right w:w="0" w:type="dxa"/>
                              </w:tcMar>
                              <w:vAlign w:val="bottom"/>
                              <w:hideMark/>
                            </w:tcPr>
                            <w:p w14:paraId="530A0C7D" w14:textId="77777777" w:rsidR="00BD22F1" w:rsidRDefault="00BD22F1">
                              <w:pPr>
                                <w:pStyle w:val="documentskn-mli4topsectionemptycellParagraph"/>
                                <w:shd w:val="clear" w:color="auto" w:fill="auto"/>
                                <w:textAlignment w:val="auto"/>
                                <w:rPr>
                                  <w:rStyle w:val="documentskn-mli4topsectionemptycell"/>
                                  <w:rFonts w:ascii="PT Sans" w:eastAsia="PT Sans" w:hAnsi="PT Sans" w:cs="PT Sans"/>
                                  <w:color w:val="46464E"/>
                                  <w:sz w:val="18"/>
                                  <w:szCs w:val="18"/>
                                  <w:shd w:val="clear" w:color="auto" w:fill="auto"/>
                                </w:rPr>
                              </w:pPr>
                            </w:p>
                          </w:tc>
                        </w:tr>
                        <w:tr w:rsidR="00BD22F1" w14:paraId="08FDF2D5" w14:textId="77777777">
                          <w:trPr>
                            <w:trHeight w:hRule="exact" w:val="200"/>
                            <w:tblCellSpacing w:w="0" w:type="dxa"/>
                          </w:trPr>
                          <w:tc>
                            <w:tcPr>
                              <w:tcW w:w="11906" w:type="dxa"/>
                              <w:shd w:val="clear" w:color="auto" w:fill="E6E9EB"/>
                              <w:tcMar>
                                <w:top w:w="0" w:type="dxa"/>
                                <w:left w:w="0" w:type="dxa"/>
                                <w:bottom w:w="0" w:type="dxa"/>
                                <w:right w:w="0" w:type="dxa"/>
                              </w:tcMar>
                              <w:vAlign w:val="bottom"/>
                              <w:hideMark/>
                            </w:tcPr>
                            <w:p w14:paraId="39D70595" w14:textId="77777777" w:rsidR="00BD22F1" w:rsidRDefault="00BD22F1">
                              <w:pPr>
                                <w:pStyle w:val="documentskn-mli4topsectionemptycellParagraph"/>
                                <w:shd w:val="clear" w:color="auto" w:fill="auto"/>
                                <w:textAlignment w:val="auto"/>
                                <w:rPr>
                                  <w:rStyle w:val="documentskn-mli4topsectionemptycell"/>
                                  <w:rFonts w:ascii="PT Sans" w:eastAsia="PT Sans" w:hAnsi="PT Sans" w:cs="PT Sans"/>
                                  <w:color w:val="46464E"/>
                                  <w:sz w:val="18"/>
                                  <w:szCs w:val="18"/>
                                  <w:shd w:val="clear" w:color="auto" w:fill="auto"/>
                                </w:rPr>
                              </w:pPr>
                            </w:p>
                          </w:tc>
                        </w:tr>
                      </w:tbl>
                      <w:p w14:paraId="115996B8" w14:textId="77777777" w:rsidR="00BD22F1" w:rsidRDefault="00BD22F1"/>
                    </w:txbxContent>
                  </v:textbox>
                  <w10:wrap anchorx="page" anchory="page"/>
                </v:rect>
              </w:pict>
            </w:r>
            <w:r>
              <w:rPr>
                <w:rStyle w:val="span"/>
                <w:rFonts w:ascii="PT Sans" w:eastAsia="PT Sans" w:hAnsi="PT Sans" w:cs="PT Sans"/>
                <w:noProof/>
                <w:color w:val="46464E"/>
                <w:sz w:val="18"/>
                <w:szCs w:val="18"/>
              </w:rPr>
              <w:drawing>
                <wp:anchor distT="0" distB="0" distL="114300" distR="114300" simplePos="0" relativeHeight="251659264" behindDoc="0" locked="0" layoutInCell="0" allowOverlap="1" wp14:anchorId="7616BCAF" wp14:editId="6151883F">
                  <wp:simplePos x="0" y="0"/>
                  <wp:positionH relativeFrom="page">
                    <wp:posOffset>317500</wp:posOffset>
                  </wp:positionH>
                  <wp:positionV relativeFrom="page">
                    <wp:posOffset>482600</wp:posOffset>
                  </wp:positionV>
                  <wp:extent cx="762000" cy="751974"/>
                  <wp:effectExtent l="0" t="0" r="0" b="0"/>
                  <wp:wrapNone/>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762000" cy="751974"/>
                          </a:xfrm>
                          <a:prstGeom prst="rect">
                            <a:avLst/>
                          </a:prstGeom>
                          <a:ln>
                            <a:noFill/>
                          </a:ln>
                        </pic:spPr>
                      </pic:pic>
                    </a:graphicData>
                  </a:graphic>
                </wp:anchor>
              </w:drawing>
            </w:r>
            <w:r>
              <w:rPr>
                <w:color w:val="FFFFFF"/>
                <w:sz w:val="2"/>
              </w:rPr>
              <w:t>.</w:t>
            </w:r>
          </w:p>
          <w:p w14:paraId="66E4258E" w14:textId="77777777" w:rsidR="00BD22F1" w:rsidRDefault="00BD22F1">
            <w:pPr>
              <w:rPr>
                <w:rFonts w:ascii="PT Sans" w:eastAsia="PT Sans" w:hAnsi="PT Sans" w:cs="PT Sans"/>
                <w:color w:val="46464E"/>
                <w:sz w:val="18"/>
                <w:szCs w:val="18"/>
              </w:rPr>
            </w:pPr>
          </w:p>
        </w:tc>
        <w:tc>
          <w:tcPr>
            <w:tcW w:w="3440" w:type="dxa"/>
            <w:shd w:val="clear" w:color="auto" w:fill="E6E9EB"/>
            <w:tcMar>
              <w:top w:w="600" w:type="dxa"/>
              <w:left w:w="0" w:type="dxa"/>
              <w:bottom w:w="500" w:type="dxa"/>
              <w:right w:w="0" w:type="dxa"/>
            </w:tcMar>
            <w:hideMark/>
          </w:tcPr>
          <w:p w14:paraId="5981AC80" w14:textId="77777777" w:rsidR="00BD22F1" w:rsidRDefault="00BD22F1">
            <w:pPr>
              <w:spacing w:line="2470" w:lineRule="atLeast"/>
            </w:pPr>
          </w:p>
          <w:p w14:paraId="5EC38443" w14:textId="77777777" w:rsidR="00BD22F1" w:rsidRDefault="00000000">
            <w:pPr>
              <w:pStyle w:val="documentskn-mli4sectiontitle"/>
              <w:pBdr>
                <w:bottom w:val="none" w:sz="0" w:space="5" w:color="auto"/>
              </w:pBdr>
              <w:rPr>
                <w:rStyle w:val="documentskn-mli4parentContainerleft-box"/>
                <w:rFonts w:ascii="PT Sans" w:eastAsia="PT Sans" w:hAnsi="PT Sans" w:cs="PT Sans"/>
                <w:shd w:val="clear" w:color="auto" w:fill="auto"/>
              </w:rPr>
            </w:pPr>
            <w:r>
              <w:rPr>
                <w:rStyle w:val="documentskn-mli4parentContainerleft-box"/>
                <w:rFonts w:ascii="PT Sans" w:eastAsia="PT Sans" w:hAnsi="PT Sans" w:cs="PT Sans"/>
                <w:shd w:val="clear" w:color="auto" w:fill="auto"/>
              </w:rPr>
              <w:t>Contact</w:t>
            </w:r>
          </w:p>
          <w:p w14:paraId="0DB5EF69" w14:textId="77777777" w:rsidR="00BD22F1" w:rsidRDefault="00000000">
            <w:pPr>
              <w:pStyle w:val="documentskn-mli4pb5"/>
              <w:pBdr>
                <w:left w:val="none" w:sz="0" w:space="15" w:color="auto"/>
              </w:pBdr>
              <w:spacing w:after="100"/>
              <w:ind w:left="300"/>
              <w:rPr>
                <w:rStyle w:val="documentskn-mli4parentContainerleft-box"/>
                <w:rFonts w:ascii="PT Sans" w:eastAsia="PT Sans" w:hAnsi="PT Sans" w:cs="PT Sans"/>
                <w:color w:val="000000"/>
                <w:sz w:val="18"/>
                <w:szCs w:val="18"/>
                <w:shd w:val="clear" w:color="auto" w:fill="auto"/>
              </w:rPr>
            </w:pPr>
            <w:r>
              <w:rPr>
                <w:rStyle w:val="span"/>
                <w:rFonts w:ascii="PT Sans" w:eastAsia="PT Sans" w:hAnsi="PT Sans" w:cs="PT Sans"/>
                <w:b/>
                <w:bCs/>
                <w:color w:val="000000"/>
                <w:sz w:val="18"/>
                <w:szCs w:val="18"/>
              </w:rPr>
              <w:t>Address</w:t>
            </w:r>
            <w:r>
              <w:rPr>
                <w:rStyle w:val="documentskn-mli4mukcolon"/>
                <w:rFonts w:ascii="PT Sans" w:eastAsia="PT Sans" w:hAnsi="PT Sans" w:cs="PT Sans"/>
                <w:b/>
                <w:bCs/>
                <w:color w:val="000000"/>
                <w:sz w:val="18"/>
                <w:szCs w:val="18"/>
              </w:rPr>
              <w:t xml:space="preserve">: </w:t>
            </w:r>
            <w:r>
              <w:rPr>
                <w:rStyle w:val="span"/>
                <w:rFonts w:ascii="PT Sans" w:eastAsia="PT Sans" w:hAnsi="PT Sans" w:cs="PT Sans"/>
                <w:b/>
                <w:bCs/>
                <w:color w:val="000000"/>
                <w:sz w:val="18"/>
                <w:szCs w:val="18"/>
              </w:rPr>
              <w:t xml:space="preserve"> : </w:t>
            </w:r>
            <w:r>
              <w:rPr>
                <w:rStyle w:val="span"/>
                <w:rFonts w:ascii="PT Sans" w:eastAsia="PT Sans" w:hAnsi="PT Sans" w:cs="PT Sans"/>
                <w:color w:val="000000"/>
                <w:sz w:val="18"/>
                <w:szCs w:val="18"/>
              </w:rPr>
              <w:t>Vijayawada IN 520004</w:t>
            </w:r>
          </w:p>
          <w:p w14:paraId="17AE464B" w14:textId="77777777" w:rsidR="00BD22F1" w:rsidRDefault="00000000">
            <w:pPr>
              <w:pStyle w:val="documentskn-mli4pb5"/>
              <w:spacing w:after="100"/>
              <w:ind w:left="300"/>
              <w:rPr>
                <w:rStyle w:val="documentskn-mli4parentContainerleft-box"/>
                <w:rFonts w:ascii="PT Sans" w:eastAsia="PT Sans" w:hAnsi="PT Sans" w:cs="PT Sans"/>
                <w:vanish/>
                <w:color w:val="000000"/>
                <w:sz w:val="18"/>
                <w:szCs w:val="18"/>
                <w:shd w:val="clear" w:color="auto" w:fill="auto"/>
              </w:rPr>
            </w:pPr>
            <w:r>
              <w:rPr>
                <w:rStyle w:val="span"/>
                <w:rFonts w:ascii="PT Sans" w:eastAsia="PT Sans" w:hAnsi="PT Sans" w:cs="PT Sans"/>
                <w:b/>
                <w:bCs/>
                <w:vanish/>
                <w:color w:val="000000"/>
                <w:sz w:val="18"/>
                <w:szCs w:val="18"/>
              </w:rPr>
              <w:t>Address</w:t>
            </w:r>
            <w:r>
              <w:rPr>
                <w:rStyle w:val="documentskn-mli4mukcolon"/>
                <w:rFonts w:ascii="PT Sans" w:eastAsia="PT Sans" w:hAnsi="PT Sans" w:cs="PT Sans"/>
                <w:b/>
                <w:bCs/>
                <w:color w:val="000000"/>
                <w:sz w:val="18"/>
                <w:szCs w:val="18"/>
              </w:rPr>
              <w:t xml:space="preserve">: </w:t>
            </w:r>
            <w:r>
              <w:rPr>
                <w:rStyle w:val="span"/>
                <w:rFonts w:ascii="PT Sans" w:eastAsia="PT Sans" w:hAnsi="PT Sans" w:cs="PT Sans"/>
                <w:b/>
                <w:bCs/>
                <w:vanish/>
                <w:color w:val="000000"/>
                <w:sz w:val="18"/>
                <w:szCs w:val="18"/>
              </w:rPr>
              <w:t xml:space="preserve"> : </w:t>
            </w:r>
            <w:r>
              <w:rPr>
                <w:rStyle w:val="span"/>
                <w:rFonts w:ascii="PT Sans" w:eastAsia="PT Sans" w:hAnsi="PT Sans" w:cs="PT Sans"/>
                <w:vanish/>
                <w:color w:val="000000"/>
                <w:sz w:val="18"/>
                <w:szCs w:val="18"/>
              </w:rPr>
              <w:t>Vijayawada IN 520004</w:t>
            </w:r>
          </w:p>
          <w:p w14:paraId="13CB791A" w14:textId="77777777" w:rsidR="00BD22F1" w:rsidRDefault="00000000">
            <w:pPr>
              <w:pStyle w:val="documentskn-mli4dispBlock"/>
              <w:spacing w:after="100"/>
              <w:ind w:left="300"/>
              <w:rPr>
                <w:rStyle w:val="documentskn-mli4parentContainerleft-box"/>
                <w:rFonts w:ascii="PT Sans" w:eastAsia="PT Sans" w:hAnsi="PT Sans" w:cs="PT Sans"/>
                <w:color w:val="000000"/>
                <w:sz w:val="18"/>
                <w:szCs w:val="18"/>
                <w:shd w:val="clear" w:color="auto" w:fill="auto"/>
              </w:rPr>
            </w:pPr>
            <w:r>
              <w:rPr>
                <w:rStyle w:val="span"/>
                <w:rFonts w:ascii="PT Sans" w:eastAsia="PT Sans" w:hAnsi="PT Sans" w:cs="PT Sans"/>
                <w:b/>
                <w:bCs/>
                <w:color w:val="000000"/>
                <w:sz w:val="18"/>
                <w:szCs w:val="18"/>
              </w:rPr>
              <w:t>Phone</w:t>
            </w:r>
            <w:r>
              <w:rPr>
                <w:rStyle w:val="documentskn-mli4mukcolon"/>
                <w:rFonts w:ascii="PT Sans" w:eastAsia="PT Sans" w:hAnsi="PT Sans" w:cs="PT Sans"/>
                <w:b/>
                <w:bCs/>
                <w:color w:val="000000"/>
                <w:sz w:val="18"/>
                <w:szCs w:val="18"/>
              </w:rPr>
              <w:t xml:space="preserve">: </w:t>
            </w:r>
            <w:r>
              <w:rPr>
                <w:rStyle w:val="span"/>
                <w:rFonts w:ascii="PT Sans" w:eastAsia="PT Sans" w:hAnsi="PT Sans" w:cs="PT Sans"/>
                <w:b/>
                <w:bCs/>
                <w:color w:val="000000"/>
                <w:sz w:val="18"/>
                <w:szCs w:val="18"/>
              </w:rPr>
              <w:t xml:space="preserve"> : </w:t>
            </w:r>
            <w:r>
              <w:rPr>
                <w:rStyle w:val="span"/>
                <w:rFonts w:ascii="PT Sans" w:eastAsia="PT Sans" w:hAnsi="PT Sans" w:cs="PT Sans"/>
                <w:color w:val="000000"/>
                <w:sz w:val="18"/>
                <w:szCs w:val="18"/>
              </w:rPr>
              <w:t>+91 8106234633</w:t>
            </w:r>
            <w:r>
              <w:rPr>
                <w:rStyle w:val="documentskn-mli4parentContainerleft-box"/>
                <w:rFonts w:ascii="PT Sans" w:eastAsia="PT Sans" w:hAnsi="PT Sans" w:cs="PT Sans"/>
                <w:color w:val="000000"/>
                <w:sz w:val="18"/>
                <w:szCs w:val="18"/>
                <w:shd w:val="clear" w:color="auto" w:fill="auto"/>
              </w:rPr>
              <w:t xml:space="preserve"> </w:t>
            </w:r>
          </w:p>
          <w:p w14:paraId="40D9F523" w14:textId="3CD2753A" w:rsidR="00B31129" w:rsidRDefault="00000000" w:rsidP="00B31129">
            <w:pPr>
              <w:pStyle w:val="documentskn-mli4dispBlock"/>
              <w:spacing w:line="360" w:lineRule="auto"/>
              <w:ind w:left="300"/>
              <w:rPr>
                <w:rStyle w:val="span"/>
                <w:rFonts w:ascii="PT Sans" w:eastAsia="PT Sans" w:hAnsi="PT Sans" w:cs="PT Sans"/>
                <w:color w:val="000000"/>
                <w:sz w:val="18"/>
                <w:szCs w:val="18"/>
              </w:rPr>
            </w:pPr>
            <w:r>
              <w:rPr>
                <w:rStyle w:val="span"/>
                <w:rFonts w:ascii="PT Sans" w:eastAsia="PT Sans" w:hAnsi="PT Sans" w:cs="PT Sans"/>
                <w:b/>
                <w:bCs/>
                <w:color w:val="000000"/>
                <w:sz w:val="18"/>
                <w:szCs w:val="18"/>
              </w:rPr>
              <w:t>Email</w:t>
            </w:r>
            <w:r>
              <w:rPr>
                <w:rStyle w:val="documentskn-mli4mukcolon"/>
                <w:rFonts w:ascii="PT Sans" w:eastAsia="PT Sans" w:hAnsi="PT Sans" w:cs="PT Sans"/>
                <w:b/>
                <w:bCs/>
                <w:color w:val="000000"/>
                <w:sz w:val="18"/>
                <w:szCs w:val="18"/>
              </w:rPr>
              <w:t xml:space="preserve">: </w:t>
            </w:r>
            <w:r>
              <w:rPr>
                <w:rStyle w:val="span"/>
                <w:rFonts w:ascii="PT Sans" w:eastAsia="PT Sans" w:hAnsi="PT Sans" w:cs="PT Sans"/>
                <w:b/>
                <w:bCs/>
                <w:color w:val="000000"/>
                <w:sz w:val="18"/>
                <w:szCs w:val="18"/>
              </w:rPr>
              <w:t xml:space="preserve"> : </w:t>
            </w:r>
            <w:hyperlink r:id="rId7" w:history="1">
              <w:r w:rsidR="00B31129" w:rsidRPr="00F71558">
                <w:rPr>
                  <w:rStyle w:val="Hyperlink"/>
                  <w:rFonts w:ascii="PT Sans" w:eastAsia="PT Sans" w:hAnsi="PT Sans" w:cs="PT Sans"/>
                  <w:sz w:val="18"/>
                  <w:szCs w:val="18"/>
                </w:rPr>
                <w:t>durgabhavani.255@gmail.com</w:t>
              </w:r>
            </w:hyperlink>
          </w:p>
          <w:p w14:paraId="688FEFBE" w14:textId="06FF6579" w:rsidR="00B31129" w:rsidRDefault="00B31129" w:rsidP="00B31129">
            <w:pPr>
              <w:pStyle w:val="documentskn-mli4dispBlock"/>
              <w:spacing w:after="500"/>
              <w:ind w:left="300"/>
              <w:rPr>
                <w:rStyle w:val="documentskn-mli4parentContainerleft-box"/>
                <w:rFonts w:ascii="PT Sans" w:eastAsia="PT Sans" w:hAnsi="PT Sans" w:cs="PT Sans"/>
                <w:color w:val="000000"/>
                <w:sz w:val="18"/>
                <w:szCs w:val="18"/>
                <w:shd w:val="clear" w:color="auto" w:fill="auto"/>
              </w:rPr>
            </w:pPr>
            <w:r>
              <w:rPr>
                <w:rStyle w:val="span"/>
                <w:rFonts w:ascii="PT Sans" w:eastAsia="PT Sans" w:hAnsi="PT Sans" w:cs="PT Sans"/>
                <w:b/>
                <w:bCs/>
                <w:color w:val="000000"/>
                <w:sz w:val="18"/>
                <w:szCs w:val="18"/>
              </w:rPr>
              <w:t>Linked in Profile</w:t>
            </w:r>
            <w:r>
              <w:rPr>
                <w:rStyle w:val="documentskn-mli4mukcolon"/>
                <w:rFonts w:ascii="PT Sans" w:eastAsia="PT Sans" w:hAnsi="PT Sans" w:cs="PT Sans"/>
                <w:b/>
                <w:bCs/>
                <w:color w:val="000000"/>
                <w:sz w:val="18"/>
                <w:szCs w:val="18"/>
              </w:rPr>
              <w:t xml:space="preserve">: </w:t>
            </w:r>
            <w:r>
              <w:rPr>
                <w:rStyle w:val="span"/>
                <w:rFonts w:ascii="PT Sans" w:eastAsia="PT Sans" w:hAnsi="PT Sans" w:cs="PT Sans"/>
                <w:b/>
                <w:bCs/>
                <w:color w:val="000000"/>
                <w:sz w:val="18"/>
                <w:szCs w:val="18"/>
              </w:rPr>
              <w:t xml:space="preserve"> : </w:t>
            </w:r>
            <w:r w:rsidRPr="00B31129">
              <w:rPr>
                <w:rFonts w:ascii="PT Sans" w:eastAsia="PT Sans" w:hAnsi="PT Sans" w:cs="PT Sans"/>
                <w:color w:val="000000"/>
                <w:sz w:val="18"/>
                <w:szCs w:val="18"/>
              </w:rPr>
              <w:t>www.linkedin.com/in/durga-bhavani-bondada-841408b0</w:t>
            </w:r>
          </w:p>
          <w:p w14:paraId="6025394F" w14:textId="74ED403C" w:rsidR="00B31129" w:rsidRDefault="00B31129" w:rsidP="00B31129">
            <w:pPr>
              <w:pStyle w:val="documentskn-mli4dispBlock"/>
              <w:spacing w:line="360" w:lineRule="auto"/>
              <w:ind w:left="300"/>
              <w:rPr>
                <w:rStyle w:val="documentskn-mli4parentContainerleft-box"/>
                <w:rFonts w:ascii="PT Sans" w:eastAsia="PT Sans" w:hAnsi="PT Sans" w:cs="PT Sans"/>
                <w:color w:val="000000"/>
                <w:sz w:val="18"/>
                <w:szCs w:val="18"/>
                <w:shd w:val="clear" w:color="auto" w:fill="auto"/>
              </w:rPr>
            </w:pPr>
          </w:p>
          <w:p w14:paraId="13F95B03" w14:textId="77777777" w:rsidR="00B31129" w:rsidRDefault="00B31129" w:rsidP="00B31129">
            <w:pPr>
              <w:pStyle w:val="documentskn-mli4dispBlock"/>
              <w:spacing w:after="500"/>
              <w:ind w:left="300"/>
              <w:rPr>
                <w:rStyle w:val="span"/>
                <w:rFonts w:ascii="PT Sans" w:eastAsia="PT Sans" w:hAnsi="PT Sans" w:cs="PT Sans"/>
                <w:color w:val="000000"/>
                <w:sz w:val="18"/>
                <w:szCs w:val="18"/>
              </w:rPr>
            </w:pPr>
          </w:p>
          <w:p w14:paraId="6F491AA3" w14:textId="7694F571" w:rsidR="00BD22F1" w:rsidRDefault="00DD5356">
            <w:pPr>
              <w:pStyle w:val="documentskn-mli4sectiontitle"/>
              <w:pBdr>
                <w:bottom w:val="none" w:sz="0" w:space="5" w:color="auto"/>
              </w:pBdr>
              <w:rPr>
                <w:rStyle w:val="documentskn-mli4parentContainerleft-box"/>
                <w:rFonts w:ascii="PT Sans" w:eastAsia="PT Sans" w:hAnsi="PT Sans" w:cs="PT Sans"/>
                <w:shd w:val="clear" w:color="auto" w:fill="auto"/>
              </w:rPr>
            </w:pPr>
            <w:r>
              <w:rPr>
                <w:rStyle w:val="documentskn-mli4parentContainerleft-box"/>
                <w:rFonts w:ascii="PT Sans" w:eastAsia="PT Sans" w:hAnsi="PT Sans" w:cs="PT Sans"/>
                <w:shd w:val="clear" w:color="auto" w:fill="auto"/>
              </w:rPr>
              <w:t>Worked Platforms</w:t>
            </w:r>
          </w:p>
          <w:p w14:paraId="628FE4A9" w14:textId="77777777" w:rsidR="00BD22F1" w:rsidRDefault="00000000">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Adobe Marketo</w:t>
            </w:r>
          </w:p>
          <w:p w14:paraId="45441491" w14:textId="77777777" w:rsidR="00BD22F1" w:rsidRDefault="00000000">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Send Grid</w:t>
            </w:r>
          </w:p>
          <w:p w14:paraId="27DD88C7" w14:textId="1D4718AB" w:rsidR="00BD22F1" w:rsidRDefault="00000000" w:rsidP="008839B4">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Sales force marketing cloud (Email Studio</w:t>
            </w:r>
            <w:r w:rsidR="008839B4">
              <w:rPr>
                <w:rStyle w:val="span"/>
                <w:rFonts w:ascii="PT Sans" w:eastAsia="PT Sans" w:hAnsi="PT Sans" w:cs="PT Sans"/>
                <w:color w:val="46464E"/>
                <w:sz w:val="18"/>
                <w:szCs w:val="18"/>
              </w:rPr>
              <w:t>)</w:t>
            </w:r>
          </w:p>
          <w:p w14:paraId="0C2F3B6B" w14:textId="3DE11802" w:rsidR="008839B4" w:rsidRPr="008839B4" w:rsidRDefault="008839B4" w:rsidP="008839B4">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Litmus</w:t>
            </w:r>
          </w:p>
          <w:p w14:paraId="78D4F615" w14:textId="77777777" w:rsidR="00BD22F1" w:rsidRDefault="00000000">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Slack</w:t>
            </w:r>
          </w:p>
          <w:p w14:paraId="1CF181E3" w14:textId="77777777" w:rsidR="00BD22F1" w:rsidRDefault="00000000">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Click-up</w:t>
            </w:r>
          </w:p>
          <w:p w14:paraId="7810977C" w14:textId="77777777" w:rsidR="00BD22F1" w:rsidRDefault="00000000">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Campaign Monitor</w:t>
            </w:r>
          </w:p>
          <w:p w14:paraId="2F906ED4" w14:textId="77777777" w:rsidR="00BD22F1" w:rsidRDefault="00000000">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Mail Jet</w:t>
            </w:r>
          </w:p>
          <w:p w14:paraId="52F87B61" w14:textId="77777777" w:rsidR="00BD22F1" w:rsidRDefault="00000000">
            <w:pPr>
              <w:pStyle w:val="divdocumentulli"/>
              <w:numPr>
                <w:ilvl w:val="0"/>
                <w:numId w:val="1"/>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Mail Chimp</w:t>
            </w:r>
          </w:p>
          <w:p w14:paraId="21A21334" w14:textId="77777777"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Taxi</w:t>
            </w:r>
          </w:p>
          <w:p w14:paraId="61C778FF" w14:textId="77777777"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Single page Websites</w:t>
            </w:r>
          </w:p>
          <w:p w14:paraId="30605F90" w14:textId="152F4B49" w:rsidR="008839B4" w:rsidRDefault="008839B4">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Basic knowledge of Zira platform</w:t>
            </w:r>
          </w:p>
          <w:p w14:paraId="3B3DCEF2" w14:textId="463F065A" w:rsidR="00DD5356" w:rsidRDefault="00DD5356" w:rsidP="00DD5356">
            <w:pPr>
              <w:pStyle w:val="divdocumentulli"/>
              <w:ind w:left="480"/>
              <w:rPr>
                <w:rStyle w:val="span"/>
                <w:rFonts w:ascii="PT Sans" w:eastAsia="PT Sans" w:hAnsi="PT Sans" w:cs="PT Sans"/>
                <w:color w:val="46464E"/>
                <w:sz w:val="18"/>
                <w:szCs w:val="18"/>
              </w:rPr>
            </w:pPr>
          </w:p>
          <w:p w14:paraId="04B6B513" w14:textId="77777777" w:rsidR="00DD5356" w:rsidRDefault="00DD5356" w:rsidP="00DD5356">
            <w:pPr>
              <w:pStyle w:val="divdocumentulli"/>
              <w:ind w:left="480"/>
              <w:rPr>
                <w:rStyle w:val="span"/>
                <w:rFonts w:ascii="PT Sans" w:eastAsia="PT Sans" w:hAnsi="PT Sans" w:cs="PT Sans"/>
                <w:color w:val="46464E"/>
                <w:sz w:val="18"/>
                <w:szCs w:val="18"/>
              </w:rPr>
            </w:pPr>
          </w:p>
          <w:p w14:paraId="5C55E2B5" w14:textId="7D173ED3" w:rsidR="00DD5356" w:rsidRPr="00DD5356" w:rsidRDefault="00DD5356" w:rsidP="00DD5356">
            <w:pPr>
              <w:pStyle w:val="documentskn-mli4sectiontitle"/>
              <w:pBdr>
                <w:bottom w:val="none" w:sz="0" w:space="5" w:color="auto"/>
              </w:pBdr>
              <w:rPr>
                <w:rStyle w:val="span"/>
                <w:rFonts w:ascii="PT Sans" w:eastAsia="PT Sans" w:hAnsi="PT Sans" w:cs="PT Sans"/>
              </w:rPr>
            </w:pPr>
            <w:r>
              <w:rPr>
                <w:rStyle w:val="documentskn-mli4parentContainerleft-box"/>
                <w:rFonts w:ascii="PT Sans" w:eastAsia="PT Sans" w:hAnsi="PT Sans" w:cs="PT Sans"/>
                <w:shd w:val="clear" w:color="auto" w:fill="auto"/>
              </w:rPr>
              <w:t>Skills</w:t>
            </w:r>
          </w:p>
          <w:p w14:paraId="3C79B6F0" w14:textId="77777777"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HTML</w:t>
            </w:r>
          </w:p>
          <w:p w14:paraId="246BE909" w14:textId="77777777"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CSS</w:t>
            </w:r>
          </w:p>
          <w:p w14:paraId="5AD7BB8F" w14:textId="77777777"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Bootstrap</w:t>
            </w:r>
          </w:p>
          <w:p w14:paraId="21434D1E" w14:textId="759A840F"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M</w:t>
            </w:r>
            <w:r w:rsidR="00B00B77">
              <w:rPr>
                <w:rStyle w:val="span"/>
                <w:rFonts w:ascii="PT Sans" w:eastAsia="PT Sans" w:hAnsi="PT Sans" w:cs="PT Sans"/>
                <w:color w:val="46464E"/>
                <w:sz w:val="18"/>
                <w:szCs w:val="18"/>
              </w:rPr>
              <w:t>S</w:t>
            </w:r>
            <w:r>
              <w:rPr>
                <w:rStyle w:val="span"/>
                <w:rFonts w:ascii="PT Sans" w:eastAsia="PT Sans" w:hAnsi="PT Sans" w:cs="PT Sans"/>
                <w:color w:val="46464E"/>
                <w:sz w:val="18"/>
                <w:szCs w:val="18"/>
              </w:rPr>
              <w:t>-Office</w:t>
            </w:r>
          </w:p>
          <w:p w14:paraId="2DF24E84" w14:textId="77777777"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JavaScript</w:t>
            </w:r>
          </w:p>
          <w:p w14:paraId="43BAF6E5" w14:textId="77777777" w:rsidR="00BD22F1" w:rsidRDefault="00000000">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Amp Script</w:t>
            </w:r>
          </w:p>
          <w:p w14:paraId="769E79F8" w14:textId="659B8466" w:rsidR="00BD22F1" w:rsidRDefault="00B00B77">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jQuery</w:t>
            </w:r>
          </w:p>
          <w:p w14:paraId="4B9F5D0E" w14:textId="0AF49A0B" w:rsidR="00B00B77" w:rsidRDefault="00B00B77">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Email Development</w:t>
            </w:r>
          </w:p>
          <w:p w14:paraId="12790628" w14:textId="7969647C" w:rsidR="008839B4" w:rsidRDefault="008839B4">
            <w:pPr>
              <w:pStyle w:val="divdocumentulli"/>
              <w:numPr>
                <w:ilvl w:val="0"/>
                <w:numId w:val="2"/>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Photoshop</w:t>
            </w:r>
          </w:p>
          <w:p w14:paraId="38BA0393"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Adobe Marketo</w:t>
            </w:r>
          </w:p>
          <w:p w14:paraId="5327E835"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Send Grid</w:t>
            </w:r>
          </w:p>
          <w:p w14:paraId="3D040FDF"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Sales force marketing cloud (Email Studio)</w:t>
            </w:r>
          </w:p>
          <w:p w14:paraId="5FE1B6F3"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Zira</w:t>
            </w:r>
          </w:p>
          <w:p w14:paraId="7134796B"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Slack</w:t>
            </w:r>
          </w:p>
          <w:p w14:paraId="0522E25B"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Click-up</w:t>
            </w:r>
          </w:p>
          <w:p w14:paraId="26526080"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Campaign Monitor</w:t>
            </w:r>
          </w:p>
          <w:p w14:paraId="414CE51E"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Mail Jet</w:t>
            </w:r>
          </w:p>
          <w:p w14:paraId="3DFE88D7" w14:textId="77777777" w:rsidR="00BD22F1" w:rsidRDefault="00000000">
            <w:pPr>
              <w:pStyle w:val="divdocumentulli"/>
              <w:numPr>
                <w:ilvl w:val="0"/>
                <w:numId w:val="3"/>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Mail Chimp</w:t>
            </w:r>
          </w:p>
          <w:p w14:paraId="68D46AE2"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Taxi</w:t>
            </w:r>
          </w:p>
          <w:p w14:paraId="38154495"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Single page Websites</w:t>
            </w:r>
          </w:p>
          <w:p w14:paraId="22F4D1DC"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HTML</w:t>
            </w:r>
          </w:p>
          <w:p w14:paraId="2523B493"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CSS</w:t>
            </w:r>
          </w:p>
          <w:p w14:paraId="65D32219"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Bootstrap</w:t>
            </w:r>
          </w:p>
          <w:p w14:paraId="6FD009D9"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Ms-Office</w:t>
            </w:r>
          </w:p>
          <w:p w14:paraId="1B16B1D6"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JavaScript</w:t>
            </w:r>
          </w:p>
          <w:p w14:paraId="50B116B7"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Amp Script</w:t>
            </w:r>
          </w:p>
          <w:p w14:paraId="34C13842" w14:textId="77777777" w:rsidR="00BD22F1" w:rsidRDefault="00000000">
            <w:pPr>
              <w:pStyle w:val="divdocumentulli"/>
              <w:numPr>
                <w:ilvl w:val="0"/>
                <w:numId w:val="4"/>
              </w:numPr>
              <w:ind w:left="480" w:hanging="183"/>
              <w:rPr>
                <w:rStyle w:val="documentskn-mli4parentContainerleft-box"/>
                <w:rFonts w:ascii="PT Sans" w:eastAsia="PT Sans" w:hAnsi="PT Sans" w:cs="PT Sans"/>
                <w:vanish/>
                <w:color w:val="46464E"/>
                <w:sz w:val="18"/>
                <w:szCs w:val="18"/>
                <w:shd w:val="clear" w:color="auto" w:fill="auto"/>
              </w:rPr>
            </w:pPr>
            <w:r>
              <w:rPr>
                <w:rStyle w:val="documentskn-mli4parentContainerleft-box"/>
                <w:rFonts w:ascii="PT Sans" w:eastAsia="PT Sans" w:hAnsi="PT Sans" w:cs="PT Sans"/>
                <w:vanish/>
                <w:color w:val="46464E"/>
                <w:sz w:val="18"/>
                <w:szCs w:val="18"/>
                <w:shd w:val="clear" w:color="auto" w:fill="auto"/>
              </w:rPr>
              <w:t>JQuery</w:t>
            </w:r>
          </w:p>
          <w:p w14:paraId="73980448" w14:textId="77777777" w:rsidR="00BD22F1" w:rsidRDefault="00000000">
            <w:pPr>
              <w:pStyle w:val="div"/>
              <w:spacing w:after="500" w:line="10" w:lineRule="exact"/>
              <w:rPr>
                <w:rStyle w:val="documentskn-mli4parentContainerleft-box"/>
                <w:rFonts w:ascii="PT Sans" w:eastAsia="PT Sans" w:hAnsi="PT Sans" w:cs="PT Sans"/>
                <w:color w:val="46464E"/>
                <w:sz w:val="18"/>
                <w:szCs w:val="18"/>
                <w:shd w:val="clear" w:color="auto" w:fill="auto"/>
              </w:rPr>
            </w:pPr>
            <w:r>
              <w:rPr>
                <w:rStyle w:val="documentskn-mli4parentContainerleft-box"/>
                <w:rFonts w:ascii="PT Sans" w:eastAsia="PT Sans" w:hAnsi="PT Sans" w:cs="PT Sans"/>
                <w:color w:val="46464E"/>
                <w:sz w:val="18"/>
                <w:szCs w:val="18"/>
                <w:shd w:val="clear" w:color="auto" w:fill="auto"/>
              </w:rPr>
              <w:t> </w:t>
            </w:r>
          </w:p>
          <w:p w14:paraId="29E922DD" w14:textId="77777777" w:rsidR="00BD22F1" w:rsidRDefault="00000000">
            <w:pPr>
              <w:pStyle w:val="documentskn-mli4heading"/>
              <w:rPr>
                <w:rStyle w:val="documentskn-mli4parentContainerleft-box"/>
                <w:rFonts w:ascii="PT Sans" w:eastAsia="PT Sans" w:hAnsi="PT Sans" w:cs="PT Sans"/>
                <w:color w:val="46464E"/>
                <w:sz w:val="18"/>
                <w:szCs w:val="18"/>
                <w:shd w:val="clear" w:color="auto" w:fill="auto"/>
              </w:rPr>
            </w:pPr>
            <w:r>
              <w:rPr>
                <w:rStyle w:val="documentskn-mli4sectiontitleCharacter"/>
                <w:rFonts w:ascii="PT Sans" w:eastAsia="PT Sans" w:hAnsi="PT Sans" w:cs="PT Sans"/>
              </w:rPr>
              <w:t>Languages</w:t>
            </w:r>
          </w:p>
          <w:p w14:paraId="6FEB308E" w14:textId="77777777" w:rsidR="00BD22F1" w:rsidRDefault="00000000">
            <w:pPr>
              <w:pStyle w:val="div"/>
              <w:pBdr>
                <w:left w:val="none" w:sz="0" w:space="15" w:color="auto"/>
              </w:pBdr>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b/>
                <w:bCs/>
                <w:color w:val="46464E"/>
                <w:sz w:val="18"/>
                <w:szCs w:val="18"/>
              </w:rPr>
              <w:t>Telugu</w:t>
            </w:r>
            <w:r>
              <w:rPr>
                <w:rStyle w:val="documentskn-mli4langSecfieldany"/>
                <w:rFonts w:ascii="PT Sans" w:eastAsia="PT Sans" w:hAnsi="PT Sans" w:cs="PT Sans"/>
                <w:vanish/>
                <w:color w:val="46464E"/>
                <w:sz w:val="18"/>
                <w:szCs w:val="18"/>
              </w:rPr>
              <w:t xml:space="preserve"> </w:t>
            </w:r>
            <w:r>
              <w:rPr>
                <w:rStyle w:val="documentskn-mli4langSecfieldany"/>
                <w:rFonts w:ascii="PT Sans" w:eastAsia="PT Sans" w:hAnsi="PT Sans" w:cs="PT Sans"/>
                <w:color w:val="46464E"/>
                <w:sz w:val="18"/>
                <w:szCs w:val="18"/>
              </w:rPr>
              <w:t xml:space="preserve">: </w:t>
            </w:r>
          </w:p>
          <w:p w14:paraId="2CB2A13D" w14:textId="77777777" w:rsidR="00BD22F1" w:rsidRDefault="00000000">
            <w:pPr>
              <w:pStyle w:val="documentfieldsliced-rect"/>
              <w:spacing w:before="70" w:line="120" w:lineRule="exact"/>
              <w:ind w:left="300"/>
              <w:rPr>
                <w:rStyle w:val="documentskn-mli4parentContainerleft-box"/>
                <w:rFonts w:ascii="PT Sans" w:eastAsia="PT Sans" w:hAnsi="PT Sans" w:cs="PT Sans"/>
                <w:color w:val="46464E"/>
                <w:sz w:val="18"/>
                <w:szCs w:val="18"/>
                <w:shd w:val="clear" w:color="auto" w:fill="auto"/>
              </w:rPr>
            </w:pPr>
            <w:r>
              <w:rPr>
                <w:rStyle w:val="documentskn-mli4parentContainerleft-box"/>
                <w:rFonts w:ascii="PT Sans" w:eastAsia="PT Sans" w:hAnsi="PT Sans" w:cs="PT Sans"/>
                <w:noProof/>
                <w:color w:val="46464E"/>
                <w:sz w:val="18"/>
                <w:szCs w:val="18"/>
                <w:shd w:val="clear" w:color="auto" w:fill="auto"/>
              </w:rPr>
              <w:drawing>
                <wp:inline distT="0" distB="0" distL="0" distR="0" wp14:anchorId="0FE4D0B3" wp14:editId="58272783">
                  <wp:extent cx="1979382" cy="76775"/>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1979382" cy="76775"/>
                          </a:xfrm>
                          <a:prstGeom prst="rect">
                            <a:avLst/>
                          </a:prstGeom>
                        </pic:spPr>
                      </pic:pic>
                    </a:graphicData>
                  </a:graphic>
                </wp:inline>
              </w:drawing>
            </w:r>
          </w:p>
          <w:p w14:paraId="5BE05921" w14:textId="77777777" w:rsidR="00BD22F1" w:rsidRDefault="00000000">
            <w:pPr>
              <w:pStyle w:val="div"/>
              <w:spacing w:line="210" w:lineRule="exact"/>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color w:val="46464E"/>
                <w:sz w:val="18"/>
                <w:szCs w:val="18"/>
              </w:rPr>
              <w:t>Bilingual or Proficient (C2)</w:t>
            </w:r>
          </w:p>
          <w:p w14:paraId="48C83B20" w14:textId="77777777" w:rsidR="00BD22F1" w:rsidRDefault="00000000">
            <w:pPr>
              <w:pStyle w:val="div"/>
              <w:pBdr>
                <w:left w:val="none" w:sz="0" w:space="15" w:color="auto"/>
              </w:pBdr>
              <w:spacing w:before="100"/>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b/>
                <w:bCs/>
                <w:color w:val="46464E"/>
                <w:sz w:val="18"/>
                <w:szCs w:val="18"/>
              </w:rPr>
              <w:t>Tamil</w:t>
            </w:r>
            <w:r>
              <w:rPr>
                <w:rStyle w:val="documentskn-mli4langSecfieldany"/>
                <w:rFonts w:ascii="PT Sans" w:eastAsia="PT Sans" w:hAnsi="PT Sans" w:cs="PT Sans"/>
                <w:vanish/>
                <w:color w:val="46464E"/>
                <w:sz w:val="18"/>
                <w:szCs w:val="18"/>
              </w:rPr>
              <w:t xml:space="preserve"> </w:t>
            </w:r>
            <w:r>
              <w:rPr>
                <w:rStyle w:val="documentskn-mli4langSecfieldany"/>
                <w:rFonts w:ascii="PT Sans" w:eastAsia="PT Sans" w:hAnsi="PT Sans" w:cs="PT Sans"/>
                <w:color w:val="46464E"/>
                <w:sz w:val="18"/>
                <w:szCs w:val="18"/>
              </w:rPr>
              <w:t xml:space="preserve">: </w:t>
            </w:r>
          </w:p>
          <w:p w14:paraId="4491294B" w14:textId="77777777" w:rsidR="00BD22F1" w:rsidRDefault="00000000">
            <w:pPr>
              <w:pStyle w:val="documentfieldsliced-rect"/>
              <w:spacing w:before="70" w:line="120" w:lineRule="exact"/>
              <w:ind w:left="300"/>
              <w:rPr>
                <w:rStyle w:val="documentskn-mli4parentContainerleft-box"/>
                <w:rFonts w:ascii="PT Sans" w:eastAsia="PT Sans" w:hAnsi="PT Sans" w:cs="PT Sans"/>
                <w:color w:val="46464E"/>
                <w:sz w:val="18"/>
                <w:szCs w:val="18"/>
                <w:shd w:val="clear" w:color="auto" w:fill="auto"/>
              </w:rPr>
            </w:pPr>
            <w:r>
              <w:rPr>
                <w:rStyle w:val="documentskn-mli4parentContainerleft-box"/>
                <w:rFonts w:ascii="PT Sans" w:eastAsia="PT Sans" w:hAnsi="PT Sans" w:cs="PT Sans"/>
                <w:noProof/>
                <w:color w:val="46464E"/>
                <w:sz w:val="18"/>
                <w:szCs w:val="18"/>
                <w:shd w:val="clear" w:color="auto" w:fill="auto"/>
              </w:rPr>
              <w:drawing>
                <wp:inline distT="0" distB="0" distL="0" distR="0" wp14:anchorId="7123A72D" wp14:editId="7FD15A56">
                  <wp:extent cx="1979382" cy="76775"/>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1979382" cy="76775"/>
                          </a:xfrm>
                          <a:prstGeom prst="rect">
                            <a:avLst/>
                          </a:prstGeom>
                        </pic:spPr>
                      </pic:pic>
                    </a:graphicData>
                  </a:graphic>
                </wp:inline>
              </w:drawing>
            </w:r>
          </w:p>
          <w:p w14:paraId="0FEA06F4" w14:textId="77777777" w:rsidR="00BD22F1" w:rsidRDefault="00000000">
            <w:pPr>
              <w:pStyle w:val="div"/>
              <w:spacing w:line="210" w:lineRule="exact"/>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color w:val="46464E"/>
                <w:sz w:val="18"/>
                <w:szCs w:val="18"/>
              </w:rPr>
              <w:t>Intermediate (B1)</w:t>
            </w:r>
          </w:p>
          <w:p w14:paraId="201976EA" w14:textId="77777777" w:rsidR="00BD22F1" w:rsidRDefault="00000000">
            <w:pPr>
              <w:pStyle w:val="div"/>
              <w:pBdr>
                <w:left w:val="none" w:sz="0" w:space="15" w:color="auto"/>
              </w:pBdr>
              <w:spacing w:before="100"/>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b/>
                <w:bCs/>
                <w:color w:val="46464E"/>
                <w:sz w:val="18"/>
                <w:szCs w:val="18"/>
              </w:rPr>
              <w:t>English</w:t>
            </w:r>
            <w:r>
              <w:rPr>
                <w:rStyle w:val="documentskn-mli4langSecfieldany"/>
                <w:rFonts w:ascii="PT Sans" w:eastAsia="PT Sans" w:hAnsi="PT Sans" w:cs="PT Sans"/>
                <w:vanish/>
                <w:color w:val="46464E"/>
                <w:sz w:val="18"/>
                <w:szCs w:val="18"/>
              </w:rPr>
              <w:t xml:space="preserve"> </w:t>
            </w:r>
            <w:r>
              <w:rPr>
                <w:rStyle w:val="documentskn-mli4langSecfieldany"/>
                <w:rFonts w:ascii="PT Sans" w:eastAsia="PT Sans" w:hAnsi="PT Sans" w:cs="PT Sans"/>
                <w:color w:val="46464E"/>
                <w:sz w:val="18"/>
                <w:szCs w:val="18"/>
              </w:rPr>
              <w:t xml:space="preserve">: </w:t>
            </w:r>
          </w:p>
          <w:p w14:paraId="0BF3B24C" w14:textId="77777777" w:rsidR="00BD22F1" w:rsidRDefault="00000000">
            <w:pPr>
              <w:pStyle w:val="documentfieldsliced-rect"/>
              <w:spacing w:before="70" w:line="120" w:lineRule="exact"/>
              <w:ind w:left="300"/>
              <w:rPr>
                <w:rStyle w:val="documentskn-mli4parentContainerleft-box"/>
                <w:rFonts w:ascii="PT Sans" w:eastAsia="PT Sans" w:hAnsi="PT Sans" w:cs="PT Sans"/>
                <w:color w:val="46464E"/>
                <w:sz w:val="18"/>
                <w:szCs w:val="18"/>
                <w:shd w:val="clear" w:color="auto" w:fill="auto"/>
              </w:rPr>
            </w:pPr>
            <w:r>
              <w:rPr>
                <w:rStyle w:val="documentskn-mli4parentContainerleft-box"/>
                <w:rFonts w:ascii="PT Sans" w:eastAsia="PT Sans" w:hAnsi="PT Sans" w:cs="PT Sans"/>
                <w:noProof/>
                <w:color w:val="46464E"/>
                <w:sz w:val="18"/>
                <w:szCs w:val="18"/>
                <w:shd w:val="clear" w:color="auto" w:fill="auto"/>
              </w:rPr>
              <w:lastRenderedPageBreak/>
              <w:drawing>
                <wp:inline distT="0" distB="0" distL="0" distR="0" wp14:anchorId="1D839226" wp14:editId="5B8A8DDA">
                  <wp:extent cx="1979382" cy="76775"/>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0"/>
                          <a:stretch>
                            <a:fillRect/>
                          </a:stretch>
                        </pic:blipFill>
                        <pic:spPr>
                          <a:xfrm>
                            <a:off x="0" y="0"/>
                            <a:ext cx="1979382" cy="76775"/>
                          </a:xfrm>
                          <a:prstGeom prst="rect">
                            <a:avLst/>
                          </a:prstGeom>
                        </pic:spPr>
                      </pic:pic>
                    </a:graphicData>
                  </a:graphic>
                </wp:inline>
              </w:drawing>
            </w:r>
          </w:p>
          <w:p w14:paraId="1F0BC56F" w14:textId="77777777" w:rsidR="00BD22F1" w:rsidRDefault="00000000">
            <w:pPr>
              <w:pStyle w:val="div"/>
              <w:spacing w:line="210" w:lineRule="exact"/>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color w:val="46464E"/>
                <w:sz w:val="18"/>
                <w:szCs w:val="18"/>
              </w:rPr>
              <w:t>Upper intermediate (B2)</w:t>
            </w:r>
          </w:p>
          <w:p w14:paraId="21A1F32A" w14:textId="77777777" w:rsidR="00BD22F1" w:rsidRDefault="00000000">
            <w:pPr>
              <w:pStyle w:val="div"/>
              <w:pBdr>
                <w:left w:val="none" w:sz="0" w:space="15" w:color="auto"/>
              </w:pBdr>
              <w:spacing w:before="100"/>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b/>
                <w:bCs/>
                <w:color w:val="46464E"/>
                <w:sz w:val="18"/>
                <w:szCs w:val="18"/>
              </w:rPr>
              <w:t>Hindi</w:t>
            </w:r>
            <w:r>
              <w:rPr>
                <w:rStyle w:val="documentskn-mli4langSecfieldany"/>
                <w:rFonts w:ascii="PT Sans" w:eastAsia="PT Sans" w:hAnsi="PT Sans" w:cs="PT Sans"/>
                <w:vanish/>
                <w:color w:val="46464E"/>
                <w:sz w:val="18"/>
                <w:szCs w:val="18"/>
              </w:rPr>
              <w:t xml:space="preserve"> </w:t>
            </w:r>
            <w:r>
              <w:rPr>
                <w:rStyle w:val="documentskn-mli4langSecfieldany"/>
                <w:rFonts w:ascii="PT Sans" w:eastAsia="PT Sans" w:hAnsi="PT Sans" w:cs="PT Sans"/>
                <w:color w:val="46464E"/>
                <w:sz w:val="18"/>
                <w:szCs w:val="18"/>
              </w:rPr>
              <w:t xml:space="preserve">: </w:t>
            </w:r>
          </w:p>
          <w:p w14:paraId="5CFA62CE" w14:textId="77777777" w:rsidR="00BD22F1" w:rsidRDefault="00000000">
            <w:pPr>
              <w:pStyle w:val="documentfieldsliced-rect"/>
              <w:spacing w:before="70" w:line="120" w:lineRule="exact"/>
              <w:ind w:left="300"/>
              <w:rPr>
                <w:rStyle w:val="documentskn-mli4parentContainerleft-box"/>
                <w:rFonts w:ascii="PT Sans" w:eastAsia="PT Sans" w:hAnsi="PT Sans" w:cs="PT Sans"/>
                <w:color w:val="46464E"/>
                <w:sz w:val="18"/>
                <w:szCs w:val="18"/>
                <w:shd w:val="clear" w:color="auto" w:fill="auto"/>
              </w:rPr>
            </w:pPr>
            <w:r>
              <w:rPr>
                <w:rStyle w:val="documentskn-mli4parentContainerleft-box"/>
                <w:rFonts w:ascii="PT Sans" w:eastAsia="PT Sans" w:hAnsi="PT Sans" w:cs="PT Sans"/>
                <w:noProof/>
                <w:color w:val="46464E"/>
                <w:sz w:val="18"/>
                <w:szCs w:val="18"/>
                <w:shd w:val="clear" w:color="auto" w:fill="auto"/>
              </w:rPr>
              <w:drawing>
                <wp:inline distT="0" distB="0" distL="0" distR="0" wp14:anchorId="6D70BA10" wp14:editId="189ED7CC">
                  <wp:extent cx="1979382" cy="76775"/>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1979382" cy="76775"/>
                          </a:xfrm>
                          <a:prstGeom prst="rect">
                            <a:avLst/>
                          </a:prstGeom>
                        </pic:spPr>
                      </pic:pic>
                    </a:graphicData>
                  </a:graphic>
                </wp:inline>
              </w:drawing>
            </w:r>
          </w:p>
          <w:p w14:paraId="0CAD5CCB" w14:textId="77777777" w:rsidR="00BD22F1" w:rsidRDefault="00000000">
            <w:pPr>
              <w:pStyle w:val="div"/>
              <w:spacing w:line="210" w:lineRule="exact"/>
              <w:ind w:left="300"/>
              <w:rPr>
                <w:rStyle w:val="documentskn-mli4parentContainerleft-box"/>
                <w:rFonts w:ascii="PT Sans" w:eastAsia="PT Sans" w:hAnsi="PT Sans" w:cs="PT Sans"/>
                <w:color w:val="46464E"/>
                <w:sz w:val="18"/>
                <w:szCs w:val="18"/>
                <w:shd w:val="clear" w:color="auto" w:fill="auto"/>
              </w:rPr>
            </w:pPr>
            <w:r>
              <w:rPr>
                <w:rStyle w:val="documentskn-mli4langSecfieldany"/>
                <w:rFonts w:ascii="PT Sans" w:eastAsia="PT Sans" w:hAnsi="PT Sans" w:cs="PT Sans"/>
                <w:color w:val="46464E"/>
                <w:sz w:val="18"/>
                <w:szCs w:val="18"/>
              </w:rPr>
              <w:t>Intermediate (B1)</w:t>
            </w:r>
          </w:p>
          <w:p w14:paraId="71CD970F" w14:textId="77777777" w:rsidR="00BD22F1" w:rsidRDefault="00000000">
            <w:pPr>
              <w:pStyle w:val="documentlangSecscspdiv"/>
              <w:rPr>
                <w:rStyle w:val="documentskn-mli4parentContainerleft-box"/>
                <w:rFonts w:ascii="PT Sans" w:eastAsia="PT Sans" w:hAnsi="PT Sans" w:cs="PT Sans"/>
                <w:color w:val="46464E"/>
                <w:sz w:val="18"/>
                <w:szCs w:val="18"/>
                <w:shd w:val="clear" w:color="auto" w:fill="auto"/>
              </w:rPr>
            </w:pPr>
            <w:r>
              <w:rPr>
                <w:rStyle w:val="documentskn-mli4parentContainerleft-box"/>
                <w:rFonts w:ascii="PT Sans" w:eastAsia="PT Sans" w:hAnsi="PT Sans" w:cs="PT Sans"/>
                <w:color w:val="46464E"/>
                <w:sz w:val="18"/>
                <w:szCs w:val="18"/>
                <w:shd w:val="clear" w:color="auto" w:fill="auto"/>
              </w:rPr>
              <w:t> </w:t>
            </w:r>
          </w:p>
        </w:tc>
        <w:tc>
          <w:tcPr>
            <w:tcW w:w="600" w:type="dxa"/>
            <w:shd w:val="clear" w:color="auto" w:fill="E6E9EB"/>
            <w:tcMar>
              <w:top w:w="600" w:type="dxa"/>
              <w:left w:w="0" w:type="dxa"/>
              <w:bottom w:w="500" w:type="dxa"/>
              <w:right w:w="0" w:type="dxa"/>
            </w:tcMar>
            <w:vAlign w:val="bottom"/>
            <w:hideMark/>
          </w:tcPr>
          <w:p w14:paraId="772906F1" w14:textId="77777777" w:rsidR="00BD22F1" w:rsidRDefault="00BD22F1">
            <w:pPr>
              <w:pStyle w:val="documentsidecellParagraph"/>
              <w:pBdr>
                <w:top w:val="none" w:sz="0" w:space="0" w:color="auto"/>
                <w:bottom w:val="none" w:sz="0" w:space="0" w:color="auto"/>
              </w:pBdr>
              <w:textAlignment w:val="auto"/>
              <w:rPr>
                <w:rStyle w:val="documentsidecell"/>
                <w:rFonts w:ascii="PT Sans" w:eastAsia="PT Sans" w:hAnsi="PT Sans" w:cs="PT Sans"/>
                <w:color w:val="46464E"/>
                <w:sz w:val="18"/>
                <w:szCs w:val="18"/>
              </w:rPr>
            </w:pPr>
          </w:p>
        </w:tc>
        <w:tc>
          <w:tcPr>
            <w:tcW w:w="600" w:type="dxa"/>
            <w:tcMar>
              <w:top w:w="600" w:type="dxa"/>
              <w:left w:w="0" w:type="dxa"/>
              <w:bottom w:w="500" w:type="dxa"/>
              <w:right w:w="0" w:type="dxa"/>
            </w:tcMar>
            <w:vAlign w:val="bottom"/>
            <w:hideMark/>
          </w:tcPr>
          <w:p w14:paraId="7BFC4C59" w14:textId="77777777" w:rsidR="00BD22F1" w:rsidRDefault="00BD22F1">
            <w:pPr>
              <w:pStyle w:val="documentsidecellParagraph"/>
              <w:pBdr>
                <w:top w:val="none" w:sz="0" w:space="0" w:color="auto"/>
                <w:bottom w:val="none" w:sz="0" w:space="0" w:color="auto"/>
              </w:pBdr>
              <w:textAlignment w:val="auto"/>
              <w:rPr>
                <w:rStyle w:val="documentsidecell"/>
                <w:rFonts w:ascii="PT Sans" w:eastAsia="PT Sans" w:hAnsi="PT Sans" w:cs="PT Sans"/>
                <w:color w:val="46464E"/>
                <w:sz w:val="18"/>
                <w:szCs w:val="18"/>
              </w:rPr>
            </w:pPr>
          </w:p>
        </w:tc>
        <w:tc>
          <w:tcPr>
            <w:tcW w:w="6066" w:type="dxa"/>
            <w:tcMar>
              <w:top w:w="600" w:type="dxa"/>
              <w:left w:w="0" w:type="dxa"/>
              <w:bottom w:w="500" w:type="dxa"/>
              <w:right w:w="0" w:type="dxa"/>
            </w:tcMar>
            <w:hideMark/>
          </w:tcPr>
          <w:p w14:paraId="1909FBD4" w14:textId="77777777" w:rsidR="00BD22F1" w:rsidRDefault="00BD22F1">
            <w:pPr>
              <w:spacing w:line="2470" w:lineRule="atLeast"/>
            </w:pPr>
          </w:p>
          <w:p w14:paraId="2F0EB37B" w14:textId="77777777" w:rsidR="00BD22F1" w:rsidRDefault="00000000">
            <w:pPr>
              <w:pStyle w:val="documentskn-mli4sectiontitle"/>
              <w:pBdr>
                <w:bottom w:val="none" w:sz="0" w:space="5" w:color="auto"/>
              </w:pBdr>
              <w:rPr>
                <w:rStyle w:val="documentskn-mli4parentContainerright-box"/>
                <w:rFonts w:ascii="PT Sans" w:eastAsia="PT Sans" w:hAnsi="PT Sans" w:cs="PT Sans"/>
              </w:rPr>
            </w:pPr>
            <w:r>
              <w:rPr>
                <w:rStyle w:val="documentskn-mli4parentContainerright-box"/>
                <w:rFonts w:ascii="PT Sans" w:eastAsia="PT Sans" w:hAnsi="PT Sans" w:cs="PT Sans"/>
              </w:rPr>
              <w:t>Professional Summary</w:t>
            </w:r>
          </w:p>
          <w:p w14:paraId="620849C0" w14:textId="7D739515" w:rsidR="00BD22F1" w:rsidRDefault="00000000">
            <w:pPr>
              <w:pStyle w:val="divdocumentulli"/>
              <w:numPr>
                <w:ilvl w:val="0"/>
                <w:numId w:val="5"/>
              </w:numPr>
              <w:pBdr>
                <w:left w:val="none" w:sz="0" w:space="15" w:color="auto"/>
              </w:pBdr>
              <w:ind w:left="480" w:hanging="183"/>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 xml:space="preserve">Be the key person in creative environment to utilize and refine my personal skills and abilities in the Modern Technology that offers Professional growth while being resourceful, innovative, and I have total </w:t>
            </w:r>
            <w:r w:rsidR="008839B4">
              <w:rPr>
                <w:rStyle w:val="documentskn-mli4parentContainerright-box"/>
                <w:rFonts w:ascii="PT Sans" w:eastAsia="PT Sans" w:hAnsi="PT Sans" w:cs="PT Sans"/>
                <w:color w:val="46464E"/>
                <w:sz w:val="18"/>
                <w:szCs w:val="18"/>
              </w:rPr>
              <w:t>3</w:t>
            </w:r>
            <w:r>
              <w:rPr>
                <w:rStyle w:val="documentskn-mli4parentContainerright-box"/>
                <w:rFonts w:ascii="PT Sans" w:eastAsia="PT Sans" w:hAnsi="PT Sans" w:cs="PT Sans"/>
                <w:color w:val="46464E"/>
                <w:sz w:val="18"/>
                <w:szCs w:val="18"/>
              </w:rPr>
              <w:t>.</w:t>
            </w:r>
            <w:r w:rsidR="008839B4">
              <w:rPr>
                <w:rStyle w:val="documentskn-mli4parentContainerright-box"/>
                <w:rFonts w:ascii="PT Sans" w:eastAsia="PT Sans" w:hAnsi="PT Sans" w:cs="PT Sans"/>
                <w:color w:val="46464E"/>
                <w:sz w:val="18"/>
                <w:szCs w:val="18"/>
              </w:rPr>
              <w:t>4</w:t>
            </w:r>
            <w:r>
              <w:rPr>
                <w:rStyle w:val="documentskn-mli4parentContainerright-box"/>
                <w:rFonts w:ascii="PT Sans" w:eastAsia="PT Sans" w:hAnsi="PT Sans" w:cs="PT Sans"/>
                <w:color w:val="46464E"/>
                <w:sz w:val="18"/>
                <w:szCs w:val="18"/>
              </w:rPr>
              <w:t xml:space="preserve"> years of experience.</w:t>
            </w:r>
          </w:p>
          <w:p w14:paraId="7302434F" w14:textId="57403491"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3.</w:t>
            </w:r>
            <w:r w:rsidR="008839B4">
              <w:rPr>
                <w:rStyle w:val="documentskn-mli4parentContainerright-box"/>
                <w:rFonts w:ascii="PT Sans" w:eastAsia="PT Sans" w:hAnsi="PT Sans" w:cs="PT Sans"/>
                <w:color w:val="46464E"/>
                <w:sz w:val="18"/>
                <w:szCs w:val="18"/>
              </w:rPr>
              <w:t>4</w:t>
            </w:r>
            <w:r>
              <w:rPr>
                <w:rStyle w:val="documentskn-mli4parentContainerright-box"/>
                <w:rFonts w:ascii="PT Sans" w:eastAsia="PT Sans" w:hAnsi="PT Sans" w:cs="PT Sans"/>
                <w:color w:val="46464E"/>
                <w:sz w:val="18"/>
                <w:szCs w:val="18"/>
              </w:rPr>
              <w:t xml:space="preserve"> Years of work experience in Adobe Marketo Developer.</w:t>
            </w:r>
          </w:p>
          <w:p w14:paraId="38DD1181"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Target the Right Audience:</w:t>
            </w:r>
            <w:r>
              <w:rPr>
                <w:rStyle w:val="documentskn-mli4parentContainerright-box"/>
                <w:rFonts w:ascii="PT Sans" w:eastAsia="PT Sans" w:hAnsi="PT Sans" w:cs="PT Sans"/>
                <w:color w:val="46464E"/>
                <w:sz w:val="18"/>
                <w:szCs w:val="18"/>
              </w:rPr>
              <w:t xml:space="preserve"> Build and maintain an accurate and segmented email database to ensure campaigns reach the most relevant audience.</w:t>
            </w:r>
          </w:p>
          <w:p w14:paraId="13F5599B"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Structuring Emails Correctly:</w:t>
            </w:r>
            <w:r>
              <w:rPr>
                <w:rStyle w:val="documentskn-mli4parentContainerright-box"/>
                <w:rFonts w:ascii="PT Sans" w:eastAsia="PT Sans" w:hAnsi="PT Sans" w:cs="PT Sans"/>
                <w:color w:val="46464E"/>
                <w:sz w:val="18"/>
                <w:szCs w:val="18"/>
              </w:rPr>
              <w:t xml:space="preserve"> Craft well-structured, engaging, and persuasive email content that aligns with our brand voice and goals.</w:t>
            </w:r>
          </w:p>
          <w:p w14:paraId="467B5DAF"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Conducting A/B Testing:</w:t>
            </w:r>
            <w:r>
              <w:rPr>
                <w:rStyle w:val="documentskn-mli4parentContainerright-box"/>
                <w:rFonts w:ascii="PT Sans" w:eastAsia="PT Sans" w:hAnsi="PT Sans" w:cs="PT Sans"/>
                <w:color w:val="46464E"/>
                <w:sz w:val="18"/>
                <w:szCs w:val="18"/>
              </w:rPr>
              <w:t xml:space="preserve"> Design and execute A/B tests to optimize email performance and uncover insights for continuous improvement.</w:t>
            </w:r>
          </w:p>
          <w:p w14:paraId="05C5DC44"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Building Landing Pages:</w:t>
            </w:r>
            <w:r>
              <w:rPr>
                <w:rStyle w:val="documentskn-mli4parentContainerright-box"/>
                <w:rFonts w:ascii="PT Sans" w:eastAsia="PT Sans" w:hAnsi="PT Sans" w:cs="PT Sans"/>
                <w:color w:val="46464E"/>
                <w:sz w:val="18"/>
                <w:szCs w:val="18"/>
              </w:rPr>
              <w:t xml:space="preserve"> Create compelling landing pages that align with email campaigns to drive conversions and enhance user experience.</w:t>
            </w:r>
          </w:p>
          <w:p w14:paraId="129FE071"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Understanding Our Product and Audience:</w:t>
            </w:r>
            <w:r>
              <w:rPr>
                <w:rStyle w:val="documentskn-mli4parentContainerright-box"/>
                <w:rFonts w:ascii="PT Sans" w:eastAsia="PT Sans" w:hAnsi="PT Sans" w:cs="PT Sans"/>
                <w:color w:val="46464E"/>
                <w:sz w:val="18"/>
                <w:szCs w:val="18"/>
              </w:rPr>
              <w:t xml:space="preserve"> Develop a deep understanding of client products and target audience to tailor email campaigns effectively.</w:t>
            </w:r>
          </w:p>
          <w:p w14:paraId="4FA2AD06" w14:textId="77777777" w:rsidR="008839B4"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Building Automated Sequences and Workflows in Adobe:</w:t>
            </w:r>
            <w:r>
              <w:rPr>
                <w:rStyle w:val="documentskn-mli4parentContainerright-box"/>
                <w:rFonts w:ascii="PT Sans" w:eastAsia="PT Sans" w:hAnsi="PT Sans" w:cs="PT Sans"/>
                <w:color w:val="46464E"/>
                <w:sz w:val="18"/>
                <w:szCs w:val="18"/>
              </w:rPr>
              <w:t xml:space="preserve"> Design and implement automated email sequences and workflows to nurture leads and guide them through the sales funnel. </w:t>
            </w:r>
          </w:p>
          <w:p w14:paraId="1A720A52" w14:textId="552D8DB8"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Analyzing and Building Campaigns Based on Metrics:</w:t>
            </w:r>
            <w:r>
              <w:rPr>
                <w:rStyle w:val="documentskn-mli4parentContainerright-box"/>
                <w:rFonts w:ascii="PT Sans" w:eastAsia="PT Sans" w:hAnsi="PT Sans" w:cs="PT Sans"/>
                <w:color w:val="46464E"/>
                <w:sz w:val="18"/>
                <w:szCs w:val="18"/>
              </w:rPr>
              <w:t xml:space="preserve"> Monitor, analyze, and report on email campaign performance metrics to inform to business team.</w:t>
            </w:r>
          </w:p>
          <w:p w14:paraId="2402B944"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Build Campaigns for Main Solutions:</w:t>
            </w:r>
            <w:r>
              <w:rPr>
                <w:rStyle w:val="documentskn-mli4parentContainerright-box"/>
                <w:rFonts w:ascii="PT Sans" w:eastAsia="PT Sans" w:hAnsi="PT Sans" w:cs="PT Sans"/>
                <w:color w:val="46464E"/>
                <w:sz w:val="18"/>
                <w:szCs w:val="18"/>
              </w:rPr>
              <w:t xml:space="preserve"> Develop and execute targeted email campaigns ensuring audience segmentation is appropriately tailored to maximize engagement and conversion.</w:t>
            </w:r>
          </w:p>
          <w:p w14:paraId="178A3880"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Database Management:</w:t>
            </w:r>
            <w:r>
              <w:rPr>
                <w:rStyle w:val="documentskn-mli4parentContainerright-box"/>
                <w:rFonts w:ascii="PT Sans" w:eastAsia="PT Sans" w:hAnsi="PT Sans" w:cs="PT Sans"/>
                <w:color w:val="46464E"/>
                <w:sz w:val="18"/>
                <w:szCs w:val="18"/>
              </w:rPr>
              <w:t xml:space="preserve"> Managing the company's email list to ensure it's up-to-date, properly segmented, and complies with privacy regulations.</w:t>
            </w:r>
          </w:p>
          <w:p w14:paraId="2CA65553"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Performance Monitoring:</w:t>
            </w:r>
            <w:r>
              <w:rPr>
                <w:rStyle w:val="documentskn-mli4parentContainerright-box"/>
                <w:rFonts w:ascii="PT Sans" w:eastAsia="PT Sans" w:hAnsi="PT Sans" w:cs="PT Sans"/>
                <w:color w:val="46464E"/>
                <w:sz w:val="18"/>
                <w:szCs w:val="18"/>
              </w:rPr>
              <w:t xml:space="preserve"> Tracking and analyzing campaign results, such as open rates, click-through rates, and conversions.</w:t>
            </w:r>
          </w:p>
          <w:p w14:paraId="04242E4B" w14:textId="77777777" w:rsidR="00BD22F1" w:rsidRDefault="00000000">
            <w:pPr>
              <w:pStyle w:val="divdocumentulli"/>
              <w:numPr>
                <w:ilvl w:val="0"/>
                <w:numId w:val="5"/>
              </w:numPr>
              <w:ind w:left="480" w:hanging="183"/>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This also involves optimizing campaigns based on these performance metrics.</w:t>
            </w:r>
          </w:p>
          <w:p w14:paraId="7B109E40" w14:textId="77777777" w:rsidR="00BD22F1" w:rsidRDefault="00000000">
            <w:pPr>
              <w:pStyle w:val="divdocumentulli"/>
              <w:numPr>
                <w:ilvl w:val="0"/>
                <w:numId w:val="5"/>
              </w:numPr>
              <w:spacing w:after="500"/>
              <w:ind w:left="480" w:hanging="183"/>
              <w:rPr>
                <w:rStyle w:val="documentskn-mli4parentContainerright-box"/>
                <w:rFonts w:ascii="PT Sans" w:eastAsia="PT Sans" w:hAnsi="PT Sans" w:cs="PT Sans"/>
                <w:color w:val="46464E"/>
                <w:sz w:val="18"/>
                <w:szCs w:val="18"/>
              </w:rPr>
            </w:pPr>
            <w:r w:rsidRPr="008839B4">
              <w:rPr>
                <w:rStyle w:val="documentskn-mli4parentContainerright-box"/>
                <w:rFonts w:ascii="PT Sans" w:eastAsia="PT Sans" w:hAnsi="PT Sans" w:cs="PT Sans"/>
                <w:b/>
                <w:bCs/>
                <w:color w:val="46464E"/>
                <w:sz w:val="18"/>
                <w:szCs w:val="18"/>
              </w:rPr>
              <w:t>Sending Reports:</w:t>
            </w:r>
            <w:r>
              <w:rPr>
                <w:rStyle w:val="documentskn-mli4parentContainerright-box"/>
                <w:rFonts w:ascii="PT Sans" w:eastAsia="PT Sans" w:hAnsi="PT Sans" w:cs="PT Sans"/>
                <w:color w:val="46464E"/>
                <w:sz w:val="18"/>
                <w:szCs w:val="18"/>
              </w:rPr>
              <w:t xml:space="preserve"> Send Monitored reports to editors for the review.</w:t>
            </w:r>
          </w:p>
          <w:p w14:paraId="4794077E" w14:textId="77777777" w:rsidR="00BD22F1" w:rsidRDefault="00000000">
            <w:pPr>
              <w:pStyle w:val="documentskn-mli4sectiontitle"/>
              <w:pBdr>
                <w:bottom w:val="none" w:sz="0" w:space="5" w:color="auto"/>
              </w:pBdr>
              <w:rPr>
                <w:rStyle w:val="documentskn-mli4parentContainerright-box"/>
                <w:rFonts w:ascii="PT Sans" w:eastAsia="PT Sans" w:hAnsi="PT Sans" w:cs="PT Sans"/>
              </w:rPr>
            </w:pPr>
            <w:r>
              <w:rPr>
                <w:rStyle w:val="documentskn-mli4parentContainerright-box"/>
                <w:rFonts w:ascii="PT Sans" w:eastAsia="PT Sans" w:hAnsi="PT Sans" w:cs="PT Sans"/>
              </w:rPr>
              <w:t>Work History</w:t>
            </w:r>
          </w:p>
          <w:p w14:paraId="14F04B90" w14:textId="45F659D1" w:rsidR="00BD22F1" w:rsidRDefault="008839B4">
            <w:pPr>
              <w:pStyle w:val="documentskn-mli4dispBlock"/>
              <w:pBdr>
                <w:left w:val="none" w:sz="0" w:space="15" w:color="auto"/>
              </w:pBdr>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t>Email</w:t>
            </w:r>
            <w:r w:rsidR="00000000">
              <w:rPr>
                <w:rStyle w:val="documentskn-mli4txtBold"/>
                <w:rFonts w:ascii="PT Sans" w:eastAsia="PT Sans" w:hAnsi="PT Sans" w:cs="PT Sans"/>
                <w:color w:val="000000"/>
                <w:sz w:val="20"/>
                <w:szCs w:val="20"/>
              </w:rPr>
              <w:t xml:space="preserve"> Developer, </w:t>
            </w:r>
            <w:r w:rsidR="00000000">
              <w:rPr>
                <w:rStyle w:val="span"/>
                <w:rFonts w:ascii="PT Sans" w:eastAsia="PT Sans" w:hAnsi="PT Sans" w:cs="PT Sans"/>
                <w:color w:val="000000"/>
                <w:sz w:val="20"/>
                <w:szCs w:val="20"/>
              </w:rPr>
              <w:t>04/202</w:t>
            </w:r>
            <w:r w:rsidR="00BC0CB4">
              <w:rPr>
                <w:rStyle w:val="span"/>
                <w:rFonts w:ascii="PT Sans" w:eastAsia="PT Sans" w:hAnsi="PT Sans" w:cs="PT Sans"/>
                <w:color w:val="000000"/>
                <w:sz w:val="20"/>
                <w:szCs w:val="20"/>
              </w:rPr>
              <w:t>2</w:t>
            </w:r>
            <w:r w:rsidR="00000000">
              <w:rPr>
                <w:rStyle w:val="span"/>
                <w:rFonts w:ascii="PT Sans" w:eastAsia="PT Sans" w:hAnsi="PT Sans" w:cs="PT Sans"/>
                <w:color w:val="000000"/>
                <w:sz w:val="20"/>
                <w:szCs w:val="20"/>
              </w:rPr>
              <w:t xml:space="preserve"> to 08/2024</w:t>
            </w:r>
          </w:p>
          <w:p w14:paraId="618F7E2B" w14:textId="77777777" w:rsidR="00BD22F1" w:rsidRDefault="00000000">
            <w:pPr>
              <w:pStyle w:val="documentskn-mli4dispBlock"/>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t>Gowebez</w:t>
            </w:r>
            <w:r>
              <w:rPr>
                <w:rStyle w:val="span"/>
                <w:rFonts w:ascii="PT Sans" w:eastAsia="PT Sans" w:hAnsi="PT Sans" w:cs="PT Sans"/>
                <w:color w:val="000000"/>
                <w:sz w:val="20"/>
                <w:szCs w:val="20"/>
              </w:rPr>
              <w:t xml:space="preserve"> - Chennai, India (Remote)</w:t>
            </w:r>
          </w:p>
          <w:p w14:paraId="58E833ED" w14:textId="77777777" w:rsidR="00BD22F1" w:rsidRDefault="00000000">
            <w:pPr>
              <w:pStyle w:val="divdocumentulli"/>
              <w:numPr>
                <w:ilvl w:val="0"/>
                <w:numId w:val="6"/>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Company Overview: (Health care) Website: https://healthcentral.com/</w:t>
            </w:r>
          </w:p>
          <w:p w14:paraId="5F1CF20C" w14:textId="77777777" w:rsidR="00BD22F1" w:rsidRDefault="00000000">
            <w:pPr>
              <w:pStyle w:val="divdocumentulli"/>
              <w:numPr>
                <w:ilvl w:val="0"/>
                <w:numId w:val="6"/>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Involved in Customizations and development of new Campaigns based on the client requirements</w:t>
            </w:r>
          </w:p>
          <w:p w14:paraId="747EA639" w14:textId="77777777" w:rsidR="00BD22F1" w:rsidRDefault="00000000">
            <w:pPr>
              <w:pStyle w:val="divdocumentulli"/>
              <w:numPr>
                <w:ilvl w:val="0"/>
                <w:numId w:val="6"/>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Perform A/B test and Litmus Check for emails to check the rendering with different platforms</w:t>
            </w:r>
          </w:p>
          <w:p w14:paraId="39BBE02E" w14:textId="77777777" w:rsidR="00BD22F1" w:rsidRDefault="00000000">
            <w:pPr>
              <w:pStyle w:val="divdocumentulli"/>
              <w:numPr>
                <w:ilvl w:val="0"/>
                <w:numId w:val="6"/>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Sending test emails to client and get the approvals from client side finally schedule the campaigns based on client schedules</w:t>
            </w:r>
          </w:p>
          <w:p w14:paraId="779407C5" w14:textId="77777777" w:rsidR="00BD22F1" w:rsidRDefault="00000000">
            <w:pPr>
              <w:pStyle w:val="divdocumentulli"/>
              <w:numPr>
                <w:ilvl w:val="0"/>
                <w:numId w:val="6"/>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Monitor the clicks and opens for each and every campaign</w:t>
            </w:r>
          </w:p>
          <w:p w14:paraId="04FB0037" w14:textId="77777777" w:rsidR="00BD22F1" w:rsidRDefault="00000000">
            <w:pPr>
              <w:pStyle w:val="divdocumentulli"/>
              <w:numPr>
                <w:ilvl w:val="0"/>
                <w:numId w:val="6"/>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(Health care) Website: http//healthcentral.com/</w:t>
            </w:r>
          </w:p>
          <w:p w14:paraId="2C43E3F8" w14:textId="77777777" w:rsidR="00BD22F1" w:rsidRDefault="00000000">
            <w:pPr>
              <w:pStyle w:val="divdocumentulli"/>
              <w:numPr>
                <w:ilvl w:val="0"/>
                <w:numId w:val="6"/>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Each day I should work on to schedule more than 4 campaigns schedules.</w:t>
            </w:r>
          </w:p>
          <w:p w14:paraId="3E5F6960" w14:textId="77777777" w:rsidR="00BC0CB4" w:rsidRDefault="00BC0CB4" w:rsidP="00BC0CB4">
            <w:pPr>
              <w:pStyle w:val="divdocumentulli"/>
              <w:ind w:left="480"/>
              <w:rPr>
                <w:rStyle w:val="span"/>
                <w:rFonts w:ascii="PT Sans" w:eastAsia="PT Sans" w:hAnsi="PT Sans" w:cs="PT Sans"/>
                <w:color w:val="46464E"/>
                <w:sz w:val="18"/>
                <w:szCs w:val="18"/>
              </w:rPr>
            </w:pPr>
          </w:p>
          <w:p w14:paraId="438D7E74" w14:textId="77777777" w:rsidR="00BD22F1" w:rsidRDefault="00000000">
            <w:pPr>
              <w:pStyle w:val="div"/>
              <w:spacing w:line="240" w:lineRule="exact"/>
              <w:ind w:left="300"/>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 </w:t>
            </w:r>
          </w:p>
          <w:p w14:paraId="26390E6B" w14:textId="1B36BD4A" w:rsidR="00BD22F1" w:rsidRDefault="00BC0CB4">
            <w:pPr>
              <w:pStyle w:val="documentskn-mli4dispBlock"/>
              <w:pBdr>
                <w:left w:val="none" w:sz="0" w:space="15" w:color="auto"/>
              </w:pBdr>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lastRenderedPageBreak/>
              <w:t>Front End</w:t>
            </w:r>
            <w:r w:rsidR="008839B4">
              <w:rPr>
                <w:rStyle w:val="documentskn-mli4txtBold"/>
                <w:rFonts w:ascii="PT Sans" w:eastAsia="PT Sans" w:hAnsi="PT Sans" w:cs="PT Sans"/>
                <w:color w:val="000000"/>
                <w:sz w:val="20"/>
                <w:szCs w:val="20"/>
              </w:rPr>
              <w:t xml:space="preserve"> Developer</w:t>
            </w:r>
            <w:r w:rsidR="00000000">
              <w:rPr>
                <w:rStyle w:val="documentskn-mli4txtBold"/>
                <w:rFonts w:ascii="PT Sans" w:eastAsia="PT Sans" w:hAnsi="PT Sans" w:cs="PT Sans"/>
                <w:color w:val="000000"/>
                <w:sz w:val="20"/>
                <w:szCs w:val="20"/>
              </w:rPr>
              <w:t xml:space="preserve">, </w:t>
            </w:r>
            <w:r w:rsidR="00000000">
              <w:rPr>
                <w:rStyle w:val="span"/>
                <w:rFonts w:ascii="PT Sans" w:eastAsia="PT Sans" w:hAnsi="PT Sans" w:cs="PT Sans"/>
                <w:color w:val="000000"/>
                <w:sz w:val="20"/>
                <w:szCs w:val="20"/>
              </w:rPr>
              <w:t>04/202</w:t>
            </w:r>
            <w:r>
              <w:rPr>
                <w:rStyle w:val="span"/>
                <w:rFonts w:ascii="PT Sans" w:eastAsia="PT Sans" w:hAnsi="PT Sans" w:cs="PT Sans"/>
                <w:color w:val="000000"/>
                <w:sz w:val="20"/>
                <w:szCs w:val="20"/>
              </w:rPr>
              <w:t>1</w:t>
            </w:r>
            <w:r w:rsidR="00000000">
              <w:rPr>
                <w:rStyle w:val="span"/>
                <w:rFonts w:ascii="PT Sans" w:eastAsia="PT Sans" w:hAnsi="PT Sans" w:cs="PT Sans"/>
                <w:color w:val="000000"/>
                <w:sz w:val="20"/>
                <w:szCs w:val="20"/>
              </w:rPr>
              <w:t xml:space="preserve"> to 04/202</w:t>
            </w:r>
            <w:r>
              <w:rPr>
                <w:rStyle w:val="span"/>
                <w:rFonts w:ascii="PT Sans" w:eastAsia="PT Sans" w:hAnsi="PT Sans" w:cs="PT Sans"/>
                <w:color w:val="000000"/>
                <w:sz w:val="20"/>
                <w:szCs w:val="20"/>
              </w:rPr>
              <w:t>2</w:t>
            </w:r>
          </w:p>
          <w:p w14:paraId="75EAF662" w14:textId="77777777" w:rsidR="00BD22F1" w:rsidRDefault="00000000">
            <w:pPr>
              <w:pStyle w:val="documentskn-mli4dispBlock"/>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t>Gowebez</w:t>
            </w:r>
            <w:r>
              <w:rPr>
                <w:rStyle w:val="span"/>
                <w:rFonts w:ascii="PT Sans" w:eastAsia="PT Sans" w:hAnsi="PT Sans" w:cs="PT Sans"/>
                <w:color w:val="000000"/>
                <w:sz w:val="20"/>
                <w:szCs w:val="20"/>
              </w:rPr>
              <w:t xml:space="preserve"> - Chennai, India (Remote)</w:t>
            </w:r>
          </w:p>
          <w:p w14:paraId="51FB13CC"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Coded websites using HTML, CSS, JavaScript, and jQuery languages.</w:t>
            </w:r>
          </w:p>
          <w:p w14:paraId="28335F3D"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Enhanced user experience by implementing responsive web design and optimizing website performance.</w:t>
            </w:r>
          </w:p>
          <w:p w14:paraId="55D970BD"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Developed custom web applications, resulting in tailored solutions for client needs.</w:t>
            </w:r>
          </w:p>
          <w:p w14:paraId="11C6EABD"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Planned website development, converting mockups into usable web presence with HTML, JavaScript, AJAX, and JSON coding.</w:t>
            </w:r>
          </w:p>
          <w:p w14:paraId="1728139A"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Provided front-end development support, creating visually appealing designs that aligned with brand standards.</w:t>
            </w:r>
          </w:p>
          <w:p w14:paraId="7784C499"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Engaged with users to gather feedback and make informed decisions on UI/UX improvements.</w:t>
            </w:r>
          </w:p>
          <w:p w14:paraId="3B7710A0"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Conceived and built optimized landing pages in HTML and CSS for integration and cross-browser compatibility.</w:t>
            </w:r>
          </w:p>
          <w:p w14:paraId="61C5AB75"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Developed user-friendly web forms with validation and error handling.</w:t>
            </w:r>
          </w:p>
          <w:p w14:paraId="774F7F77" w14:textId="77777777" w:rsidR="00BD22F1" w:rsidRDefault="00000000">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Proved successful working within tight deadlines and a fast-paced environment.</w:t>
            </w:r>
          </w:p>
          <w:p w14:paraId="2986BBC7" w14:textId="658C9B08" w:rsidR="00BD22F1" w:rsidRPr="008839B4" w:rsidRDefault="00000000" w:rsidP="008839B4">
            <w:pPr>
              <w:pStyle w:val="divdocumentulli"/>
              <w:numPr>
                <w:ilvl w:val="0"/>
                <w:numId w:val="7"/>
              </w:numPr>
              <w:ind w:left="480" w:hanging="183"/>
              <w:rPr>
                <w:rStyle w:val="span"/>
                <w:rFonts w:ascii="PT Sans" w:eastAsia="PT Sans" w:hAnsi="PT Sans" w:cs="PT Sans"/>
                <w:color w:val="46464E"/>
                <w:sz w:val="18"/>
                <w:szCs w:val="18"/>
              </w:rPr>
            </w:pPr>
            <w:r>
              <w:rPr>
                <w:rStyle w:val="span"/>
                <w:rFonts w:ascii="PT Sans" w:eastAsia="PT Sans" w:hAnsi="PT Sans" w:cs="PT Sans"/>
                <w:color w:val="46464E"/>
                <w:sz w:val="18"/>
                <w:szCs w:val="18"/>
              </w:rPr>
              <w:t>References: https://nppaengage.com/</w:t>
            </w:r>
          </w:p>
          <w:p w14:paraId="30DE8D1F" w14:textId="77777777" w:rsidR="00BD22F1" w:rsidRDefault="00000000">
            <w:pPr>
              <w:pStyle w:val="documentparentContainerright-boxsectionparagraphnth-last-child2space-after-para"/>
              <w:ind w:left="300"/>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 </w:t>
            </w:r>
          </w:p>
          <w:p w14:paraId="64D8B135" w14:textId="77777777" w:rsidR="00BD22F1" w:rsidRDefault="00000000">
            <w:pPr>
              <w:pStyle w:val="documentexpreducsspc"/>
              <w:rPr>
                <w:rStyle w:val="documentskn-mli4parentContainerright-box"/>
                <w:rFonts w:ascii="PT Sans" w:eastAsia="PT Sans" w:hAnsi="PT Sans" w:cs="PT Sans"/>
                <w:color w:val="46464E"/>
              </w:rPr>
            </w:pPr>
            <w:r>
              <w:rPr>
                <w:rStyle w:val="documentskn-mli4parentContainerright-box"/>
                <w:rFonts w:ascii="PT Sans" w:eastAsia="PT Sans" w:hAnsi="PT Sans" w:cs="PT Sans"/>
                <w:color w:val="46464E"/>
              </w:rPr>
              <w:t> </w:t>
            </w:r>
          </w:p>
          <w:p w14:paraId="68131B03" w14:textId="77777777" w:rsidR="00BD22F1" w:rsidRDefault="00000000">
            <w:pPr>
              <w:pStyle w:val="documentskn-mli4sectiontitle"/>
              <w:pBdr>
                <w:bottom w:val="none" w:sz="0" w:space="5" w:color="auto"/>
              </w:pBdr>
              <w:rPr>
                <w:rStyle w:val="documentskn-mli4parentContainerright-box"/>
                <w:rFonts w:ascii="PT Sans" w:eastAsia="PT Sans" w:hAnsi="PT Sans" w:cs="PT Sans"/>
              </w:rPr>
            </w:pPr>
            <w:r>
              <w:rPr>
                <w:rStyle w:val="documentskn-mli4parentContainerright-box"/>
                <w:rFonts w:ascii="PT Sans" w:eastAsia="PT Sans" w:hAnsi="PT Sans" w:cs="PT Sans"/>
              </w:rPr>
              <w:t>Education</w:t>
            </w:r>
          </w:p>
          <w:p w14:paraId="40003D59" w14:textId="77777777" w:rsidR="00BD22F1" w:rsidRDefault="00000000">
            <w:pPr>
              <w:pStyle w:val="documentskn-mli4dispBlock"/>
              <w:pBdr>
                <w:left w:val="none" w:sz="0" w:space="15" w:color="auto"/>
              </w:pBdr>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t>Bachelor of Science</w:t>
            </w:r>
            <w:r>
              <w:rPr>
                <w:rStyle w:val="documentskn-mli4beforecolonspace"/>
                <w:rFonts w:ascii="PT Sans" w:eastAsia="PT Sans" w:hAnsi="PT Sans" w:cs="PT Sans"/>
                <w:color w:val="000000"/>
                <w:sz w:val="20"/>
                <w:szCs w:val="20"/>
              </w:rPr>
              <w:t xml:space="preserve"> </w:t>
            </w:r>
            <w:r>
              <w:rPr>
                <w:rStyle w:val="span"/>
                <w:rFonts w:ascii="PT Sans" w:eastAsia="PT Sans" w:hAnsi="PT Sans" w:cs="PT Sans"/>
                <w:color w:val="000000"/>
                <w:sz w:val="20"/>
                <w:szCs w:val="20"/>
              </w:rPr>
              <w:t>: Computer Science Engineering, 07/2016</w:t>
            </w:r>
            <w:r>
              <w:rPr>
                <w:rStyle w:val="documentskn-mli4parentContainerright-box"/>
                <w:rFonts w:ascii="PT Sans" w:eastAsia="PT Sans" w:hAnsi="PT Sans" w:cs="PT Sans"/>
                <w:color w:val="000000"/>
                <w:sz w:val="20"/>
                <w:szCs w:val="20"/>
              </w:rPr>
              <w:t xml:space="preserve"> </w:t>
            </w:r>
          </w:p>
          <w:p w14:paraId="643E5174" w14:textId="0140FC2A" w:rsidR="00BD22F1" w:rsidRDefault="00000000">
            <w:pPr>
              <w:pStyle w:val="documentskn-mli4dispBlock"/>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t>JNTU</w:t>
            </w:r>
            <w:r w:rsidR="00B00B77">
              <w:rPr>
                <w:rStyle w:val="documentskn-mli4txtBold"/>
                <w:rFonts w:ascii="PT Sans" w:eastAsia="PT Sans" w:hAnsi="PT Sans" w:cs="PT Sans"/>
                <w:color w:val="000000"/>
                <w:sz w:val="20"/>
                <w:szCs w:val="20"/>
              </w:rPr>
              <w:t>K</w:t>
            </w:r>
            <w:r>
              <w:rPr>
                <w:rStyle w:val="span"/>
                <w:rFonts w:ascii="PT Sans" w:eastAsia="PT Sans" w:hAnsi="PT Sans" w:cs="PT Sans"/>
                <w:color w:val="000000"/>
                <w:sz w:val="20"/>
                <w:szCs w:val="20"/>
              </w:rPr>
              <w:t xml:space="preserve"> - Vijayawada</w:t>
            </w:r>
            <w:r>
              <w:rPr>
                <w:rStyle w:val="documentskn-mli4parentContainerright-box"/>
                <w:rFonts w:ascii="PT Sans" w:eastAsia="PT Sans" w:hAnsi="PT Sans" w:cs="PT Sans"/>
                <w:color w:val="000000"/>
                <w:sz w:val="20"/>
                <w:szCs w:val="20"/>
              </w:rPr>
              <w:t xml:space="preserve"> </w:t>
            </w:r>
          </w:p>
          <w:p w14:paraId="45C7ABFA" w14:textId="77777777" w:rsidR="00BD22F1" w:rsidRDefault="00000000">
            <w:pPr>
              <w:pStyle w:val="div"/>
              <w:spacing w:line="240" w:lineRule="exact"/>
              <w:ind w:left="300"/>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 </w:t>
            </w:r>
          </w:p>
          <w:p w14:paraId="181D71AF" w14:textId="77777777" w:rsidR="00BD22F1" w:rsidRDefault="00000000">
            <w:pPr>
              <w:pStyle w:val="documentskn-mli4dispBlock"/>
              <w:pBdr>
                <w:left w:val="none" w:sz="0" w:space="15" w:color="auto"/>
              </w:pBdr>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t>High School Diploma</w:t>
            </w:r>
            <w:r>
              <w:rPr>
                <w:rStyle w:val="span"/>
                <w:rFonts w:ascii="PT Sans" w:eastAsia="PT Sans" w:hAnsi="PT Sans" w:cs="PT Sans"/>
                <w:color w:val="000000"/>
                <w:sz w:val="20"/>
                <w:szCs w:val="20"/>
              </w:rPr>
              <w:t>, 07/2013</w:t>
            </w:r>
            <w:r>
              <w:rPr>
                <w:rStyle w:val="documentskn-mli4parentContainerright-box"/>
                <w:rFonts w:ascii="PT Sans" w:eastAsia="PT Sans" w:hAnsi="PT Sans" w:cs="PT Sans"/>
                <w:color w:val="000000"/>
                <w:sz w:val="20"/>
                <w:szCs w:val="20"/>
              </w:rPr>
              <w:t xml:space="preserve"> </w:t>
            </w:r>
          </w:p>
          <w:p w14:paraId="3C9F1493" w14:textId="77777777" w:rsidR="00BD22F1" w:rsidRDefault="00000000">
            <w:pPr>
              <w:pStyle w:val="documentskn-mli4dispBlock"/>
              <w:ind w:left="300"/>
              <w:rPr>
                <w:rStyle w:val="documentskn-mli4parentContainerright-box"/>
                <w:rFonts w:ascii="PT Sans" w:eastAsia="PT Sans" w:hAnsi="PT Sans" w:cs="PT Sans"/>
                <w:color w:val="000000"/>
                <w:sz w:val="20"/>
                <w:szCs w:val="20"/>
              </w:rPr>
            </w:pPr>
            <w:r>
              <w:rPr>
                <w:rStyle w:val="documentskn-mli4txtBold"/>
                <w:rFonts w:ascii="PT Sans" w:eastAsia="PT Sans" w:hAnsi="PT Sans" w:cs="PT Sans"/>
                <w:color w:val="000000"/>
                <w:sz w:val="20"/>
                <w:szCs w:val="20"/>
              </w:rPr>
              <w:t>Smt. T.K.R Polytechnic College</w:t>
            </w:r>
            <w:r>
              <w:rPr>
                <w:rStyle w:val="span"/>
                <w:rFonts w:ascii="PT Sans" w:eastAsia="PT Sans" w:hAnsi="PT Sans" w:cs="PT Sans"/>
                <w:color w:val="000000"/>
                <w:sz w:val="20"/>
                <w:szCs w:val="20"/>
              </w:rPr>
              <w:t xml:space="preserve"> - Pamarru, India</w:t>
            </w:r>
            <w:r>
              <w:rPr>
                <w:rStyle w:val="documentskn-mli4parentContainerright-box"/>
                <w:rFonts w:ascii="PT Sans" w:eastAsia="PT Sans" w:hAnsi="PT Sans" w:cs="PT Sans"/>
                <w:color w:val="000000"/>
                <w:sz w:val="20"/>
                <w:szCs w:val="20"/>
              </w:rPr>
              <w:t xml:space="preserve"> </w:t>
            </w:r>
          </w:p>
          <w:p w14:paraId="3DE5289D" w14:textId="77777777" w:rsidR="00BD22F1" w:rsidRDefault="00000000">
            <w:pPr>
              <w:pStyle w:val="documentparentContainerright-boxsectionparagraphnth-last-child2space-after-para"/>
              <w:ind w:left="300"/>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 </w:t>
            </w:r>
          </w:p>
          <w:p w14:paraId="1B53E761" w14:textId="77777777" w:rsidR="00BD22F1" w:rsidRDefault="00000000">
            <w:pPr>
              <w:pStyle w:val="documentexpreducsspc"/>
              <w:rPr>
                <w:rStyle w:val="documentskn-mli4parentContainerright-box"/>
                <w:rFonts w:ascii="PT Sans" w:eastAsia="PT Sans" w:hAnsi="PT Sans" w:cs="PT Sans"/>
                <w:color w:val="46464E"/>
              </w:rPr>
            </w:pPr>
            <w:r>
              <w:rPr>
                <w:rStyle w:val="documentskn-mli4parentContainerright-box"/>
                <w:rFonts w:ascii="PT Sans" w:eastAsia="PT Sans" w:hAnsi="PT Sans" w:cs="PT Sans"/>
                <w:color w:val="46464E"/>
              </w:rPr>
              <w:t> </w:t>
            </w:r>
          </w:p>
          <w:p w14:paraId="7CE02DA1" w14:textId="77777777" w:rsidR="00BD22F1" w:rsidRDefault="00000000">
            <w:pPr>
              <w:pStyle w:val="documentskn-mli4sectiontitle"/>
              <w:pBdr>
                <w:bottom w:val="none" w:sz="0" w:space="5" w:color="auto"/>
              </w:pBdr>
              <w:rPr>
                <w:rStyle w:val="documentskn-mli4parentContainerright-box"/>
                <w:rFonts w:ascii="PT Sans" w:eastAsia="PT Sans" w:hAnsi="PT Sans" w:cs="PT Sans"/>
              </w:rPr>
            </w:pPr>
            <w:r>
              <w:rPr>
                <w:rStyle w:val="documentskn-mli4parentContainerright-box"/>
                <w:rFonts w:ascii="PT Sans" w:eastAsia="PT Sans" w:hAnsi="PT Sans" w:cs="PT Sans"/>
              </w:rPr>
              <w:t>Experiencesummary - Currentposition</w:t>
            </w:r>
          </w:p>
          <w:p w14:paraId="3F437EF0" w14:textId="0122430B" w:rsidR="00BD22F1" w:rsidRDefault="00000000" w:rsidP="00BC0CB4">
            <w:pPr>
              <w:pStyle w:val="documentskn-mli4parentContainersinglecolumn"/>
              <w:pBdr>
                <w:left w:val="none" w:sz="0" w:space="15" w:color="auto"/>
              </w:pBdr>
              <w:spacing w:after="500"/>
              <w:ind w:left="300"/>
              <w:rPr>
                <w:rStyle w:val="documentskn-mli4parentContainerright-box"/>
                <w:rFonts w:ascii="PT Sans" w:eastAsia="PT Sans" w:hAnsi="PT Sans" w:cs="PT Sans"/>
                <w:color w:val="46464E"/>
                <w:sz w:val="18"/>
                <w:szCs w:val="18"/>
              </w:rPr>
            </w:pPr>
            <w:r>
              <w:rPr>
                <w:rStyle w:val="documentskn-mli4parentContainerright-box"/>
                <w:rFonts w:ascii="PT Sans" w:eastAsia="PT Sans" w:hAnsi="PT Sans" w:cs="PT Sans"/>
                <w:color w:val="46464E"/>
                <w:sz w:val="18"/>
                <w:szCs w:val="18"/>
              </w:rPr>
              <w:t>Campaign Developer, Gowebez, Chennai, Tamil Nadu</w:t>
            </w:r>
            <w:r w:rsidR="00BC0CB4">
              <w:rPr>
                <w:rStyle w:val="documentskn-mli4parentContainerright-box"/>
                <w:rFonts w:ascii="PT Sans" w:eastAsia="PT Sans" w:hAnsi="PT Sans" w:cs="PT Sans"/>
                <w:color w:val="46464E"/>
                <w:sz w:val="18"/>
                <w:szCs w:val="18"/>
              </w:rPr>
              <w:t>.</w:t>
            </w:r>
            <w:r w:rsidR="00BC0CB4">
              <w:rPr>
                <w:rStyle w:val="documentskn-mli4parentContainerright-box"/>
                <w:rFonts w:ascii="PT Sans" w:eastAsia="PT Sans" w:hAnsi="PT Sans" w:cs="PT Sans"/>
                <w:color w:val="46464E"/>
                <w:sz w:val="18"/>
                <w:szCs w:val="18"/>
              </w:rPr>
              <w:br/>
            </w:r>
            <w:r>
              <w:rPr>
                <w:rStyle w:val="documentskn-mli4parentContainerright-box"/>
                <w:rFonts w:ascii="PT Sans" w:eastAsia="PT Sans" w:hAnsi="PT Sans" w:cs="PT Sans"/>
                <w:color w:val="46464E"/>
                <w:sz w:val="18"/>
                <w:szCs w:val="18"/>
              </w:rPr>
              <w:t>Health central, Adobe Marketo, Involved in Customizations and development of new Campaigns based on the client requirements., Perform A/B test and Litmus Check for emails to check the rendering with different platforms., Sending test emails to client and get the approvals from client side finally schedule the campaigns based on client schedules., Monitor the clicks and opens for each and every campaign.</w:t>
            </w:r>
          </w:p>
        </w:tc>
        <w:tc>
          <w:tcPr>
            <w:tcW w:w="600" w:type="dxa"/>
            <w:tcMar>
              <w:top w:w="600" w:type="dxa"/>
              <w:left w:w="0" w:type="dxa"/>
              <w:bottom w:w="500" w:type="dxa"/>
              <w:right w:w="0" w:type="dxa"/>
            </w:tcMar>
            <w:vAlign w:val="bottom"/>
            <w:hideMark/>
          </w:tcPr>
          <w:p w14:paraId="1B6983FF" w14:textId="77777777" w:rsidR="00BD22F1" w:rsidRDefault="00BD22F1">
            <w:pPr>
              <w:pStyle w:val="documentsidecellParagraph"/>
              <w:pBdr>
                <w:top w:val="none" w:sz="0" w:space="0" w:color="auto"/>
                <w:bottom w:val="none" w:sz="0" w:space="0" w:color="auto"/>
              </w:pBdr>
              <w:textAlignment w:val="auto"/>
              <w:rPr>
                <w:rStyle w:val="documentsidecell"/>
                <w:rFonts w:ascii="PT Sans" w:eastAsia="PT Sans" w:hAnsi="PT Sans" w:cs="PT Sans"/>
                <w:color w:val="46464E"/>
                <w:sz w:val="18"/>
                <w:szCs w:val="18"/>
              </w:rPr>
            </w:pPr>
          </w:p>
        </w:tc>
      </w:tr>
    </w:tbl>
    <w:p w14:paraId="37983C24" w14:textId="77777777" w:rsidR="00BD22F1" w:rsidRDefault="00000000">
      <w:pPr>
        <w:spacing w:line="20" w:lineRule="auto"/>
        <w:rPr>
          <w:rFonts w:ascii="PT Sans" w:eastAsia="PT Sans" w:hAnsi="PT Sans" w:cs="PT Sans"/>
          <w:color w:val="46464E"/>
          <w:sz w:val="18"/>
          <w:szCs w:val="18"/>
        </w:rPr>
      </w:pPr>
      <w:r>
        <w:rPr>
          <w:color w:val="FFFFFF"/>
          <w:sz w:val="2"/>
        </w:rPr>
        <w:t>.</w:t>
      </w:r>
    </w:p>
    <w:sectPr w:rsidR="00BD22F1">
      <w:pgSz w:w="11906" w:h="16838"/>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T Sans">
    <w:charset w:val="00"/>
    <w:family w:val="swiss"/>
    <w:pitch w:val="variable"/>
    <w:sig w:usb0="A00002EF" w:usb1="5000204B" w:usb2="00000000" w:usb3="00000000" w:csb0="00000097" w:csb1="00000000"/>
    <w:embedRegular r:id="rId1" w:fontKey="{F56FD9A9-C6D3-400F-AA3D-06FECC068DA4}"/>
    <w:embedBold r:id="rId2" w:fontKey="{CF2910F9-5C59-4290-B686-89D42AEF37E9}"/>
  </w:font>
  <w:font w:name="Oswald">
    <w:charset w:val="00"/>
    <w:family w:val="auto"/>
    <w:pitch w:val="variable"/>
    <w:sig w:usb0="2000020F" w:usb1="00000000" w:usb2="00000000" w:usb3="00000000" w:csb0="00000197" w:csb1="00000000"/>
    <w:embedRegular r:id="rId3" w:fontKey="{9747386C-12FD-4357-8B83-670F67632B1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29B42F98">
      <w:start w:val="1"/>
      <w:numFmt w:val="bullet"/>
      <w:lvlText w:val=""/>
      <w:lvlJc w:val="left"/>
      <w:pPr>
        <w:ind w:left="720" w:hanging="360"/>
      </w:pPr>
      <w:rPr>
        <w:rFonts w:ascii="Symbol" w:hAnsi="Symbol"/>
      </w:rPr>
    </w:lvl>
    <w:lvl w:ilvl="1" w:tplc="201A00FA">
      <w:start w:val="1"/>
      <w:numFmt w:val="bullet"/>
      <w:lvlText w:val="o"/>
      <w:lvlJc w:val="left"/>
      <w:pPr>
        <w:tabs>
          <w:tab w:val="num" w:pos="1440"/>
        </w:tabs>
        <w:ind w:left="1440" w:hanging="360"/>
      </w:pPr>
      <w:rPr>
        <w:rFonts w:ascii="Courier New" w:hAnsi="Courier New"/>
      </w:rPr>
    </w:lvl>
    <w:lvl w:ilvl="2" w:tplc="E98E7F02">
      <w:start w:val="1"/>
      <w:numFmt w:val="bullet"/>
      <w:lvlText w:val=""/>
      <w:lvlJc w:val="left"/>
      <w:pPr>
        <w:tabs>
          <w:tab w:val="num" w:pos="2160"/>
        </w:tabs>
        <w:ind w:left="2160" w:hanging="360"/>
      </w:pPr>
      <w:rPr>
        <w:rFonts w:ascii="Wingdings" w:hAnsi="Wingdings"/>
      </w:rPr>
    </w:lvl>
    <w:lvl w:ilvl="3" w:tplc="F92A5BBE">
      <w:start w:val="1"/>
      <w:numFmt w:val="bullet"/>
      <w:lvlText w:val=""/>
      <w:lvlJc w:val="left"/>
      <w:pPr>
        <w:tabs>
          <w:tab w:val="num" w:pos="2880"/>
        </w:tabs>
        <w:ind w:left="2880" w:hanging="360"/>
      </w:pPr>
      <w:rPr>
        <w:rFonts w:ascii="Symbol" w:hAnsi="Symbol"/>
      </w:rPr>
    </w:lvl>
    <w:lvl w:ilvl="4" w:tplc="EF3A2502">
      <w:start w:val="1"/>
      <w:numFmt w:val="bullet"/>
      <w:lvlText w:val="o"/>
      <w:lvlJc w:val="left"/>
      <w:pPr>
        <w:tabs>
          <w:tab w:val="num" w:pos="3600"/>
        </w:tabs>
        <w:ind w:left="3600" w:hanging="360"/>
      </w:pPr>
      <w:rPr>
        <w:rFonts w:ascii="Courier New" w:hAnsi="Courier New"/>
      </w:rPr>
    </w:lvl>
    <w:lvl w:ilvl="5" w:tplc="0D108972">
      <w:start w:val="1"/>
      <w:numFmt w:val="bullet"/>
      <w:lvlText w:val=""/>
      <w:lvlJc w:val="left"/>
      <w:pPr>
        <w:tabs>
          <w:tab w:val="num" w:pos="4320"/>
        </w:tabs>
        <w:ind w:left="4320" w:hanging="360"/>
      </w:pPr>
      <w:rPr>
        <w:rFonts w:ascii="Wingdings" w:hAnsi="Wingdings"/>
      </w:rPr>
    </w:lvl>
    <w:lvl w:ilvl="6" w:tplc="5AA4A056">
      <w:start w:val="1"/>
      <w:numFmt w:val="bullet"/>
      <w:lvlText w:val=""/>
      <w:lvlJc w:val="left"/>
      <w:pPr>
        <w:tabs>
          <w:tab w:val="num" w:pos="5040"/>
        </w:tabs>
        <w:ind w:left="5040" w:hanging="360"/>
      </w:pPr>
      <w:rPr>
        <w:rFonts w:ascii="Symbol" w:hAnsi="Symbol"/>
      </w:rPr>
    </w:lvl>
    <w:lvl w:ilvl="7" w:tplc="764EFDB2">
      <w:start w:val="1"/>
      <w:numFmt w:val="bullet"/>
      <w:lvlText w:val="o"/>
      <w:lvlJc w:val="left"/>
      <w:pPr>
        <w:tabs>
          <w:tab w:val="num" w:pos="5760"/>
        </w:tabs>
        <w:ind w:left="5760" w:hanging="360"/>
      </w:pPr>
      <w:rPr>
        <w:rFonts w:ascii="Courier New" w:hAnsi="Courier New"/>
      </w:rPr>
    </w:lvl>
    <w:lvl w:ilvl="8" w:tplc="35E2A44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6A87AE6">
      <w:start w:val="1"/>
      <w:numFmt w:val="bullet"/>
      <w:lvlText w:val=""/>
      <w:lvlJc w:val="left"/>
      <w:pPr>
        <w:ind w:left="720" w:hanging="360"/>
      </w:pPr>
      <w:rPr>
        <w:rFonts w:ascii="Symbol" w:hAnsi="Symbol"/>
      </w:rPr>
    </w:lvl>
    <w:lvl w:ilvl="1" w:tplc="5C468698">
      <w:start w:val="1"/>
      <w:numFmt w:val="bullet"/>
      <w:lvlText w:val="o"/>
      <w:lvlJc w:val="left"/>
      <w:pPr>
        <w:tabs>
          <w:tab w:val="num" w:pos="1440"/>
        </w:tabs>
        <w:ind w:left="1440" w:hanging="360"/>
      </w:pPr>
      <w:rPr>
        <w:rFonts w:ascii="Courier New" w:hAnsi="Courier New"/>
      </w:rPr>
    </w:lvl>
    <w:lvl w:ilvl="2" w:tplc="DADE39C0">
      <w:start w:val="1"/>
      <w:numFmt w:val="bullet"/>
      <w:lvlText w:val=""/>
      <w:lvlJc w:val="left"/>
      <w:pPr>
        <w:tabs>
          <w:tab w:val="num" w:pos="2160"/>
        </w:tabs>
        <w:ind w:left="2160" w:hanging="360"/>
      </w:pPr>
      <w:rPr>
        <w:rFonts w:ascii="Wingdings" w:hAnsi="Wingdings"/>
      </w:rPr>
    </w:lvl>
    <w:lvl w:ilvl="3" w:tplc="ECF2C5A8">
      <w:start w:val="1"/>
      <w:numFmt w:val="bullet"/>
      <w:lvlText w:val=""/>
      <w:lvlJc w:val="left"/>
      <w:pPr>
        <w:tabs>
          <w:tab w:val="num" w:pos="2880"/>
        </w:tabs>
        <w:ind w:left="2880" w:hanging="360"/>
      </w:pPr>
      <w:rPr>
        <w:rFonts w:ascii="Symbol" w:hAnsi="Symbol"/>
      </w:rPr>
    </w:lvl>
    <w:lvl w:ilvl="4" w:tplc="692AEFAE">
      <w:start w:val="1"/>
      <w:numFmt w:val="bullet"/>
      <w:lvlText w:val="o"/>
      <w:lvlJc w:val="left"/>
      <w:pPr>
        <w:tabs>
          <w:tab w:val="num" w:pos="3600"/>
        </w:tabs>
        <w:ind w:left="3600" w:hanging="360"/>
      </w:pPr>
      <w:rPr>
        <w:rFonts w:ascii="Courier New" w:hAnsi="Courier New"/>
      </w:rPr>
    </w:lvl>
    <w:lvl w:ilvl="5" w:tplc="937ED28C">
      <w:start w:val="1"/>
      <w:numFmt w:val="bullet"/>
      <w:lvlText w:val=""/>
      <w:lvlJc w:val="left"/>
      <w:pPr>
        <w:tabs>
          <w:tab w:val="num" w:pos="4320"/>
        </w:tabs>
        <w:ind w:left="4320" w:hanging="360"/>
      </w:pPr>
      <w:rPr>
        <w:rFonts w:ascii="Wingdings" w:hAnsi="Wingdings"/>
      </w:rPr>
    </w:lvl>
    <w:lvl w:ilvl="6" w:tplc="E8127D3E">
      <w:start w:val="1"/>
      <w:numFmt w:val="bullet"/>
      <w:lvlText w:val=""/>
      <w:lvlJc w:val="left"/>
      <w:pPr>
        <w:tabs>
          <w:tab w:val="num" w:pos="5040"/>
        </w:tabs>
        <w:ind w:left="5040" w:hanging="360"/>
      </w:pPr>
      <w:rPr>
        <w:rFonts w:ascii="Symbol" w:hAnsi="Symbol"/>
      </w:rPr>
    </w:lvl>
    <w:lvl w:ilvl="7" w:tplc="1110E322">
      <w:start w:val="1"/>
      <w:numFmt w:val="bullet"/>
      <w:lvlText w:val="o"/>
      <w:lvlJc w:val="left"/>
      <w:pPr>
        <w:tabs>
          <w:tab w:val="num" w:pos="5760"/>
        </w:tabs>
        <w:ind w:left="5760" w:hanging="360"/>
      </w:pPr>
      <w:rPr>
        <w:rFonts w:ascii="Courier New" w:hAnsi="Courier New"/>
      </w:rPr>
    </w:lvl>
    <w:lvl w:ilvl="8" w:tplc="47C47C6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41C6218">
      <w:start w:val="1"/>
      <w:numFmt w:val="bullet"/>
      <w:lvlText w:val=""/>
      <w:lvlJc w:val="left"/>
      <w:pPr>
        <w:ind w:left="720" w:hanging="360"/>
      </w:pPr>
      <w:rPr>
        <w:rFonts w:ascii="Symbol" w:hAnsi="Symbol"/>
      </w:rPr>
    </w:lvl>
    <w:lvl w:ilvl="1" w:tplc="9B0C92C2">
      <w:start w:val="1"/>
      <w:numFmt w:val="bullet"/>
      <w:lvlText w:val="o"/>
      <w:lvlJc w:val="left"/>
      <w:pPr>
        <w:tabs>
          <w:tab w:val="num" w:pos="1440"/>
        </w:tabs>
        <w:ind w:left="1440" w:hanging="360"/>
      </w:pPr>
      <w:rPr>
        <w:rFonts w:ascii="Courier New" w:hAnsi="Courier New"/>
      </w:rPr>
    </w:lvl>
    <w:lvl w:ilvl="2" w:tplc="A69419C4">
      <w:start w:val="1"/>
      <w:numFmt w:val="bullet"/>
      <w:lvlText w:val=""/>
      <w:lvlJc w:val="left"/>
      <w:pPr>
        <w:tabs>
          <w:tab w:val="num" w:pos="2160"/>
        </w:tabs>
        <w:ind w:left="2160" w:hanging="360"/>
      </w:pPr>
      <w:rPr>
        <w:rFonts w:ascii="Wingdings" w:hAnsi="Wingdings"/>
      </w:rPr>
    </w:lvl>
    <w:lvl w:ilvl="3" w:tplc="D0943FD2">
      <w:start w:val="1"/>
      <w:numFmt w:val="bullet"/>
      <w:lvlText w:val=""/>
      <w:lvlJc w:val="left"/>
      <w:pPr>
        <w:tabs>
          <w:tab w:val="num" w:pos="2880"/>
        </w:tabs>
        <w:ind w:left="2880" w:hanging="360"/>
      </w:pPr>
      <w:rPr>
        <w:rFonts w:ascii="Symbol" w:hAnsi="Symbol"/>
      </w:rPr>
    </w:lvl>
    <w:lvl w:ilvl="4" w:tplc="E7EE41AC">
      <w:start w:val="1"/>
      <w:numFmt w:val="bullet"/>
      <w:lvlText w:val="o"/>
      <w:lvlJc w:val="left"/>
      <w:pPr>
        <w:tabs>
          <w:tab w:val="num" w:pos="3600"/>
        </w:tabs>
        <w:ind w:left="3600" w:hanging="360"/>
      </w:pPr>
      <w:rPr>
        <w:rFonts w:ascii="Courier New" w:hAnsi="Courier New"/>
      </w:rPr>
    </w:lvl>
    <w:lvl w:ilvl="5" w:tplc="D1A42A22">
      <w:start w:val="1"/>
      <w:numFmt w:val="bullet"/>
      <w:lvlText w:val=""/>
      <w:lvlJc w:val="left"/>
      <w:pPr>
        <w:tabs>
          <w:tab w:val="num" w:pos="4320"/>
        </w:tabs>
        <w:ind w:left="4320" w:hanging="360"/>
      </w:pPr>
      <w:rPr>
        <w:rFonts w:ascii="Wingdings" w:hAnsi="Wingdings"/>
      </w:rPr>
    </w:lvl>
    <w:lvl w:ilvl="6" w:tplc="A392B1CA">
      <w:start w:val="1"/>
      <w:numFmt w:val="bullet"/>
      <w:lvlText w:val=""/>
      <w:lvlJc w:val="left"/>
      <w:pPr>
        <w:tabs>
          <w:tab w:val="num" w:pos="5040"/>
        </w:tabs>
        <w:ind w:left="5040" w:hanging="360"/>
      </w:pPr>
      <w:rPr>
        <w:rFonts w:ascii="Symbol" w:hAnsi="Symbol"/>
      </w:rPr>
    </w:lvl>
    <w:lvl w:ilvl="7" w:tplc="0A8287AC">
      <w:start w:val="1"/>
      <w:numFmt w:val="bullet"/>
      <w:lvlText w:val="o"/>
      <w:lvlJc w:val="left"/>
      <w:pPr>
        <w:tabs>
          <w:tab w:val="num" w:pos="5760"/>
        </w:tabs>
        <w:ind w:left="5760" w:hanging="360"/>
      </w:pPr>
      <w:rPr>
        <w:rFonts w:ascii="Courier New" w:hAnsi="Courier New"/>
      </w:rPr>
    </w:lvl>
    <w:lvl w:ilvl="8" w:tplc="44E09D4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845AEA9C">
      <w:start w:val="1"/>
      <w:numFmt w:val="bullet"/>
      <w:lvlText w:val=""/>
      <w:lvlJc w:val="left"/>
      <w:pPr>
        <w:ind w:left="720" w:hanging="360"/>
      </w:pPr>
      <w:rPr>
        <w:rFonts w:ascii="Symbol" w:hAnsi="Symbol"/>
      </w:rPr>
    </w:lvl>
    <w:lvl w:ilvl="1" w:tplc="E5384866">
      <w:start w:val="1"/>
      <w:numFmt w:val="bullet"/>
      <w:lvlText w:val="o"/>
      <w:lvlJc w:val="left"/>
      <w:pPr>
        <w:tabs>
          <w:tab w:val="num" w:pos="1440"/>
        </w:tabs>
        <w:ind w:left="1440" w:hanging="360"/>
      </w:pPr>
      <w:rPr>
        <w:rFonts w:ascii="Courier New" w:hAnsi="Courier New"/>
      </w:rPr>
    </w:lvl>
    <w:lvl w:ilvl="2" w:tplc="C8C25366">
      <w:start w:val="1"/>
      <w:numFmt w:val="bullet"/>
      <w:lvlText w:val=""/>
      <w:lvlJc w:val="left"/>
      <w:pPr>
        <w:tabs>
          <w:tab w:val="num" w:pos="2160"/>
        </w:tabs>
        <w:ind w:left="2160" w:hanging="360"/>
      </w:pPr>
      <w:rPr>
        <w:rFonts w:ascii="Wingdings" w:hAnsi="Wingdings"/>
      </w:rPr>
    </w:lvl>
    <w:lvl w:ilvl="3" w:tplc="C39CB774">
      <w:start w:val="1"/>
      <w:numFmt w:val="bullet"/>
      <w:lvlText w:val=""/>
      <w:lvlJc w:val="left"/>
      <w:pPr>
        <w:tabs>
          <w:tab w:val="num" w:pos="2880"/>
        </w:tabs>
        <w:ind w:left="2880" w:hanging="360"/>
      </w:pPr>
      <w:rPr>
        <w:rFonts w:ascii="Symbol" w:hAnsi="Symbol"/>
      </w:rPr>
    </w:lvl>
    <w:lvl w:ilvl="4" w:tplc="6F8814B2">
      <w:start w:val="1"/>
      <w:numFmt w:val="bullet"/>
      <w:lvlText w:val="o"/>
      <w:lvlJc w:val="left"/>
      <w:pPr>
        <w:tabs>
          <w:tab w:val="num" w:pos="3600"/>
        </w:tabs>
        <w:ind w:left="3600" w:hanging="360"/>
      </w:pPr>
      <w:rPr>
        <w:rFonts w:ascii="Courier New" w:hAnsi="Courier New"/>
      </w:rPr>
    </w:lvl>
    <w:lvl w:ilvl="5" w:tplc="4BAC8AD2">
      <w:start w:val="1"/>
      <w:numFmt w:val="bullet"/>
      <w:lvlText w:val=""/>
      <w:lvlJc w:val="left"/>
      <w:pPr>
        <w:tabs>
          <w:tab w:val="num" w:pos="4320"/>
        </w:tabs>
        <w:ind w:left="4320" w:hanging="360"/>
      </w:pPr>
      <w:rPr>
        <w:rFonts w:ascii="Wingdings" w:hAnsi="Wingdings"/>
      </w:rPr>
    </w:lvl>
    <w:lvl w:ilvl="6" w:tplc="1B76C77E">
      <w:start w:val="1"/>
      <w:numFmt w:val="bullet"/>
      <w:lvlText w:val=""/>
      <w:lvlJc w:val="left"/>
      <w:pPr>
        <w:tabs>
          <w:tab w:val="num" w:pos="5040"/>
        </w:tabs>
        <w:ind w:left="5040" w:hanging="360"/>
      </w:pPr>
      <w:rPr>
        <w:rFonts w:ascii="Symbol" w:hAnsi="Symbol"/>
      </w:rPr>
    </w:lvl>
    <w:lvl w:ilvl="7" w:tplc="DC6E23A0">
      <w:start w:val="1"/>
      <w:numFmt w:val="bullet"/>
      <w:lvlText w:val="o"/>
      <w:lvlJc w:val="left"/>
      <w:pPr>
        <w:tabs>
          <w:tab w:val="num" w:pos="5760"/>
        </w:tabs>
        <w:ind w:left="5760" w:hanging="360"/>
      </w:pPr>
      <w:rPr>
        <w:rFonts w:ascii="Courier New" w:hAnsi="Courier New"/>
      </w:rPr>
    </w:lvl>
    <w:lvl w:ilvl="8" w:tplc="3B64EC7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1D26E7A">
      <w:start w:val="1"/>
      <w:numFmt w:val="bullet"/>
      <w:lvlText w:val=""/>
      <w:lvlJc w:val="left"/>
      <w:pPr>
        <w:ind w:left="720" w:hanging="360"/>
      </w:pPr>
      <w:rPr>
        <w:rFonts w:ascii="Symbol" w:hAnsi="Symbol"/>
      </w:rPr>
    </w:lvl>
    <w:lvl w:ilvl="1" w:tplc="B5A63BEE">
      <w:start w:val="1"/>
      <w:numFmt w:val="bullet"/>
      <w:lvlText w:val="o"/>
      <w:lvlJc w:val="left"/>
      <w:pPr>
        <w:tabs>
          <w:tab w:val="num" w:pos="1440"/>
        </w:tabs>
        <w:ind w:left="1440" w:hanging="360"/>
      </w:pPr>
      <w:rPr>
        <w:rFonts w:ascii="Courier New" w:hAnsi="Courier New"/>
      </w:rPr>
    </w:lvl>
    <w:lvl w:ilvl="2" w:tplc="6404551C">
      <w:start w:val="1"/>
      <w:numFmt w:val="bullet"/>
      <w:lvlText w:val=""/>
      <w:lvlJc w:val="left"/>
      <w:pPr>
        <w:tabs>
          <w:tab w:val="num" w:pos="2160"/>
        </w:tabs>
        <w:ind w:left="2160" w:hanging="360"/>
      </w:pPr>
      <w:rPr>
        <w:rFonts w:ascii="Wingdings" w:hAnsi="Wingdings"/>
      </w:rPr>
    </w:lvl>
    <w:lvl w:ilvl="3" w:tplc="89E462FC">
      <w:start w:val="1"/>
      <w:numFmt w:val="bullet"/>
      <w:lvlText w:val=""/>
      <w:lvlJc w:val="left"/>
      <w:pPr>
        <w:tabs>
          <w:tab w:val="num" w:pos="2880"/>
        </w:tabs>
        <w:ind w:left="2880" w:hanging="360"/>
      </w:pPr>
      <w:rPr>
        <w:rFonts w:ascii="Symbol" w:hAnsi="Symbol"/>
      </w:rPr>
    </w:lvl>
    <w:lvl w:ilvl="4" w:tplc="F600EA2A">
      <w:start w:val="1"/>
      <w:numFmt w:val="bullet"/>
      <w:lvlText w:val="o"/>
      <w:lvlJc w:val="left"/>
      <w:pPr>
        <w:tabs>
          <w:tab w:val="num" w:pos="3600"/>
        </w:tabs>
        <w:ind w:left="3600" w:hanging="360"/>
      </w:pPr>
      <w:rPr>
        <w:rFonts w:ascii="Courier New" w:hAnsi="Courier New"/>
      </w:rPr>
    </w:lvl>
    <w:lvl w:ilvl="5" w:tplc="FFC4A1D0">
      <w:start w:val="1"/>
      <w:numFmt w:val="bullet"/>
      <w:lvlText w:val=""/>
      <w:lvlJc w:val="left"/>
      <w:pPr>
        <w:tabs>
          <w:tab w:val="num" w:pos="4320"/>
        </w:tabs>
        <w:ind w:left="4320" w:hanging="360"/>
      </w:pPr>
      <w:rPr>
        <w:rFonts w:ascii="Wingdings" w:hAnsi="Wingdings"/>
      </w:rPr>
    </w:lvl>
    <w:lvl w:ilvl="6" w:tplc="50FC546C">
      <w:start w:val="1"/>
      <w:numFmt w:val="bullet"/>
      <w:lvlText w:val=""/>
      <w:lvlJc w:val="left"/>
      <w:pPr>
        <w:tabs>
          <w:tab w:val="num" w:pos="5040"/>
        </w:tabs>
        <w:ind w:left="5040" w:hanging="360"/>
      </w:pPr>
      <w:rPr>
        <w:rFonts w:ascii="Symbol" w:hAnsi="Symbol"/>
      </w:rPr>
    </w:lvl>
    <w:lvl w:ilvl="7" w:tplc="0B30B158">
      <w:start w:val="1"/>
      <w:numFmt w:val="bullet"/>
      <w:lvlText w:val="o"/>
      <w:lvlJc w:val="left"/>
      <w:pPr>
        <w:tabs>
          <w:tab w:val="num" w:pos="5760"/>
        </w:tabs>
        <w:ind w:left="5760" w:hanging="360"/>
      </w:pPr>
      <w:rPr>
        <w:rFonts w:ascii="Courier New" w:hAnsi="Courier New"/>
      </w:rPr>
    </w:lvl>
    <w:lvl w:ilvl="8" w:tplc="FB5A77E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1709EA2">
      <w:start w:val="1"/>
      <w:numFmt w:val="bullet"/>
      <w:lvlText w:val=""/>
      <w:lvlJc w:val="left"/>
      <w:pPr>
        <w:ind w:left="720" w:hanging="360"/>
      </w:pPr>
      <w:rPr>
        <w:rFonts w:ascii="Symbol" w:hAnsi="Symbol"/>
      </w:rPr>
    </w:lvl>
    <w:lvl w:ilvl="1" w:tplc="5156C3BE">
      <w:start w:val="1"/>
      <w:numFmt w:val="bullet"/>
      <w:lvlText w:val="o"/>
      <w:lvlJc w:val="left"/>
      <w:pPr>
        <w:tabs>
          <w:tab w:val="num" w:pos="1440"/>
        </w:tabs>
        <w:ind w:left="1440" w:hanging="360"/>
      </w:pPr>
      <w:rPr>
        <w:rFonts w:ascii="Courier New" w:hAnsi="Courier New"/>
      </w:rPr>
    </w:lvl>
    <w:lvl w:ilvl="2" w:tplc="CAB05F78">
      <w:start w:val="1"/>
      <w:numFmt w:val="bullet"/>
      <w:lvlText w:val=""/>
      <w:lvlJc w:val="left"/>
      <w:pPr>
        <w:tabs>
          <w:tab w:val="num" w:pos="2160"/>
        </w:tabs>
        <w:ind w:left="2160" w:hanging="360"/>
      </w:pPr>
      <w:rPr>
        <w:rFonts w:ascii="Wingdings" w:hAnsi="Wingdings"/>
      </w:rPr>
    </w:lvl>
    <w:lvl w:ilvl="3" w:tplc="FDAAF0A4">
      <w:start w:val="1"/>
      <w:numFmt w:val="bullet"/>
      <w:lvlText w:val=""/>
      <w:lvlJc w:val="left"/>
      <w:pPr>
        <w:tabs>
          <w:tab w:val="num" w:pos="2880"/>
        </w:tabs>
        <w:ind w:left="2880" w:hanging="360"/>
      </w:pPr>
      <w:rPr>
        <w:rFonts w:ascii="Symbol" w:hAnsi="Symbol"/>
      </w:rPr>
    </w:lvl>
    <w:lvl w:ilvl="4" w:tplc="73CCD8A6">
      <w:start w:val="1"/>
      <w:numFmt w:val="bullet"/>
      <w:lvlText w:val="o"/>
      <w:lvlJc w:val="left"/>
      <w:pPr>
        <w:tabs>
          <w:tab w:val="num" w:pos="3600"/>
        </w:tabs>
        <w:ind w:left="3600" w:hanging="360"/>
      </w:pPr>
      <w:rPr>
        <w:rFonts w:ascii="Courier New" w:hAnsi="Courier New"/>
      </w:rPr>
    </w:lvl>
    <w:lvl w:ilvl="5" w:tplc="FBF818AE">
      <w:start w:val="1"/>
      <w:numFmt w:val="bullet"/>
      <w:lvlText w:val=""/>
      <w:lvlJc w:val="left"/>
      <w:pPr>
        <w:tabs>
          <w:tab w:val="num" w:pos="4320"/>
        </w:tabs>
        <w:ind w:left="4320" w:hanging="360"/>
      </w:pPr>
      <w:rPr>
        <w:rFonts w:ascii="Wingdings" w:hAnsi="Wingdings"/>
      </w:rPr>
    </w:lvl>
    <w:lvl w:ilvl="6" w:tplc="3DB6DA0E">
      <w:start w:val="1"/>
      <w:numFmt w:val="bullet"/>
      <w:lvlText w:val=""/>
      <w:lvlJc w:val="left"/>
      <w:pPr>
        <w:tabs>
          <w:tab w:val="num" w:pos="5040"/>
        </w:tabs>
        <w:ind w:left="5040" w:hanging="360"/>
      </w:pPr>
      <w:rPr>
        <w:rFonts w:ascii="Symbol" w:hAnsi="Symbol"/>
      </w:rPr>
    </w:lvl>
    <w:lvl w:ilvl="7" w:tplc="07C8D10E">
      <w:start w:val="1"/>
      <w:numFmt w:val="bullet"/>
      <w:lvlText w:val="o"/>
      <w:lvlJc w:val="left"/>
      <w:pPr>
        <w:tabs>
          <w:tab w:val="num" w:pos="5760"/>
        </w:tabs>
        <w:ind w:left="5760" w:hanging="360"/>
      </w:pPr>
      <w:rPr>
        <w:rFonts w:ascii="Courier New" w:hAnsi="Courier New"/>
      </w:rPr>
    </w:lvl>
    <w:lvl w:ilvl="8" w:tplc="A6F23E6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602627C4">
      <w:start w:val="1"/>
      <w:numFmt w:val="bullet"/>
      <w:lvlText w:val=""/>
      <w:lvlJc w:val="left"/>
      <w:pPr>
        <w:ind w:left="720" w:hanging="360"/>
      </w:pPr>
      <w:rPr>
        <w:rFonts w:ascii="Symbol" w:hAnsi="Symbol"/>
      </w:rPr>
    </w:lvl>
    <w:lvl w:ilvl="1" w:tplc="FF2E42FA">
      <w:start w:val="1"/>
      <w:numFmt w:val="bullet"/>
      <w:lvlText w:val="o"/>
      <w:lvlJc w:val="left"/>
      <w:pPr>
        <w:tabs>
          <w:tab w:val="num" w:pos="1440"/>
        </w:tabs>
        <w:ind w:left="1440" w:hanging="360"/>
      </w:pPr>
      <w:rPr>
        <w:rFonts w:ascii="Courier New" w:hAnsi="Courier New"/>
      </w:rPr>
    </w:lvl>
    <w:lvl w:ilvl="2" w:tplc="EE68C198">
      <w:start w:val="1"/>
      <w:numFmt w:val="bullet"/>
      <w:lvlText w:val=""/>
      <w:lvlJc w:val="left"/>
      <w:pPr>
        <w:tabs>
          <w:tab w:val="num" w:pos="2160"/>
        </w:tabs>
        <w:ind w:left="2160" w:hanging="360"/>
      </w:pPr>
      <w:rPr>
        <w:rFonts w:ascii="Wingdings" w:hAnsi="Wingdings"/>
      </w:rPr>
    </w:lvl>
    <w:lvl w:ilvl="3" w:tplc="979257C6">
      <w:start w:val="1"/>
      <w:numFmt w:val="bullet"/>
      <w:lvlText w:val=""/>
      <w:lvlJc w:val="left"/>
      <w:pPr>
        <w:tabs>
          <w:tab w:val="num" w:pos="2880"/>
        </w:tabs>
        <w:ind w:left="2880" w:hanging="360"/>
      </w:pPr>
      <w:rPr>
        <w:rFonts w:ascii="Symbol" w:hAnsi="Symbol"/>
      </w:rPr>
    </w:lvl>
    <w:lvl w:ilvl="4" w:tplc="B066C43E">
      <w:start w:val="1"/>
      <w:numFmt w:val="bullet"/>
      <w:lvlText w:val="o"/>
      <w:lvlJc w:val="left"/>
      <w:pPr>
        <w:tabs>
          <w:tab w:val="num" w:pos="3600"/>
        </w:tabs>
        <w:ind w:left="3600" w:hanging="360"/>
      </w:pPr>
      <w:rPr>
        <w:rFonts w:ascii="Courier New" w:hAnsi="Courier New"/>
      </w:rPr>
    </w:lvl>
    <w:lvl w:ilvl="5" w:tplc="29F647BC">
      <w:start w:val="1"/>
      <w:numFmt w:val="bullet"/>
      <w:lvlText w:val=""/>
      <w:lvlJc w:val="left"/>
      <w:pPr>
        <w:tabs>
          <w:tab w:val="num" w:pos="4320"/>
        </w:tabs>
        <w:ind w:left="4320" w:hanging="360"/>
      </w:pPr>
      <w:rPr>
        <w:rFonts w:ascii="Wingdings" w:hAnsi="Wingdings"/>
      </w:rPr>
    </w:lvl>
    <w:lvl w:ilvl="6" w:tplc="823E248C">
      <w:start w:val="1"/>
      <w:numFmt w:val="bullet"/>
      <w:lvlText w:val=""/>
      <w:lvlJc w:val="left"/>
      <w:pPr>
        <w:tabs>
          <w:tab w:val="num" w:pos="5040"/>
        </w:tabs>
        <w:ind w:left="5040" w:hanging="360"/>
      </w:pPr>
      <w:rPr>
        <w:rFonts w:ascii="Symbol" w:hAnsi="Symbol"/>
      </w:rPr>
    </w:lvl>
    <w:lvl w:ilvl="7" w:tplc="786E8652">
      <w:start w:val="1"/>
      <w:numFmt w:val="bullet"/>
      <w:lvlText w:val="o"/>
      <w:lvlJc w:val="left"/>
      <w:pPr>
        <w:tabs>
          <w:tab w:val="num" w:pos="5760"/>
        </w:tabs>
        <w:ind w:left="5760" w:hanging="360"/>
      </w:pPr>
      <w:rPr>
        <w:rFonts w:ascii="Courier New" w:hAnsi="Courier New"/>
      </w:rPr>
    </w:lvl>
    <w:lvl w:ilvl="8" w:tplc="72F210B4">
      <w:start w:val="1"/>
      <w:numFmt w:val="bullet"/>
      <w:lvlText w:val=""/>
      <w:lvlJc w:val="left"/>
      <w:pPr>
        <w:tabs>
          <w:tab w:val="num" w:pos="6480"/>
        </w:tabs>
        <w:ind w:left="6480" w:hanging="360"/>
      </w:pPr>
      <w:rPr>
        <w:rFonts w:ascii="Wingdings" w:hAnsi="Wingdings"/>
      </w:rPr>
    </w:lvl>
  </w:abstractNum>
  <w:num w:numId="1" w16cid:durableId="2146043237">
    <w:abstractNumId w:val="0"/>
  </w:num>
  <w:num w:numId="2" w16cid:durableId="69620461">
    <w:abstractNumId w:val="1"/>
  </w:num>
  <w:num w:numId="3" w16cid:durableId="641348236">
    <w:abstractNumId w:val="2"/>
  </w:num>
  <w:num w:numId="4" w16cid:durableId="269317749">
    <w:abstractNumId w:val="3"/>
  </w:num>
  <w:num w:numId="5" w16cid:durableId="871576630">
    <w:abstractNumId w:val="4"/>
  </w:num>
  <w:num w:numId="6" w16cid:durableId="1228880565">
    <w:abstractNumId w:val="5"/>
  </w:num>
  <w:num w:numId="7" w16cid:durableId="661783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BD22F1"/>
    <w:rsid w:val="001351BB"/>
    <w:rsid w:val="00587E8B"/>
    <w:rsid w:val="008839B4"/>
    <w:rsid w:val="00966AF6"/>
    <w:rsid w:val="00B00B77"/>
    <w:rsid w:val="00B31129"/>
    <w:rsid w:val="00BC0CB4"/>
    <w:rsid w:val="00BD22F1"/>
    <w:rsid w:val="00DD5356"/>
    <w:rsid w:val="00FA5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98C9C2"/>
  <w15:docId w15:val="{B3B03B74-5579-47C0-B069-991186236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i4fontsize">
    <w:name w:val="document_skn-mli4_fontsize"/>
    <w:basedOn w:val="Normal"/>
    <w:rPr>
      <w:sz w:val="18"/>
      <w:szCs w:val="18"/>
    </w:rPr>
  </w:style>
  <w:style w:type="character" w:customStyle="1" w:styleId="documentskn-mli4topsectiontop-boxname-container">
    <w:name w:val="document_skn-mli4_topsection_top-box_name-container"/>
    <w:basedOn w:val="DefaultParagraphFont"/>
  </w:style>
  <w:style w:type="character" w:customStyle="1" w:styleId="documentskn-mli4topsectiontop-boxname-containername-tablesection">
    <w:name w:val="document_skn-mli4_topsection_top-box_name-container_name-table_section"/>
    <w:basedOn w:val="DefaultParagraphFont"/>
  </w:style>
  <w:style w:type="paragraph" w:customStyle="1" w:styleId="documentskn-mli4paragraph">
    <w:name w:val="document_skn-mli4_paragraph"/>
    <w:basedOn w:val="Normal"/>
    <w:pPr>
      <w:pBdr>
        <w:top w:val="none" w:sz="0" w:space="12" w:color="auto"/>
        <w:left w:val="none" w:sz="0" w:space="15" w:color="auto"/>
      </w:pBdr>
    </w:pPr>
  </w:style>
  <w:style w:type="paragraph" w:customStyle="1" w:styleId="div">
    <w:name w:val="div"/>
    <w:basedOn w:val="Normal"/>
  </w:style>
  <w:style w:type="character" w:customStyle="1" w:styleId="span">
    <w:name w:val="span"/>
    <w:basedOn w:val="DefaultParagraphFont"/>
    <w:rPr>
      <w:bdr w:val="none" w:sz="0" w:space="0" w:color="auto"/>
      <w:vertAlign w:val="baseline"/>
    </w:rPr>
  </w:style>
  <w:style w:type="paragraph" w:customStyle="1" w:styleId="documentskn-mli4topsectiontop-boxname-containername-tablesectionParagraph">
    <w:name w:val="document_skn-mli4_topsection_top-box_name-container_name-table_section Paragraph"/>
    <w:basedOn w:val="Normal"/>
    <w:pPr>
      <w:pBdr>
        <w:bottom w:val="single" w:sz="24" w:space="0" w:color="FFFFFF"/>
      </w:pBdr>
    </w:pPr>
  </w:style>
  <w:style w:type="paragraph" w:customStyle="1" w:styleId="documentskn-mli4paragraphPARAGRAPHNAME">
    <w:name w:val="document_skn-mli4_paragraph_PARAGRAPH_NAME"/>
    <w:basedOn w:val="Normal"/>
  </w:style>
  <w:style w:type="paragraph" w:customStyle="1" w:styleId="documentskn-mli4topsectionsectionPARAGRAPHNAMEdiv">
    <w:name w:val="document_skn-mli4_topsection_section_PARAGRAPH_NAME &gt; div"/>
    <w:basedOn w:val="Normal"/>
    <w:pPr>
      <w:pBdr>
        <w:left w:val="none" w:sz="0" w:space="25" w:color="auto"/>
        <w:right w:val="none" w:sz="0" w:space="25" w:color="auto"/>
      </w:pBdr>
    </w:pPr>
  </w:style>
  <w:style w:type="table" w:customStyle="1" w:styleId="documentskn-mli4topsectiontop-boxname-containername-table">
    <w:name w:val="document_skn-mli4_topsection_top-box_name-container_name-table"/>
    <w:basedOn w:val="TableNormal"/>
    <w:tblPr/>
    <w:trPr>
      <w:hidden/>
    </w:trPr>
  </w:style>
  <w:style w:type="character" w:customStyle="1" w:styleId="documentskn-mli4topsectionemptycell">
    <w:name w:val="document_skn-mli4_topsection_emptycell"/>
    <w:basedOn w:val="DefaultParagraphFont"/>
    <w:rPr>
      <w:shd w:val="clear" w:color="auto" w:fill="576D7B"/>
    </w:rPr>
  </w:style>
  <w:style w:type="paragraph" w:customStyle="1" w:styleId="documentskn-mli4topsectionemptycellParagraph">
    <w:name w:val="document_skn-mli4_topsection_emptycell Paragraph"/>
    <w:basedOn w:val="Normal"/>
    <w:pPr>
      <w:shd w:val="clear" w:color="auto" w:fill="576D7B"/>
    </w:pPr>
    <w:rPr>
      <w:shd w:val="clear" w:color="auto" w:fill="576D7B"/>
    </w:rPr>
  </w:style>
  <w:style w:type="table" w:customStyle="1" w:styleId="documentskn-mli4topsection">
    <w:name w:val="document_skn-mli4_topsection"/>
    <w:basedOn w:val="TableNormal"/>
    <w:tblPr/>
    <w:trPr>
      <w:hidden/>
    </w:trPr>
  </w:style>
  <w:style w:type="character" w:customStyle="1" w:styleId="documentsidecell">
    <w:name w:val="document_sidecell"/>
    <w:basedOn w:val="DefaultParagraphFont"/>
  </w:style>
  <w:style w:type="character" w:customStyle="1" w:styleId="documentskn-mli4parentContainerleft-box">
    <w:name w:val="document_skn-mli4_parentContainer_left-box"/>
    <w:basedOn w:val="DefaultParagraphFont"/>
    <w:rPr>
      <w:shd w:val="clear" w:color="auto" w:fill="576D7B"/>
    </w:rPr>
  </w:style>
  <w:style w:type="paragraph" w:customStyle="1" w:styleId="documentskn-mli4section">
    <w:name w:val="document_skn-mli4_section"/>
    <w:basedOn w:val="Normal"/>
  </w:style>
  <w:style w:type="paragraph" w:customStyle="1" w:styleId="documentskn-mli4heading">
    <w:name w:val="document_skn-mli4_heading"/>
    <w:basedOn w:val="Normal"/>
    <w:pPr>
      <w:pBdr>
        <w:bottom w:val="none" w:sz="0" w:space="5" w:color="auto"/>
      </w:pBdr>
    </w:pPr>
  </w:style>
  <w:style w:type="paragraph" w:customStyle="1" w:styleId="documentskn-mli4sectiontitle">
    <w:name w:val="document_skn-mli4_sectiontitle"/>
    <w:basedOn w:val="Normal"/>
    <w:pPr>
      <w:spacing w:line="340" w:lineRule="atLeast"/>
    </w:pPr>
    <w:rPr>
      <w:b/>
      <w:bCs/>
      <w:caps/>
      <w:color w:val="000000"/>
      <w:spacing w:val="10"/>
      <w:sz w:val="28"/>
      <w:szCs w:val="28"/>
    </w:rPr>
  </w:style>
  <w:style w:type="paragraph" w:customStyle="1" w:styleId="documentskn-mli4address">
    <w:name w:val="document_skn-mli4_address"/>
    <w:basedOn w:val="Normal"/>
    <w:rPr>
      <w:color w:val="000000"/>
    </w:rPr>
  </w:style>
  <w:style w:type="paragraph" w:customStyle="1" w:styleId="documentskn-mli4pb5">
    <w:name w:val="document_skn-mli4_pb5"/>
    <w:basedOn w:val="Normal"/>
  </w:style>
  <w:style w:type="character" w:customStyle="1" w:styleId="documentskn-mli4txtBold">
    <w:name w:val="document_skn-mli4_txtBold"/>
    <w:basedOn w:val="DefaultParagraphFont"/>
    <w:rPr>
      <w:b/>
      <w:bCs/>
    </w:rPr>
  </w:style>
  <w:style w:type="character" w:customStyle="1" w:styleId="documentskn-mli4mukcolon">
    <w:name w:val="document_skn-mli4_mukcolon"/>
    <w:basedOn w:val="DefaultParagraphFont"/>
    <w:rPr>
      <w:vanish/>
    </w:rPr>
  </w:style>
  <w:style w:type="paragraph" w:customStyle="1" w:styleId="documentskn-mli4dispBlock">
    <w:name w:val="document_skn-mli4_dispBlock"/>
    <w:basedOn w:val="Normal"/>
  </w:style>
  <w:style w:type="paragraph" w:customStyle="1" w:styleId="hiltParaWrapper">
    <w:name w:val="hiltParaWrapper"/>
    <w:basedOn w:val="Normal"/>
  </w:style>
  <w:style w:type="paragraph" w:customStyle="1" w:styleId="documentskn-mli4parentContainersinglecolumn">
    <w:name w:val="document_skn-mli4_parentContainer_singlecolumn"/>
    <w:basedOn w:val="Normal"/>
  </w:style>
  <w:style w:type="paragraph" w:customStyle="1" w:styleId="divdocumentulli">
    <w:name w:val="div_document_ul_li"/>
    <w:basedOn w:val="Normal"/>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skn-mli4txtBoldParagraph">
    <w:name w:val="document_skn-mli4_txtBold Paragraph"/>
    <w:basedOn w:val="Normal"/>
    <w:rPr>
      <w:b/>
      <w:bCs/>
    </w:rPr>
  </w:style>
  <w:style w:type="character" w:customStyle="1" w:styleId="divCharacter">
    <w:name w:val="div Character"/>
    <w:basedOn w:val="DefaultParagraphFont"/>
    <w:rPr>
      <w:bdr w:val="none" w:sz="0" w:space="0" w:color="auto"/>
      <w:vertAlign w:val="baseline"/>
    </w:rPr>
  </w:style>
  <w:style w:type="paragraph" w:customStyle="1" w:styleId="documentskn-mli4sectionlangSec">
    <w:name w:val="document_skn-mli4_section_langSec"/>
    <w:basedOn w:val="Normal"/>
  </w:style>
  <w:style w:type="character" w:customStyle="1" w:styleId="documentskn-mli4sectiontitleCharacter">
    <w:name w:val="document_skn-mli4_sectiontitle Character"/>
    <w:basedOn w:val="DefaultParagraphFont"/>
    <w:rPr>
      <w:b/>
      <w:bCs/>
      <w:caps/>
      <w:color w:val="000000"/>
      <w:spacing w:val="10"/>
      <w:sz w:val="28"/>
      <w:szCs w:val="28"/>
    </w:rPr>
  </w:style>
  <w:style w:type="paragraph" w:customStyle="1" w:styleId="documentskn-mli4langSecparagraph">
    <w:name w:val="document_skn-mli4_langSec_paragraph"/>
    <w:basedOn w:val="Normal"/>
  </w:style>
  <w:style w:type="character" w:customStyle="1" w:styleId="documentskn-mli4langSecfieldany">
    <w:name w:val="document_skn-mli4_langSec_field_any"/>
    <w:basedOn w:val="DefaultParagraphFont"/>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paragraph" w:customStyle="1" w:styleId="documentlangSecscspdiv">
    <w:name w:val="document_langSec_scspdiv"/>
    <w:basedOn w:val="Normal"/>
    <w:pPr>
      <w:spacing w:line="500" w:lineRule="atLeast"/>
    </w:pPr>
  </w:style>
  <w:style w:type="paragraph" w:customStyle="1" w:styleId="documentsidecellParagraph">
    <w:name w:val="document_sidecell Paragraph"/>
    <w:basedOn w:val="Normal"/>
    <w:pPr>
      <w:pBdr>
        <w:top w:val="none" w:sz="0" w:space="30" w:color="auto"/>
        <w:bottom w:val="none" w:sz="0" w:space="25" w:color="auto"/>
      </w:pBdr>
    </w:pPr>
  </w:style>
  <w:style w:type="character" w:customStyle="1" w:styleId="documentskn-mli4parentContainerright-box">
    <w:name w:val="document_skn-mli4_parentContainer_right-box"/>
    <w:basedOn w:val="DefaultParagraphFont"/>
  </w:style>
  <w:style w:type="paragraph" w:customStyle="1" w:styleId="documentskn-mli4parentContainerright-boxsection">
    <w:name w:val="document_skn-mli4_parentContainer_right-box_section"/>
    <w:basedOn w:val="Normal"/>
  </w:style>
  <w:style w:type="paragraph" w:customStyle="1" w:styleId="documentparentContainerright-boxsectionexpreducsecparagraph">
    <w:name w:val="document_parentContainer_right-box_section_expreducsec_paragraph"/>
    <w:basedOn w:val="Normal"/>
  </w:style>
  <w:style w:type="paragraph" w:customStyle="1" w:styleId="documentparentContainerright-boxsectionparagraphnth-last-child2space-after-para">
    <w:name w:val="document_parentContainer_right-box_section_paragraph_nth-last-child(2)_space-after-para"/>
    <w:basedOn w:val="Normal"/>
    <w:rPr>
      <w:vanish/>
    </w:rPr>
  </w:style>
  <w:style w:type="paragraph" w:customStyle="1" w:styleId="documentexpreducsspc">
    <w:name w:val="document_expreducsspc"/>
    <w:basedOn w:val="Normal"/>
    <w:pPr>
      <w:spacing w:line="500" w:lineRule="atLeast"/>
    </w:pPr>
    <w:rPr>
      <w:sz w:val="20"/>
      <w:szCs w:val="20"/>
    </w:rPr>
  </w:style>
  <w:style w:type="character" w:customStyle="1" w:styleId="documentskn-mli4beforecolonspace">
    <w:name w:val="document_skn-mli4_beforecolonspace"/>
    <w:basedOn w:val="DefaultParagraphFont"/>
    <w:rPr>
      <w:vanish/>
    </w:rPr>
  </w:style>
  <w:style w:type="table" w:customStyle="1" w:styleId="documentskn-mli4parentContainer">
    <w:name w:val="document_skn-mli4_parentContainer"/>
    <w:basedOn w:val="TableNormal"/>
    <w:tblPr/>
    <w:trPr>
      <w:hidden/>
    </w:trPr>
  </w:style>
  <w:style w:type="character" w:styleId="Hyperlink">
    <w:name w:val="Hyperlink"/>
    <w:basedOn w:val="DefaultParagraphFont"/>
    <w:uiPriority w:val="99"/>
    <w:unhideWhenUsed/>
    <w:rsid w:val="008839B4"/>
    <w:rPr>
      <w:color w:val="0000FF" w:themeColor="hyperlink"/>
      <w:u w:val="single"/>
    </w:rPr>
  </w:style>
  <w:style w:type="character" w:styleId="UnresolvedMention">
    <w:name w:val="Unresolved Mention"/>
    <w:basedOn w:val="DefaultParagraphFont"/>
    <w:uiPriority w:val="99"/>
    <w:semiHidden/>
    <w:unhideWhenUsed/>
    <w:rsid w:val="00883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durgabhavani.25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Durga Bhavani</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Durga Bhavani</dc:title>
  <cp:lastModifiedBy>DURGA BHAVANI</cp:lastModifiedBy>
  <cp:revision>7</cp:revision>
  <dcterms:created xsi:type="dcterms:W3CDTF">2024-09-10T17:30:00Z</dcterms:created>
  <dcterms:modified xsi:type="dcterms:W3CDTF">2024-09-13T06:59:00Z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375c8b1a-e17f-4584-8e99-f0e73742e58e</vt:lpwstr>
  </property>
  <property fmtid="{D5CDD505-2E9C-101B-9397-08002B2CF9AE}" pid="3" name="x1ye=0">
    <vt:lpwstr>uFcAAB+LCAAAAAAABAAcmrVitFoYRR+IgsGhxN2dDnd3nv7mv2WayZHv7L1WMjBLcgSO4D+c5gmIoSCC4jmaJnme/PGs8LuBUv7KzV7ZdI+tihTdyQVAXemsCA/MhQdA0gKH7yAcWNwEW3Vm6vauCw0NG+6BycrHVL2+DPw5KdD36A/nPX6wWjyqGSIygM3W34PITFar+DaQMb+uwZ/aXyN99vg9MToSF1GV7+Y73eEjtB4LTixP3f0am5TN4SG</vt:lpwstr>
  </property>
  <property fmtid="{D5CDD505-2E9C-101B-9397-08002B2CF9AE}" pid="4" name="x1ye=1">
    <vt:lpwstr>ZlUDGRYRNHzKvKaGgyF20oYPKeXK9R++1G3SjhJ5/q1lc39oeKVm7AHjwm7AyaMdfUgJfJVhMQyVW1DyEmyt8m6rCHrVbxPUZNvhH4oUNqOtql9Q9PcQdlURkHIT713Qa4ycNo2EWmUUibSgYwAAQhJ8HlU4oGi1RhEan1XVzCcfrTy5teymM16WZbnsxtMtqg54cWg13q3Pn0LV2ECuxdJX0hCtM43OoAsvuTqKTZG6nodnFSot2K+g3AN1ML8</vt:lpwstr>
  </property>
  <property fmtid="{D5CDD505-2E9C-101B-9397-08002B2CF9AE}" pid="5" name="x1ye=10">
    <vt:lpwstr>9pPw2J83ZQF3mbU+ngfasHUKHwfd8vWpZ0r4UcQx6qrHNJxqw7p4Hu74ijlBcOVMtVkK/izFTjVlxh/fqNe1+C5YIS98CqIp/WQSa4rH0K0zvNBgGS53J6P1MM6VU/+r9FKNkUXFgDZDrUOieep8wRmzURnkdf+3o1jwPxQuzT9GJ/PJtbTBmWjGO7F8+TQGMbfStKb1MYQEFN6DB/lazAT3klYZngmzYJvyP+rak52RAPUw7TnSCkgTWskdawS</vt:lpwstr>
  </property>
  <property fmtid="{D5CDD505-2E9C-101B-9397-08002B2CF9AE}" pid="6" name="x1ye=11">
    <vt:lpwstr>Pt6ay+rjInd5o+V9pPHhXalQWbcbp9xlDj4+1RZ6QuX8jbOEk8rj1p6e1ms4Y3hII9NJqIN9tRzH44+FX80IsHo5vjw3tSiWHyb/aFLUWTeO8LXcv3UreDK6/yEbH9AsKoOXzXY+OHAsOqF4EWKKySe5pyWBqHz9Ucd5HvQJJLzfdSSZMuKZOo2H51U0sMGOSyzNQRU5zkRvrLFHyGEISbB/hiT009sJlbIjcj5GEDGFseqogknFJLirxPXkASW</vt:lpwstr>
  </property>
  <property fmtid="{D5CDD505-2E9C-101B-9397-08002B2CF9AE}" pid="7" name="x1ye=12">
    <vt:lpwstr>hv6+OV1vKVuOzrYUtUKx0b94rQ1439x7okhIGE0IMmlpq32AH0nIaV5RGiHc4i45hjHhwqslsx8nMnjf7ru46K42pQXmLHwh6v+ie02brt19yWx/yTQPD0EiaBWhuGMk8HSydFTiCIV66s1xWkdIjhEqSxtmKp6+OZz8snUV1b/MKX+/wz/erwh0K2GiVfqpgH7ILSa67gAK7/0uHiQ+PSmKJq7rDmFYLnDLf7yYLW9T/L2KeHeySv32klR807u</vt:lpwstr>
  </property>
  <property fmtid="{D5CDD505-2E9C-101B-9397-08002B2CF9AE}" pid="8" name="x1ye=13">
    <vt:lpwstr>M1J6wHbw5dKXb6YJ68BsJTH8VAOkkFLvwzRNOcd0jgf5J+xHX7uYKcWpI6HLuyCvRD/q76AZ6BFckf9DUI8t5MQHqwF7shcMEJVYqQNKRZA88z714R63aJ2MwXvlPjy0WATKI1qoEvSHLYGJj+mb8wg3ZqtrqImvHMn8mAJMLQ65Bl0y+61hA6wLv5maitOzqy6v7JDyAbMDp5oPbuq5uedhe36e1hmMGHxcaylidMJCD7MsBK9DPl5mdriyBcT</vt:lpwstr>
  </property>
  <property fmtid="{D5CDD505-2E9C-101B-9397-08002B2CF9AE}" pid="9" name="x1ye=14">
    <vt:lpwstr>4zGHK6UDA28eNoxvzcJbah2HQwMd6sQzUyzZckzWzXAulGx4OmwXyzFvsbI+APOCaJrvw7UT5hRoHFedT27x5BcoCvNTCTUb1iaGaacxcWDWuxu2jqEnPUHukBff4xkeJ3vrCd7I/nRWgIQ4W/rGPhvBjYXUBOT3GByfrx8aB7dDZIdqDACIEQ2daJrM/22cRVOqa9a2aDjKmpI4IF1l9JrO6sAupEpD1cLvQg+aYgp3Bh3nlkKkl7Gdulwuspd</vt:lpwstr>
  </property>
  <property fmtid="{D5CDD505-2E9C-101B-9397-08002B2CF9AE}" pid="10" name="x1ye=15">
    <vt:lpwstr>tX9Js4xxDsxu0HEoMum6ZfSvV2jkZS7Bpj9Tb+8O4yLl8/iVMZXnkozmRpXb7ZvUz4vUNTuLwmIendWKWESQ7Y9HuHxZwBWKJiLH6D1HxsPfhFZIIdPGqm+C2H8fQ77967x81Ss0WJR+w9RmVT6K7hTtYIBwTBR5s9eutWLend2EJOkMSvnYyW87m06qz/syUoTYS2o+6vwsYzNit2GjjZoFD0kYOO+EMYiDDm9vzmWQ8Jt51xRYlEK5T9uGUt+</vt:lpwstr>
  </property>
  <property fmtid="{D5CDD505-2E9C-101B-9397-08002B2CF9AE}" pid="11" name="x1ye=16">
    <vt:lpwstr>kAqPjzI4+HNNHJhifvm1iRNgWylYJVIQxV7okDBIGsug1ZcAN5hA92bifIlszUf05p+xg5ObGsrDn+0AqHN6y1anKFGmsFae0gbmq9tkff1SPD5aSSP4ndsmwIquOij/URGz+GkdM/oeNbD1NxoQF3Ikj5IrPEU/4c5eKja95tvuUDIfLlhMS2JRLMVFL1WJ0oBJZltO3k0dpIADwQeX8VmkK7cc0KXTdI0CjzKfgqcufNeZOeA2DYANO69oxKJ</vt:lpwstr>
  </property>
  <property fmtid="{D5CDD505-2E9C-101B-9397-08002B2CF9AE}" pid="12" name="x1ye=17">
    <vt:lpwstr>qks2op99HobZB14ARyU/8iWAPJrPiDMpCQ+LA31E1HTVXyGxOCG5CozW5iN+NvdNdB7bS9avholJz4ZY9fML/XtFx2NMpAfCsLL8EzaSsPdqWBHpcftoNYkdCgjVi+zFwi0NqOVkM94tzCrgQ3AnLXiYCiqRzluf7UFCfa4ZvbpVbCn8zA+/mulc5b62MdH7MSyoSLuzzkGx+1ClX/4mYHnYo3bRXUzX3uMihHA4xgqsLRqeN3LDnkybsRzMS2m</vt:lpwstr>
  </property>
  <property fmtid="{D5CDD505-2E9C-101B-9397-08002B2CF9AE}" pid="13" name="x1ye=18">
    <vt:lpwstr>e43DKfMcGbzDs26KlXQF7ehzd9nNzrBQgccYT9h/0Vkhpn1a9cABjOpUPWEev8ExQWNsdaPzuGL99Ubi9f+VDfVaGCfvVvKRB6t3Bj550+51m3pUX+j/dCrqyd7/0qImjIUTt0w6gxGH1jMMesJxXY30+N47XHfukz92Gm/HH+ZDdNw2tLhQ+lwO4iBW+26GXLKKaz9ziXFTWqvgbOd2Dypt9QYDzGpjCOcSfcXoIud14lXdSOHB5LmnELJUT+h</vt:lpwstr>
  </property>
  <property fmtid="{D5CDD505-2E9C-101B-9397-08002B2CF9AE}" pid="14" name="x1ye=19">
    <vt:lpwstr>ymq+5Xou8uG9Pf0z+hPZeW/bFf40eGADCVf/+CcqfNYQi9U8w+MyRij8LKd8iaQEBGTXHqJuWax2Gk4UWFckGiHs1h2p8yo7C/6HZvTTIYYL7V6drdIg166oFyEi66kza0mQDXSWjffroA9GnTgq0rhpT8ZPAqr/htyoXPUxJujFp3y26PIbFrl1xQqtM7yQZXrVdag7MSMv7Ashco6Wa63iA8cqrxT5j+V5s0p6Q/Bdcc1n+I5fPX+XGkehdtE</vt:lpwstr>
  </property>
  <property fmtid="{D5CDD505-2E9C-101B-9397-08002B2CF9AE}" pid="15" name="x1ye=2">
    <vt:lpwstr>g/OVmi1YkHrT2SNAznh/OXJj4vFX+CEdhIkWE1Do4yon+YIM1UnQoES5di90RTCbC2ZujJtqVoMP/u6xayeiOIwg91cqHvHwtQakB4ml85agUdmGHyBZdwSJmDiBoA4AZv1bs+1wsuCwMdcUNGq/Dgw7UNONOMZhjePxtaB3ZWO9r2pAfJNOAOurYPO2eoo8aLIuTOwXsqScGOZD2JOttGGEEY6JzT/SymkyJIV3/CuJ+z64TsGodPW/6hiX7Rz</vt:lpwstr>
  </property>
  <property fmtid="{D5CDD505-2E9C-101B-9397-08002B2CF9AE}" pid="16" name="x1ye=20">
    <vt:lpwstr>OWUz9L6/XVU0IApnb2da+yU8OVwuKEXi5aoVg5VM/rdYWs3u218RAWdLY7MbGN+eoehFyYv+rFlQ/txausFWHaKj/S0GFad3wLwqKHytNwbBZT4X+CdlperunDzDBC1XNXEbxthWsdL3tezgUsHkiJxxxNRQwZQj2+Gg4gLQmG+wQqoz+WEKPMgdf5rpK+0sLgSgsckEYp+eba7384SGwADTHpkO6uqHko4tUsuN0YSksVixqoRe6oaJU9BXnN0</vt:lpwstr>
  </property>
  <property fmtid="{D5CDD505-2E9C-101B-9397-08002B2CF9AE}" pid="17" name="x1ye=21">
    <vt:lpwstr>IutjqBv5CFOPg2X5uE1iSXvrZT7dlfoLkWsJprzDDokuSWGzdZco/JuSBaXFB4zmM+/Vy+OLqcgRNM/eH/14QUBvHVUYtoqqAyaYvFwvzp8iNyJM7yXRRPOz5nqmnSrJWCY4Z1nnjngQKX0jgaZNpD3rXZFDAEVZrmzHIAufzqq3H2Dzmyj+tT2h35YUE+FNchaCwzniEE7uVJP3NiPl1WmEG3+a4odlnKmm1HKBHeFXbx0Fw+MwBMmt4M5ejnV</vt:lpwstr>
  </property>
  <property fmtid="{D5CDD505-2E9C-101B-9397-08002B2CF9AE}" pid="18" name="x1ye=22">
    <vt:lpwstr>Fdwvr+OY7K2I7L7KQ5ZDYlyzPLZ2gB7VtGGf7b80EyqROszpki0YeEYwHV7X/IqzldEMZlqX4RKN+17kjCuynjj+vtw6nNPsT9wCui4McSPo9eu8LSCOQL9fMGsbShItSUvS5+YmUj/rNdCWTc08LDfgkNkTPj6fjRRk/WGAjk7uNu5hLRrZJbWdp3C6qFFlnbnfzZf6TQ5hfFVIzEBRJ2buvX2mg0Af4ev4Vtwfrp7QZOhUZP13ILoBVcuJ8mL</vt:lpwstr>
  </property>
  <property fmtid="{D5CDD505-2E9C-101B-9397-08002B2CF9AE}" pid="19" name="x1ye=23">
    <vt:lpwstr>RkNZbOdYs9yZWdo3uNf5EPJfSbRoELu36PuApmcUW7xQDvzbfgGwI0Qa7I2RkvbZyuCoOV56uMCiMlJtIVNf+g5GoiYnxxnQCfWG+1fWK4g5/cn4ReIOtDg8W6GV2U/opgA5QUpwI/9+Hd2S82Jy8IWNmLjxfTqhUEFC/Fd+xi1OOpzX2Y5O2dSPkTufYU0wtJKWJmsF+7S+obNsrCjkkibrFLKMzQAPk38kk3O1Ij8CoUoOiSVvv34FHg8uXky</vt:lpwstr>
  </property>
  <property fmtid="{D5CDD505-2E9C-101B-9397-08002B2CF9AE}" pid="20" name="x1ye=24">
    <vt:lpwstr>d6bK/bMwd/RWYyqdB5TdA/NKeHAcCtSV6oEUd31YjAgm21u4BYFM7+Io2ZsleqaJYfcHzFtKyamGgRSdl0z1ezpFAwAM96Mxt/+MehYPUew7p6zOMJakR8in0ufToRoW8AeQx5/YuH6GWmz1l/jelvxMqVf+oGiZqk9T+ITTs9uyEPlPBiWnmOTkBFb+4GBpn5Mu02LUywx3Vv6uBfo7AfPbc8ebRyqDWMoFhzl6EVclfrMNp4EOj297FT1CgVZ</vt:lpwstr>
  </property>
  <property fmtid="{D5CDD505-2E9C-101B-9397-08002B2CF9AE}" pid="21" name="x1ye=25">
    <vt:lpwstr>s99qnnZ05ekXXn0jMnLB+gAlQgeEvcALfo07yE4bHr2sbExFx8roGS7D3unnNXetfO5cxwirVT0WCgfbFqiBfR9iykNZ6d7ude47LR/hcvoBN8Hl7/3zvoeoSodnvSYWRp+1Uno5W9KBkbqC8EqwlS4Ys4Ybc4FSpv2bA+W66GX+x2aaMTB3R5jDjZ4skYs9rxnSSjlQJy7p8Tg30QCwEtBab8uGTXXyyqTQH0gGjIYfHVvjuvbQ6+Ix0Fo7oHV</vt:lpwstr>
  </property>
  <property fmtid="{D5CDD505-2E9C-101B-9397-08002B2CF9AE}" pid="22" name="x1ye=26">
    <vt:lpwstr>LhGlSqph/yx5pwuLimBbd8e09mklmIzz+AwvmSHV4WZzzXynqdZPX8dAvFfQlbSwRWeqbM9n41j9X3McVZ0npbwKkvKNqBw6Uu+SfXBOBjmPEc5nkndXw0htxI3rNE96LTqApqLmiN88Wzayx9pHsus3Z0+mpJFZL7en8tDHH/OWWd8dtT2Lpgywx17V/RlWfOgN/tcH6T1x9oE6JISEUTYWBpvfBFjbCDBHX89bUCW7/mm/K/+SRzSDKHrbFAE</vt:lpwstr>
  </property>
  <property fmtid="{D5CDD505-2E9C-101B-9397-08002B2CF9AE}" pid="23" name="x1ye=27">
    <vt:lpwstr>gT6cwZ+Btk/161UMUTp7vv+QICcwL818KlcAOfCm0EPXwAt3eL8hlD4FX6ejbWFeAlkLo63SDuA8orQchApNkCcXvRn2JdOM/xfMuVElpdWdJBB/GFf/L5tSEKoP1ARNmQv7cOsbnyuZiE5lzvyflsrRrd/P8gsTKpPtOaS+WpkKNzkpuwIcHpHGIYdYStjmC1RddAoB7VImnl/Mf1rm+9s0e2PpzLsHnLi5KCyu1iTpz9FjK5VhaQMEw7EYdDc</vt:lpwstr>
  </property>
  <property fmtid="{D5CDD505-2E9C-101B-9397-08002B2CF9AE}" pid="24" name="x1ye=28">
    <vt:lpwstr>JakBQo6keudrPu3WOGjEIK8TgdxWXyLyoG56XvZuBnICBv1k3aAmt99z+iNr3UIl18qvssjetzt7/UKVMzX/xhCrrYLOSNidc3OEfTAjt/sj05H4Y2c8+PEYSUHD5DZVqL39oMj9ard1b24Mr7x5GVRzYVf++bOtfOr4aHdfAplw0sB26H7g7hFs4zdTeDK8Y46nNutRc9LiT1p4WS1Cj277b1GlohkWujQjc0ACG/7OKE+DsLhn6PdUwf5IBWq</vt:lpwstr>
  </property>
  <property fmtid="{D5CDD505-2E9C-101B-9397-08002B2CF9AE}" pid="25" name="x1ye=29">
    <vt:lpwstr>QdSqmL7zt5fKHPmueqdeo5JND7BfjZIQdszm+/VpmlYxr7Nrj6jjKsmzzLCozaADvAThCPchrDuZYC6oRVFYr+DQz5ZSHdneDBYTA0NtrFJgIo+9kDjGWD2w1S0S1efy4ccOSWrppcWgBLxu3FotkJwHx6vGCL8rQaz0gxonQxj0LDXs4h8dCEm/tEUhY6P98vMrdaZATx1nuHMM4x/eK6qpqCP4FteKBDftZU69GCJmj0+p2dS1y5VYCfgOhIk</vt:lpwstr>
  </property>
  <property fmtid="{D5CDD505-2E9C-101B-9397-08002B2CF9AE}" pid="26" name="x1ye=3">
    <vt:lpwstr>LT/7cTwW/JeiriFI64MwkMpk4WozFkn0rkhEkPHGR62/HUAMwUz2ThXO63e+MhY/Hp2Dll6JnBZkxr7OooFZ9sTzjjQkKfcuhxvIW9GDbwLZ1nTpT732BcDzVrp0I8XQXxkV/J0Z72Keo6w92rq7H/6Adp7QHucOEdaM3ns0Yj+YFvnwsQJ2nIigotDWIl+Asi7bKkEW3xDWrKMHLaFdoo3XAn1cjc+3K3XWgHi30JaeZQ7FOsnwkIzSDMUhH+W</vt:lpwstr>
  </property>
  <property fmtid="{D5CDD505-2E9C-101B-9397-08002B2CF9AE}" pid="27" name="x1ye=30">
    <vt:lpwstr>qfwBQs1N+k5WXq2eH3JKacsR00g+5cjegPSJ51ucoJ33bH/yW6G7F/B+RDRfAIzLTLDVpliUNNJGT4DQr5Y3Niv5szhgL3VmDug4m/EWddNBjX1HN85njmuy9yr1fKljwuAkHPDgC+O7eouCVBYTUOS+jExZ5zovPQTvypngIqQxcWtN81Ux5GetPaq/HCYBtdnvUY1LtWqc2nerh336Gfj+kM9Tw5+08hKewfaj7YGjc52d14Z5PFFX+Wyobxn</vt:lpwstr>
  </property>
  <property fmtid="{D5CDD505-2E9C-101B-9397-08002B2CF9AE}" pid="28" name="x1ye=31">
    <vt:lpwstr>6GUACu8Oa80J32nfj/9qapPCBixP8mQVWVxJaHvxEIBewQ3L6DdHtJGlX/8IxHFny08Q0kM2N1UxQo+7GPNQ37OlWhEAL8k7MmClsnQdMQm/rEjYyCynby/+gjLqjZC+QzMFCdDDGILCI2YXSBZt+wgh39MTYj0ARRuxHChH/PYcARtxX7ADx1xuYQZVo0phf1Wf9ssWfJoRbKKPXg1V/mKaKiE4r/dtJJWJ9Ag7kLuBXVWtryuKktn29K5eU65</vt:lpwstr>
  </property>
  <property fmtid="{D5CDD505-2E9C-101B-9397-08002B2CF9AE}" pid="29" name="x1ye=32">
    <vt:lpwstr>CfIGSx0jT3JqcCtcUVpb/KmLBZb3O5ZELP/Ep3M6Fitqskkw1OT+QiWDafTveNKJNSplwEOTQEPoV9EVGoHHeid/CCNA+WRWk7oxgvn36kcFlB6HFPMRaGivyblqm29RazlJDgjDJVUmwQRh3e/fx1Ex8Fb9xQy6zPhOMdMXP098oOs1uxarp1wTNGUJZxuB4tkqocfTH0b4uClTU84f0ZgA6GEYCsnUvy8+z6yaYpzFyD6jVLc7rzr7S4qIoH7</vt:lpwstr>
  </property>
  <property fmtid="{D5CDD505-2E9C-101B-9397-08002B2CF9AE}" pid="30" name="x1ye=33">
    <vt:lpwstr>hjVAAisXfXY0iFTdkyTjCSkVWfa6qmiPtyblmRsgK4e+miJLFn/qV5p2Z/bxmgc+a84Hks3LfIgQwZTIYGq/rnz6s1eFRetA7cXKYQSsSSuzUimRZzxT+7fRCFsh9o09lNALKdYBq2692L8RyjZ9SVEB65EVD458k+pwtdJOdtdV6feMc0ftvjKjyUwMHVUAeuSPhZQVSSKAV9v59+eHvuuudCZeN24XzdxIWjkhTuxrwdfhd/Euw1fB2ARW18U</vt:lpwstr>
  </property>
  <property fmtid="{D5CDD505-2E9C-101B-9397-08002B2CF9AE}" pid="31" name="x1ye=34">
    <vt:lpwstr>km+9hgeccZbELvVAEBlLDHy+YArdv8COtvDHhz0F3fgozQPqX4Eog6PZCTzJeS3Bnbq/vL/u4gAB42K4smydDzOitD+L3+Pc8sIFpAfXJYHxTf47C//+zrDehkjRQSxng70RUWft+qCPsCuGiLI9GpoKWtr1OawEYWcGAoJnpaOzKKG39lyGuWrk6Lsiq3n3ZRJlEDbLx/sEnNMW3aulSh1oMHU4qpU8iEVHKvyE4KAKoe8efIqLQsNWHmPs6r6</vt:lpwstr>
  </property>
  <property fmtid="{D5CDD505-2E9C-101B-9397-08002B2CF9AE}" pid="32" name="x1ye=35">
    <vt:lpwstr>vtX9OdoDsFNlxVDrhLFzan9JG00cd7i4k0Yn40qpoBFrr7+dql8/dFxOozuYbiAF0n1wvOdkc6kIpmK9qnJFlDtLo6WAyDtUyBUJjhUWSOTCkbN1Lmqr+JphAebke18hCfB9Fzl2YgPjtDZbyIc01JFHpr2mYc14wNTIOIxEDR7ec/71c+pifpTAGyfMKG2yezPxH/2Hyb/wQRyOtnROwUxCs/dwo0a3bwFYJk1ZQW7N/QqLB7fOr6za5QgtRFe</vt:lpwstr>
  </property>
  <property fmtid="{D5CDD505-2E9C-101B-9397-08002B2CF9AE}" pid="33" name="x1ye=36">
    <vt:lpwstr>fjP9ItDTRRDKe7srF1aIuPCzPjUzBPAYHVP+Sf1aJTZ9Q+Lvh2aNwxpW0aGGKH0vSk7jkV1CxzRk6nI80X4JMEuGFOleVL60IcgUR/1FwJsYzbQG/Aixj/R0tItmXAizgOeiQhKQm6amLGMxg99XGYWWXoDVE64RWx3kMibOWHpUqFL4m9dm8/vRjZjRQruoGhYBqkr8sfb7F9iotHHyGJP8Mny+cZkVDgfQBq71H2GhUHKGC1ZLcGcbBsbe2tq</vt:lpwstr>
  </property>
  <property fmtid="{D5CDD505-2E9C-101B-9397-08002B2CF9AE}" pid="34" name="x1ye=37">
    <vt:lpwstr>uMZmcfPWZPWCCPp3XUozA8xiLf7fZj9BXRJOWpW7H+01z3uwhR1bSs127+Lf9I2lT/6Oq2mAGrKN5ZZZy1SamrxJlbehbCSHmjGVoHjDCexLLQ7cm9Cv/rDFMMv4vLI8KPpOMKIj++l5N7mOvMBwgxdO+xhqv+Cm2LEUSPHP6+Rdafrs92IvUokhKgzJaDPNHvUqDn43jwYDyfSJNQA1nj+8UCX9MgXkpQDYcpmUMWIDWka1aVFBG5G423gWO1k</vt:lpwstr>
  </property>
  <property fmtid="{D5CDD505-2E9C-101B-9397-08002B2CF9AE}" pid="35" name="x1ye=38">
    <vt:lpwstr>XTX4wwGopmLC8+MD3cGEuyf4sUfssJSC4OgNT8dGNcg5qvuvp9iH+X5fqdj6vTXml2K4IHSo+LoXlevCBl/WSdVAm3RmPj+2RGlatX2iofpHnUZgcCOM+Ms7l5QJNBoKnAbZgTV/BpgVKSB33mLkFT18OJ+vHc8tf961VfFa9eGy8ozgtZGYNecYbPhDvDlDHODVtUIUdeeLzdtxmkl6gl67xf0U3nPAYApzhc1ezN6/rXDiMD1NKdFsanjot6x</vt:lpwstr>
  </property>
  <property fmtid="{D5CDD505-2E9C-101B-9397-08002B2CF9AE}" pid="36" name="x1ye=39">
    <vt:lpwstr>oupdclJYSpOmEciUNz7Jn+ppUn2uzfwmYpHN52MZfd457nXVWqppeYfp8bBSg6QvmN3Yijb/EbyS+aLPepWmFdVSMY/cGbIIEM9cHRNiqZ56rQpKhivCEipsLS2L28PYgN4brp4BR1t1SCsSL/BIvi6O2WGCDxpFgU+gFm6Vd34OYEbSuzSV/jOo+J72udK6iCUP2M9lIKeu6AKnvHDiGALd2S4VDgRGDjSigi3YEkUSlDZT5//6yMyfMx57TAe</vt:lpwstr>
  </property>
  <property fmtid="{D5CDD505-2E9C-101B-9397-08002B2CF9AE}" pid="37" name="x1ye=4">
    <vt:lpwstr>QK+9dHIJd+g7PTU9MoBrythJZ8jmHwyo4v7bZNpc4B04LPEN7RZjT3V34LQ9NqKty9dXf16ND1Y5SQXiO/KAJsM7KKP+fLaVZVx8bQCihkKwu1lnK8QpQMrBS7lxOEZesXs6C6AWjkAINy2JM9Yy+eeVxCP/me8aF2PPHaj7/oKhBm+gBbK8GyzJ37i3MajJ9wsLR5GYW1REcbdWYL0J4KZFV3OMIM5A7DJawe8QkZbHscuRcVBENUIOfriozQB</vt:lpwstr>
  </property>
  <property fmtid="{D5CDD505-2E9C-101B-9397-08002B2CF9AE}" pid="38" name="x1ye=40">
    <vt:lpwstr>g1CuUYwmMYIGV2ATaU3kFFvNUo9tXplMELxPh1gEnf+CAPlVpAFVr6tIOnegFSQQd171QASLaH0r0GBgnJfjVhs6jxmWrhiHG5c2jsl8BLdHRSVdjTxayhvSrsS9ptEUVfS6yRpMzu/55dPaSlC3nr+FAR9gANvRzf4IWiIkm2jmSfs98ws+1TkNy6npLGHLSo8cgqXanZc5AXy7j+O6UWDi8jsoxTrhT8zpSGaZYXeO9oNEDA6e81CqZ1n+tS2</vt:lpwstr>
  </property>
  <property fmtid="{D5CDD505-2E9C-101B-9397-08002B2CF9AE}" pid="39" name="x1ye=41">
    <vt:lpwstr>/tQk/0t75bDutEq8lp/L9fsx24v5Ph010oNmAcrSR//em2jZvzXTTmlfxxf1LQ4mFgIy3V36VPuuTWcnxo4IBAOC95PTh0SCj3FjuNhgnPjhi8miEvHF76W8LjIZm7L5dhFDj+vpnTruuBx3OidNuVXAJWxA8yWYCbnaewOMYf2igzgc2UMQ7l5EV/y46S16rhy4qgBtw5G5YJoexHP79ucYiAC8vBpF395tgHc3vC6STDnK9QA6pLZWh6kV9i/</vt:lpwstr>
  </property>
  <property fmtid="{D5CDD505-2E9C-101B-9397-08002B2CF9AE}" pid="40" name="x1ye=42">
    <vt:lpwstr>pvj9w3d3FCKo6xcLN/N7lx2avSS9BWRgNeL+7VOjyNUY0X0XjoLwzKO8fuifOs241TF3H9kozV2YKiSLU8JceQqCf3ab92lwIFgKWIwncSn63YSIa/jXGwr98B5XVH0TYoEnVUbRvyo6xUsa6VQ9XilN5A/+ZbX1WHFjLn431h9iwcaowaiGb1qbvgXkcLCeRtHGlxtzTZ32D7EEUDxRvtVghsxZrCjEZuVUchM9mEiVeaKFouUs2bq31lqp2HM</vt:lpwstr>
  </property>
  <property fmtid="{D5CDD505-2E9C-101B-9397-08002B2CF9AE}" pid="41" name="x1ye=43">
    <vt:lpwstr>N/HXOdgmlexuOdTZ8EWBsMoarpudZWkXmMF2OwwQYVr5jwOmlHulq+VLkgXMFvFfeie4+RJkC/okfGH2uA6WU54SamokDKTODZ3zK1tGWDBpgJbSx1wEJUIEOOPvJnTFhrR/fHrI/y8MTcWot17oinMfnnBAfSFl2S1pEGMa3uWr0movRaWRW8MaX2plGAG+S9gf6+HRgg8fivrlfYvJDjUuhHBzp5KuTZ8hYNkIOFmcmqDvluRV0LgI56gxfF8</vt:lpwstr>
  </property>
  <property fmtid="{D5CDD505-2E9C-101B-9397-08002B2CF9AE}" pid="42" name="x1ye=44">
    <vt:lpwstr>6YF6V1kQWwAP8W0xara0aaQrFVc5DGLYIpDHGUgZwDf7wWzx1F4AjtZHglIumDkUWg0AGsDVyhs7riWBxQycRd/L3DZAIXhg9IhC2c2z0uUh3OCuqCgVWEpL5fa28RE6sl8DJtDjDViGMIywxGqXT/ERptt4I5QQwtDIQ6IhmkVVvFmM6x4pi9gM9KTI2jLayo1D5do2NDpWsaO/iXtSlv8qGaxCov8N+Z+8FPIQl/jtAzoFmay3LWanw8S+hUs</vt:lpwstr>
  </property>
  <property fmtid="{D5CDD505-2E9C-101B-9397-08002B2CF9AE}" pid="43" name="x1ye=45">
    <vt:lpwstr>HqC4MVPuBckGdRMo731kejv0u1lRA5intHk0PRrtXELUNvRCEfEYWbBSOs0cFIo/QY5oj0cP1o+eQqNoNjFv77+FqIUrrnSRHxEjO6Fcr1mwFsGXjH/5ndC5/dnTB1k/Ngzm8xhhuatEnKbBbO/RijvYe+RMDLnKy+5EBp8oGFJNBqp3bkEJASCH8Kw4TLhZr1fWXuymXfX6N3QzJhOh4lhaTBC+B5E0cR1tY2KxOWqYfEKDfTuAD6i8xOTZajX</vt:lpwstr>
  </property>
  <property fmtid="{D5CDD505-2E9C-101B-9397-08002B2CF9AE}" pid="44" name="x1ye=46">
    <vt:lpwstr>wcpM3AkNC6Tx4GXKkZYXzJ5jLtLCeprQ+11r8/NO4zdLkMiJF+jlncuPuGJP25xdeZCH80jtjj2lOSqRIxqAP+nV1fBeYALLklxD4b1fRPYWXagI9jxc5BnpZKvcvGa6BBesztvEPKkhaBBOipSR0gu/hUdvRniKc/Q/0zYUciEYE4BlFH5dlXFr4KmL7cuI9kAP6+bJ3ci238g3cZVG07j/3Pk40ewTBOX4Lu7+l7nHJpiMMXvzqN+e+lLSOcr</vt:lpwstr>
  </property>
  <property fmtid="{D5CDD505-2E9C-101B-9397-08002B2CF9AE}" pid="45" name="x1ye=47">
    <vt:lpwstr>JldUPYCY3YCU3A2Xdnlh2z58fEGYrPXRUZuyjKI9KS0jAxuLMNLDZsLjyUHYFUqyxjiE9mslvTbBkkzrGempIrnSoL8o4lYGpnGPDp0AoauIfUNP5nMKKoeJTHfJCltrFD9vNBNfUv3sRK9Arh8FARgEf7Qp+VWll2oQQS2oaQruOss0ilxf6WRVWYhL8gkzVlFs+pOYF9YbQ7qh4/0Fk1JEpOlY9PiypRjsW8R0SrFs7ZeOau/G3f2BA+dRAU6</vt:lpwstr>
  </property>
  <property fmtid="{D5CDD505-2E9C-101B-9397-08002B2CF9AE}" pid="46" name="x1ye=48">
    <vt:lpwstr>XEuNxF+9RfrpqI50E/g6rGly0M8X78xabRHU6I1cj+XhbLAR8oeLpgwGASFRCAgEQAyAuf2CAA6BXtYTnXIrwLg30VaY6ybsk8saI+fzH9C6LDgV0MLeWw1hA5jHKxVKEzv9GyezVgjVmhj8LLoUVbwkVzTTryEF+7mAj+iWR9QVM73pRl895UMWg+ooUfG8khNsxbsWl2teYJSaoL7j6cAd8wPitwRyRpwTNlVSV2kWWBP3uzTAHaEisQkMfkI</vt:lpwstr>
  </property>
  <property fmtid="{D5CDD505-2E9C-101B-9397-08002B2CF9AE}" pid="47" name="x1ye=49">
    <vt:lpwstr>9iX1dctONXvvbWeVPfwdC/Br5h/HL6PUR7BHZ8hf2XxwpKboPX3rIulj82Ycdu3mlXjT0M6jfVf0tqQAbN/6NKYaHtE/iR+2ynrBlGXvuQSe3zolUryK11et/Z8jPLJCW8lnDOmFWoZqRpulx5nY8abpZlYVuBBktrV4HFEBrt2D006zrcwIo5mte+um3s4fkIYFo+2Q7PAonz3sWhPdY5i2BA73K8qbBYV8Oc4ppWsPn9HhaM9OS7wfQgOdwNP</vt:lpwstr>
  </property>
  <property fmtid="{D5CDD505-2E9C-101B-9397-08002B2CF9AE}" pid="48" name="x1ye=5">
    <vt:lpwstr>pfhDIsAfBLUiJIwOlCOFKJKo1PhQFSC+nMZfpV1CXpMK/39U4vitnLJK6bnQTJ0cZETv/vc6BWKNBdNFR8icHZ+Hr9oGVr0QVuFTzmy2k+8UYp/wGNvCPQinKSc7UGdOIyppnBtrhPB0p1M54QB2xenFVULymZEHpejzEMxthfXb6aNFYrLVLfvKeiTic+gZeX+yBSwbt5A4P5gImfiMzED9hCUGlVTt4JpshocloAukL7YN7yp1WOmgif3jIMb</vt:lpwstr>
  </property>
  <property fmtid="{D5CDD505-2E9C-101B-9397-08002B2CF9AE}" pid="49" name="x1ye=50">
    <vt:lpwstr>NmwCEf4RGzR2FGoAgaSrn7PM3fkKTRpCyY2SMK/kRSYloRO74KV0LbA+b1vt5g8NhIvuvOOiTiaj7ujWGRA9u4RSfAfEAoK6uiINpkVXZcXaFQpIhF5cpzJJT634A8/A/cFVxpON8iWSoheb/OgD6UMPZ3INZ4jg8RvENGL7tGRnMybx1y7B+/VT/pvNKi1cv4tkIssT5yTVUK3NGXmr4Bv5cmxZbcVvJf6H126acll+rr39MJu9I3YA0eTMY7b</vt:lpwstr>
  </property>
  <property fmtid="{D5CDD505-2E9C-101B-9397-08002B2CF9AE}" pid="50" name="x1ye=51">
    <vt:lpwstr>fbid3fTx7vvS50hy0vGzWn1SuCvNJumBuBLXCRaJX9pUvN1CWBpSRT67azCPVzTzKjehJPvASKnf0k43aS/bp5FudTppHjYmapM5TybgQd4KI8+qApgV4ZmHPjioYErqGQsIHMbe0M9Oh8eYXH/ivXQp8nvxNR0zrkV42sova/bfL4TRYJtnMaxZQfvZhjjtCL0DyYYcBS2grnyS0B5nhOrBkujP4ij6OfkW4Vgsa3EpqiyDQ450UGSbc3cEgn4</vt:lpwstr>
  </property>
  <property fmtid="{D5CDD505-2E9C-101B-9397-08002B2CF9AE}" pid="51" name="x1ye=52">
    <vt:lpwstr>+k9LCY+anmE9/Jqe6/5d1RM5fyNyv7gy2QyOzhKktxaVTHix+BNkO6KXARV6dYIugFgPPCr7kA8UzNob7NjRZtRruGiEznJuTkkA+nVlyUlDW6pOB1ss0cEE9m61EC+EZsy7f+d2+88bBZ7hIuKfrbaK7vHA31waJW+9PmarmoQPqdeFrNfvgypKMagE+GLRNoSvf1IM2jCuIa6xUFLGlefj9CYBHC9U4QllKu9PZ/C3aH7FSd7WhqEzO/wFjEu</vt:lpwstr>
  </property>
  <property fmtid="{D5CDD505-2E9C-101B-9397-08002B2CF9AE}" pid="52" name="x1ye=53">
    <vt:lpwstr>3drO2hRLXGXaYj8ocmPiA0tdvldH4GDs1f4j14ebIhd7awuQ32JysAatUAD98DEagfWQ2tgOXueYbr3dCjtAa2x7GhE9N+fEe+V6vp4ksMwLmkTMn7Rb8lkJl2Cym+eKGJkjDYuYnymUfltu6OuXMfJmXSgk7eghcI9NSwC+zhXzQXF9/zKYClx1dJbrPB8u5wl9B86CTIJZltOuhMnDGjLYyv0Bh0mvuEeuUVChqnB6cNBFDUe6YtcMgupZKYJ</vt:lpwstr>
  </property>
  <property fmtid="{D5CDD505-2E9C-101B-9397-08002B2CF9AE}" pid="53" name="x1ye=54">
    <vt:lpwstr>pfOGC+SajP29gHotAmShzlGYHMg0ozNnsXqHG05hPvv1Tza1Xss9i5IQ1r4mcr2qvIH21Wftbvgg7g/OxsRfGfqU2iZ4lch0oQ712Xj3Zzu85kDWl7VCfpiklPICFSC/T8LmGnSSF58J00LZnKeDiCo5ysc1yLppr9ufWUdOJUD9N30gHBgKwRK4Ji5UZYIJYCDQGESghlZXDfkf6tR2itb57SE4UYDBrXh+Ge0GFo/XpmSYBVn8kt6hCilhnGN</vt:lpwstr>
  </property>
  <property fmtid="{D5CDD505-2E9C-101B-9397-08002B2CF9AE}" pid="54" name="x1ye=55">
    <vt:lpwstr>A15cQusBccmIyYRbYMEofPOLFmWQhq2H3p8lFVODf3a+t/ML4Ncd+MM14ylYhb9p+4AuOwszirpVfVXy5hxO0ERgnuc2DrdD8viTdW/oeMpxdtpaa8gz4CfWVP+mpbx3faDOXKx8Ob7UM995jz4aR7/EMZQ9FtT52aNh8nqk11djpmlNfNsgfKwGDNmjD2RFSA0hGwJ1mgJNSca8zvtX+1C6NzGySqH3CMtxO6OcECobdwKXdjAh1yofaiwm02F</vt:lpwstr>
  </property>
  <property fmtid="{D5CDD505-2E9C-101B-9397-08002B2CF9AE}" pid="55" name="x1ye=56">
    <vt:lpwstr>Y8PP026TQSdd22vzdjSpnO/9tRwk7fiqmY1OUk39L7JSdv7rcx9e1irLFdpC+fFdwVsEZFIkDbMLT+ze2rJN0gXgEvaI1a0X6CqIjQHENlatqbIMNXuSHWV1jjNWhbXpS3my7nZgxBvySEG1LWx+pva6Mu/P1kzB4bCotin3eQh7RuIuMNHZWf+Suv/BSQeVv/A2Grl5Q/m7Njfbpuy8pafhy/BucQbBozrP/8bDmnYnvFkHp8v917g14v5CgwV</vt:lpwstr>
  </property>
  <property fmtid="{D5CDD505-2E9C-101B-9397-08002B2CF9AE}" pid="56" name="x1ye=57">
    <vt:lpwstr>fVWxZYz0lVX+BE0YunIOSt8bWv+cSXHtQMjDO/nKQjpG/obwuFAXwP9RDWbHuwkDlwVLmDSo31UI5dMnqsU38f3nmufKO7BPuJ5jjeJFa+OvPYAVs2Fp+Wv9A1OXYvUOEIqo+oHjwSPTC4A96ObNhaGTiFOu11l/Q7/ClYy8dls09oMBhB96fQ5G4ACbPr/eDGpPnEpIa3vaqAYXSmmQJZPvTForP7It5o3lk49II/14nEBt0qmXnmK1/5emNXU</vt:lpwstr>
  </property>
  <property fmtid="{D5CDD505-2E9C-101B-9397-08002B2CF9AE}" pid="57" name="x1ye=58">
    <vt:lpwstr>Wkj2Ps7knGBzd2xhXeiguVCQTQkjJR+AupgjLb8YXOl8yKnE3p1MRymo4if1pS9oqHXPYimgCQl6eq8Qe9QpaG2RVxzoqVkzt0NqdyVyiLcMzdBLs85X993v7h6SsfoNX3BD2+r+sPC3vr+oodj7xjb4BXu23xKh2H0gyf0h2ligRpuBZOushGioKT99RTFlb53WokRw/zdCbPSUMIiGGl5u40nRa/x0RGoa5Uh9OF3Qmr7YfJ3PYKZv/imNByG</vt:lpwstr>
  </property>
  <property fmtid="{D5CDD505-2E9C-101B-9397-08002B2CF9AE}" pid="58" name="x1ye=59">
    <vt:lpwstr>31ngOQrNudn7KihezgkTDfiPeIx+xR/i0td+2BHvCfKQWJw14YBmpgRofA5Ti0NiaLm1kQqbpWSvlpG5EilcGTotG+qVPX3m37omU+e9wXnSZEakNGpGIzoX5cmc1GUFdrmLNUeEEfw3Ibr/Palq7/wOHq2Sohxb7mUFy73TUxEFHnDqU3IeQHBucW65bjjh/tbPu610LtKeOPf/4q3yHehWSjAdv2r/ID+AZ00qzBK+GbJ1o7/Rwxmd3fEHox6</vt:lpwstr>
  </property>
  <property fmtid="{D5CDD505-2E9C-101B-9397-08002B2CF9AE}" pid="59" name="x1ye=6">
    <vt:lpwstr>ryKV1JrTksIzwuG/I9XfGS1RPYCFU6+wsMTq3ZM55OY1ctDVcfmi3V4cOdX9hILbvH/Tgp9vpjWblrf42zFPqYsq22V/i0c+0nJYseRbanubebsjoK7T9aAqpfD3V4BYOwUUjztseMRh4CYsZXJpaKX+Nx+S3nPRZr78TwXfl4BjDSBWdk2hmlkMFbC5YiKgcyJyFdbRcVIi7VRP342U44+Hr28y+TFfhePOD3gVnz8w7jZ8LTwO+wx2XkJNwvI</vt:lpwstr>
  </property>
  <property fmtid="{D5CDD505-2E9C-101B-9397-08002B2CF9AE}" pid="60" name="x1ye=60">
    <vt:lpwstr>EHq0wGX4mLD5/WeY/ITLTNF9z+xbgrw8ZrwEpx88jlIx5yqdHmmA68ogFFVKvwnewRxnQ99r4yojmSUfgRnO+G6N9F9vBvMJqXKf6WBDQ/lhBkgi8Dlh/NA/g9rvQ0Zf8wwxmv/RxforvYmZ7crLuX2Z4D7YihdwEcgYYNvmCYs8/8ZskZRVAvH09gMxlk9XjA0r02m9hrV6ugXm++VNLJm9U3ocUV/ed+T+HD/UvDzrhGn11UvUHRvRAcspBS7</vt:lpwstr>
  </property>
  <property fmtid="{D5CDD505-2E9C-101B-9397-08002B2CF9AE}" pid="61" name="x1ye=61">
    <vt:lpwstr>hoLurUNQvCrAFQBvuQrLsq96HOenFkDEeXNB/nhiofcAUA7TZ12q1P97sEwGzH2vQABW9VdE0qvM3ZeAsGj3HRLlQjI9hPqf3xILzR0jOXuCRS0MSvEFh2umNtIcNjqWO0hbmdDR8kgu2/D6z7msYIxP252wxxpCV5HSfIvDKNwRYq+u/wWJJZPF03IJ1a/5llcdOmE3D3NklYMRR7qmBwxn0iMn5tj2yJe51KwaCClWt2ik7mMOUwFGAZ5uH7p</vt:lpwstr>
  </property>
  <property fmtid="{D5CDD505-2E9C-101B-9397-08002B2CF9AE}" pid="62" name="x1ye=62">
    <vt:lpwstr>L+dYDhhImrTj+C9lv+FzVa8qe+Sd/oeBdwpjh3GhcHZmPA/ODcqvNnNok36pcTQJWzzzVgaVUHXhfsrzE5/RmvNvSE2lFFT6CpIV8kZlEV+jfxJ3VIfdJxT9rKyyoO0gkPCdzroO4eK3yKaG8vHvBFOeR5eLIr9JkRrwDdASBC4MAUdqJtGbPq21s+QJX7Fal5gpZ4/m9ZyT88lG56vuUgLU8cTlvpj66R6nePrQvcRFHfoFbdd/E2usChr45Zp</vt:lpwstr>
  </property>
  <property fmtid="{D5CDD505-2E9C-101B-9397-08002B2CF9AE}" pid="63" name="x1ye=63">
    <vt:lpwstr>Ol3aEtyaSIJiN7C9rWTb+5sORyd5xiwoQiPQvazEjC8zeqmgT+EJZOp0C+bD2g4/neJh8sZ87LE5e+ECgb595Vx1h7V6cTIEwhxyr7Dxn+hWGrfRcFNSEX9H5J1t2fUua75MrP87iX5+JFIkaYS0ln6zgolffgwDcFZRONXJWv8eBeghOvvPbYqL5RBzW7g/jtAAAEOKXrEwWBf1uq9aUhDiCtHXOHyHnULJl4EW9Lfq3Z5/iourRkMbPPvfWSg</vt:lpwstr>
  </property>
  <property fmtid="{D5CDD505-2E9C-101B-9397-08002B2CF9AE}" pid="64" name="x1ye=64">
    <vt:lpwstr>K+NpNSL90cmJUfLzjxtsHf0LTw14hHiiiUJdQev941nbD1zUPre/irqszb2+vONE7Pv1CuOX+F9g3iRAEFUIXd5z9t+IdNIfbyUN0P1Kvq4a+6nBixFlBQMVuZ6dv0a4zvG2s8Lmi+RiJelE/qooSpHxrnInKNjtbCQTWl7f1HFjCosNrnWB3fDQmMW/3cDQxjmAur1+IJAIOwkBakafpr9lcHq7Xjz+r01mBUEjGZKArHLJQmSq/XsGgj6Cjmq</vt:lpwstr>
  </property>
  <property fmtid="{D5CDD505-2E9C-101B-9397-08002B2CF9AE}" pid="65" name="x1ye=65">
    <vt:lpwstr>z/I9g/pJqQJ0P/6UCewWzMdz4+sPklPgk3+/FFt4fm/iCp02oc5cmZWge9Cdevm9tOiSArrLEAObAa+DEJR8wZs41cFAPmoTKPJ3X1aFrcGddCklJAZVC1n2ZqCmuYqPw1XnMf7wj5+GbaMMcqX5c4Y+wDgCLuYXydw0gH9f1SdjJH6TCHJykXvXHPHZlI1DRXsnGe6fUMl3JPiP9urkEU27lD7sB1feMbbI3W5SeolfpAfiMnXGoI5zpgIrmdm</vt:lpwstr>
  </property>
  <property fmtid="{D5CDD505-2E9C-101B-9397-08002B2CF9AE}" pid="66" name="x1ye=66">
    <vt:lpwstr>T5BthSyYgiKt2PQZ1Y9jMSN/qjQgJhBzGYYeHXTRrhsEtJ5HzA4skU3vrTRCqUhwLEcfdPqkfz5gXzd61gpMX5nGRw26S+IhsDTnjAmSHaqerxeK4CzzA+pguYe9YTdLYtle1cOEZ3jHgcOqj5nFctkqdcZNTcB/xXwVkrywoFUfSDCHALXoAM7g4Z7jDIYF//uDEBdNXpvdeiCjLfVQeGhUlv2ci92u69aXSTdW7PLrZaRKx06ibElrO8QFmD9</vt:lpwstr>
  </property>
  <property fmtid="{D5CDD505-2E9C-101B-9397-08002B2CF9AE}" pid="67" name="x1ye=67">
    <vt:lpwstr>zEB2c+7Mr8JuGOgto8CvX1bV8eXNPXy2YB+/E9IPj1Aa+88AWSToPISjhoQcCB962rTbLKx+HbvIVLJ8e3j/+pex5KEoxxGKUl4EuZvQUMVi7/Cdc+nWzUBfRfcJwfPDoosQwciC49CkmxwL8HqeUb3uRf6bFIMmIY5Q976OD5+JT3I7uyOeU2IPvNUEAWCy7tttTpTiRaAJ3IxQe5sy6qHVL71eVm4bXh+GH7Iqoc55dA5wzMS7Ag8r1X4SrOS</vt:lpwstr>
  </property>
  <property fmtid="{D5CDD505-2E9C-101B-9397-08002B2CF9AE}" pid="68" name="x1ye=68">
    <vt:lpwstr>cdnHZ2z1nChRuuxvIHQyr+cDXEcN7usEG1y/QznbjPAcWht1amGMo3cypiASgKuKQOyB0dktw+oB+IOGiSFFqgK7iD6H+zc0xEnhEi+m6w9zVi2rCee0M1jzspBoBSFDtY8FqfTu6tI9qv0nO0MOJrqehoX+WRwvAG5wpwAjKoYT/lopmWGkCrotGXVZm9u8HuyJjFxN2xFCHpMiIgatBNKTmJs89eKnJmyfq0Ds+tI/VLmTejkh63LtL/dlbO+</vt:lpwstr>
  </property>
  <property fmtid="{D5CDD505-2E9C-101B-9397-08002B2CF9AE}" pid="69" name="x1ye=69">
    <vt:lpwstr>i6lSWpZnCtsfDoUsGDzv9QFss4HL9uH5/nIG3jkG3e3P0Nla70WRdQzi/h2DlyR6iocTBtTR+CCXZYUZalun41W4J/Z0TJ2eiTtZNCQLG6iefbfI7ugTat3plXrbcTbFppAgA28zQrUpt2ZIU+Agp2AILLVqRautmPAUWfryDAlw2KvxyECSh7XFzX4V+O9T+RLRgrJcnfzzhnUQN/2DDymuIyuDM1RqhFADARzmh/XXwdy0idS8mZjlQw5OujM</vt:lpwstr>
  </property>
  <property fmtid="{D5CDD505-2E9C-101B-9397-08002B2CF9AE}" pid="70" name="x1ye=7">
    <vt:lpwstr>PfDo8prJJ/PejrHbeazmIsYRm+bZwxqiZeiGQm84xukcFiRle2w6PtfRwh4MhnnMYjfxjSSp5I5PgeMpwMfR9QPb738ZucbqCBTQjiiKPYiofk/x5oGcrFL7HroT4wyaCyXeD5zyu93IYWjqQVcKLhg1R0OeT7CNFc+ixBNSrQcxBf83EES2xg8wHamu4M3RcomWeFt9HVxxNMsGpj7dkxoLY66+DwmwYIwURCOVZTa6XBGx1C3H7CwreeDrlAb</vt:lpwstr>
  </property>
  <property fmtid="{D5CDD505-2E9C-101B-9397-08002B2CF9AE}" pid="71" name="x1ye=70">
    <vt:lpwstr>1YrbtphO8hnQSoxm8hpygJhBY+6NLrqfFLmYcQaBUFjpCdXcS1Sa77MBLymDsiyi40lI474zCO78QtgY3AsElBnTkXeHSK/p4N9UI4vQrbN8IuD9dtsNrD6F4ujHM9BTA7iFT+FGZmtQEKOyI4ZRqBhOae6cZrgAEYBX5GJzTJ/LuqD0ybHeNIbT5vyoR2sRardXX73cTrOlyNWGYs6HL4xhwFToO7o9/e0Be2kJOqRxcx+uOWqdh3iyQNSOmrv</vt:lpwstr>
  </property>
  <property fmtid="{D5CDD505-2E9C-101B-9397-08002B2CF9AE}" pid="72" name="x1ye=71">
    <vt:lpwstr>Um7YSoN0g4LVeDGdpAWz2XQr3VvuhjyRrC7fZV2GL5krZLstmiidKysF3fsi5PxxqzH3uJAFyOMetPCyg0265DHLcH3aZXifPw1l92BbeN5VOmqEtaij6J6d+gPBmw3+MLm2hM0K9yV5no51qlCqWWwo47XRRwuKT4KT7Tt+pKT2RBlmx10FTHIur7Nn2YUB40OsYoBuwfQDw8MIXTG2qWfK1eSq8xjp+IOeg8XrgupQmuCFRgpH/lKhilXKrt2</vt:lpwstr>
  </property>
  <property fmtid="{D5CDD505-2E9C-101B-9397-08002B2CF9AE}" pid="73" name="x1ye=72">
    <vt:lpwstr>Bl5DaxydUDv9vCHK7DSeORoRoQv5iXvFhnIlGdX4EjXv6gjkxzLgxATjtKuVQxVLbAGkcl5C0VS76M19+sM2ffnTWbq3fj88+k1appSsZlV4i8jytO3NeeKqK2Tth/c5qnTQCZjT7VvCI/ILY25BMBR8462q0PI6NY0uR3/+2pxGj7WenREyYu2V30FpVSKbD2bnSHomFJqzazWo1t5XYa1ym0T7lyHerBwuyrWPQz18z35/dcgRyACCV3rmwFx</vt:lpwstr>
  </property>
  <property fmtid="{D5CDD505-2E9C-101B-9397-08002B2CF9AE}" pid="74" name="x1ye=73">
    <vt:lpwstr>8R/LnrbJqd/He9qaRKuwMYGGPF9OulZSggB04CgBpg7ssTatv+zzOFRDrhgVWye1vk2NqjRD6B4HHhPMIquZPnmJnISYu+hhmHyx8CuRymtLwCVfamBm/pKKW2C1NGoBYAV442STM39QTCwDobE6Qxf6bxqmk6Sb7iAW360Ln5VBAyRS5e9RFb2bQhuQ7gOos7I4wpxR98k4kHrETkuVbuef6vTml2ApP8XoWId6DPgvOnsxuFlsa1DfKu4r9t+</vt:lpwstr>
  </property>
  <property fmtid="{D5CDD505-2E9C-101B-9397-08002B2CF9AE}" pid="75" name="x1ye=74">
    <vt:lpwstr>HOU3BVIwcPoAqMtwgk8MG6dqFSg5BRtVNU2e4hWoVbCHZz4eThqBkXt+TRdojRG613FT9+tqVhx+14TfRNvCRaa/iQ2kKMBO5kAmvmAaWw8R0GED1x/VdMZ3s6HlqqxCSmlfNrMnrRjzJioI4EHwN5nGSStUO5EpSiM8X8KKueJX3wsgj9q7+OLS4/3gZq+o25eqGet3MbSkRT9/igQ8U+LqOhu+PDdkz4fhoRDdAfVG03q+B7C0UvOMYrS881h</vt:lpwstr>
  </property>
  <property fmtid="{D5CDD505-2E9C-101B-9397-08002B2CF9AE}" pid="76" name="x1ye=75">
    <vt:lpwstr>eCuwwBNbErWI60468yxgxRmtmS2ggVv/ExdoBoaDA6WFaiB9KfJM+KJ7Zj7TFbQvotCaRGwtGIQ+TG/hn2Lp79cyXoQ0+5dcM4LJl0f9H5AAFYBOV5fCqUQmaV76AP5YuiXqRgr3jI+4RyNaFi9hs8NH67b+Q/mRQT4bBXb8EhkHjY8mBdHgaugLXux/f1YxirvugGU/hu1D7npz7EtZ06vktFPoeSOqOxMZws6iDgQKHktnm85eMBjsNkCPwnO</vt:lpwstr>
  </property>
  <property fmtid="{D5CDD505-2E9C-101B-9397-08002B2CF9AE}" pid="77" name="x1ye=76">
    <vt:lpwstr>a5KWIKqViMNaAB/pKN11I3D26qkfgcTr3xgJj1qRAw8U35RmYgCquqaoAiLs1pveW8BRfkdB4LfoBTReVsfa2yBHW0VppD/tba8jTS8AwtdeOUgYMy7eCW3KJRM+pfdUlY0YgfOg9/XfKS9hzwd3LG4kkPB8lTQMUcxupBO88lM+lsa/DYkHsOuGPSf45DkJOwgDvYqSr537UWYIyLO4GlU86CAbMg8gb/cGmietoJ8G9fFSboyQSZ8OZNbsq79</vt:lpwstr>
  </property>
  <property fmtid="{D5CDD505-2E9C-101B-9397-08002B2CF9AE}" pid="78" name="x1ye=77">
    <vt:lpwstr>5ikJ8dKlqvpEUUkDaBlgaLiYOp/EQQo9cKeZbIq6rMi4O+Rp0kwgP4UyJ0Npcm+QnLUWUstI0wY0kz3S5i+lD0HcO3rbCx2TLgVClpoojqYEMOlNuqbkR5uETawIPWnBAtOb36HefXsaJs/QEdz4Q0JP8uiDQDQvFX/giVV8q6r6BAwCX+KKOS0FvnOPjH3mD82/1EZtqEtlo1QAgB0pmelm2sfAO400CDV6akImWWX7plQ2wBNd3YzfN9znIbP</vt:lpwstr>
  </property>
  <property fmtid="{D5CDD505-2E9C-101B-9397-08002B2CF9AE}" pid="79" name="x1ye=78">
    <vt:lpwstr>G+Gct7lhPGUrRrb5Rm+CJyqt7cdBNUDZ21bZCmU0GXGBzOKARTZ4NGMka+QtDjz9Dme3YSWcSiI+oSSHwAMC3sKsBGxETIV2Db2iQomOpw0YVaPT9PmcArvPHxxMTaSH65JpX91ItxGvnRrwOYl2TxQth2jYDn0YLOSqA3sRYy5tMKw6sepHcBrjVp2VlYtObQH89JHTPidNzoU0IyhxgaHjm8wm35Jc4k5VC2jESQE9bVYaf8hkuiAr+oo8nbH</vt:lpwstr>
  </property>
  <property fmtid="{D5CDD505-2E9C-101B-9397-08002B2CF9AE}" pid="80" name="x1ye=79">
    <vt:lpwstr>YxDp8TQlWhEmH3qgYe2x5klVuxeaP3kCvkQzE/UUakbBksdUijwZP8ySYMifEcv4Ifn/S69u6E659nsfZdmsXjU3G9JsfYLlGhPLRmLaxrzefZ6eDz35z4PDk7pxzLm80pbo97vuaVuMKTh4NDcgLMz11m74D34YWh+L3OvMGbp4KhD4ntDlZPt/BEtp8x4niyoiOrmi8pFjiRJVC2I8DX7PGafCx01jMZDf9d3obTn/NVRf9mIacXj/pwYfrGx</vt:lpwstr>
  </property>
  <property fmtid="{D5CDD505-2E9C-101B-9397-08002B2CF9AE}" pid="81" name="x1ye=8">
    <vt:lpwstr>QZNIdJYH7O3pUT4veDY7U445IdhC+q/XH/ftXVd1KD3TfWCQ2ugJHQ8nb+4ws6YfTkgSYvrCMlY1XkxzSRfg6kvL2pUIFaeU6n6reIpszgJncXrytXtaVUGV2b80u2UcdWOxcm2sg9yKK+P9u0+JT33ed1FKaIm6Q5H+xdFUKT5ZIHpltOSdmhuJHrujwkl2YE6bvRf1Tuz7HlbCA+YYRPdSfnZwcX6+a1yVeZU3H7WOr15pPdwNIs0EDni+XAn</vt:lpwstr>
  </property>
  <property fmtid="{D5CDD505-2E9C-101B-9397-08002B2CF9AE}" pid="82" name="x1ye=80">
    <vt:lpwstr>SwAKFgkxV4px8/cysL8bQjWv5Xum5hfeyN/T+EzhoLJsIOrBmEv0AMjvVW7d6F8duWrrzfxnh5pBMhQA9hCPqF5dNLq4H/JJ1kuDj+zMcroj76QCRd+D3xenyZUjwQG1eP9QNzGI2ekCLDK59MJeipxwqlpQLTxeiZvCPNiPUTfKB7+Q/Rt8WZQW0XKgQ2naSifL9No/aRCHmqa5J+YQ7eoyHmfNCCxDv8lAP+1BPYU4iGjiba66tsudD9Vhcpr</vt:lpwstr>
  </property>
  <property fmtid="{D5CDD505-2E9C-101B-9397-08002B2CF9AE}" pid="83" name="x1ye=81">
    <vt:lpwstr>s8yYTCPRv5Gb0uXEyrXru4sgUTqQmuMu3v5t7H4cVj/OlU2x1Weht1T48Vfv9PQc30hM5AULo12U8I9habHYhU2ymreqD97InKsASOYsMqzbwbeBEba8nDMYrGi005vKHWGKl5SXKRb+B8zG+6efIbuCL67z4Iadft4s+zH6/h1sCYKznLu7LjOZgTET0BFSs3fsgtbee5IrxYyp2CgSLURVlRbN7clE6UPdARPcC6xV01wP9dFcr+ON79Olk9F</vt:lpwstr>
  </property>
  <property fmtid="{D5CDD505-2E9C-101B-9397-08002B2CF9AE}" pid="84" name="x1ye=82">
    <vt:lpwstr>qZVj5rXcx6bskGPKAvWIkb5SYQCvEZP8HTUMzwPW3RKYnGricHcI886+wc/LI9ckacRchSkY0GDmZYpyEindgDLDCnINnm07hEs+2Qw4ueRG4aaJkiImX1TdytFSfjHCxu8y4j+exXA4EVIv96MMFlHf0Rz92YH8oz3Fvcfn83RGAvuE6x+441A1a4HH6H72ea3VLEybMukWBSP951w5dxGVV4bJkOyAyR+mbe33nAmMBo+6DqYE/GVXrMI45lN</vt:lpwstr>
  </property>
  <property fmtid="{D5CDD505-2E9C-101B-9397-08002B2CF9AE}" pid="85" name="x1ye=83">
    <vt:lpwstr>RePQNO5BIiaOLAeGk+zBanzK+SnkAws5xphdyPXiJhJVB5NWY8u4dfbeF47ApysysiEjaoctz61+40Xe7MAIul0bvGWlh07glPMVW+na2P+SHtW8jYm5fVAajRyx7iuDQ82Qb/8xMtXPJcSpu9++qLSTFzcAPG1w1aB53EfSDs0tBIwM7Ajs5mAiHjbh/hA4ZAhTaw5aHRkq+v28GqED7Pejj3HyYEYO5pybL6y9s8u6qBMD/XH5M9WwKZY/Sbc</vt:lpwstr>
  </property>
  <property fmtid="{D5CDD505-2E9C-101B-9397-08002B2CF9AE}" pid="86" name="x1ye=84">
    <vt:lpwstr>5g+bgiGkbyp1u6miWefgqw65AYVmC6mQxjCCvxrrV+JdbGs7EUvZj8D8zA675BfdOfXaxeDVVqaN+d/y9y2/WUBzQrtVjuIed2yfaKSnS21Ui1mC5rJilELvIpN5DZK2c8T6S1o3njwogw6mVwR/CCQCqNJ5jr0KsMd63TB+w2W0OAnZmc+SdT9YuXm6cChVgi03+cZ1HpQTpmkHBJwNNXe3oHPcO12CyuVg50YaFy/3wtL+8eXhwOTMBQQ+1QE</vt:lpwstr>
  </property>
  <property fmtid="{D5CDD505-2E9C-101B-9397-08002B2CF9AE}" pid="87" name="x1ye=85">
    <vt:lpwstr>LrPoM0cBF2BFlsdC9dvL7p7BydD6LSV1X4AuOoL4FkTWk0hTqYRDbByqYpHFixuRnkJ5JCiyfbbRpnKI6H3T5oTMiDrColE8bwSmqeuy5MOo9+SsvbtCV1YC+NzY6rbIOSqnXLOmc1sqk50Y8DpPgQpr9nMaGV0yasdSi0hXzNFfQ7FgdCo04ftPCzY0JFCtMOuy66tv4aWq7RLUl667b8Ty7t/bS6IKbbk/ht0RsB5cmP+sucfX0D+NIF675kY</vt:lpwstr>
  </property>
  <property fmtid="{D5CDD505-2E9C-101B-9397-08002B2CF9AE}" pid="88" name="x1ye=86">
    <vt:lpwstr>+AUw3NmXrcRBUMZ04Z6VwIEWk3Mk6zdxNKfz5hNz/pSccKX98rkl/tALStf/RCHqgeoqikURLDRsxNSKjHIBwQBrojtQi8QBd1eAxTv/kmkZ3FKt4WTklgWtCGKrTTC3GhAXR3bkm9f7rpXl+xTNvdDkAtlqS5gzrODtmH3rwAy3AWuWxfpH3hSc5ygzet7150ljU1gDm83muk7Q3QxAx4xYIZ2lXzVvsucJwYJLEZImUZAAcFOTGZTTcQcQVa8</vt:lpwstr>
  </property>
  <property fmtid="{D5CDD505-2E9C-101B-9397-08002B2CF9AE}" pid="89" name="x1ye=87">
    <vt:lpwstr>B4I9rgh5K15tzGXd38u+xnkedPXEQK1i1MMdywoEpFtV5BPqgmjVO66uwrGHxLsD3qi8L0ix7JFPxSfrevJyGuNIJyJUb4s4hsL34LzSxbsh3cawODZJOjmhYmXv/+coaQR9mqK4KA/LRzXkmjc3lg/aKlznZ6hbS52axOYyF5NsCDDY6vmS8iV1701P/PMLuXT3pol6q1Wj15CXC1iv2Ri4RjepEIkOGjMqpDdzUuvgg2xftYuf9fpeQN/cspC</vt:lpwstr>
  </property>
  <property fmtid="{D5CDD505-2E9C-101B-9397-08002B2CF9AE}" pid="90" name="x1ye=88">
    <vt:lpwstr>I7lxAUGPckO/kFT5oQcFguhdFvtdgKzrGr1DUr9I4oPda3Y7pgRMmo4InhqFStIVg0AysTelNZU4d0WsbsMUnGPBemEcW1+mutQlG8QsyCLBKDcjgthH0mYKyzx+zywcjZk+JVd3aBw1BIT24qinK+Ef85fkZ6R/fqYU5w8Je8Nnw4ReZDqqwec1Yx6VVSbdPdnDUPWpEkstGy8vDH+npXX7fgHSGCX8V6Bt8Nv0X6m8dNOVEE9P4HBDgeIJtmZ</vt:lpwstr>
  </property>
  <property fmtid="{D5CDD505-2E9C-101B-9397-08002B2CF9AE}" pid="91" name="x1ye=89">
    <vt:lpwstr>AtLb+9+8/U4YadbhXAAA=</vt:lpwstr>
  </property>
  <property fmtid="{D5CDD505-2E9C-101B-9397-08002B2CF9AE}" pid="92" name="x1ye=9">
    <vt:lpwstr>PwlqsdORyCzlM5gRkpvyxxlOXRmnBT9kjO7LR8h7Jyh3jAsuXMTgfrIQhPcgILFA0iBkpBuMV9EXtCBpMqfxyry3atwtBSAljOZO2FnL0uiFd8UwdnETl7A7jbYpN5MX9aJ7ygMPrSGwVH43Xx5doiXVyence6oMq0Ap8CXrzkjdpMWA/8ROR69+IcUxfdfTV87gmEsXd1+tf06lDbS5XoZvz9cQdBv5hCZZ77jZhmQHAwjQggJobf4HObFOTod</vt:lpwstr>
  </property>
</Properties>
</file>