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3CA4A" w14:textId="25D91E63" w:rsidR="00D57F95" w:rsidRPr="00CE071E" w:rsidRDefault="00D57F95" w:rsidP="00D57F95">
      <w:pPr>
        <w:ind w:left="720"/>
        <w:rPr>
          <w:rFonts w:asciiTheme="minorHAnsi" w:eastAsia="Calibri" w:hAnsiTheme="minorHAnsi" w:cstheme="minorHAnsi"/>
          <w:b/>
          <w:bCs/>
          <w:sz w:val="24"/>
          <w:szCs w:val="24"/>
          <w:lang w:val="pt-BR"/>
        </w:rPr>
      </w:pPr>
      <w:r w:rsidRPr="00CE071E">
        <w:rPr>
          <w:rFonts w:asciiTheme="minorHAnsi" w:eastAsia="Calibri" w:hAnsiTheme="minorHAnsi" w:cstheme="minorHAnsi"/>
          <w:b/>
          <w:bCs/>
          <w:sz w:val="24"/>
          <w:szCs w:val="24"/>
          <w:lang w:val="pt-BR"/>
        </w:rPr>
        <w:t>ABIRBHABA SAHU</w:t>
      </w:r>
    </w:p>
    <w:p w14:paraId="7343437B" w14:textId="2BFD938D" w:rsidR="00D57F95" w:rsidRPr="00CE071E" w:rsidRDefault="00D57F95" w:rsidP="00D57F95">
      <w:pPr>
        <w:ind w:left="720"/>
        <w:rPr>
          <w:rFonts w:asciiTheme="minorHAnsi" w:eastAsia="Calibri" w:hAnsiTheme="minorHAnsi" w:cstheme="minorHAnsi"/>
          <w:b/>
          <w:bCs/>
          <w:sz w:val="24"/>
          <w:szCs w:val="24"/>
          <w:lang w:val="pt-BR"/>
        </w:rPr>
      </w:pPr>
      <w:r w:rsidRPr="00CE071E">
        <w:rPr>
          <w:rFonts w:asciiTheme="minorHAnsi" w:eastAsia="Calibri" w:hAnsiTheme="minorHAnsi" w:cstheme="minorHAnsi"/>
          <w:b/>
          <w:bCs/>
          <w:sz w:val="24"/>
          <w:szCs w:val="24"/>
          <w:lang w:val="pt-BR"/>
        </w:rPr>
        <w:t>+91 9632164014</w:t>
      </w:r>
    </w:p>
    <w:p w14:paraId="6B6EB255" w14:textId="25687B25" w:rsidR="00D57F95" w:rsidRPr="00CE071E" w:rsidRDefault="00D57F95" w:rsidP="00D57F95">
      <w:pPr>
        <w:ind w:left="720"/>
        <w:rPr>
          <w:rFonts w:asciiTheme="minorHAnsi" w:eastAsia="Calibri" w:hAnsiTheme="minorHAnsi" w:cstheme="minorHAnsi"/>
          <w:b/>
          <w:bCs/>
          <w:sz w:val="24"/>
          <w:szCs w:val="24"/>
          <w:lang w:val="pt-BR"/>
        </w:rPr>
      </w:pPr>
      <w:r w:rsidRPr="00CE071E">
        <w:rPr>
          <w:rFonts w:asciiTheme="minorHAnsi" w:eastAsia="Calibri" w:hAnsiTheme="minorHAnsi" w:cstheme="minorHAnsi"/>
          <w:b/>
          <w:bCs/>
          <w:sz w:val="24"/>
          <w:szCs w:val="24"/>
          <w:lang w:val="pt-BR"/>
        </w:rPr>
        <w:t>abirbhaba.dba2007@gmail.com</w:t>
      </w:r>
    </w:p>
    <w:p w14:paraId="672EB349" w14:textId="77777777" w:rsidR="00D57F95" w:rsidRPr="00CE071E" w:rsidRDefault="00D57F95" w:rsidP="00D57F95">
      <w:pPr>
        <w:ind w:left="720"/>
        <w:rPr>
          <w:rFonts w:asciiTheme="minorHAnsi" w:eastAsia="Calibri" w:hAnsiTheme="minorHAnsi" w:cstheme="minorHAnsi"/>
          <w:sz w:val="24"/>
          <w:szCs w:val="24"/>
          <w:lang w:val="pt-BR"/>
        </w:rPr>
      </w:pPr>
    </w:p>
    <w:p w14:paraId="6BBA4047" w14:textId="77777777" w:rsidR="00D57F95" w:rsidRPr="00CE071E" w:rsidRDefault="00D57F95" w:rsidP="00317E67">
      <w:pPr>
        <w:rPr>
          <w:rFonts w:asciiTheme="minorHAnsi" w:eastAsia="Calibri" w:hAnsiTheme="minorHAnsi" w:cstheme="minorHAnsi"/>
          <w:sz w:val="24"/>
          <w:szCs w:val="24"/>
          <w:lang w:val="pt-BR"/>
        </w:rPr>
      </w:pPr>
    </w:p>
    <w:p w14:paraId="7DA29C93" w14:textId="77777777" w:rsidR="00D57F95" w:rsidRPr="00CE071E" w:rsidRDefault="00D57F95" w:rsidP="00D57F95">
      <w:pPr>
        <w:ind w:left="720"/>
        <w:rPr>
          <w:rFonts w:asciiTheme="minorHAnsi" w:eastAsia="Calibri" w:hAnsiTheme="minorHAnsi" w:cstheme="minorHAnsi"/>
          <w:sz w:val="24"/>
          <w:szCs w:val="24"/>
          <w:lang w:val="pt-BR"/>
        </w:rPr>
      </w:pPr>
    </w:p>
    <w:p w14:paraId="3EA65FBB" w14:textId="3C515B30" w:rsidR="00D57F95" w:rsidRPr="00D57F95" w:rsidRDefault="00D57F95" w:rsidP="00D57F95">
      <w:pPr>
        <w:spacing w:line="280" w:lineRule="exact"/>
        <w:ind w:left="140" w:firstLine="580"/>
        <w:rPr>
          <w:rFonts w:asciiTheme="minorHAnsi" w:eastAsia="Calibri" w:hAnsiTheme="minorHAnsi" w:cstheme="minorHAnsi"/>
          <w:b/>
          <w:color w:val="006FC0"/>
          <w:sz w:val="24"/>
          <w:szCs w:val="24"/>
        </w:rPr>
      </w:pPr>
      <w:r w:rsidRPr="00D57F95">
        <w:rPr>
          <w:rFonts w:asciiTheme="minorHAnsi" w:eastAsia="Calibri" w:hAnsiTheme="minorHAnsi" w:cstheme="minorHAnsi"/>
          <w:b/>
          <w:color w:val="006FC0"/>
          <w:sz w:val="24"/>
          <w:szCs w:val="24"/>
        </w:rPr>
        <w:t>Professional Summary</w:t>
      </w:r>
    </w:p>
    <w:p w14:paraId="6EAE9130" w14:textId="7BD64A2F" w:rsidR="00D57F95" w:rsidRPr="00D57F95" w:rsidRDefault="00D57F95" w:rsidP="00D57F95">
      <w:pPr>
        <w:tabs>
          <w:tab w:val="left" w:pos="6690"/>
        </w:tabs>
        <w:spacing w:before="50"/>
        <w:ind w:left="140"/>
        <w:rPr>
          <w:rFonts w:asciiTheme="minorHAnsi" w:eastAsia="Calibri" w:hAnsiTheme="minorHAnsi" w:cstheme="minorHAnsi"/>
          <w:sz w:val="24"/>
          <w:szCs w:val="24"/>
        </w:rPr>
      </w:pPr>
      <w:r w:rsidRPr="00DC444E">
        <w:rPr>
          <w:rFonts w:asciiTheme="minorHAnsi" w:hAnsiTheme="minorHAnsi" w:cstheme="minorHAnsi"/>
          <w:noProof/>
          <w:sz w:val="24"/>
          <w:szCs w:val="24"/>
        </w:rPr>
        <mc:AlternateContent>
          <mc:Choice Requires="wpg">
            <w:drawing>
              <wp:anchor distT="0" distB="0" distL="114300" distR="114300" simplePos="0" relativeHeight="251675136" behindDoc="1" locked="0" layoutInCell="1" allowOverlap="1" wp14:anchorId="346F9FCA" wp14:editId="3951DB67">
                <wp:simplePos x="0" y="0"/>
                <wp:positionH relativeFrom="page">
                  <wp:posOffset>896620</wp:posOffset>
                </wp:positionH>
                <wp:positionV relativeFrom="paragraph">
                  <wp:posOffset>22860</wp:posOffset>
                </wp:positionV>
                <wp:extent cx="5981065" cy="0"/>
                <wp:effectExtent l="0" t="0" r="0" b="0"/>
                <wp:wrapNone/>
                <wp:docPr id="609815181" name="Group 609815181"/>
                <wp:cNvGraphicFramePr/>
                <a:graphic xmlns:a="http://schemas.openxmlformats.org/drawingml/2006/main">
                  <a:graphicData uri="http://schemas.microsoft.com/office/word/2010/wordprocessingGroup">
                    <wpg:wgp>
                      <wpg:cNvGrpSpPr/>
                      <wpg:grpSpPr bwMode="auto">
                        <a:xfrm>
                          <a:off x="0" y="0"/>
                          <a:ext cx="5981065" cy="0"/>
                          <a:chOff x="896620" y="3277235"/>
                          <a:chExt cx="9419" cy="0"/>
                        </a:xfrm>
                      </wpg:grpSpPr>
                      <wps:wsp>
                        <wps:cNvPr id="2135211559" name="Freeform 42"/>
                        <wps:cNvSpPr>
                          <a:spLocks/>
                        </wps:cNvSpPr>
                        <wps:spPr bwMode="auto">
                          <a:xfrm>
                            <a:off x="896620" y="3277235"/>
                            <a:ext cx="9419" cy="0"/>
                          </a:xfrm>
                          <a:custGeom>
                            <a:avLst/>
                            <a:gdLst>
                              <a:gd name="T0" fmla="+- 0 1412 1412"/>
                              <a:gd name="T1" fmla="*/ T0 w 9419"/>
                              <a:gd name="T2" fmla="+- 0 10831 1412"/>
                              <a:gd name="T3" fmla="*/ T2 w 9419"/>
                            </a:gdLst>
                            <a:ahLst/>
                            <a:cxnLst>
                              <a:cxn ang="0">
                                <a:pos x="T1" y="0"/>
                              </a:cxn>
                              <a:cxn ang="0">
                                <a:pos x="T3" y="0"/>
                              </a:cxn>
                            </a:cxnLst>
                            <a:rect l="0" t="0" r="r" b="b"/>
                            <a:pathLst>
                              <a:path w="9419">
                                <a:moveTo>
                                  <a:pt x="0" y="0"/>
                                </a:moveTo>
                                <a:lnTo>
                                  <a:pt x="9419"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A9212B" id="Group 609815181" o:spid="_x0000_s1026" style="position:absolute;margin-left:70.6pt;margin-top:1.8pt;width:470.95pt;height:0;z-index:-251641344;mso-position-horizontal-relative:page" coordorigin="8966,32772" coordsize="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">
                <v:shape id="Freeform 42" o:spid="_x0000_s1027" style="position:absolute;left:8966;top:32772;width:94;height:0;visibility:visible;mso-wrap-style:square;v-text-anchor:top" coordsize="9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" path="m,l9419,e" filled="f" strokeweight="1.54pt">
                  <v:path arrowok="t" o:connecttype="custom" o:connectlocs="0,0;9419,0" o:connectangles="0,0"/>
                </v:shape>
                <w10:wrap anchorx="page"/>
              </v:group>
            </w:pict>
          </mc:Fallback>
        </mc:AlternateContent>
      </w:r>
      <w:r w:rsidRPr="00DC444E">
        <w:rPr>
          <w:rFonts w:asciiTheme="minorHAnsi" w:eastAsia="Calibri" w:hAnsiTheme="minorHAnsi" w:cstheme="minorHAnsi"/>
          <w:sz w:val="24"/>
          <w:szCs w:val="24"/>
        </w:rPr>
        <w:t xml:space="preserve">  </w:t>
      </w:r>
    </w:p>
    <w:p w14:paraId="27D502EF" w14:textId="276F0852" w:rsidR="00B97479" w:rsidRDefault="00D57F95" w:rsidP="00D57F95">
      <w:pPr>
        <w:ind w:left="720"/>
        <w:rPr>
          <w:rFonts w:asciiTheme="minorHAnsi" w:eastAsia="Calibri" w:hAnsiTheme="minorHAnsi" w:cstheme="minorHAnsi"/>
          <w:sz w:val="24"/>
          <w:szCs w:val="24"/>
        </w:rPr>
      </w:pPr>
      <w:r w:rsidRPr="00D57F95">
        <w:rPr>
          <w:rFonts w:asciiTheme="minorHAnsi" w:eastAsia="Calibri" w:hAnsiTheme="minorHAnsi" w:cstheme="minorHAnsi"/>
          <w:sz w:val="24"/>
          <w:szCs w:val="24"/>
        </w:rPr>
        <w:t>Experienced and results-oriented Database Administrator with over 15 years of hands-on experience in managing and optimizing Oracle, AWS, OCI, and PostgreSQL databases. Proven expertise in database architecture, performance tuning, disaster recovery, and cloud migrations. Adept at leading database teams and collaborating with cross-functional teams to deliver high-quality solutions.</w:t>
      </w:r>
    </w:p>
    <w:p w14:paraId="3AC8CAF1" w14:textId="77777777" w:rsidR="00B97479" w:rsidRPr="00DC444E" w:rsidRDefault="00B97479" w:rsidP="00D57F95">
      <w:pPr>
        <w:rPr>
          <w:rFonts w:asciiTheme="minorHAnsi" w:eastAsia="Calibri" w:hAnsiTheme="minorHAnsi" w:cstheme="minorHAnsi"/>
          <w:sz w:val="24"/>
          <w:szCs w:val="24"/>
        </w:rPr>
      </w:pPr>
    </w:p>
    <w:p w14:paraId="67367A41" w14:textId="77777777" w:rsidR="004C384C" w:rsidRPr="00DC444E" w:rsidRDefault="004C384C" w:rsidP="00DC444E">
      <w:pPr>
        <w:spacing w:line="280" w:lineRule="exact"/>
        <w:ind w:left="140" w:firstLine="580"/>
        <w:rPr>
          <w:rFonts w:asciiTheme="minorHAnsi" w:eastAsia="Calibri" w:hAnsiTheme="minorHAnsi" w:cstheme="minorHAnsi"/>
          <w:b/>
          <w:color w:val="006FC0"/>
          <w:sz w:val="24"/>
          <w:szCs w:val="24"/>
        </w:rPr>
      </w:pPr>
      <w:r w:rsidRPr="00DC444E">
        <w:rPr>
          <w:rFonts w:asciiTheme="minorHAnsi" w:eastAsia="Calibri" w:hAnsiTheme="minorHAnsi" w:cstheme="minorHAnsi"/>
          <w:b/>
          <w:color w:val="006FC0"/>
          <w:sz w:val="24"/>
          <w:szCs w:val="24"/>
        </w:rPr>
        <w:t>Ski</w:t>
      </w:r>
      <w:r w:rsidRPr="00DC444E">
        <w:rPr>
          <w:rFonts w:asciiTheme="minorHAnsi" w:eastAsia="Calibri" w:hAnsiTheme="minorHAnsi" w:cstheme="minorHAnsi"/>
          <w:b/>
          <w:color w:val="006FC0"/>
          <w:spacing w:val="1"/>
          <w:sz w:val="24"/>
          <w:szCs w:val="24"/>
        </w:rPr>
        <w:t>ll</w:t>
      </w:r>
      <w:r w:rsidRPr="00DC444E">
        <w:rPr>
          <w:rFonts w:asciiTheme="minorHAnsi" w:eastAsia="Calibri" w:hAnsiTheme="minorHAnsi" w:cstheme="minorHAnsi"/>
          <w:b/>
          <w:color w:val="006FC0"/>
          <w:sz w:val="24"/>
          <w:szCs w:val="24"/>
        </w:rPr>
        <w:t>s</w:t>
      </w:r>
      <w:r w:rsidRPr="00DC444E">
        <w:rPr>
          <w:rFonts w:asciiTheme="minorHAnsi" w:eastAsia="Calibri" w:hAnsiTheme="minorHAnsi" w:cstheme="minorHAnsi"/>
          <w:b/>
          <w:color w:val="006FC0"/>
          <w:spacing w:val="-1"/>
          <w:sz w:val="24"/>
          <w:szCs w:val="24"/>
        </w:rPr>
        <w:t xml:space="preserve"> </w:t>
      </w:r>
      <w:r w:rsidRPr="00DC444E">
        <w:rPr>
          <w:rFonts w:asciiTheme="minorHAnsi" w:eastAsia="Calibri" w:hAnsiTheme="minorHAnsi" w:cstheme="minorHAnsi"/>
          <w:b/>
          <w:color w:val="006FC0"/>
          <w:sz w:val="24"/>
          <w:szCs w:val="24"/>
        </w:rPr>
        <w:t>Sum</w:t>
      </w:r>
      <w:r w:rsidRPr="00DC444E">
        <w:rPr>
          <w:rFonts w:asciiTheme="minorHAnsi" w:eastAsia="Calibri" w:hAnsiTheme="minorHAnsi" w:cstheme="minorHAnsi"/>
          <w:b/>
          <w:color w:val="006FC0"/>
          <w:spacing w:val="-1"/>
          <w:sz w:val="24"/>
          <w:szCs w:val="24"/>
        </w:rPr>
        <w:t>ma</w:t>
      </w:r>
      <w:r w:rsidRPr="00DC444E">
        <w:rPr>
          <w:rFonts w:asciiTheme="minorHAnsi" w:eastAsia="Calibri" w:hAnsiTheme="minorHAnsi" w:cstheme="minorHAnsi"/>
          <w:b/>
          <w:color w:val="006FC0"/>
          <w:spacing w:val="1"/>
          <w:sz w:val="24"/>
          <w:szCs w:val="24"/>
        </w:rPr>
        <w:t>r</w:t>
      </w:r>
      <w:r w:rsidRPr="00DC444E">
        <w:rPr>
          <w:rFonts w:asciiTheme="minorHAnsi" w:eastAsia="Calibri" w:hAnsiTheme="minorHAnsi" w:cstheme="minorHAnsi"/>
          <w:b/>
          <w:color w:val="006FC0"/>
          <w:sz w:val="24"/>
          <w:szCs w:val="24"/>
        </w:rPr>
        <w:t>y</w:t>
      </w:r>
    </w:p>
    <w:p w14:paraId="2FFCFF1C" w14:textId="77777777" w:rsidR="008B0A81" w:rsidRPr="00DC444E" w:rsidRDefault="004C384C" w:rsidP="00245A53">
      <w:pPr>
        <w:tabs>
          <w:tab w:val="left" w:pos="6690"/>
        </w:tabs>
        <w:spacing w:before="50"/>
        <w:ind w:left="140"/>
        <w:rPr>
          <w:rFonts w:asciiTheme="minorHAnsi" w:eastAsia="Calibri" w:hAnsiTheme="minorHAnsi" w:cstheme="minorHAnsi"/>
          <w:sz w:val="24"/>
          <w:szCs w:val="24"/>
        </w:rPr>
      </w:pPr>
      <w:r w:rsidRPr="00DC444E">
        <w:rPr>
          <w:rFonts w:asciiTheme="minorHAnsi" w:hAnsiTheme="minorHAnsi" w:cstheme="minorHAnsi"/>
          <w:noProof/>
          <w:sz w:val="24"/>
          <w:szCs w:val="24"/>
        </w:rPr>
        <mc:AlternateContent>
          <mc:Choice Requires="wpg">
            <w:drawing>
              <wp:anchor distT="0" distB="0" distL="114300" distR="114300" simplePos="0" relativeHeight="251655680" behindDoc="1" locked="0" layoutInCell="1" allowOverlap="1" wp14:anchorId="43ABE032" wp14:editId="33C4B8FB">
                <wp:simplePos x="0" y="0"/>
                <wp:positionH relativeFrom="page">
                  <wp:posOffset>896620</wp:posOffset>
                </wp:positionH>
                <wp:positionV relativeFrom="paragraph">
                  <wp:posOffset>22860</wp:posOffset>
                </wp:positionV>
                <wp:extent cx="5981065" cy="0"/>
                <wp:effectExtent l="0" t="0" r="0" b="0"/>
                <wp:wrapNone/>
                <wp:docPr id="8" name="Group 8"/>
                <wp:cNvGraphicFramePr/>
                <a:graphic xmlns:a="http://schemas.openxmlformats.org/drawingml/2006/main">
                  <a:graphicData uri="http://schemas.microsoft.com/office/word/2010/wordprocessingGroup">
                    <wpg:wgp>
                      <wpg:cNvGrpSpPr/>
                      <wpg:grpSpPr bwMode="auto">
                        <a:xfrm>
                          <a:off x="0" y="0"/>
                          <a:ext cx="5981065" cy="0"/>
                          <a:chOff x="896620" y="3277235"/>
                          <a:chExt cx="9419" cy="0"/>
                        </a:xfrm>
                      </wpg:grpSpPr>
                      <wps:wsp>
                        <wps:cNvPr id="43" name="Freeform 42"/>
                        <wps:cNvSpPr>
                          <a:spLocks/>
                        </wps:cNvSpPr>
                        <wps:spPr bwMode="auto">
                          <a:xfrm>
                            <a:off x="896620" y="3277235"/>
                            <a:ext cx="9419" cy="0"/>
                          </a:xfrm>
                          <a:custGeom>
                            <a:avLst/>
                            <a:gdLst>
                              <a:gd name="T0" fmla="+- 0 1412 1412"/>
                              <a:gd name="T1" fmla="*/ T0 w 9419"/>
                              <a:gd name="T2" fmla="+- 0 10831 1412"/>
                              <a:gd name="T3" fmla="*/ T2 w 9419"/>
                            </a:gdLst>
                            <a:ahLst/>
                            <a:cxnLst>
                              <a:cxn ang="0">
                                <a:pos x="T1" y="0"/>
                              </a:cxn>
                              <a:cxn ang="0">
                                <a:pos x="T3" y="0"/>
                              </a:cxn>
                            </a:cxnLst>
                            <a:rect l="0" t="0" r="r" b="b"/>
                            <a:pathLst>
                              <a:path w="9419">
                                <a:moveTo>
                                  <a:pt x="0" y="0"/>
                                </a:moveTo>
                                <a:lnTo>
                                  <a:pt x="9419"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0EE4B63E" id="Group 8" o:spid="_x0000_s1026" style="position:absolute;margin-left:70.6pt;margin-top:1.8pt;width:470.95pt;height:0;z-index:-251658240;mso-position-horizontal-relative:page" coordorigin="8966,32772" coordsize="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">
                <v:shape id="Freeform 42" o:spid="_x0000_s1027" style="position:absolute;left:8966;top:32772;width:94;height:0;visibility:visible;mso-wrap-style:square;v-text-anchor:top" coordsize="9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" path="m,l9419,e" filled="f" strokeweight="1.54pt">
                  <v:path arrowok="t" o:connecttype="custom" o:connectlocs="0,0;9419,0" o:connectangles="0,0"/>
                </v:shape>
                <w10:wrap anchorx="page"/>
              </v:group>
            </w:pict>
          </mc:Fallback>
        </mc:AlternateContent>
      </w:r>
      <w:r w:rsidR="008B0A81" w:rsidRPr="00DC444E">
        <w:rPr>
          <w:rFonts w:asciiTheme="minorHAnsi" w:eastAsia="Calibri" w:hAnsiTheme="minorHAnsi" w:cstheme="minorHAnsi"/>
          <w:sz w:val="24"/>
          <w:szCs w:val="24"/>
        </w:rPr>
        <w:t xml:space="preserve">    </w:t>
      </w:r>
      <w:r w:rsidR="00245A53">
        <w:rPr>
          <w:rFonts w:asciiTheme="minorHAnsi" w:eastAsia="Calibri" w:hAnsiTheme="minorHAnsi" w:cstheme="minorHAnsi"/>
          <w:sz w:val="24"/>
          <w:szCs w:val="24"/>
        </w:rPr>
        <w:tab/>
      </w:r>
    </w:p>
    <w:p w14:paraId="4C53C241" w14:textId="55F2E5F8" w:rsidR="00B97479" w:rsidRPr="00B97479" w:rsidRDefault="00B97479" w:rsidP="00B97479">
      <w:pPr>
        <w:spacing w:before="50"/>
        <w:rPr>
          <w:rFonts w:asciiTheme="minorHAnsi" w:eastAsia="Calibri" w:hAnsiTheme="minorHAnsi" w:cstheme="minorHAnsi"/>
          <w:sz w:val="24"/>
          <w:szCs w:val="24"/>
        </w:rPr>
      </w:pPr>
      <w:r>
        <w:rPr>
          <w:rFonts w:asciiTheme="minorHAnsi" w:eastAsia="Calibri" w:hAnsiTheme="minorHAnsi" w:cstheme="minorHAnsi"/>
          <w:sz w:val="24"/>
          <w:szCs w:val="24"/>
        </w:rPr>
        <w:tab/>
      </w:r>
      <w:r w:rsidRPr="00B97479">
        <w:rPr>
          <w:rFonts w:asciiTheme="minorHAnsi" w:eastAsia="Calibri" w:hAnsiTheme="minorHAnsi" w:cstheme="minorHAnsi"/>
          <w:sz w:val="24"/>
          <w:szCs w:val="24"/>
        </w:rPr>
        <w:t>Database Administration: Oracle, PostgreSQL</w:t>
      </w:r>
    </w:p>
    <w:p w14:paraId="445023F6" w14:textId="77777777" w:rsidR="00B97479" w:rsidRPr="00B97479" w:rsidRDefault="00B97479" w:rsidP="00B97479">
      <w:pPr>
        <w:spacing w:before="50"/>
        <w:ind w:firstLine="720"/>
        <w:rPr>
          <w:rFonts w:asciiTheme="minorHAnsi" w:eastAsia="Calibri" w:hAnsiTheme="minorHAnsi" w:cstheme="minorHAnsi"/>
          <w:sz w:val="24"/>
          <w:szCs w:val="24"/>
        </w:rPr>
      </w:pPr>
      <w:r w:rsidRPr="00B97479">
        <w:rPr>
          <w:rFonts w:asciiTheme="minorHAnsi" w:eastAsia="Calibri" w:hAnsiTheme="minorHAnsi" w:cstheme="minorHAnsi"/>
          <w:sz w:val="24"/>
          <w:szCs w:val="24"/>
        </w:rPr>
        <w:t>Cloud Platforms: Amazon Web Services (AWS), Oracle Cloud Infrastructure (OCI)</w:t>
      </w:r>
    </w:p>
    <w:p w14:paraId="518060DE" w14:textId="77777777" w:rsidR="00B97479" w:rsidRPr="00B97479" w:rsidRDefault="00B97479" w:rsidP="00B97479">
      <w:pPr>
        <w:spacing w:before="50"/>
        <w:ind w:firstLine="720"/>
        <w:rPr>
          <w:rFonts w:asciiTheme="minorHAnsi" w:eastAsia="Calibri" w:hAnsiTheme="minorHAnsi" w:cstheme="minorHAnsi"/>
          <w:sz w:val="24"/>
          <w:szCs w:val="24"/>
        </w:rPr>
      </w:pPr>
      <w:r w:rsidRPr="00B97479">
        <w:rPr>
          <w:rFonts w:asciiTheme="minorHAnsi" w:eastAsia="Calibri" w:hAnsiTheme="minorHAnsi" w:cstheme="minorHAnsi"/>
          <w:sz w:val="24"/>
          <w:szCs w:val="24"/>
        </w:rPr>
        <w:t>Database Migration Services: AWS Database Migration Service (DMS), Zero Downtime Migration (ZDM)</w:t>
      </w:r>
    </w:p>
    <w:p w14:paraId="45110FF2" w14:textId="77777777" w:rsidR="00B97479" w:rsidRPr="00B97479" w:rsidRDefault="00B97479" w:rsidP="00B97479">
      <w:pPr>
        <w:spacing w:before="50"/>
        <w:ind w:left="720"/>
        <w:rPr>
          <w:rFonts w:asciiTheme="minorHAnsi" w:eastAsia="Calibri" w:hAnsiTheme="minorHAnsi" w:cstheme="minorHAnsi"/>
          <w:sz w:val="24"/>
          <w:szCs w:val="24"/>
        </w:rPr>
      </w:pPr>
      <w:r w:rsidRPr="00B97479">
        <w:rPr>
          <w:rFonts w:asciiTheme="minorHAnsi" w:eastAsia="Calibri" w:hAnsiTheme="minorHAnsi" w:cstheme="minorHAnsi"/>
          <w:sz w:val="24"/>
          <w:szCs w:val="24"/>
        </w:rPr>
        <w:t xml:space="preserve">Backup and Recovery: EXPDP/IMPDP, RMAN, AWS </w:t>
      </w:r>
      <w:proofErr w:type="spellStart"/>
      <w:proofErr w:type="gramStart"/>
      <w:r w:rsidRPr="00B97479">
        <w:rPr>
          <w:rFonts w:asciiTheme="minorHAnsi" w:eastAsia="Calibri" w:hAnsiTheme="minorHAnsi" w:cstheme="minorHAnsi"/>
          <w:sz w:val="24"/>
          <w:szCs w:val="24"/>
        </w:rPr>
        <w:t>Backup,postgres</w:t>
      </w:r>
      <w:proofErr w:type="spellEnd"/>
      <w:proofErr w:type="gramEnd"/>
      <w:r w:rsidRPr="00B97479">
        <w:rPr>
          <w:rFonts w:asciiTheme="minorHAnsi" w:eastAsia="Calibri" w:hAnsiTheme="minorHAnsi" w:cstheme="minorHAnsi"/>
          <w:sz w:val="24"/>
          <w:szCs w:val="24"/>
        </w:rPr>
        <w:t xml:space="preserve"> </w:t>
      </w:r>
      <w:proofErr w:type="spellStart"/>
      <w:r w:rsidRPr="00B97479">
        <w:rPr>
          <w:rFonts w:asciiTheme="minorHAnsi" w:eastAsia="Calibri" w:hAnsiTheme="minorHAnsi" w:cstheme="minorHAnsi"/>
          <w:sz w:val="24"/>
          <w:szCs w:val="24"/>
        </w:rPr>
        <w:t>pg_dump</w:t>
      </w:r>
      <w:proofErr w:type="spellEnd"/>
      <w:r w:rsidRPr="00B97479">
        <w:rPr>
          <w:rFonts w:asciiTheme="minorHAnsi" w:eastAsia="Calibri" w:hAnsiTheme="minorHAnsi" w:cstheme="minorHAnsi"/>
          <w:sz w:val="24"/>
          <w:szCs w:val="24"/>
        </w:rPr>
        <w:t>, and barman backup/recovery</w:t>
      </w:r>
    </w:p>
    <w:p w14:paraId="3A9D94F3" w14:textId="77777777" w:rsidR="00B97479" w:rsidRPr="00B97479" w:rsidRDefault="00B97479" w:rsidP="00B97479">
      <w:pPr>
        <w:spacing w:before="50"/>
        <w:ind w:firstLine="720"/>
        <w:rPr>
          <w:rFonts w:asciiTheme="minorHAnsi" w:eastAsia="Calibri" w:hAnsiTheme="minorHAnsi" w:cstheme="minorHAnsi"/>
          <w:sz w:val="24"/>
          <w:szCs w:val="24"/>
        </w:rPr>
      </w:pPr>
      <w:r w:rsidRPr="00B97479">
        <w:rPr>
          <w:rFonts w:asciiTheme="minorHAnsi" w:eastAsia="Calibri" w:hAnsiTheme="minorHAnsi" w:cstheme="minorHAnsi"/>
          <w:sz w:val="24"/>
          <w:szCs w:val="24"/>
        </w:rPr>
        <w:t>High Availability and Disaster Recovery: Data Guard, Standby Databases</w:t>
      </w:r>
    </w:p>
    <w:p w14:paraId="4A68068B" w14:textId="77777777" w:rsidR="00B97479" w:rsidRPr="00B97479" w:rsidRDefault="00B97479" w:rsidP="00B97479">
      <w:pPr>
        <w:spacing w:before="50"/>
        <w:ind w:firstLine="720"/>
        <w:rPr>
          <w:rFonts w:asciiTheme="minorHAnsi" w:eastAsia="Calibri" w:hAnsiTheme="minorHAnsi" w:cstheme="minorHAnsi"/>
          <w:sz w:val="24"/>
          <w:szCs w:val="24"/>
        </w:rPr>
      </w:pPr>
      <w:r w:rsidRPr="00B97479">
        <w:rPr>
          <w:rFonts w:asciiTheme="minorHAnsi" w:eastAsia="Calibri" w:hAnsiTheme="minorHAnsi" w:cstheme="minorHAnsi"/>
          <w:sz w:val="24"/>
          <w:szCs w:val="24"/>
        </w:rPr>
        <w:t>Performance Tuning: SQL Tuning, Index Optimization</w:t>
      </w:r>
    </w:p>
    <w:p w14:paraId="13CFDB4A" w14:textId="77777777" w:rsidR="00B97479" w:rsidRPr="00B97479" w:rsidRDefault="00B97479" w:rsidP="00B97479">
      <w:pPr>
        <w:spacing w:before="50"/>
        <w:ind w:firstLine="720"/>
        <w:rPr>
          <w:rFonts w:asciiTheme="minorHAnsi" w:eastAsia="Calibri" w:hAnsiTheme="minorHAnsi" w:cstheme="minorHAnsi"/>
          <w:sz w:val="24"/>
          <w:szCs w:val="24"/>
        </w:rPr>
      </w:pPr>
      <w:r w:rsidRPr="00B97479">
        <w:rPr>
          <w:rFonts w:asciiTheme="minorHAnsi" w:eastAsia="Calibri" w:hAnsiTheme="minorHAnsi" w:cstheme="minorHAnsi"/>
          <w:sz w:val="24"/>
          <w:szCs w:val="24"/>
        </w:rPr>
        <w:t xml:space="preserve">Automation Tools: Ansible, Terraform, AWS Cloud </w:t>
      </w:r>
      <w:proofErr w:type="gramStart"/>
      <w:r w:rsidRPr="00B97479">
        <w:rPr>
          <w:rFonts w:asciiTheme="minorHAnsi" w:eastAsia="Calibri" w:hAnsiTheme="minorHAnsi" w:cstheme="minorHAnsi"/>
          <w:sz w:val="24"/>
          <w:szCs w:val="24"/>
        </w:rPr>
        <w:t>formation</w:t>
      </w:r>
      <w:proofErr w:type="gramEnd"/>
    </w:p>
    <w:p w14:paraId="281C62BA" w14:textId="37238C2B" w:rsidR="00B97479" w:rsidRPr="00B97479" w:rsidRDefault="00B97479" w:rsidP="00B97479">
      <w:pPr>
        <w:spacing w:before="50"/>
        <w:ind w:left="720"/>
        <w:rPr>
          <w:rFonts w:asciiTheme="minorHAnsi" w:eastAsia="Calibri" w:hAnsiTheme="minorHAnsi" w:cstheme="minorHAnsi"/>
          <w:sz w:val="24"/>
          <w:szCs w:val="24"/>
        </w:rPr>
      </w:pPr>
      <w:r w:rsidRPr="00B97479">
        <w:rPr>
          <w:rFonts w:asciiTheme="minorHAnsi" w:eastAsia="Calibri" w:hAnsiTheme="minorHAnsi" w:cstheme="minorHAnsi"/>
          <w:sz w:val="24"/>
          <w:szCs w:val="24"/>
        </w:rPr>
        <w:t>Security and Compliance: Oracle PSU Patching, AWS Security Best Practices, AWS RDS</w:t>
      </w:r>
      <w:r w:rsidR="00D57F95">
        <w:rPr>
          <w:rFonts w:asciiTheme="minorHAnsi" w:eastAsia="Calibri" w:hAnsiTheme="minorHAnsi" w:cstheme="minorHAnsi"/>
          <w:sz w:val="24"/>
          <w:szCs w:val="24"/>
        </w:rPr>
        <w:t>,</w:t>
      </w:r>
      <w:r w:rsidRPr="00B97479">
        <w:rPr>
          <w:rFonts w:asciiTheme="minorHAnsi" w:eastAsia="Calibri" w:hAnsiTheme="minorHAnsi" w:cstheme="minorHAnsi"/>
          <w:sz w:val="24"/>
          <w:szCs w:val="24"/>
        </w:rPr>
        <w:t xml:space="preserve"> and Aurora upgradation</w:t>
      </w:r>
      <w:r w:rsidR="00D57F95">
        <w:rPr>
          <w:rFonts w:asciiTheme="minorHAnsi" w:eastAsia="Calibri" w:hAnsiTheme="minorHAnsi" w:cstheme="minorHAnsi"/>
          <w:sz w:val="24"/>
          <w:szCs w:val="24"/>
        </w:rPr>
        <w:t>, Oracle DB upgradation to higher version</w:t>
      </w:r>
    </w:p>
    <w:p w14:paraId="66331A2D" w14:textId="64043FED" w:rsidR="00C01A05" w:rsidRDefault="00B97479" w:rsidP="00B97479">
      <w:pPr>
        <w:spacing w:before="50"/>
        <w:ind w:firstLine="720"/>
        <w:rPr>
          <w:rFonts w:asciiTheme="minorHAnsi" w:eastAsia="Calibri" w:hAnsiTheme="minorHAnsi" w:cstheme="minorHAnsi"/>
          <w:sz w:val="24"/>
          <w:szCs w:val="24"/>
        </w:rPr>
      </w:pPr>
      <w:r w:rsidRPr="00B97479">
        <w:rPr>
          <w:rFonts w:asciiTheme="minorHAnsi" w:eastAsia="Calibri" w:hAnsiTheme="minorHAnsi" w:cstheme="minorHAnsi"/>
          <w:sz w:val="24"/>
          <w:szCs w:val="24"/>
        </w:rPr>
        <w:t>Monitoring and Alerting: CloudWatch, Oracle Enterprise Manager (OEM)</w:t>
      </w:r>
    </w:p>
    <w:p w14:paraId="3A5B2ADB" w14:textId="77777777" w:rsidR="00C01A05" w:rsidRPr="00D57F95" w:rsidRDefault="00C01A05" w:rsidP="00D57F95">
      <w:pPr>
        <w:spacing w:before="50"/>
        <w:rPr>
          <w:rFonts w:asciiTheme="minorHAnsi" w:eastAsia="Calibri" w:hAnsiTheme="minorHAnsi" w:cstheme="minorHAnsi"/>
          <w:sz w:val="24"/>
          <w:szCs w:val="24"/>
        </w:rPr>
      </w:pPr>
    </w:p>
    <w:p w14:paraId="33545F93" w14:textId="77777777" w:rsidR="004C384C" w:rsidRPr="00DC444E" w:rsidRDefault="004C384C" w:rsidP="00DC444E">
      <w:pPr>
        <w:spacing w:before="11"/>
        <w:rPr>
          <w:rFonts w:asciiTheme="minorHAnsi" w:eastAsia="Calibri" w:hAnsiTheme="minorHAnsi" w:cstheme="minorHAnsi"/>
          <w:b/>
          <w:color w:val="006FC0"/>
          <w:sz w:val="24"/>
          <w:szCs w:val="24"/>
        </w:rPr>
      </w:pPr>
      <w:r w:rsidRPr="00DC444E">
        <w:rPr>
          <w:rFonts w:asciiTheme="minorHAnsi" w:eastAsia="Calibri" w:hAnsiTheme="minorHAnsi" w:cstheme="minorHAnsi"/>
          <w:b/>
          <w:color w:val="006FC0"/>
          <w:sz w:val="24"/>
          <w:szCs w:val="24"/>
        </w:rPr>
        <w:t xml:space="preserve">   </w:t>
      </w:r>
      <w:r w:rsidR="00E61EFB" w:rsidRPr="00DC444E">
        <w:rPr>
          <w:rFonts w:asciiTheme="minorHAnsi" w:eastAsia="Calibri" w:hAnsiTheme="minorHAnsi" w:cstheme="minorHAnsi"/>
          <w:b/>
          <w:color w:val="006FC0"/>
          <w:sz w:val="24"/>
          <w:szCs w:val="24"/>
        </w:rPr>
        <w:tab/>
      </w:r>
      <w:r w:rsidR="001F1ADF">
        <w:rPr>
          <w:rFonts w:asciiTheme="minorHAnsi" w:eastAsia="Calibri" w:hAnsiTheme="minorHAnsi" w:cstheme="minorHAnsi"/>
          <w:b/>
          <w:color w:val="006FC0"/>
          <w:sz w:val="24"/>
          <w:szCs w:val="24"/>
        </w:rPr>
        <w:t xml:space="preserve"> </w:t>
      </w:r>
      <w:r w:rsidRPr="00DC444E">
        <w:rPr>
          <w:rFonts w:asciiTheme="minorHAnsi" w:eastAsia="Calibri" w:hAnsiTheme="minorHAnsi" w:cstheme="minorHAnsi"/>
          <w:b/>
          <w:color w:val="006FC0"/>
          <w:sz w:val="24"/>
          <w:szCs w:val="24"/>
        </w:rPr>
        <w:t>Emp</w:t>
      </w:r>
      <w:r w:rsidRPr="00DC444E">
        <w:rPr>
          <w:rFonts w:asciiTheme="minorHAnsi" w:eastAsia="Calibri" w:hAnsiTheme="minorHAnsi" w:cstheme="minorHAnsi"/>
          <w:b/>
          <w:color w:val="006FC0"/>
          <w:spacing w:val="1"/>
          <w:sz w:val="24"/>
          <w:szCs w:val="24"/>
        </w:rPr>
        <w:t>l</w:t>
      </w:r>
      <w:r w:rsidRPr="00DC444E">
        <w:rPr>
          <w:rFonts w:asciiTheme="minorHAnsi" w:eastAsia="Calibri" w:hAnsiTheme="minorHAnsi" w:cstheme="minorHAnsi"/>
          <w:b/>
          <w:color w:val="006FC0"/>
          <w:sz w:val="24"/>
          <w:szCs w:val="24"/>
        </w:rPr>
        <w:t>oy</w:t>
      </w:r>
      <w:r w:rsidRPr="00DC444E">
        <w:rPr>
          <w:rFonts w:asciiTheme="minorHAnsi" w:eastAsia="Calibri" w:hAnsiTheme="minorHAnsi" w:cstheme="minorHAnsi"/>
          <w:b/>
          <w:color w:val="006FC0"/>
          <w:spacing w:val="-1"/>
          <w:sz w:val="24"/>
          <w:szCs w:val="24"/>
        </w:rPr>
        <w:t>me</w:t>
      </w:r>
      <w:r w:rsidRPr="00DC444E">
        <w:rPr>
          <w:rFonts w:asciiTheme="minorHAnsi" w:eastAsia="Calibri" w:hAnsiTheme="minorHAnsi" w:cstheme="minorHAnsi"/>
          <w:b/>
          <w:color w:val="006FC0"/>
          <w:spacing w:val="1"/>
          <w:sz w:val="24"/>
          <w:szCs w:val="24"/>
        </w:rPr>
        <w:t>n</w:t>
      </w:r>
      <w:r w:rsidRPr="00DC444E">
        <w:rPr>
          <w:rFonts w:asciiTheme="minorHAnsi" w:eastAsia="Calibri" w:hAnsiTheme="minorHAnsi" w:cstheme="minorHAnsi"/>
          <w:b/>
          <w:color w:val="006FC0"/>
          <w:sz w:val="24"/>
          <w:szCs w:val="24"/>
        </w:rPr>
        <w:t>t</w:t>
      </w:r>
      <w:r w:rsidRPr="00DC444E">
        <w:rPr>
          <w:rFonts w:asciiTheme="minorHAnsi" w:eastAsia="Calibri" w:hAnsiTheme="minorHAnsi" w:cstheme="minorHAnsi"/>
          <w:b/>
          <w:color w:val="006FC0"/>
          <w:spacing w:val="2"/>
          <w:sz w:val="24"/>
          <w:szCs w:val="24"/>
        </w:rPr>
        <w:t xml:space="preserve"> </w:t>
      </w:r>
      <w:r w:rsidRPr="00DC444E">
        <w:rPr>
          <w:rFonts w:asciiTheme="minorHAnsi" w:eastAsia="Calibri" w:hAnsiTheme="minorHAnsi" w:cstheme="minorHAnsi"/>
          <w:b/>
          <w:color w:val="006FC0"/>
          <w:sz w:val="24"/>
          <w:szCs w:val="24"/>
        </w:rPr>
        <w:t>H</w:t>
      </w:r>
      <w:r w:rsidRPr="00DC444E">
        <w:rPr>
          <w:rFonts w:asciiTheme="minorHAnsi" w:eastAsia="Calibri" w:hAnsiTheme="minorHAnsi" w:cstheme="minorHAnsi"/>
          <w:b/>
          <w:color w:val="006FC0"/>
          <w:spacing w:val="1"/>
          <w:sz w:val="24"/>
          <w:szCs w:val="24"/>
        </w:rPr>
        <w:t>i</w:t>
      </w:r>
      <w:r w:rsidRPr="00DC444E">
        <w:rPr>
          <w:rFonts w:asciiTheme="minorHAnsi" w:eastAsia="Calibri" w:hAnsiTheme="minorHAnsi" w:cstheme="minorHAnsi"/>
          <w:b/>
          <w:color w:val="006FC0"/>
          <w:spacing w:val="-2"/>
          <w:sz w:val="24"/>
          <w:szCs w:val="24"/>
        </w:rPr>
        <w:t>s</w:t>
      </w:r>
      <w:r w:rsidRPr="00DC444E">
        <w:rPr>
          <w:rFonts w:asciiTheme="minorHAnsi" w:eastAsia="Calibri" w:hAnsiTheme="minorHAnsi" w:cstheme="minorHAnsi"/>
          <w:b/>
          <w:color w:val="006FC0"/>
          <w:sz w:val="24"/>
          <w:szCs w:val="24"/>
        </w:rPr>
        <w:t>t</w:t>
      </w:r>
      <w:r w:rsidRPr="00DC444E">
        <w:rPr>
          <w:rFonts w:asciiTheme="minorHAnsi" w:eastAsia="Calibri" w:hAnsiTheme="minorHAnsi" w:cstheme="minorHAnsi"/>
          <w:b/>
          <w:color w:val="006FC0"/>
          <w:spacing w:val="1"/>
          <w:sz w:val="24"/>
          <w:szCs w:val="24"/>
        </w:rPr>
        <w:t>or</w:t>
      </w:r>
      <w:r w:rsidRPr="00DC444E">
        <w:rPr>
          <w:rFonts w:asciiTheme="minorHAnsi" w:eastAsia="Calibri" w:hAnsiTheme="minorHAnsi" w:cstheme="minorHAnsi"/>
          <w:b/>
          <w:color w:val="006FC0"/>
          <w:sz w:val="24"/>
          <w:szCs w:val="24"/>
        </w:rPr>
        <w:t>y</w:t>
      </w:r>
    </w:p>
    <w:p w14:paraId="46E360A5" w14:textId="519A4B70" w:rsidR="00176537" w:rsidRPr="00DC444E" w:rsidRDefault="00176537" w:rsidP="00317E67">
      <w:pPr>
        <w:tabs>
          <w:tab w:val="left" w:pos="6140"/>
        </w:tabs>
        <w:spacing w:before="62" w:line="249" w:lineRule="auto"/>
        <w:ind w:right="3428"/>
        <w:rPr>
          <w:rFonts w:asciiTheme="minorHAnsi" w:eastAsia="Calibri" w:hAnsiTheme="minorHAnsi" w:cstheme="minorHAnsi"/>
          <w:sz w:val="24"/>
          <w:szCs w:val="24"/>
        </w:rPr>
      </w:pPr>
      <w:r w:rsidRPr="00DC444E">
        <w:rPr>
          <w:rFonts w:asciiTheme="minorHAnsi" w:hAnsiTheme="minorHAnsi" w:cstheme="minorHAnsi"/>
          <w:noProof/>
          <w:sz w:val="24"/>
          <w:szCs w:val="24"/>
        </w:rPr>
        <mc:AlternateContent>
          <mc:Choice Requires="wpg">
            <w:drawing>
              <wp:anchor distT="0" distB="0" distL="114300" distR="114300" simplePos="0" relativeHeight="251663872" behindDoc="1" locked="0" layoutInCell="1" allowOverlap="1" wp14:anchorId="1CF939D2" wp14:editId="202BEF74">
                <wp:simplePos x="0" y="0"/>
                <wp:positionH relativeFrom="page">
                  <wp:posOffset>915670</wp:posOffset>
                </wp:positionH>
                <wp:positionV relativeFrom="paragraph">
                  <wp:posOffset>8890</wp:posOffset>
                </wp:positionV>
                <wp:extent cx="5981065" cy="0"/>
                <wp:effectExtent l="0" t="0" r="0" b="0"/>
                <wp:wrapNone/>
                <wp:docPr id="9" name="Group 9"/>
                <wp:cNvGraphicFramePr/>
                <a:graphic xmlns:a="http://schemas.openxmlformats.org/drawingml/2006/main">
                  <a:graphicData uri="http://schemas.microsoft.com/office/word/2010/wordprocessingGroup">
                    <wpg:wgp>
                      <wpg:cNvGrpSpPr/>
                      <wpg:grpSpPr bwMode="auto">
                        <a:xfrm>
                          <a:off x="0" y="0"/>
                          <a:ext cx="5981065" cy="0"/>
                          <a:chOff x="915670" y="7199630"/>
                          <a:chExt cx="9419" cy="0"/>
                        </a:xfrm>
                      </wpg:grpSpPr>
                      <wps:wsp>
                        <wps:cNvPr id="10" name="Freeform 48"/>
                        <wps:cNvSpPr>
                          <a:spLocks/>
                        </wps:cNvSpPr>
                        <wps:spPr bwMode="auto">
                          <a:xfrm>
                            <a:off x="915670" y="7199630"/>
                            <a:ext cx="9419" cy="0"/>
                          </a:xfrm>
                          <a:custGeom>
                            <a:avLst/>
                            <a:gdLst>
                              <a:gd name="T0" fmla="+- 0 1412 1412"/>
                              <a:gd name="T1" fmla="*/ T0 w 9419"/>
                              <a:gd name="T2" fmla="+- 0 10831 1412"/>
                              <a:gd name="T3" fmla="*/ T2 w 9419"/>
                            </a:gdLst>
                            <a:ahLst/>
                            <a:cxnLst>
                              <a:cxn ang="0">
                                <a:pos x="T1" y="0"/>
                              </a:cxn>
                              <a:cxn ang="0">
                                <a:pos x="T3" y="0"/>
                              </a:cxn>
                            </a:cxnLst>
                            <a:rect l="0" t="0" r="r" b="b"/>
                            <a:pathLst>
                              <a:path w="9419">
                                <a:moveTo>
                                  <a:pt x="0" y="0"/>
                                </a:moveTo>
                                <a:lnTo>
                                  <a:pt x="9419"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35FAD4C7" id="Group 9" o:spid="_x0000_s1026" style="position:absolute;margin-left:72.1pt;margin-top:.7pt;width:470.95pt;height:0;z-index:-251652608;mso-position-horizontal-relative:page" coordorigin="9156,71996" coordsize="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">
                <v:shape id="Freeform 48" o:spid="_x0000_s1027" style="position:absolute;left:9156;top:71996;width:94;height:0;visibility:visible;mso-wrap-style:square;v-text-anchor:top" coordsize="94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6P+8MA&#10;AADbAAAADwAAAGRycy9kb3ducmV2LnhtbESPQW/CMAyF75P2HyIjcRspE4OtkFYbEhInNGBw9hrT&#10;VjRO1QTa/fv5MGm3Z/n5+XurfHCNulMXas8GppMEFHHhbc2lga/j5ukVVIjIFhvPZOCHAuTZ48MK&#10;U+t73tP9EEslIRxSNFDF2KZah6Iih2HiW2LZXXznMMrYldp22Eu4a/Rzksy1w5rlQ4UtrSsqroeb&#10;M7D7nlE/vMTTR9i9Xc7F4nMehMeMR8P7ElSkIf6b/663VvCFXrqIAJ3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m6P+8MAAADbAAAADwAAAAAAAAAAAAAAAACYAgAAZHJzL2Rv&#10;d25yZXYueG1sUEsFBgAAAAAEAAQA9QAAAIgDAAAAAA==&#10;" path="m,l9419,e" filled="f" strokeweight="1.54pt">
                  <v:path arrowok="t" o:connecttype="custom" o:connectlocs="0,0;9419,0" o:connectangles="0,0"/>
                </v:shape>
                <w10:wrap anchorx="page"/>
              </v:group>
            </w:pict>
          </mc:Fallback>
        </mc:AlternateContent>
      </w:r>
      <w:r w:rsidR="00DD6A93">
        <w:rPr>
          <w:rFonts w:asciiTheme="minorHAnsi" w:eastAsia="Calibri" w:hAnsiTheme="minorHAnsi" w:cstheme="minorHAnsi"/>
          <w:sz w:val="24"/>
          <w:szCs w:val="24"/>
        </w:rPr>
        <w:t xml:space="preserve">     </w:t>
      </w:r>
      <w:r w:rsidR="00317E67">
        <w:rPr>
          <w:rFonts w:asciiTheme="minorHAnsi" w:eastAsia="Calibri" w:hAnsiTheme="minorHAnsi" w:cstheme="minorHAnsi"/>
          <w:sz w:val="24"/>
          <w:szCs w:val="24"/>
        </w:rPr>
        <w:tab/>
      </w:r>
    </w:p>
    <w:p w14:paraId="1BFF7668" w14:textId="7E2D1183" w:rsidR="00176537" w:rsidRDefault="00DD6A93" w:rsidP="00DD6A93">
      <w:pPr>
        <w:spacing w:before="50"/>
        <w:ind w:left="140" w:firstLine="720"/>
        <w:rPr>
          <w:rFonts w:asciiTheme="minorHAnsi" w:eastAsia="Calibri" w:hAnsiTheme="minorHAnsi" w:cstheme="minorHAnsi"/>
          <w:sz w:val="24"/>
          <w:szCs w:val="24"/>
        </w:rPr>
      </w:pPr>
      <w:r>
        <w:rPr>
          <w:rFonts w:asciiTheme="minorHAnsi" w:eastAsia="Calibri" w:hAnsiTheme="minorHAnsi" w:cstheme="minorHAnsi"/>
          <w:sz w:val="24"/>
          <w:szCs w:val="24"/>
        </w:rPr>
        <w:t xml:space="preserve">2022 March- Present </w:t>
      </w:r>
      <w:r w:rsidR="00FA37A8">
        <w:rPr>
          <w:rFonts w:asciiTheme="minorHAnsi" w:eastAsia="Calibri" w:hAnsiTheme="minorHAnsi" w:cstheme="minorHAnsi"/>
          <w:sz w:val="24"/>
          <w:szCs w:val="24"/>
        </w:rPr>
        <w:t>Principal DBA</w:t>
      </w:r>
      <w:r>
        <w:rPr>
          <w:rFonts w:asciiTheme="minorHAnsi" w:eastAsia="Calibri" w:hAnsiTheme="minorHAnsi" w:cstheme="minorHAnsi"/>
          <w:sz w:val="24"/>
          <w:szCs w:val="24"/>
        </w:rPr>
        <w:t xml:space="preserve"> at </w:t>
      </w:r>
      <w:proofErr w:type="spellStart"/>
      <w:r>
        <w:rPr>
          <w:rFonts w:asciiTheme="minorHAnsi" w:eastAsia="Calibri" w:hAnsiTheme="minorHAnsi" w:cstheme="minorHAnsi"/>
          <w:sz w:val="24"/>
          <w:szCs w:val="24"/>
        </w:rPr>
        <w:t>Clovertex</w:t>
      </w:r>
      <w:proofErr w:type="spellEnd"/>
    </w:p>
    <w:p w14:paraId="205C2B63" w14:textId="375186B3" w:rsidR="00DD6A93" w:rsidRDefault="00DD6A93" w:rsidP="00DD6A93">
      <w:pPr>
        <w:spacing w:before="50"/>
        <w:ind w:left="140" w:firstLine="720"/>
        <w:rPr>
          <w:rFonts w:asciiTheme="minorHAnsi" w:eastAsia="Calibri" w:hAnsiTheme="minorHAnsi" w:cstheme="minorHAnsi"/>
          <w:sz w:val="24"/>
          <w:szCs w:val="24"/>
        </w:rPr>
      </w:pPr>
      <w:r w:rsidRPr="00DC444E">
        <w:rPr>
          <w:rFonts w:asciiTheme="minorHAnsi" w:eastAsia="Calibri" w:hAnsiTheme="minorHAnsi" w:cstheme="minorHAnsi"/>
          <w:sz w:val="24"/>
          <w:szCs w:val="24"/>
        </w:rPr>
        <w:t xml:space="preserve">2020 Aug- </w:t>
      </w:r>
      <w:r>
        <w:rPr>
          <w:rFonts w:asciiTheme="minorHAnsi" w:eastAsia="Calibri" w:hAnsiTheme="minorHAnsi" w:cstheme="minorHAnsi"/>
          <w:sz w:val="24"/>
          <w:szCs w:val="24"/>
        </w:rPr>
        <w:t>2022 March</w:t>
      </w:r>
      <w:r w:rsidRPr="00DC444E">
        <w:rPr>
          <w:rFonts w:asciiTheme="minorHAnsi" w:eastAsia="Calibri" w:hAnsiTheme="minorHAnsi" w:cstheme="minorHAnsi"/>
          <w:sz w:val="24"/>
          <w:szCs w:val="24"/>
        </w:rPr>
        <w:t xml:space="preserve"> Principal Software Engineer at ORACLE</w:t>
      </w:r>
      <w:r w:rsidR="00D57F95">
        <w:rPr>
          <w:rFonts w:asciiTheme="minorHAnsi" w:eastAsia="Calibri" w:hAnsiTheme="minorHAnsi" w:cstheme="minorHAnsi"/>
          <w:sz w:val="24"/>
          <w:szCs w:val="24"/>
        </w:rPr>
        <w:t xml:space="preserve"> INDIA</w:t>
      </w:r>
    </w:p>
    <w:p w14:paraId="326E2CCE" w14:textId="4A70C633" w:rsidR="00176537" w:rsidRPr="00DC444E" w:rsidRDefault="00176537" w:rsidP="00DC444E">
      <w:pPr>
        <w:spacing w:before="50"/>
        <w:ind w:left="280" w:firstLine="580"/>
        <w:rPr>
          <w:rFonts w:asciiTheme="minorHAnsi" w:eastAsia="Calibri" w:hAnsiTheme="minorHAnsi" w:cstheme="minorHAnsi"/>
          <w:sz w:val="24"/>
          <w:szCs w:val="24"/>
        </w:rPr>
      </w:pPr>
      <w:r w:rsidRPr="00DC444E">
        <w:rPr>
          <w:rFonts w:asciiTheme="minorHAnsi" w:eastAsia="Calibri" w:hAnsiTheme="minorHAnsi" w:cstheme="minorHAnsi"/>
          <w:sz w:val="24"/>
          <w:szCs w:val="24"/>
        </w:rPr>
        <w:t xml:space="preserve">2014- 2020 Shift </w:t>
      </w:r>
      <w:r w:rsidR="00DD6A93">
        <w:rPr>
          <w:rFonts w:asciiTheme="minorHAnsi" w:eastAsia="Calibri" w:hAnsiTheme="minorHAnsi" w:cstheme="minorHAnsi"/>
          <w:sz w:val="24"/>
          <w:szCs w:val="24"/>
        </w:rPr>
        <w:t>M</w:t>
      </w:r>
      <w:r w:rsidRPr="00DC444E">
        <w:rPr>
          <w:rFonts w:asciiTheme="minorHAnsi" w:eastAsia="Calibri" w:hAnsiTheme="minorHAnsi" w:cstheme="minorHAnsi"/>
          <w:sz w:val="24"/>
          <w:szCs w:val="24"/>
        </w:rPr>
        <w:t xml:space="preserve">anager at </w:t>
      </w:r>
      <w:proofErr w:type="spellStart"/>
      <w:r w:rsidRPr="00DC444E">
        <w:rPr>
          <w:rFonts w:asciiTheme="minorHAnsi" w:eastAsia="Calibri" w:hAnsiTheme="minorHAnsi" w:cstheme="minorHAnsi"/>
          <w:sz w:val="24"/>
          <w:szCs w:val="24"/>
        </w:rPr>
        <w:t>Datavail</w:t>
      </w:r>
      <w:proofErr w:type="spellEnd"/>
      <w:r w:rsidRPr="00DC444E">
        <w:rPr>
          <w:rFonts w:asciiTheme="minorHAnsi" w:eastAsia="Calibri" w:hAnsiTheme="minorHAnsi" w:cstheme="minorHAnsi"/>
          <w:sz w:val="24"/>
          <w:szCs w:val="24"/>
        </w:rPr>
        <w:t xml:space="preserve"> Infotech</w:t>
      </w:r>
    </w:p>
    <w:p w14:paraId="47B99714" w14:textId="77777777" w:rsidR="004C384C" w:rsidRPr="00DC444E" w:rsidRDefault="004C384C" w:rsidP="00DC444E">
      <w:pPr>
        <w:spacing w:before="50"/>
        <w:ind w:left="280" w:firstLine="580"/>
        <w:rPr>
          <w:rFonts w:asciiTheme="minorHAnsi" w:eastAsia="Calibri" w:hAnsiTheme="minorHAnsi" w:cstheme="minorHAnsi"/>
          <w:sz w:val="24"/>
          <w:szCs w:val="24"/>
        </w:rPr>
      </w:pPr>
      <w:r w:rsidRPr="00DC444E">
        <w:rPr>
          <w:rFonts w:asciiTheme="minorHAnsi" w:eastAsia="Calibri" w:hAnsiTheme="minorHAnsi" w:cstheme="minorHAnsi"/>
          <w:spacing w:val="1"/>
          <w:sz w:val="24"/>
          <w:szCs w:val="24"/>
        </w:rPr>
        <w:t>201</w:t>
      </w:r>
      <w:r w:rsidRPr="00DC444E">
        <w:rPr>
          <w:rFonts w:asciiTheme="minorHAnsi" w:eastAsia="Calibri" w:hAnsiTheme="minorHAnsi" w:cstheme="minorHAnsi"/>
          <w:spacing w:val="-2"/>
          <w:sz w:val="24"/>
          <w:szCs w:val="24"/>
        </w:rPr>
        <w:t xml:space="preserve">0 </w:t>
      </w:r>
      <w:r w:rsidRPr="00DC444E">
        <w:rPr>
          <w:rFonts w:asciiTheme="minorHAnsi" w:eastAsia="Calibri" w:hAnsiTheme="minorHAnsi" w:cstheme="minorHAnsi"/>
          <w:spacing w:val="1"/>
          <w:sz w:val="24"/>
          <w:szCs w:val="24"/>
        </w:rPr>
        <w:t>-</w:t>
      </w:r>
      <w:r w:rsidRPr="00DC444E">
        <w:rPr>
          <w:rFonts w:asciiTheme="minorHAnsi" w:eastAsia="Calibri" w:hAnsiTheme="minorHAnsi" w:cstheme="minorHAnsi"/>
          <w:sz w:val="24"/>
          <w:szCs w:val="24"/>
        </w:rPr>
        <w:t xml:space="preserve">2014 Sr </w:t>
      </w:r>
      <w:r w:rsidRPr="00DC444E">
        <w:rPr>
          <w:rFonts w:asciiTheme="minorHAnsi" w:eastAsia="Calibri" w:hAnsiTheme="minorHAnsi" w:cstheme="minorHAnsi"/>
          <w:spacing w:val="23"/>
          <w:sz w:val="24"/>
          <w:szCs w:val="24"/>
        </w:rPr>
        <w:t>DBA</w:t>
      </w:r>
      <w:r w:rsidRPr="00DC444E">
        <w:rPr>
          <w:rFonts w:asciiTheme="minorHAnsi" w:eastAsia="Calibri" w:hAnsiTheme="minorHAnsi" w:cstheme="minorHAnsi"/>
          <w:spacing w:val="1"/>
          <w:sz w:val="24"/>
          <w:szCs w:val="24"/>
        </w:rPr>
        <w:t xml:space="preserve"> </w:t>
      </w:r>
      <w:r w:rsidRPr="00DC444E">
        <w:rPr>
          <w:rFonts w:asciiTheme="minorHAnsi" w:eastAsia="Calibri" w:hAnsiTheme="minorHAnsi" w:cstheme="minorHAnsi"/>
          <w:sz w:val="24"/>
          <w:szCs w:val="24"/>
        </w:rPr>
        <w:t>at Tech</w:t>
      </w:r>
      <w:r w:rsidRPr="00DC444E">
        <w:rPr>
          <w:rFonts w:asciiTheme="minorHAnsi" w:eastAsia="Calibri" w:hAnsiTheme="minorHAnsi" w:cstheme="minorHAnsi"/>
          <w:spacing w:val="-1"/>
          <w:sz w:val="24"/>
          <w:szCs w:val="24"/>
        </w:rPr>
        <w:t xml:space="preserve"> </w:t>
      </w:r>
      <w:r w:rsidRPr="00DC444E">
        <w:rPr>
          <w:rFonts w:asciiTheme="minorHAnsi" w:eastAsia="Calibri" w:hAnsiTheme="minorHAnsi" w:cstheme="minorHAnsi"/>
          <w:spacing w:val="1"/>
          <w:sz w:val="24"/>
          <w:szCs w:val="24"/>
        </w:rPr>
        <w:t>M</w:t>
      </w:r>
      <w:r w:rsidRPr="00DC444E">
        <w:rPr>
          <w:rFonts w:asciiTheme="minorHAnsi" w:eastAsia="Calibri" w:hAnsiTheme="minorHAnsi" w:cstheme="minorHAnsi"/>
          <w:spacing w:val="-2"/>
          <w:sz w:val="24"/>
          <w:szCs w:val="24"/>
        </w:rPr>
        <w:t>a</w:t>
      </w:r>
      <w:r w:rsidRPr="00DC444E">
        <w:rPr>
          <w:rFonts w:asciiTheme="minorHAnsi" w:eastAsia="Calibri" w:hAnsiTheme="minorHAnsi" w:cstheme="minorHAnsi"/>
          <w:spacing w:val="1"/>
          <w:sz w:val="24"/>
          <w:szCs w:val="24"/>
        </w:rPr>
        <w:t>h</w:t>
      </w:r>
      <w:r w:rsidRPr="00DC444E">
        <w:rPr>
          <w:rFonts w:asciiTheme="minorHAnsi" w:eastAsia="Calibri" w:hAnsiTheme="minorHAnsi" w:cstheme="minorHAnsi"/>
          <w:sz w:val="24"/>
          <w:szCs w:val="24"/>
        </w:rPr>
        <w:t>i</w:t>
      </w:r>
      <w:r w:rsidRPr="00DC444E">
        <w:rPr>
          <w:rFonts w:asciiTheme="minorHAnsi" w:eastAsia="Calibri" w:hAnsiTheme="minorHAnsi" w:cstheme="minorHAnsi"/>
          <w:spacing w:val="-1"/>
          <w:sz w:val="24"/>
          <w:szCs w:val="24"/>
        </w:rPr>
        <w:t>n</w:t>
      </w:r>
      <w:r w:rsidRPr="00DC444E">
        <w:rPr>
          <w:rFonts w:asciiTheme="minorHAnsi" w:eastAsia="Calibri" w:hAnsiTheme="minorHAnsi" w:cstheme="minorHAnsi"/>
          <w:spacing w:val="1"/>
          <w:sz w:val="24"/>
          <w:szCs w:val="24"/>
        </w:rPr>
        <w:t>d</w:t>
      </w:r>
      <w:r w:rsidRPr="00DC444E">
        <w:rPr>
          <w:rFonts w:asciiTheme="minorHAnsi" w:eastAsia="Calibri" w:hAnsiTheme="minorHAnsi" w:cstheme="minorHAnsi"/>
          <w:sz w:val="24"/>
          <w:szCs w:val="24"/>
        </w:rPr>
        <w:t>ra Limited</w:t>
      </w:r>
    </w:p>
    <w:p w14:paraId="35E5B59B" w14:textId="77777777" w:rsidR="004C384C" w:rsidRPr="00DC444E" w:rsidRDefault="004C384C" w:rsidP="00DC444E">
      <w:pPr>
        <w:ind w:left="280" w:firstLine="580"/>
        <w:rPr>
          <w:rFonts w:asciiTheme="minorHAnsi" w:eastAsia="Calibri" w:hAnsiTheme="minorHAnsi" w:cstheme="minorHAnsi"/>
          <w:sz w:val="24"/>
          <w:szCs w:val="24"/>
        </w:rPr>
      </w:pPr>
      <w:r w:rsidRPr="00DC444E">
        <w:rPr>
          <w:rFonts w:asciiTheme="minorHAnsi" w:eastAsia="Calibri" w:hAnsiTheme="minorHAnsi" w:cstheme="minorHAnsi"/>
          <w:spacing w:val="1"/>
          <w:sz w:val="24"/>
          <w:szCs w:val="24"/>
        </w:rPr>
        <w:t>200</w:t>
      </w:r>
      <w:r w:rsidRPr="00DC444E">
        <w:rPr>
          <w:rFonts w:asciiTheme="minorHAnsi" w:eastAsia="Calibri" w:hAnsiTheme="minorHAnsi" w:cstheme="minorHAnsi"/>
          <w:spacing w:val="-2"/>
          <w:sz w:val="24"/>
          <w:szCs w:val="24"/>
        </w:rPr>
        <w:t>9-2010</w:t>
      </w:r>
      <w:r w:rsidRPr="00DC444E">
        <w:rPr>
          <w:rFonts w:asciiTheme="minorHAnsi" w:eastAsia="Calibri" w:hAnsiTheme="minorHAnsi" w:cstheme="minorHAnsi"/>
          <w:sz w:val="24"/>
          <w:szCs w:val="24"/>
        </w:rPr>
        <w:t xml:space="preserve">     </w:t>
      </w:r>
      <w:r w:rsidRPr="00DC444E">
        <w:rPr>
          <w:rFonts w:asciiTheme="minorHAnsi" w:eastAsia="Calibri" w:hAnsiTheme="minorHAnsi" w:cstheme="minorHAnsi"/>
          <w:spacing w:val="13"/>
          <w:sz w:val="24"/>
          <w:szCs w:val="24"/>
        </w:rPr>
        <w:t xml:space="preserve"> </w:t>
      </w:r>
      <w:r w:rsidRPr="00DC444E">
        <w:rPr>
          <w:rFonts w:asciiTheme="minorHAnsi" w:eastAsia="Calibri" w:hAnsiTheme="minorHAnsi" w:cstheme="minorHAnsi"/>
          <w:spacing w:val="1"/>
          <w:sz w:val="24"/>
          <w:szCs w:val="24"/>
        </w:rPr>
        <w:t>D</w:t>
      </w:r>
      <w:r w:rsidRPr="00DC444E">
        <w:rPr>
          <w:rFonts w:asciiTheme="minorHAnsi" w:eastAsia="Calibri" w:hAnsiTheme="minorHAnsi" w:cstheme="minorHAnsi"/>
          <w:spacing w:val="-1"/>
          <w:sz w:val="24"/>
          <w:szCs w:val="24"/>
        </w:rPr>
        <w:t>B</w:t>
      </w:r>
      <w:r w:rsidRPr="00DC444E">
        <w:rPr>
          <w:rFonts w:asciiTheme="minorHAnsi" w:eastAsia="Calibri" w:hAnsiTheme="minorHAnsi" w:cstheme="minorHAnsi"/>
          <w:sz w:val="24"/>
          <w:szCs w:val="24"/>
        </w:rPr>
        <w:t>A</w:t>
      </w:r>
      <w:r w:rsidRPr="00DC444E">
        <w:rPr>
          <w:rFonts w:asciiTheme="minorHAnsi" w:eastAsia="Calibri" w:hAnsiTheme="minorHAnsi" w:cstheme="minorHAnsi"/>
          <w:spacing w:val="1"/>
          <w:sz w:val="24"/>
          <w:szCs w:val="24"/>
        </w:rPr>
        <w:t xml:space="preserve"> </w:t>
      </w:r>
      <w:r w:rsidRPr="00DC444E">
        <w:rPr>
          <w:rFonts w:asciiTheme="minorHAnsi" w:eastAsia="Calibri" w:hAnsiTheme="minorHAnsi" w:cstheme="minorHAnsi"/>
          <w:sz w:val="24"/>
          <w:szCs w:val="24"/>
        </w:rPr>
        <w:t xml:space="preserve">at </w:t>
      </w:r>
      <w:proofErr w:type="spellStart"/>
      <w:r w:rsidRPr="00DC444E">
        <w:rPr>
          <w:rFonts w:asciiTheme="minorHAnsi" w:eastAsia="Calibri" w:hAnsiTheme="minorHAnsi" w:cstheme="minorHAnsi"/>
          <w:sz w:val="24"/>
          <w:szCs w:val="24"/>
        </w:rPr>
        <w:t>Harjai</w:t>
      </w:r>
      <w:proofErr w:type="spellEnd"/>
      <w:r w:rsidRPr="00DC444E">
        <w:rPr>
          <w:rFonts w:asciiTheme="minorHAnsi" w:eastAsia="Calibri" w:hAnsiTheme="minorHAnsi" w:cstheme="minorHAnsi"/>
          <w:sz w:val="24"/>
          <w:szCs w:val="24"/>
        </w:rPr>
        <w:t xml:space="preserve"> Computers Ltd</w:t>
      </w:r>
    </w:p>
    <w:p w14:paraId="4874BEE5" w14:textId="77777777" w:rsidR="004C384C" w:rsidRPr="00DC444E" w:rsidRDefault="004C384C" w:rsidP="00DC444E">
      <w:pPr>
        <w:spacing w:before="13" w:line="280" w:lineRule="exact"/>
        <w:rPr>
          <w:rFonts w:asciiTheme="minorHAnsi" w:hAnsiTheme="minorHAnsi" w:cstheme="minorHAnsi"/>
          <w:sz w:val="24"/>
          <w:szCs w:val="24"/>
        </w:rPr>
      </w:pPr>
    </w:p>
    <w:p w14:paraId="41583037" w14:textId="6F3E7D54" w:rsidR="00317E67" w:rsidRPr="00317E67" w:rsidRDefault="001F1ADF" w:rsidP="00317E67">
      <w:pPr>
        <w:ind w:firstLine="720"/>
        <w:rPr>
          <w:rFonts w:asciiTheme="minorHAnsi" w:eastAsia="Calibri" w:hAnsiTheme="minorHAnsi" w:cstheme="minorHAnsi"/>
          <w:b/>
          <w:color w:val="006FC0"/>
          <w:sz w:val="24"/>
          <w:szCs w:val="24"/>
        </w:rPr>
      </w:pPr>
      <w:r>
        <w:rPr>
          <w:rFonts w:asciiTheme="minorHAnsi" w:eastAsia="Calibri" w:hAnsiTheme="minorHAnsi" w:cstheme="minorHAnsi"/>
          <w:b/>
          <w:color w:val="006FC0"/>
          <w:sz w:val="24"/>
          <w:szCs w:val="24"/>
        </w:rPr>
        <w:t xml:space="preserve"> </w:t>
      </w:r>
      <w:r w:rsidR="004C384C" w:rsidRPr="00DC444E">
        <w:rPr>
          <w:rFonts w:asciiTheme="minorHAnsi" w:eastAsia="Calibri" w:hAnsiTheme="minorHAnsi" w:cstheme="minorHAnsi"/>
          <w:b/>
          <w:color w:val="006FC0"/>
          <w:sz w:val="24"/>
          <w:szCs w:val="24"/>
        </w:rPr>
        <w:t>Cer</w:t>
      </w:r>
      <w:r w:rsidR="004C384C" w:rsidRPr="00DC444E">
        <w:rPr>
          <w:rFonts w:asciiTheme="minorHAnsi" w:eastAsia="Calibri" w:hAnsiTheme="minorHAnsi" w:cstheme="minorHAnsi"/>
          <w:b/>
          <w:color w:val="006FC0"/>
          <w:spacing w:val="1"/>
          <w:sz w:val="24"/>
          <w:szCs w:val="24"/>
        </w:rPr>
        <w:t>ti</w:t>
      </w:r>
      <w:r w:rsidR="004C384C" w:rsidRPr="00DC444E">
        <w:rPr>
          <w:rFonts w:asciiTheme="minorHAnsi" w:eastAsia="Calibri" w:hAnsiTheme="minorHAnsi" w:cstheme="minorHAnsi"/>
          <w:b/>
          <w:color w:val="006FC0"/>
          <w:spacing w:val="-2"/>
          <w:sz w:val="24"/>
          <w:szCs w:val="24"/>
        </w:rPr>
        <w:t>f</w:t>
      </w:r>
      <w:r w:rsidR="004C384C" w:rsidRPr="00DC444E">
        <w:rPr>
          <w:rFonts w:asciiTheme="minorHAnsi" w:eastAsia="Calibri" w:hAnsiTheme="minorHAnsi" w:cstheme="minorHAnsi"/>
          <w:b/>
          <w:color w:val="006FC0"/>
          <w:spacing w:val="1"/>
          <w:sz w:val="24"/>
          <w:szCs w:val="24"/>
        </w:rPr>
        <w:t>i</w:t>
      </w:r>
      <w:r w:rsidR="004C384C" w:rsidRPr="00DC444E">
        <w:rPr>
          <w:rFonts w:asciiTheme="minorHAnsi" w:eastAsia="Calibri" w:hAnsiTheme="minorHAnsi" w:cstheme="minorHAnsi"/>
          <w:b/>
          <w:color w:val="006FC0"/>
          <w:sz w:val="24"/>
          <w:szCs w:val="24"/>
        </w:rPr>
        <w:t>cat</w:t>
      </w:r>
      <w:r w:rsidR="004C384C" w:rsidRPr="00DC444E">
        <w:rPr>
          <w:rFonts w:asciiTheme="minorHAnsi" w:eastAsia="Calibri" w:hAnsiTheme="minorHAnsi" w:cstheme="minorHAnsi"/>
          <w:b/>
          <w:color w:val="006FC0"/>
          <w:spacing w:val="-1"/>
          <w:sz w:val="24"/>
          <w:szCs w:val="24"/>
        </w:rPr>
        <w:t>i</w:t>
      </w:r>
      <w:r w:rsidR="004C384C" w:rsidRPr="00DC444E">
        <w:rPr>
          <w:rFonts w:asciiTheme="minorHAnsi" w:eastAsia="Calibri" w:hAnsiTheme="minorHAnsi" w:cstheme="minorHAnsi"/>
          <w:b/>
          <w:color w:val="006FC0"/>
          <w:sz w:val="24"/>
          <w:szCs w:val="24"/>
        </w:rPr>
        <w:t>on</w:t>
      </w:r>
    </w:p>
    <w:p w14:paraId="55BFAA26" w14:textId="42780814" w:rsidR="00317E67" w:rsidRDefault="00317E67" w:rsidP="00317E67">
      <w:pPr>
        <w:tabs>
          <w:tab w:val="left" w:pos="5300"/>
        </w:tabs>
        <w:spacing w:before="50"/>
        <w:ind w:left="860"/>
        <w:rPr>
          <w:rFonts w:asciiTheme="minorHAnsi" w:eastAsia="Calibri" w:hAnsiTheme="minorHAnsi" w:cstheme="minorHAnsi"/>
          <w:sz w:val="24"/>
          <w:szCs w:val="24"/>
        </w:rPr>
      </w:pPr>
      <w:r w:rsidRPr="00DC444E">
        <w:rPr>
          <w:rFonts w:asciiTheme="minorHAnsi" w:hAnsiTheme="minorHAnsi" w:cstheme="minorHAnsi"/>
          <w:noProof/>
          <w:sz w:val="24"/>
          <w:szCs w:val="24"/>
        </w:rPr>
        <mc:AlternateContent>
          <mc:Choice Requires="wpg">
            <w:drawing>
              <wp:anchor distT="0" distB="0" distL="114300" distR="114300" simplePos="0" relativeHeight="251677184" behindDoc="1" locked="0" layoutInCell="1" allowOverlap="1" wp14:anchorId="42C34627" wp14:editId="58671CA2">
                <wp:simplePos x="0" y="0"/>
                <wp:positionH relativeFrom="page">
                  <wp:posOffset>915670</wp:posOffset>
                </wp:positionH>
                <wp:positionV relativeFrom="paragraph">
                  <wp:posOffset>8890</wp:posOffset>
                </wp:positionV>
                <wp:extent cx="5981065" cy="0"/>
                <wp:effectExtent l="0" t="0" r="0" b="0"/>
                <wp:wrapNone/>
                <wp:docPr id="1936935410" name="Group 1936935410"/>
                <wp:cNvGraphicFramePr/>
                <a:graphic xmlns:a="http://schemas.openxmlformats.org/drawingml/2006/main">
                  <a:graphicData uri="http://schemas.microsoft.com/office/word/2010/wordprocessingGroup">
                    <wpg:wgp>
                      <wpg:cNvGrpSpPr/>
                      <wpg:grpSpPr bwMode="auto">
                        <a:xfrm>
                          <a:off x="0" y="0"/>
                          <a:ext cx="5981065" cy="0"/>
                          <a:chOff x="915670" y="7199630"/>
                          <a:chExt cx="9419" cy="0"/>
                        </a:xfrm>
                      </wpg:grpSpPr>
                      <wps:wsp>
                        <wps:cNvPr id="1070657562" name="Freeform 48"/>
                        <wps:cNvSpPr>
                          <a:spLocks/>
                        </wps:cNvSpPr>
                        <wps:spPr bwMode="auto">
                          <a:xfrm>
                            <a:off x="915670" y="7199630"/>
                            <a:ext cx="9419" cy="0"/>
                          </a:xfrm>
                          <a:custGeom>
                            <a:avLst/>
                            <a:gdLst>
                              <a:gd name="T0" fmla="+- 0 1412 1412"/>
                              <a:gd name="T1" fmla="*/ T0 w 9419"/>
                              <a:gd name="T2" fmla="+- 0 10831 1412"/>
                              <a:gd name="T3" fmla="*/ T2 w 9419"/>
                            </a:gdLst>
                            <a:ahLst/>
                            <a:cxnLst>
                              <a:cxn ang="0">
                                <a:pos x="T1" y="0"/>
                              </a:cxn>
                              <a:cxn ang="0">
                                <a:pos x="T3" y="0"/>
                              </a:cxn>
                            </a:cxnLst>
                            <a:rect l="0" t="0" r="r" b="b"/>
                            <a:pathLst>
                              <a:path w="9419">
                                <a:moveTo>
                                  <a:pt x="0" y="0"/>
                                </a:moveTo>
                                <a:lnTo>
                                  <a:pt x="9419"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8D5B08" id="Group 1936935410" o:spid="_x0000_s1026" style="position:absolute;margin-left:72.1pt;margin-top:.7pt;width:470.95pt;height:0;z-index:-251639296;mso-position-horizontal-relative:page" coordorigin="9156,71996" coordsize="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">
                <v:shape id="Freeform 48" o:spid="_x0000_s1027" style="position:absolute;left:9156;top:71996;width:94;height:0;visibility:visible;mso-wrap-style:square;v-text-anchor:top" coordsize="9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" path="m,l9419,e" filled="f" strokeweight="1.54pt">
                  <v:path arrowok="t" o:connecttype="custom" o:connectlocs="0,0;9419,0" o:connectangles="0,0"/>
                </v:shape>
                <w10:wrap anchorx="page"/>
              </v:group>
            </w:pict>
          </mc:Fallback>
        </mc:AlternateContent>
      </w:r>
      <w:r>
        <w:rPr>
          <w:rFonts w:asciiTheme="minorHAnsi" w:eastAsia="Calibri" w:hAnsiTheme="minorHAnsi" w:cstheme="minorHAnsi"/>
          <w:sz w:val="24"/>
          <w:szCs w:val="24"/>
        </w:rPr>
        <w:t xml:space="preserve">     </w:t>
      </w:r>
      <w:r>
        <w:rPr>
          <w:rFonts w:asciiTheme="minorHAnsi" w:eastAsia="Calibri" w:hAnsiTheme="minorHAnsi" w:cstheme="minorHAnsi"/>
          <w:sz w:val="24"/>
          <w:szCs w:val="24"/>
        </w:rPr>
        <w:tab/>
      </w:r>
      <w:r>
        <w:rPr>
          <w:rFonts w:asciiTheme="minorHAnsi" w:eastAsia="Calibri" w:hAnsiTheme="minorHAnsi" w:cstheme="minorHAnsi"/>
          <w:sz w:val="24"/>
          <w:szCs w:val="24"/>
        </w:rPr>
        <w:tab/>
      </w:r>
    </w:p>
    <w:p w14:paraId="272203B9" w14:textId="2F4FBBE9" w:rsidR="00317E67" w:rsidRPr="00317E67" w:rsidRDefault="00795F13" w:rsidP="00947050">
      <w:pPr>
        <w:ind w:left="720"/>
        <w:rPr>
          <w:rFonts w:asciiTheme="minorHAnsi" w:eastAsia="Calibri" w:hAnsiTheme="minorHAnsi" w:cstheme="minorHAnsi"/>
          <w:sz w:val="24"/>
          <w:szCs w:val="24"/>
        </w:rPr>
      </w:pPr>
      <w:r>
        <w:rPr>
          <w:rFonts w:asciiTheme="minorHAnsi" w:eastAsia="Calibri" w:hAnsiTheme="minorHAnsi" w:cstheme="minorHAnsi"/>
          <w:sz w:val="24"/>
          <w:szCs w:val="24"/>
        </w:rPr>
        <w:t xml:space="preserve"> </w:t>
      </w:r>
      <w:r w:rsidR="00CE071E">
        <w:rPr>
          <w:rFonts w:asciiTheme="minorHAnsi" w:eastAsia="Calibri" w:hAnsiTheme="minorHAnsi" w:cstheme="minorHAnsi"/>
          <w:sz w:val="24"/>
          <w:szCs w:val="24"/>
        </w:rPr>
        <w:t xml:space="preserve"> </w:t>
      </w:r>
      <w:r w:rsidR="00317E67" w:rsidRPr="00317E67">
        <w:rPr>
          <w:rFonts w:asciiTheme="minorHAnsi" w:eastAsia="Calibri" w:hAnsiTheme="minorHAnsi" w:cstheme="minorHAnsi"/>
          <w:sz w:val="24"/>
          <w:szCs w:val="24"/>
        </w:rPr>
        <w:t>AWS Certified Database Specialty</w:t>
      </w:r>
    </w:p>
    <w:p w14:paraId="5EF5A3C0" w14:textId="20E8B728" w:rsidR="00317E67" w:rsidRPr="00317E67" w:rsidRDefault="00795F13" w:rsidP="00317E67">
      <w:pPr>
        <w:ind w:firstLine="720"/>
        <w:rPr>
          <w:rFonts w:asciiTheme="minorHAnsi" w:eastAsia="Calibri" w:hAnsiTheme="minorHAnsi" w:cstheme="minorHAnsi"/>
          <w:sz w:val="24"/>
          <w:szCs w:val="24"/>
        </w:rPr>
      </w:pPr>
      <w:r>
        <w:rPr>
          <w:rFonts w:asciiTheme="minorHAnsi" w:eastAsia="Calibri" w:hAnsiTheme="minorHAnsi" w:cstheme="minorHAnsi"/>
          <w:sz w:val="24"/>
          <w:szCs w:val="24"/>
        </w:rPr>
        <w:t xml:space="preserve"> </w:t>
      </w:r>
      <w:r w:rsidR="00CE071E">
        <w:rPr>
          <w:rFonts w:asciiTheme="minorHAnsi" w:eastAsia="Calibri" w:hAnsiTheme="minorHAnsi" w:cstheme="minorHAnsi"/>
          <w:sz w:val="24"/>
          <w:szCs w:val="24"/>
        </w:rPr>
        <w:t xml:space="preserve"> </w:t>
      </w:r>
      <w:r w:rsidR="00317E67" w:rsidRPr="00317E67">
        <w:rPr>
          <w:rFonts w:asciiTheme="minorHAnsi" w:eastAsia="Calibri" w:hAnsiTheme="minorHAnsi" w:cstheme="minorHAnsi"/>
          <w:sz w:val="24"/>
          <w:szCs w:val="24"/>
        </w:rPr>
        <w:t>AWS Certified Solutions Architect – Associate</w:t>
      </w:r>
    </w:p>
    <w:p w14:paraId="1097EAE6" w14:textId="1AC74762" w:rsidR="00317E67" w:rsidRPr="00317E67" w:rsidRDefault="00795F13" w:rsidP="00317E67">
      <w:pPr>
        <w:ind w:firstLine="720"/>
        <w:rPr>
          <w:rFonts w:asciiTheme="minorHAnsi" w:eastAsia="Calibri" w:hAnsiTheme="minorHAnsi" w:cstheme="minorHAnsi"/>
          <w:sz w:val="24"/>
          <w:szCs w:val="24"/>
        </w:rPr>
      </w:pPr>
      <w:r>
        <w:rPr>
          <w:rFonts w:asciiTheme="minorHAnsi" w:eastAsia="Calibri" w:hAnsiTheme="minorHAnsi" w:cstheme="minorHAnsi"/>
          <w:sz w:val="24"/>
          <w:szCs w:val="24"/>
        </w:rPr>
        <w:t xml:space="preserve"> </w:t>
      </w:r>
      <w:r w:rsidR="00CE071E">
        <w:rPr>
          <w:rFonts w:asciiTheme="minorHAnsi" w:eastAsia="Calibri" w:hAnsiTheme="minorHAnsi" w:cstheme="minorHAnsi"/>
          <w:sz w:val="24"/>
          <w:szCs w:val="24"/>
        </w:rPr>
        <w:t xml:space="preserve"> </w:t>
      </w:r>
      <w:r w:rsidR="00317E67" w:rsidRPr="00317E67">
        <w:rPr>
          <w:rFonts w:asciiTheme="minorHAnsi" w:eastAsia="Calibri" w:hAnsiTheme="minorHAnsi" w:cstheme="minorHAnsi"/>
          <w:sz w:val="24"/>
          <w:szCs w:val="24"/>
        </w:rPr>
        <w:t>Oracle Cloud Database Services Specialist</w:t>
      </w:r>
    </w:p>
    <w:p w14:paraId="2F1B2D7B" w14:textId="6A0A49E0" w:rsidR="00317E67" w:rsidRPr="00317E67" w:rsidRDefault="00795F13" w:rsidP="00317E67">
      <w:pPr>
        <w:ind w:firstLine="720"/>
        <w:rPr>
          <w:rFonts w:asciiTheme="minorHAnsi" w:eastAsia="Calibri" w:hAnsiTheme="minorHAnsi" w:cstheme="minorHAnsi"/>
          <w:sz w:val="24"/>
          <w:szCs w:val="24"/>
        </w:rPr>
      </w:pPr>
      <w:r>
        <w:rPr>
          <w:rFonts w:asciiTheme="minorHAnsi" w:eastAsia="Calibri" w:hAnsiTheme="minorHAnsi" w:cstheme="minorHAnsi"/>
          <w:sz w:val="24"/>
          <w:szCs w:val="24"/>
        </w:rPr>
        <w:t xml:space="preserve"> </w:t>
      </w:r>
      <w:r w:rsidR="00CE071E">
        <w:rPr>
          <w:rFonts w:asciiTheme="minorHAnsi" w:eastAsia="Calibri" w:hAnsiTheme="minorHAnsi" w:cstheme="minorHAnsi"/>
          <w:sz w:val="24"/>
          <w:szCs w:val="24"/>
        </w:rPr>
        <w:t xml:space="preserve"> </w:t>
      </w:r>
      <w:r w:rsidR="00317E67" w:rsidRPr="00317E67">
        <w:rPr>
          <w:rFonts w:asciiTheme="minorHAnsi" w:eastAsia="Calibri" w:hAnsiTheme="minorHAnsi" w:cstheme="minorHAnsi"/>
          <w:sz w:val="24"/>
          <w:szCs w:val="24"/>
        </w:rPr>
        <w:t>Oracle Cloud Infrastructure Associate</w:t>
      </w:r>
    </w:p>
    <w:p w14:paraId="40AC9CCD" w14:textId="27C0F6F6" w:rsidR="00317E67" w:rsidRPr="00317E67" w:rsidRDefault="00795F13" w:rsidP="00317E67">
      <w:pPr>
        <w:ind w:firstLine="720"/>
        <w:rPr>
          <w:rFonts w:asciiTheme="minorHAnsi" w:eastAsia="Calibri" w:hAnsiTheme="minorHAnsi" w:cstheme="minorHAnsi"/>
          <w:sz w:val="24"/>
          <w:szCs w:val="24"/>
        </w:rPr>
      </w:pPr>
      <w:r>
        <w:rPr>
          <w:rFonts w:asciiTheme="minorHAnsi" w:eastAsia="Calibri" w:hAnsiTheme="minorHAnsi" w:cstheme="minorHAnsi"/>
          <w:sz w:val="24"/>
          <w:szCs w:val="24"/>
        </w:rPr>
        <w:t xml:space="preserve"> </w:t>
      </w:r>
      <w:r w:rsidR="00CE071E">
        <w:rPr>
          <w:rFonts w:asciiTheme="minorHAnsi" w:eastAsia="Calibri" w:hAnsiTheme="minorHAnsi" w:cstheme="minorHAnsi"/>
          <w:sz w:val="24"/>
          <w:szCs w:val="24"/>
        </w:rPr>
        <w:t xml:space="preserve"> </w:t>
      </w:r>
      <w:r w:rsidR="00317E67" w:rsidRPr="00317E67">
        <w:rPr>
          <w:rFonts w:asciiTheme="minorHAnsi" w:eastAsia="Calibri" w:hAnsiTheme="minorHAnsi" w:cstheme="minorHAnsi"/>
          <w:sz w:val="24"/>
          <w:szCs w:val="24"/>
        </w:rPr>
        <w:t>Oracle Cloud Infrastructure Professional</w:t>
      </w:r>
    </w:p>
    <w:p w14:paraId="39084B80" w14:textId="30CEF404" w:rsidR="00317E67" w:rsidRPr="00317E67" w:rsidRDefault="00795F13" w:rsidP="00317E67">
      <w:pPr>
        <w:ind w:firstLine="720"/>
        <w:rPr>
          <w:rFonts w:asciiTheme="minorHAnsi" w:eastAsia="Calibri" w:hAnsiTheme="minorHAnsi" w:cstheme="minorHAnsi"/>
          <w:sz w:val="24"/>
          <w:szCs w:val="24"/>
        </w:rPr>
      </w:pPr>
      <w:r>
        <w:rPr>
          <w:rFonts w:asciiTheme="minorHAnsi" w:eastAsia="Calibri" w:hAnsiTheme="minorHAnsi" w:cstheme="minorHAnsi"/>
          <w:sz w:val="24"/>
          <w:szCs w:val="24"/>
        </w:rPr>
        <w:t xml:space="preserve"> </w:t>
      </w:r>
      <w:r w:rsidR="00CE071E">
        <w:rPr>
          <w:rFonts w:asciiTheme="minorHAnsi" w:eastAsia="Calibri" w:hAnsiTheme="minorHAnsi" w:cstheme="minorHAnsi"/>
          <w:sz w:val="24"/>
          <w:szCs w:val="24"/>
        </w:rPr>
        <w:t xml:space="preserve"> </w:t>
      </w:r>
      <w:r w:rsidR="00317E67" w:rsidRPr="00317E67">
        <w:rPr>
          <w:rFonts w:asciiTheme="minorHAnsi" w:eastAsia="Calibri" w:hAnsiTheme="minorHAnsi" w:cstheme="minorHAnsi"/>
          <w:sz w:val="24"/>
          <w:szCs w:val="24"/>
        </w:rPr>
        <w:t>Oracle Database 11g Certified Expert.</w:t>
      </w:r>
    </w:p>
    <w:p w14:paraId="03CC475F" w14:textId="0E73FD38" w:rsidR="004C384C" w:rsidRDefault="00795F13" w:rsidP="00317E67">
      <w:pPr>
        <w:ind w:firstLine="720"/>
        <w:rPr>
          <w:rFonts w:asciiTheme="minorHAnsi" w:eastAsia="Calibri" w:hAnsiTheme="minorHAnsi" w:cstheme="minorHAnsi"/>
          <w:sz w:val="24"/>
          <w:szCs w:val="24"/>
        </w:rPr>
      </w:pPr>
      <w:r>
        <w:rPr>
          <w:rFonts w:asciiTheme="minorHAnsi" w:eastAsia="Calibri" w:hAnsiTheme="minorHAnsi" w:cstheme="minorHAnsi"/>
          <w:sz w:val="24"/>
          <w:szCs w:val="24"/>
        </w:rPr>
        <w:t xml:space="preserve"> </w:t>
      </w:r>
      <w:r w:rsidR="00CE071E">
        <w:rPr>
          <w:rFonts w:asciiTheme="minorHAnsi" w:eastAsia="Calibri" w:hAnsiTheme="minorHAnsi" w:cstheme="minorHAnsi"/>
          <w:sz w:val="24"/>
          <w:szCs w:val="24"/>
        </w:rPr>
        <w:t xml:space="preserve"> </w:t>
      </w:r>
      <w:r w:rsidR="00317E67" w:rsidRPr="00317E67">
        <w:rPr>
          <w:rFonts w:asciiTheme="minorHAnsi" w:eastAsia="Calibri" w:hAnsiTheme="minorHAnsi" w:cstheme="minorHAnsi"/>
          <w:sz w:val="24"/>
          <w:szCs w:val="24"/>
        </w:rPr>
        <w:t>ITIL V4 Certified</w:t>
      </w:r>
    </w:p>
    <w:p w14:paraId="10F5518F" w14:textId="77777777" w:rsidR="00317E67" w:rsidRDefault="00317E67" w:rsidP="00317E67">
      <w:pPr>
        <w:ind w:firstLine="720"/>
        <w:rPr>
          <w:rFonts w:asciiTheme="minorHAnsi" w:eastAsia="Calibri" w:hAnsiTheme="minorHAnsi" w:cstheme="minorHAnsi"/>
          <w:sz w:val="24"/>
          <w:szCs w:val="24"/>
        </w:rPr>
      </w:pPr>
    </w:p>
    <w:p w14:paraId="6722B71E" w14:textId="77777777" w:rsidR="00317E67" w:rsidRPr="00DC444E" w:rsidRDefault="00317E67" w:rsidP="00317E67">
      <w:pPr>
        <w:ind w:firstLine="720"/>
        <w:rPr>
          <w:rFonts w:asciiTheme="minorHAnsi" w:eastAsia="Calibri" w:hAnsiTheme="minorHAnsi" w:cstheme="minorHAnsi"/>
          <w:sz w:val="24"/>
          <w:szCs w:val="24"/>
        </w:rPr>
      </w:pPr>
    </w:p>
    <w:p w14:paraId="2A818011" w14:textId="77777777" w:rsidR="00530ADF" w:rsidRPr="00DC444E" w:rsidRDefault="00530ADF" w:rsidP="00DC444E">
      <w:pPr>
        <w:rPr>
          <w:rFonts w:asciiTheme="minorHAnsi" w:eastAsia="Calibri" w:hAnsiTheme="minorHAnsi" w:cstheme="minorHAnsi"/>
          <w:sz w:val="24"/>
          <w:szCs w:val="24"/>
        </w:rPr>
        <w:sectPr w:rsidR="00530ADF" w:rsidRPr="00DC444E" w:rsidSect="001606C9">
          <w:type w:val="continuous"/>
          <w:pgSz w:w="12240" w:h="15840"/>
          <w:pgMar w:top="720" w:right="720" w:bottom="720" w:left="720" w:header="720" w:footer="720" w:gutter="0"/>
          <w:cols w:space="720"/>
          <w:docGrid w:linePitch="272"/>
        </w:sectPr>
      </w:pPr>
    </w:p>
    <w:p w14:paraId="451AC379" w14:textId="5577F3EE" w:rsidR="004C384C" w:rsidRPr="00DC444E" w:rsidRDefault="004C384C" w:rsidP="00DC444E">
      <w:pPr>
        <w:spacing w:before="59" w:line="280" w:lineRule="exact"/>
        <w:ind w:firstLine="720"/>
        <w:rPr>
          <w:rFonts w:asciiTheme="minorHAnsi" w:eastAsia="Calibri" w:hAnsiTheme="minorHAnsi" w:cstheme="minorHAnsi"/>
          <w:sz w:val="24"/>
          <w:szCs w:val="24"/>
        </w:rPr>
      </w:pPr>
      <w:r w:rsidRPr="00DC444E">
        <w:rPr>
          <w:rFonts w:asciiTheme="minorHAnsi" w:hAnsiTheme="minorHAnsi" w:cstheme="minorHAnsi"/>
          <w:noProof/>
          <w:sz w:val="24"/>
          <w:szCs w:val="24"/>
        </w:rPr>
        <w:lastRenderedPageBreak/>
        <mc:AlternateContent>
          <mc:Choice Requires="wpg">
            <w:drawing>
              <wp:anchor distT="0" distB="0" distL="114300" distR="114300" simplePos="0" relativeHeight="251659776" behindDoc="1" locked="0" layoutInCell="1" allowOverlap="1" wp14:anchorId="568E341E" wp14:editId="287259D0">
                <wp:simplePos x="0" y="0"/>
                <wp:positionH relativeFrom="page">
                  <wp:posOffset>896620</wp:posOffset>
                </wp:positionH>
                <wp:positionV relativeFrom="paragraph">
                  <wp:posOffset>247015</wp:posOffset>
                </wp:positionV>
                <wp:extent cx="5981065" cy="0"/>
                <wp:effectExtent l="0" t="0" r="0" b="0"/>
                <wp:wrapNone/>
                <wp:docPr id="4" name="Group 4"/>
                <wp:cNvGraphicFramePr/>
                <a:graphic xmlns:a="http://schemas.openxmlformats.org/drawingml/2006/main">
                  <a:graphicData uri="http://schemas.microsoft.com/office/word/2010/wordprocessingGroup">
                    <wpg:wgp>
                      <wpg:cNvGrpSpPr/>
                      <wpg:grpSpPr bwMode="auto">
                        <a:xfrm>
                          <a:off x="0" y="0"/>
                          <a:ext cx="5981065" cy="0"/>
                          <a:chOff x="896620" y="1123315"/>
                          <a:chExt cx="9419" cy="0"/>
                        </a:xfrm>
                      </wpg:grpSpPr>
                      <wps:wsp>
                        <wps:cNvPr id="39" name="Freeform 29"/>
                        <wps:cNvSpPr>
                          <a:spLocks/>
                        </wps:cNvSpPr>
                        <wps:spPr bwMode="auto">
                          <a:xfrm>
                            <a:off x="896620" y="1123315"/>
                            <a:ext cx="9419" cy="0"/>
                          </a:xfrm>
                          <a:custGeom>
                            <a:avLst/>
                            <a:gdLst>
                              <a:gd name="T0" fmla="+- 0 1412 1412"/>
                              <a:gd name="T1" fmla="*/ T0 w 9419"/>
                              <a:gd name="T2" fmla="+- 0 10831 1412"/>
                              <a:gd name="T3" fmla="*/ T2 w 9419"/>
                            </a:gdLst>
                            <a:ahLst/>
                            <a:cxnLst>
                              <a:cxn ang="0">
                                <a:pos x="T1" y="0"/>
                              </a:cxn>
                              <a:cxn ang="0">
                                <a:pos x="T3" y="0"/>
                              </a:cxn>
                            </a:cxnLst>
                            <a:rect l="0" t="0" r="r" b="b"/>
                            <a:pathLst>
                              <a:path w="9419">
                                <a:moveTo>
                                  <a:pt x="0" y="0"/>
                                </a:moveTo>
                                <a:lnTo>
                                  <a:pt x="9419"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1DAF7B1D" id="Group 4" o:spid="_x0000_s1026" style="position:absolute;margin-left:70.6pt;margin-top:19.45pt;width:470.95pt;height:0;z-index:-251658240;mso-position-horizontal-relative:page" coordorigin="8966,11233" coordsize="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">
                <v:shape id="Freeform 29" o:spid="_x0000_s1027" style="position:absolute;left:8966;top:11233;width:94;height:0;visibility:visible;mso-wrap-style:square;v-text-anchor:top" coordsize="9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" path="m,l9419,e" filled="f" strokeweight="1.54pt">
                  <v:path arrowok="t" o:connecttype="custom" o:connectlocs="0,0;9419,0" o:connectangles="0,0"/>
                </v:shape>
                <w10:wrap anchorx="page"/>
              </v:group>
            </w:pict>
          </mc:Fallback>
        </mc:AlternateContent>
      </w:r>
      <w:r w:rsidR="00947050">
        <w:rPr>
          <w:rFonts w:asciiTheme="minorHAnsi" w:eastAsia="Calibri" w:hAnsiTheme="minorHAnsi" w:cstheme="minorHAnsi"/>
          <w:b/>
          <w:color w:val="006FC0"/>
          <w:spacing w:val="1"/>
          <w:sz w:val="24"/>
          <w:szCs w:val="24"/>
        </w:rPr>
        <w:t xml:space="preserve">Professional </w:t>
      </w:r>
      <w:proofErr w:type="spellStart"/>
      <w:r w:rsidR="00947050">
        <w:rPr>
          <w:rFonts w:asciiTheme="minorHAnsi" w:eastAsia="Calibri" w:hAnsiTheme="minorHAnsi" w:cstheme="minorHAnsi"/>
          <w:b/>
          <w:color w:val="006FC0"/>
          <w:spacing w:val="1"/>
          <w:sz w:val="24"/>
          <w:szCs w:val="24"/>
        </w:rPr>
        <w:t>Expreince</w:t>
      </w:r>
      <w:proofErr w:type="spellEnd"/>
    </w:p>
    <w:p w14:paraId="2EC9D4BF" w14:textId="77777777" w:rsidR="004C384C" w:rsidRPr="00DC444E" w:rsidRDefault="004C384C" w:rsidP="00DC444E">
      <w:pPr>
        <w:spacing w:before="3" w:line="240" w:lineRule="exact"/>
        <w:rPr>
          <w:rFonts w:asciiTheme="minorHAnsi" w:hAnsiTheme="minorHAnsi" w:cstheme="minorHAnsi"/>
          <w:sz w:val="24"/>
          <w:szCs w:val="24"/>
        </w:rPr>
      </w:pPr>
    </w:p>
    <w:p w14:paraId="25864F14" w14:textId="77777777" w:rsidR="00795F13" w:rsidRDefault="00D2755B" w:rsidP="000B1D21">
      <w:pPr>
        <w:ind w:firstLine="720"/>
        <w:rPr>
          <w:rFonts w:asciiTheme="minorHAnsi" w:eastAsia="Calibri" w:hAnsiTheme="minorHAnsi" w:cstheme="minorHAnsi"/>
          <w:sz w:val="24"/>
          <w:szCs w:val="24"/>
        </w:rPr>
      </w:pPr>
      <w:r>
        <w:rPr>
          <w:rFonts w:asciiTheme="minorHAnsi" w:eastAsia="Calibri" w:hAnsiTheme="minorHAnsi" w:cstheme="minorHAnsi"/>
          <w:sz w:val="24"/>
          <w:szCs w:val="24"/>
        </w:rPr>
        <w:t xml:space="preserve"> </w:t>
      </w:r>
    </w:p>
    <w:p w14:paraId="45644F45" w14:textId="6A8FB100" w:rsidR="0046078B" w:rsidRDefault="00947050" w:rsidP="000B1D21">
      <w:pPr>
        <w:ind w:firstLine="720"/>
        <w:rPr>
          <w:rFonts w:asciiTheme="minorHAnsi" w:eastAsia="Calibri" w:hAnsiTheme="minorHAnsi" w:cstheme="minorHAnsi"/>
          <w:b/>
          <w:sz w:val="24"/>
          <w:szCs w:val="24"/>
        </w:rPr>
      </w:pPr>
      <w:r>
        <w:rPr>
          <w:rFonts w:asciiTheme="minorHAnsi" w:eastAsia="Calibri" w:hAnsiTheme="minorHAnsi" w:cstheme="minorHAnsi"/>
          <w:b/>
          <w:sz w:val="24"/>
          <w:szCs w:val="24"/>
        </w:rPr>
        <w:t xml:space="preserve">Principal </w:t>
      </w:r>
      <w:r w:rsidR="00795F13">
        <w:rPr>
          <w:rFonts w:asciiTheme="minorHAnsi" w:eastAsia="Calibri" w:hAnsiTheme="minorHAnsi" w:cstheme="minorHAnsi"/>
          <w:b/>
          <w:sz w:val="24"/>
          <w:szCs w:val="24"/>
        </w:rPr>
        <w:t xml:space="preserve">DBA at </w:t>
      </w:r>
      <w:proofErr w:type="spellStart"/>
      <w:r w:rsidR="0046078B">
        <w:rPr>
          <w:rFonts w:asciiTheme="minorHAnsi" w:eastAsia="Calibri" w:hAnsiTheme="minorHAnsi" w:cstheme="minorHAnsi"/>
          <w:b/>
          <w:sz w:val="24"/>
          <w:szCs w:val="24"/>
        </w:rPr>
        <w:t>Clovertex</w:t>
      </w:r>
      <w:proofErr w:type="spellEnd"/>
      <w:r>
        <w:rPr>
          <w:rFonts w:asciiTheme="minorHAnsi" w:eastAsia="Calibri" w:hAnsiTheme="minorHAnsi" w:cstheme="minorHAnsi"/>
          <w:b/>
          <w:sz w:val="24"/>
          <w:szCs w:val="24"/>
        </w:rPr>
        <w:t xml:space="preserve"> </w:t>
      </w:r>
    </w:p>
    <w:p w14:paraId="64C84D61" w14:textId="768C0FE7" w:rsidR="00795F13" w:rsidRDefault="00795F13" w:rsidP="00795F13">
      <w:pPr>
        <w:ind w:firstLine="720"/>
        <w:rPr>
          <w:rFonts w:asciiTheme="minorHAnsi" w:eastAsia="Calibri" w:hAnsiTheme="minorHAnsi" w:cstheme="minorHAnsi"/>
          <w:b/>
          <w:sz w:val="24"/>
          <w:szCs w:val="24"/>
        </w:rPr>
      </w:pPr>
      <w:r>
        <w:rPr>
          <w:rFonts w:ascii="Segoe UI" w:hAnsi="Segoe UI" w:cs="Segoe UI"/>
          <w:color w:val="0D0D0D"/>
          <w:shd w:val="clear" w:color="auto" w:fill="FFFFFF"/>
        </w:rPr>
        <w:t xml:space="preserve"> </w:t>
      </w:r>
      <w:r w:rsidRPr="00795F13">
        <w:rPr>
          <w:rFonts w:asciiTheme="minorHAnsi" w:eastAsia="Calibri" w:hAnsiTheme="minorHAnsi" w:cstheme="minorHAnsi"/>
          <w:sz w:val="24"/>
          <w:szCs w:val="24"/>
        </w:rPr>
        <w:t>March 2022 - Present</w:t>
      </w:r>
    </w:p>
    <w:p w14:paraId="65CCB43E" w14:textId="77777777" w:rsidR="000B1D21" w:rsidRDefault="000B1D21" w:rsidP="000B1D21">
      <w:pPr>
        <w:ind w:firstLine="720"/>
        <w:rPr>
          <w:rFonts w:asciiTheme="minorHAnsi" w:eastAsia="Calibri" w:hAnsiTheme="minorHAnsi" w:cstheme="minorHAnsi"/>
          <w:b/>
          <w:sz w:val="24"/>
          <w:szCs w:val="24"/>
        </w:rPr>
      </w:pPr>
    </w:p>
    <w:p w14:paraId="16EC8663" w14:textId="77777777" w:rsidR="00317E67" w:rsidRPr="00317E67" w:rsidRDefault="00317E67" w:rsidP="00317E67">
      <w:pPr>
        <w:pStyle w:val="ListParagraph"/>
        <w:numPr>
          <w:ilvl w:val="0"/>
          <w:numId w:val="12"/>
        </w:numPr>
        <w:spacing w:before="13" w:line="280" w:lineRule="exact"/>
        <w:rPr>
          <w:rFonts w:asciiTheme="minorHAnsi" w:hAnsiTheme="minorHAnsi" w:cstheme="minorHAnsi"/>
          <w:sz w:val="24"/>
          <w:szCs w:val="24"/>
        </w:rPr>
      </w:pPr>
      <w:r w:rsidRPr="00317E67">
        <w:rPr>
          <w:rFonts w:asciiTheme="minorHAnsi" w:hAnsiTheme="minorHAnsi" w:cstheme="minorHAnsi"/>
          <w:sz w:val="24"/>
          <w:szCs w:val="24"/>
        </w:rPr>
        <w:t>Working as a Principal DBA and Managing Team.</w:t>
      </w:r>
    </w:p>
    <w:p w14:paraId="0AEC39FE" w14:textId="63E2E4A3" w:rsidR="00317E67" w:rsidRPr="00317E67" w:rsidRDefault="00317E67" w:rsidP="00317E67">
      <w:pPr>
        <w:pStyle w:val="ListParagraph"/>
        <w:numPr>
          <w:ilvl w:val="0"/>
          <w:numId w:val="12"/>
        </w:numPr>
        <w:spacing w:before="13" w:line="280" w:lineRule="exact"/>
        <w:rPr>
          <w:rFonts w:asciiTheme="minorHAnsi" w:hAnsiTheme="minorHAnsi" w:cstheme="minorHAnsi"/>
          <w:sz w:val="24"/>
          <w:szCs w:val="24"/>
        </w:rPr>
      </w:pPr>
      <w:r w:rsidRPr="00317E67">
        <w:rPr>
          <w:rFonts w:asciiTheme="minorHAnsi" w:hAnsiTheme="minorHAnsi" w:cstheme="minorHAnsi"/>
          <w:sz w:val="24"/>
          <w:szCs w:val="24"/>
        </w:rPr>
        <w:t xml:space="preserve">Providing L3 support including shift manager responsibility and elevated database support to the </w:t>
      </w:r>
      <w:r>
        <w:rPr>
          <w:rFonts w:asciiTheme="minorHAnsi" w:hAnsiTheme="minorHAnsi" w:cstheme="minorHAnsi"/>
          <w:sz w:val="24"/>
          <w:szCs w:val="24"/>
        </w:rPr>
        <w:t>customer</w:t>
      </w:r>
      <w:r w:rsidRPr="00317E67">
        <w:rPr>
          <w:rFonts w:asciiTheme="minorHAnsi" w:hAnsiTheme="minorHAnsi" w:cstheme="minorHAnsi"/>
          <w:sz w:val="24"/>
          <w:szCs w:val="24"/>
        </w:rPr>
        <w:t>.</w:t>
      </w:r>
    </w:p>
    <w:p w14:paraId="237982D4" w14:textId="77777777" w:rsidR="00317E67" w:rsidRPr="00317E67" w:rsidRDefault="00317E67" w:rsidP="00317E67">
      <w:pPr>
        <w:pStyle w:val="ListParagraph"/>
        <w:numPr>
          <w:ilvl w:val="0"/>
          <w:numId w:val="12"/>
        </w:numPr>
        <w:spacing w:before="13" w:line="280" w:lineRule="exact"/>
        <w:rPr>
          <w:rFonts w:asciiTheme="minorHAnsi" w:hAnsiTheme="minorHAnsi" w:cstheme="minorHAnsi"/>
          <w:sz w:val="24"/>
          <w:szCs w:val="24"/>
        </w:rPr>
      </w:pPr>
      <w:r w:rsidRPr="00317E67">
        <w:rPr>
          <w:rFonts w:asciiTheme="minorHAnsi" w:hAnsiTheme="minorHAnsi" w:cstheme="minorHAnsi"/>
          <w:sz w:val="24"/>
          <w:szCs w:val="24"/>
        </w:rPr>
        <w:t>Working on AWS RDS and provisioned RDS using Cloud Formation.</w:t>
      </w:r>
    </w:p>
    <w:p w14:paraId="079CCE08" w14:textId="77777777" w:rsidR="00317E67" w:rsidRDefault="00317E67" w:rsidP="00317E67">
      <w:pPr>
        <w:pStyle w:val="ListParagraph"/>
        <w:numPr>
          <w:ilvl w:val="0"/>
          <w:numId w:val="12"/>
        </w:numPr>
        <w:spacing w:before="13" w:line="280" w:lineRule="exact"/>
        <w:rPr>
          <w:rFonts w:asciiTheme="minorHAnsi" w:hAnsiTheme="minorHAnsi" w:cstheme="minorHAnsi"/>
          <w:sz w:val="24"/>
          <w:szCs w:val="24"/>
        </w:rPr>
      </w:pPr>
      <w:r w:rsidRPr="00317E67">
        <w:rPr>
          <w:rFonts w:asciiTheme="minorHAnsi" w:hAnsiTheme="minorHAnsi" w:cstheme="minorHAnsi"/>
          <w:sz w:val="24"/>
          <w:szCs w:val="24"/>
        </w:rPr>
        <w:t>Migrate large databases using AWS DMS.</w:t>
      </w:r>
    </w:p>
    <w:p w14:paraId="43B396CC" w14:textId="1313BDE7" w:rsidR="00947050" w:rsidRPr="00317E67" w:rsidRDefault="00947050" w:rsidP="00317E67">
      <w:pPr>
        <w:pStyle w:val="ListParagraph"/>
        <w:numPr>
          <w:ilvl w:val="0"/>
          <w:numId w:val="12"/>
        </w:numPr>
        <w:spacing w:before="13" w:line="280" w:lineRule="exact"/>
        <w:rPr>
          <w:rFonts w:asciiTheme="minorHAnsi" w:hAnsiTheme="minorHAnsi" w:cstheme="minorHAnsi"/>
          <w:sz w:val="24"/>
          <w:szCs w:val="24"/>
        </w:rPr>
      </w:pPr>
      <w:r w:rsidRPr="00947050">
        <w:rPr>
          <w:rFonts w:asciiTheme="minorHAnsi" w:hAnsiTheme="minorHAnsi" w:cstheme="minorHAnsi"/>
          <w:sz w:val="24"/>
          <w:szCs w:val="24"/>
        </w:rPr>
        <w:t>Administered PostgreSQL databases in a high-volume production environment, managing backups, replication, and performance optimization.</w:t>
      </w:r>
    </w:p>
    <w:p w14:paraId="2598BDEC" w14:textId="77777777" w:rsidR="00317E67" w:rsidRPr="00317E67" w:rsidRDefault="00317E67" w:rsidP="00317E67">
      <w:pPr>
        <w:pStyle w:val="ListParagraph"/>
        <w:numPr>
          <w:ilvl w:val="0"/>
          <w:numId w:val="12"/>
        </w:numPr>
        <w:spacing w:before="13" w:line="280" w:lineRule="exact"/>
        <w:rPr>
          <w:rFonts w:asciiTheme="minorHAnsi" w:hAnsiTheme="minorHAnsi" w:cstheme="minorHAnsi"/>
          <w:sz w:val="24"/>
          <w:szCs w:val="24"/>
        </w:rPr>
      </w:pPr>
      <w:r w:rsidRPr="00317E67">
        <w:rPr>
          <w:rFonts w:asciiTheme="minorHAnsi" w:hAnsiTheme="minorHAnsi" w:cstheme="minorHAnsi"/>
          <w:sz w:val="24"/>
          <w:szCs w:val="24"/>
        </w:rPr>
        <w:t>Good Experience in Postgres database. configured BARMAN for Backup and EFM for monitoring replication and failover.</w:t>
      </w:r>
    </w:p>
    <w:p w14:paraId="6FBABA9F" w14:textId="77777777" w:rsidR="00317E67" w:rsidRPr="00317E67" w:rsidRDefault="00317E67" w:rsidP="00317E67">
      <w:pPr>
        <w:pStyle w:val="ListParagraph"/>
        <w:numPr>
          <w:ilvl w:val="0"/>
          <w:numId w:val="12"/>
        </w:numPr>
        <w:spacing w:before="13" w:line="280" w:lineRule="exact"/>
        <w:rPr>
          <w:rFonts w:asciiTheme="minorHAnsi" w:hAnsiTheme="minorHAnsi" w:cstheme="minorHAnsi"/>
          <w:sz w:val="24"/>
          <w:szCs w:val="24"/>
        </w:rPr>
      </w:pPr>
      <w:r w:rsidRPr="00317E67">
        <w:rPr>
          <w:rFonts w:asciiTheme="minorHAnsi" w:hAnsiTheme="minorHAnsi" w:cstheme="minorHAnsi"/>
          <w:sz w:val="24"/>
          <w:szCs w:val="24"/>
        </w:rPr>
        <w:t>Creating and maintaining standby databases (DATAGUARD).</w:t>
      </w:r>
    </w:p>
    <w:p w14:paraId="69964A93" w14:textId="77777777" w:rsidR="00317E67" w:rsidRPr="00317E67" w:rsidRDefault="00317E67" w:rsidP="00317E67">
      <w:pPr>
        <w:pStyle w:val="ListParagraph"/>
        <w:numPr>
          <w:ilvl w:val="0"/>
          <w:numId w:val="12"/>
        </w:numPr>
        <w:spacing w:before="13" w:line="280" w:lineRule="exact"/>
        <w:rPr>
          <w:rFonts w:asciiTheme="minorHAnsi" w:hAnsiTheme="minorHAnsi" w:cstheme="minorHAnsi"/>
          <w:sz w:val="24"/>
          <w:szCs w:val="24"/>
        </w:rPr>
      </w:pPr>
      <w:r w:rsidRPr="00317E67">
        <w:rPr>
          <w:rFonts w:asciiTheme="minorHAnsi" w:hAnsiTheme="minorHAnsi" w:cstheme="minorHAnsi"/>
          <w:sz w:val="24"/>
          <w:szCs w:val="24"/>
        </w:rPr>
        <w:t>Worked on Oracle RAC, Data Guard, and OEM.</w:t>
      </w:r>
    </w:p>
    <w:p w14:paraId="45B7E5B5" w14:textId="77777777" w:rsidR="00317E67" w:rsidRPr="00317E67" w:rsidRDefault="00317E67" w:rsidP="00317E67">
      <w:pPr>
        <w:pStyle w:val="ListParagraph"/>
        <w:numPr>
          <w:ilvl w:val="0"/>
          <w:numId w:val="12"/>
        </w:numPr>
        <w:spacing w:before="13" w:line="280" w:lineRule="exact"/>
        <w:rPr>
          <w:rFonts w:asciiTheme="minorHAnsi" w:hAnsiTheme="minorHAnsi" w:cstheme="minorHAnsi"/>
          <w:sz w:val="24"/>
          <w:szCs w:val="24"/>
        </w:rPr>
      </w:pPr>
      <w:r w:rsidRPr="00317E67">
        <w:rPr>
          <w:rFonts w:asciiTheme="minorHAnsi" w:hAnsiTheme="minorHAnsi" w:cstheme="minorHAnsi"/>
          <w:sz w:val="24"/>
          <w:szCs w:val="24"/>
        </w:rPr>
        <w:t>Added various targets to the OEM and monitoring database through OEM.</w:t>
      </w:r>
    </w:p>
    <w:p w14:paraId="3AF437B5" w14:textId="77777777" w:rsidR="00317E67" w:rsidRPr="00317E67" w:rsidRDefault="00317E67" w:rsidP="00317E67">
      <w:pPr>
        <w:pStyle w:val="ListParagraph"/>
        <w:numPr>
          <w:ilvl w:val="0"/>
          <w:numId w:val="12"/>
        </w:numPr>
        <w:spacing w:before="13" w:line="280" w:lineRule="exact"/>
        <w:rPr>
          <w:rFonts w:asciiTheme="minorHAnsi" w:hAnsiTheme="minorHAnsi" w:cstheme="minorHAnsi"/>
          <w:sz w:val="24"/>
          <w:szCs w:val="24"/>
        </w:rPr>
      </w:pPr>
      <w:r w:rsidRPr="00317E67">
        <w:rPr>
          <w:rFonts w:asciiTheme="minorHAnsi" w:hAnsiTheme="minorHAnsi" w:cstheme="minorHAnsi"/>
          <w:sz w:val="24"/>
          <w:szCs w:val="24"/>
        </w:rPr>
        <w:t>RMAN Cloning Database as per requirement.</w:t>
      </w:r>
    </w:p>
    <w:p w14:paraId="4609E442" w14:textId="77777777" w:rsidR="00317E67" w:rsidRPr="00317E67" w:rsidRDefault="00317E67" w:rsidP="00317E67">
      <w:pPr>
        <w:pStyle w:val="ListParagraph"/>
        <w:numPr>
          <w:ilvl w:val="0"/>
          <w:numId w:val="12"/>
        </w:numPr>
        <w:spacing w:before="13" w:line="280" w:lineRule="exact"/>
        <w:rPr>
          <w:rFonts w:asciiTheme="minorHAnsi" w:hAnsiTheme="minorHAnsi" w:cstheme="minorHAnsi"/>
          <w:sz w:val="24"/>
          <w:szCs w:val="24"/>
        </w:rPr>
      </w:pPr>
      <w:r w:rsidRPr="00317E67">
        <w:rPr>
          <w:rFonts w:asciiTheme="minorHAnsi" w:hAnsiTheme="minorHAnsi" w:cstheme="minorHAnsi"/>
          <w:sz w:val="24"/>
          <w:szCs w:val="24"/>
        </w:rPr>
        <w:t xml:space="preserve">Database-level Performance Tuning </w:t>
      </w:r>
      <w:proofErr w:type="gramStart"/>
      <w:r w:rsidRPr="00317E67">
        <w:rPr>
          <w:rFonts w:asciiTheme="minorHAnsi" w:hAnsiTheme="minorHAnsi" w:cstheme="minorHAnsi"/>
          <w:sz w:val="24"/>
          <w:szCs w:val="24"/>
        </w:rPr>
        <w:t>like</w:t>
      </w:r>
      <w:proofErr w:type="gramEnd"/>
      <w:r w:rsidRPr="00317E67">
        <w:rPr>
          <w:rFonts w:asciiTheme="minorHAnsi" w:hAnsiTheme="minorHAnsi" w:cstheme="minorHAnsi"/>
          <w:sz w:val="24"/>
          <w:szCs w:val="24"/>
        </w:rPr>
        <w:t xml:space="preserve"> generating reports to analyze the Database Performance. (Explain Plan, TK PROOF, AWR, and ADDM Reports).</w:t>
      </w:r>
    </w:p>
    <w:p w14:paraId="04869916" w14:textId="77777777" w:rsidR="00317E67" w:rsidRPr="00317E67" w:rsidRDefault="00317E67" w:rsidP="00317E67">
      <w:pPr>
        <w:pStyle w:val="ListParagraph"/>
        <w:numPr>
          <w:ilvl w:val="0"/>
          <w:numId w:val="12"/>
        </w:numPr>
        <w:spacing w:before="13" w:line="280" w:lineRule="exact"/>
        <w:rPr>
          <w:rFonts w:asciiTheme="minorHAnsi" w:hAnsiTheme="minorHAnsi" w:cstheme="minorHAnsi"/>
          <w:sz w:val="24"/>
          <w:szCs w:val="24"/>
        </w:rPr>
      </w:pPr>
      <w:r w:rsidRPr="00317E67">
        <w:rPr>
          <w:rFonts w:asciiTheme="minorHAnsi" w:hAnsiTheme="minorHAnsi" w:cstheme="minorHAnsi"/>
          <w:sz w:val="24"/>
          <w:szCs w:val="24"/>
        </w:rPr>
        <w:t>Involved in the Upgradation of Production Databases from Oracle Lower version to Higher version.</w:t>
      </w:r>
    </w:p>
    <w:p w14:paraId="3AABA40E" w14:textId="77777777" w:rsidR="00317E67" w:rsidRPr="00317E67" w:rsidRDefault="00317E67" w:rsidP="00317E67">
      <w:pPr>
        <w:pStyle w:val="ListParagraph"/>
        <w:numPr>
          <w:ilvl w:val="0"/>
          <w:numId w:val="12"/>
        </w:numPr>
        <w:spacing w:before="13" w:line="280" w:lineRule="exact"/>
        <w:rPr>
          <w:rFonts w:asciiTheme="minorHAnsi" w:hAnsiTheme="minorHAnsi" w:cstheme="minorHAnsi"/>
          <w:sz w:val="24"/>
          <w:szCs w:val="24"/>
        </w:rPr>
      </w:pPr>
      <w:r w:rsidRPr="00317E67">
        <w:rPr>
          <w:rFonts w:asciiTheme="minorHAnsi" w:hAnsiTheme="minorHAnsi" w:cstheme="minorHAnsi"/>
          <w:sz w:val="24"/>
          <w:szCs w:val="24"/>
        </w:rPr>
        <w:t>Worked extensively in Backup Tool Druva to manage backup and restore operations.</w:t>
      </w:r>
    </w:p>
    <w:p w14:paraId="65C1765D" w14:textId="77777777" w:rsidR="00317E67" w:rsidRPr="00317E67" w:rsidRDefault="00317E67" w:rsidP="00317E67">
      <w:pPr>
        <w:pStyle w:val="ListParagraph"/>
        <w:numPr>
          <w:ilvl w:val="0"/>
          <w:numId w:val="12"/>
        </w:numPr>
        <w:spacing w:before="13" w:line="280" w:lineRule="exact"/>
        <w:rPr>
          <w:rFonts w:asciiTheme="minorHAnsi" w:hAnsiTheme="minorHAnsi" w:cstheme="minorHAnsi"/>
          <w:sz w:val="24"/>
          <w:szCs w:val="24"/>
        </w:rPr>
      </w:pPr>
      <w:r w:rsidRPr="00317E67">
        <w:rPr>
          <w:rFonts w:asciiTheme="minorHAnsi" w:hAnsiTheme="minorHAnsi" w:cstheme="minorHAnsi"/>
          <w:sz w:val="24"/>
          <w:szCs w:val="24"/>
        </w:rPr>
        <w:t>Good Experience in Postgres databases like installation, Configuring BARMAN for backup, and EFM for Monitoring replication.</w:t>
      </w:r>
    </w:p>
    <w:p w14:paraId="6C77694C" w14:textId="49E6C05A" w:rsidR="00DD6A93" w:rsidRDefault="00317E67" w:rsidP="00317E67">
      <w:pPr>
        <w:pStyle w:val="ListParagraph"/>
        <w:numPr>
          <w:ilvl w:val="0"/>
          <w:numId w:val="12"/>
        </w:numPr>
        <w:spacing w:before="13" w:line="280" w:lineRule="exact"/>
        <w:rPr>
          <w:rFonts w:asciiTheme="minorHAnsi" w:hAnsiTheme="minorHAnsi" w:cstheme="minorHAnsi"/>
          <w:sz w:val="24"/>
          <w:szCs w:val="24"/>
        </w:rPr>
      </w:pPr>
      <w:r w:rsidRPr="00317E67">
        <w:rPr>
          <w:rFonts w:asciiTheme="minorHAnsi" w:hAnsiTheme="minorHAnsi" w:cstheme="minorHAnsi"/>
          <w:sz w:val="24"/>
          <w:szCs w:val="24"/>
        </w:rPr>
        <w:t>Good Experience in Ansible and Terraform. Automated many requirements using Ansible and Terraform.</w:t>
      </w:r>
    </w:p>
    <w:p w14:paraId="0D96A300" w14:textId="77777777" w:rsidR="00317E67" w:rsidRDefault="00317E67" w:rsidP="00317E67">
      <w:pPr>
        <w:ind w:left="720"/>
        <w:rPr>
          <w:rFonts w:asciiTheme="minorHAnsi" w:hAnsiTheme="minorHAnsi" w:cstheme="minorHAnsi"/>
          <w:sz w:val="24"/>
          <w:szCs w:val="24"/>
        </w:rPr>
      </w:pPr>
    </w:p>
    <w:p w14:paraId="5063D68F" w14:textId="77777777" w:rsidR="00317E67" w:rsidRPr="00DC444E" w:rsidRDefault="00317E67" w:rsidP="00317E67">
      <w:pPr>
        <w:ind w:left="720"/>
        <w:rPr>
          <w:rFonts w:asciiTheme="minorHAnsi" w:eastAsia="Calibri" w:hAnsiTheme="minorHAnsi" w:cstheme="minorHAnsi"/>
          <w:sz w:val="24"/>
          <w:szCs w:val="24"/>
        </w:rPr>
      </w:pPr>
    </w:p>
    <w:p w14:paraId="08466C35" w14:textId="03916439" w:rsidR="00530ADF" w:rsidRDefault="00530ADF" w:rsidP="00DC444E">
      <w:pPr>
        <w:ind w:left="100" w:firstLine="260"/>
        <w:rPr>
          <w:rFonts w:asciiTheme="minorHAnsi" w:eastAsia="Calibri" w:hAnsiTheme="minorHAnsi" w:cstheme="minorHAnsi"/>
          <w:b/>
          <w:sz w:val="24"/>
          <w:szCs w:val="24"/>
        </w:rPr>
      </w:pPr>
      <w:r w:rsidRPr="00DC444E">
        <w:rPr>
          <w:rFonts w:asciiTheme="minorHAnsi" w:eastAsia="Calibri" w:hAnsiTheme="minorHAnsi" w:cstheme="minorHAnsi"/>
          <w:sz w:val="24"/>
          <w:szCs w:val="24"/>
        </w:rPr>
        <w:tab/>
      </w:r>
      <w:r w:rsidR="00947050" w:rsidRPr="00DC444E">
        <w:rPr>
          <w:rFonts w:asciiTheme="minorHAnsi" w:eastAsia="Calibri" w:hAnsiTheme="minorHAnsi" w:cstheme="minorHAnsi"/>
          <w:b/>
          <w:sz w:val="24"/>
          <w:szCs w:val="24"/>
        </w:rPr>
        <w:t xml:space="preserve">Principal Software Engineer </w:t>
      </w:r>
      <w:r w:rsidR="00795F13">
        <w:rPr>
          <w:rFonts w:asciiTheme="minorHAnsi" w:eastAsia="Calibri" w:hAnsiTheme="minorHAnsi" w:cstheme="minorHAnsi"/>
          <w:b/>
          <w:sz w:val="24"/>
          <w:szCs w:val="24"/>
        </w:rPr>
        <w:t xml:space="preserve">at </w:t>
      </w:r>
      <w:r w:rsidRPr="00DC444E">
        <w:rPr>
          <w:rFonts w:asciiTheme="minorHAnsi" w:eastAsia="Calibri" w:hAnsiTheme="minorHAnsi" w:cstheme="minorHAnsi"/>
          <w:b/>
          <w:sz w:val="24"/>
          <w:szCs w:val="24"/>
        </w:rPr>
        <w:t>Oracle India Pvt. Ltd., Bangalore</w:t>
      </w:r>
    </w:p>
    <w:p w14:paraId="39851520" w14:textId="404506E3" w:rsidR="00795F13" w:rsidRPr="00795F13" w:rsidRDefault="00795F13" w:rsidP="00DC444E">
      <w:pPr>
        <w:ind w:left="100" w:firstLine="260"/>
        <w:rPr>
          <w:rFonts w:asciiTheme="minorHAnsi" w:eastAsia="Calibri" w:hAnsiTheme="minorHAnsi" w:cstheme="minorHAnsi"/>
          <w:bCs/>
          <w:sz w:val="24"/>
          <w:szCs w:val="24"/>
        </w:rPr>
      </w:pPr>
      <w:r>
        <w:rPr>
          <w:rFonts w:asciiTheme="minorHAnsi" w:eastAsia="Calibri" w:hAnsiTheme="minorHAnsi" w:cstheme="minorHAnsi"/>
          <w:b/>
          <w:sz w:val="24"/>
          <w:szCs w:val="24"/>
        </w:rPr>
        <w:t xml:space="preserve">       </w:t>
      </w:r>
      <w:r w:rsidRPr="00795F13">
        <w:rPr>
          <w:rFonts w:asciiTheme="minorHAnsi" w:eastAsia="Calibri" w:hAnsiTheme="minorHAnsi" w:cstheme="minorHAnsi"/>
          <w:bCs/>
          <w:sz w:val="24"/>
          <w:szCs w:val="24"/>
        </w:rPr>
        <w:t>Aug 2020- Mar 2022</w:t>
      </w:r>
    </w:p>
    <w:p w14:paraId="10B1DEDC" w14:textId="77777777" w:rsidR="00530ADF" w:rsidRPr="00DC444E" w:rsidRDefault="00530ADF" w:rsidP="00DC444E">
      <w:pPr>
        <w:ind w:left="100" w:firstLine="260"/>
        <w:rPr>
          <w:rFonts w:asciiTheme="minorHAnsi" w:eastAsia="Calibri" w:hAnsiTheme="minorHAnsi" w:cstheme="minorHAnsi"/>
          <w:b/>
          <w:sz w:val="24"/>
          <w:szCs w:val="24"/>
        </w:rPr>
      </w:pPr>
    </w:p>
    <w:p w14:paraId="12BF5AD7" w14:textId="754BDAAE" w:rsidR="00AD7191" w:rsidRPr="00E01C0B" w:rsidRDefault="00AD7191" w:rsidP="00E01C0B">
      <w:pPr>
        <w:pStyle w:val="ListParagraph"/>
        <w:numPr>
          <w:ilvl w:val="0"/>
          <w:numId w:val="12"/>
        </w:numPr>
        <w:spacing w:before="13" w:line="280" w:lineRule="exact"/>
        <w:rPr>
          <w:rFonts w:asciiTheme="minorHAnsi" w:hAnsiTheme="minorHAnsi" w:cstheme="minorHAnsi"/>
          <w:sz w:val="24"/>
          <w:szCs w:val="24"/>
        </w:rPr>
      </w:pPr>
      <w:r w:rsidRPr="00DC444E">
        <w:rPr>
          <w:rFonts w:asciiTheme="minorHAnsi" w:hAnsiTheme="minorHAnsi" w:cstheme="minorHAnsi"/>
          <w:sz w:val="24"/>
          <w:szCs w:val="24"/>
        </w:rPr>
        <w:t xml:space="preserve">I </w:t>
      </w:r>
      <w:r w:rsidR="00D2755B">
        <w:rPr>
          <w:rFonts w:asciiTheme="minorHAnsi" w:hAnsiTheme="minorHAnsi" w:cstheme="minorHAnsi"/>
          <w:sz w:val="24"/>
          <w:szCs w:val="24"/>
        </w:rPr>
        <w:t>worked</w:t>
      </w:r>
      <w:r w:rsidR="00E01C0B">
        <w:rPr>
          <w:rFonts w:asciiTheme="minorHAnsi" w:hAnsiTheme="minorHAnsi" w:cstheme="minorHAnsi"/>
          <w:sz w:val="24"/>
          <w:szCs w:val="24"/>
        </w:rPr>
        <w:t xml:space="preserve"> as a Principal Software Engineer</w:t>
      </w:r>
      <w:r w:rsidRPr="00DC444E">
        <w:rPr>
          <w:rFonts w:asciiTheme="minorHAnsi" w:hAnsiTheme="minorHAnsi" w:cstheme="minorHAnsi"/>
          <w:sz w:val="24"/>
          <w:szCs w:val="24"/>
        </w:rPr>
        <w:t xml:space="preserve"> of Oracle Cloud Infrastructure (OCI) Database Cloud Global</w:t>
      </w:r>
      <w:r w:rsidR="00E01C0B">
        <w:rPr>
          <w:rFonts w:asciiTheme="minorHAnsi" w:hAnsiTheme="minorHAnsi" w:cstheme="minorHAnsi"/>
          <w:sz w:val="24"/>
          <w:szCs w:val="24"/>
        </w:rPr>
        <w:t xml:space="preserve"> </w:t>
      </w:r>
      <w:r w:rsidRPr="00E01C0B">
        <w:rPr>
          <w:rFonts w:asciiTheme="minorHAnsi" w:hAnsiTheme="minorHAnsi" w:cstheme="minorHAnsi"/>
          <w:sz w:val="24"/>
          <w:szCs w:val="24"/>
        </w:rPr>
        <w:t>Support PaaS team at Oracle.</w:t>
      </w:r>
    </w:p>
    <w:p w14:paraId="01731A0A" w14:textId="77777777" w:rsidR="00947050" w:rsidRPr="00947050" w:rsidRDefault="00947050" w:rsidP="00947050">
      <w:pPr>
        <w:pStyle w:val="ListParagraph"/>
        <w:numPr>
          <w:ilvl w:val="0"/>
          <w:numId w:val="12"/>
        </w:numPr>
        <w:spacing w:before="13" w:line="280" w:lineRule="exact"/>
        <w:rPr>
          <w:rFonts w:asciiTheme="minorHAnsi" w:hAnsiTheme="minorHAnsi" w:cstheme="minorHAnsi"/>
          <w:sz w:val="24"/>
          <w:szCs w:val="24"/>
        </w:rPr>
      </w:pPr>
      <w:r w:rsidRPr="00947050">
        <w:rPr>
          <w:rFonts w:asciiTheme="minorHAnsi" w:hAnsiTheme="minorHAnsi" w:cstheme="minorHAnsi"/>
          <w:sz w:val="24"/>
          <w:szCs w:val="24"/>
        </w:rPr>
        <w:t>Provided elevated and product expert support for various Oracle Cloud Infrastructure (OCI) Database Cloud products.</w:t>
      </w:r>
    </w:p>
    <w:p w14:paraId="37BAA842" w14:textId="77777777" w:rsidR="00947050" w:rsidRPr="00947050" w:rsidRDefault="00947050" w:rsidP="00947050">
      <w:pPr>
        <w:pStyle w:val="ListParagraph"/>
        <w:numPr>
          <w:ilvl w:val="0"/>
          <w:numId w:val="12"/>
        </w:numPr>
        <w:spacing w:before="13" w:line="280" w:lineRule="exact"/>
        <w:rPr>
          <w:rFonts w:asciiTheme="minorHAnsi" w:hAnsiTheme="minorHAnsi" w:cstheme="minorHAnsi"/>
          <w:sz w:val="24"/>
          <w:szCs w:val="24"/>
        </w:rPr>
      </w:pPr>
      <w:r w:rsidRPr="00947050">
        <w:rPr>
          <w:rFonts w:asciiTheme="minorHAnsi" w:hAnsiTheme="minorHAnsi" w:cstheme="minorHAnsi"/>
          <w:sz w:val="24"/>
          <w:szCs w:val="24"/>
        </w:rPr>
        <w:t xml:space="preserve">Supported Autonomous databases on Shared / Dedicated Infrastructure, OCI Gen 2 </w:t>
      </w:r>
      <w:proofErr w:type="spellStart"/>
      <w:r w:rsidRPr="00947050">
        <w:rPr>
          <w:rFonts w:asciiTheme="minorHAnsi" w:hAnsiTheme="minorHAnsi" w:cstheme="minorHAnsi"/>
          <w:sz w:val="24"/>
          <w:szCs w:val="24"/>
        </w:rPr>
        <w:t>Baremetal</w:t>
      </w:r>
      <w:proofErr w:type="spellEnd"/>
      <w:r w:rsidRPr="00947050">
        <w:rPr>
          <w:rFonts w:asciiTheme="minorHAnsi" w:hAnsiTheme="minorHAnsi" w:cstheme="minorHAnsi"/>
          <w:sz w:val="24"/>
          <w:szCs w:val="24"/>
        </w:rPr>
        <w:t xml:space="preserve"> / Virtual machine PaaS, OCI Gen 1 (OCI-Classic) DBaaS, Custom installation on OCI Compute, OCI Backup Cloud Service (</w:t>
      </w:r>
      <w:proofErr w:type="spellStart"/>
      <w:r w:rsidRPr="00947050">
        <w:rPr>
          <w:rFonts w:asciiTheme="minorHAnsi" w:hAnsiTheme="minorHAnsi" w:cstheme="minorHAnsi"/>
          <w:sz w:val="24"/>
          <w:szCs w:val="24"/>
        </w:rPr>
        <w:t>BackupCS</w:t>
      </w:r>
      <w:proofErr w:type="spellEnd"/>
      <w:r w:rsidRPr="00947050">
        <w:rPr>
          <w:rFonts w:asciiTheme="minorHAnsi" w:hAnsiTheme="minorHAnsi" w:cstheme="minorHAnsi"/>
          <w:sz w:val="24"/>
          <w:szCs w:val="24"/>
        </w:rPr>
        <w:t>).</w:t>
      </w:r>
    </w:p>
    <w:p w14:paraId="0ED5AF6B" w14:textId="77777777" w:rsidR="00947050" w:rsidRPr="00947050" w:rsidRDefault="00947050" w:rsidP="00947050">
      <w:pPr>
        <w:pStyle w:val="ListParagraph"/>
        <w:numPr>
          <w:ilvl w:val="0"/>
          <w:numId w:val="12"/>
        </w:numPr>
        <w:spacing w:before="13" w:line="280" w:lineRule="exact"/>
        <w:rPr>
          <w:rFonts w:asciiTheme="minorHAnsi" w:hAnsiTheme="minorHAnsi" w:cstheme="minorHAnsi"/>
          <w:sz w:val="24"/>
          <w:szCs w:val="24"/>
        </w:rPr>
      </w:pPr>
      <w:r w:rsidRPr="00947050">
        <w:rPr>
          <w:rFonts w:asciiTheme="minorHAnsi" w:hAnsiTheme="minorHAnsi" w:cstheme="minorHAnsi"/>
          <w:sz w:val="24"/>
          <w:szCs w:val="24"/>
        </w:rPr>
        <w:t>Troubleshooted cloud tools like DCS agent and Network-related issues in OCI.</w:t>
      </w:r>
    </w:p>
    <w:p w14:paraId="36B746BB" w14:textId="77777777" w:rsidR="00947050" w:rsidRPr="00947050" w:rsidRDefault="00947050" w:rsidP="00947050">
      <w:pPr>
        <w:pStyle w:val="ListParagraph"/>
        <w:numPr>
          <w:ilvl w:val="0"/>
          <w:numId w:val="12"/>
        </w:numPr>
        <w:spacing w:before="13" w:line="280" w:lineRule="exact"/>
        <w:rPr>
          <w:rFonts w:asciiTheme="minorHAnsi" w:hAnsiTheme="minorHAnsi" w:cstheme="minorHAnsi"/>
          <w:sz w:val="24"/>
          <w:szCs w:val="24"/>
        </w:rPr>
      </w:pPr>
      <w:r w:rsidRPr="00947050">
        <w:rPr>
          <w:rFonts w:asciiTheme="minorHAnsi" w:hAnsiTheme="minorHAnsi" w:cstheme="minorHAnsi"/>
          <w:sz w:val="24"/>
          <w:szCs w:val="24"/>
        </w:rPr>
        <w:t xml:space="preserve">Utilized Oracle ZDM (Zero Downtime Migration) and MV2ADB utility to migrate databases from </w:t>
      </w:r>
      <w:proofErr w:type="gramStart"/>
      <w:r w:rsidRPr="00947050">
        <w:rPr>
          <w:rFonts w:asciiTheme="minorHAnsi" w:hAnsiTheme="minorHAnsi" w:cstheme="minorHAnsi"/>
          <w:sz w:val="24"/>
          <w:szCs w:val="24"/>
        </w:rPr>
        <w:t>on-premise</w:t>
      </w:r>
      <w:proofErr w:type="gramEnd"/>
      <w:r w:rsidRPr="00947050">
        <w:rPr>
          <w:rFonts w:asciiTheme="minorHAnsi" w:hAnsiTheme="minorHAnsi" w:cstheme="minorHAnsi"/>
          <w:sz w:val="24"/>
          <w:szCs w:val="24"/>
        </w:rPr>
        <w:t xml:space="preserve"> to OCI Cloud and OCI Cloud to Autonomous Database.</w:t>
      </w:r>
    </w:p>
    <w:p w14:paraId="302149E1" w14:textId="77777777" w:rsidR="00947050" w:rsidRPr="00947050" w:rsidRDefault="00947050" w:rsidP="00947050">
      <w:pPr>
        <w:pStyle w:val="ListParagraph"/>
        <w:numPr>
          <w:ilvl w:val="0"/>
          <w:numId w:val="12"/>
        </w:numPr>
        <w:spacing w:before="13" w:line="280" w:lineRule="exact"/>
        <w:rPr>
          <w:rFonts w:asciiTheme="minorHAnsi" w:hAnsiTheme="minorHAnsi" w:cstheme="minorHAnsi"/>
          <w:sz w:val="24"/>
          <w:szCs w:val="24"/>
        </w:rPr>
      </w:pPr>
      <w:r w:rsidRPr="00947050">
        <w:rPr>
          <w:rFonts w:asciiTheme="minorHAnsi" w:hAnsiTheme="minorHAnsi" w:cstheme="minorHAnsi"/>
          <w:sz w:val="24"/>
          <w:szCs w:val="24"/>
        </w:rPr>
        <w:t>Suggested different migration methods using GOLDEN GATE as per customer requirements.</w:t>
      </w:r>
    </w:p>
    <w:p w14:paraId="0B97351B" w14:textId="0C318CA0" w:rsidR="00623861" w:rsidRDefault="00947050" w:rsidP="00947050">
      <w:pPr>
        <w:pStyle w:val="ListParagraph"/>
        <w:numPr>
          <w:ilvl w:val="0"/>
          <w:numId w:val="12"/>
        </w:numPr>
        <w:spacing w:before="13" w:line="280" w:lineRule="exact"/>
        <w:rPr>
          <w:rFonts w:asciiTheme="minorHAnsi" w:hAnsiTheme="minorHAnsi" w:cstheme="minorHAnsi"/>
          <w:sz w:val="24"/>
          <w:szCs w:val="24"/>
        </w:rPr>
      </w:pPr>
      <w:r w:rsidRPr="00947050">
        <w:rPr>
          <w:rFonts w:asciiTheme="minorHAnsi" w:hAnsiTheme="minorHAnsi" w:cstheme="minorHAnsi"/>
          <w:sz w:val="24"/>
          <w:szCs w:val="24"/>
        </w:rPr>
        <w:t xml:space="preserve">Troubleshooting </w:t>
      </w:r>
      <w:r>
        <w:rPr>
          <w:rFonts w:asciiTheme="minorHAnsi" w:hAnsiTheme="minorHAnsi" w:cstheme="minorHAnsi"/>
          <w:sz w:val="24"/>
          <w:szCs w:val="24"/>
        </w:rPr>
        <w:t>issues</w:t>
      </w:r>
      <w:r w:rsidRPr="00947050">
        <w:rPr>
          <w:rFonts w:asciiTheme="minorHAnsi" w:hAnsiTheme="minorHAnsi" w:cstheme="minorHAnsi"/>
          <w:sz w:val="24"/>
          <w:szCs w:val="24"/>
        </w:rPr>
        <w:t xml:space="preserve"> related to </w:t>
      </w:r>
      <w:r>
        <w:rPr>
          <w:rFonts w:asciiTheme="minorHAnsi" w:hAnsiTheme="minorHAnsi" w:cstheme="minorHAnsi"/>
          <w:sz w:val="24"/>
          <w:szCs w:val="24"/>
        </w:rPr>
        <w:t xml:space="preserve">patching, upgradation, </w:t>
      </w:r>
      <w:r w:rsidRPr="00947050">
        <w:rPr>
          <w:rFonts w:asciiTheme="minorHAnsi" w:hAnsiTheme="minorHAnsi" w:cstheme="minorHAnsi"/>
          <w:sz w:val="24"/>
          <w:szCs w:val="24"/>
        </w:rPr>
        <w:t>Standby,</w:t>
      </w:r>
      <w:r>
        <w:rPr>
          <w:rFonts w:asciiTheme="minorHAnsi" w:hAnsiTheme="minorHAnsi" w:cstheme="minorHAnsi"/>
          <w:sz w:val="24"/>
          <w:szCs w:val="24"/>
        </w:rPr>
        <w:t xml:space="preserve"> </w:t>
      </w:r>
      <w:r w:rsidRPr="00947050">
        <w:rPr>
          <w:rFonts w:asciiTheme="minorHAnsi" w:hAnsiTheme="minorHAnsi" w:cstheme="minorHAnsi"/>
          <w:sz w:val="24"/>
          <w:szCs w:val="24"/>
        </w:rPr>
        <w:t>RMAN backup recovery,</w:t>
      </w:r>
      <w:r>
        <w:rPr>
          <w:rFonts w:asciiTheme="minorHAnsi" w:hAnsiTheme="minorHAnsi" w:cstheme="minorHAnsi"/>
          <w:sz w:val="24"/>
          <w:szCs w:val="24"/>
        </w:rPr>
        <w:t xml:space="preserve"> </w:t>
      </w:r>
      <w:r w:rsidRPr="00947050">
        <w:rPr>
          <w:rFonts w:asciiTheme="minorHAnsi" w:hAnsiTheme="minorHAnsi" w:cstheme="minorHAnsi"/>
          <w:sz w:val="24"/>
          <w:szCs w:val="24"/>
        </w:rPr>
        <w:t xml:space="preserve">Performance related </w:t>
      </w:r>
      <w:proofErr w:type="gramStart"/>
      <w:r w:rsidRPr="00947050">
        <w:rPr>
          <w:rFonts w:asciiTheme="minorHAnsi" w:hAnsiTheme="minorHAnsi" w:cstheme="minorHAnsi"/>
          <w:sz w:val="24"/>
          <w:szCs w:val="24"/>
        </w:rPr>
        <w:t>issue</w:t>
      </w:r>
      <w:proofErr w:type="gramEnd"/>
    </w:p>
    <w:p w14:paraId="48620253" w14:textId="77777777" w:rsidR="00947050" w:rsidRDefault="00947050" w:rsidP="00947050">
      <w:pPr>
        <w:pStyle w:val="ListParagraph"/>
        <w:spacing w:before="13" w:line="280" w:lineRule="exact"/>
        <w:ind w:left="1080"/>
        <w:rPr>
          <w:rFonts w:asciiTheme="minorHAnsi" w:hAnsiTheme="minorHAnsi" w:cstheme="minorHAnsi"/>
          <w:sz w:val="24"/>
          <w:szCs w:val="24"/>
        </w:rPr>
      </w:pPr>
    </w:p>
    <w:p w14:paraId="649D0250" w14:textId="77777777" w:rsidR="00947050" w:rsidRDefault="00947050" w:rsidP="00947050">
      <w:pPr>
        <w:pStyle w:val="ListParagraph"/>
        <w:spacing w:before="13" w:line="280" w:lineRule="exact"/>
        <w:ind w:left="1080"/>
        <w:rPr>
          <w:rFonts w:asciiTheme="minorHAnsi" w:hAnsiTheme="minorHAnsi" w:cstheme="minorHAnsi"/>
          <w:sz w:val="24"/>
          <w:szCs w:val="24"/>
        </w:rPr>
      </w:pPr>
    </w:p>
    <w:p w14:paraId="72D634E1" w14:textId="77777777" w:rsidR="00795F13" w:rsidRDefault="00795F13" w:rsidP="00947050">
      <w:pPr>
        <w:pStyle w:val="ListParagraph"/>
        <w:spacing w:before="13" w:line="280" w:lineRule="exact"/>
        <w:ind w:left="1080"/>
        <w:rPr>
          <w:rFonts w:asciiTheme="minorHAnsi" w:hAnsiTheme="minorHAnsi" w:cstheme="minorHAnsi"/>
          <w:sz w:val="24"/>
          <w:szCs w:val="24"/>
        </w:rPr>
      </w:pPr>
    </w:p>
    <w:p w14:paraId="02A1986D" w14:textId="77777777" w:rsidR="00795F13" w:rsidRDefault="00795F13" w:rsidP="00947050">
      <w:pPr>
        <w:pStyle w:val="ListParagraph"/>
        <w:spacing w:before="13" w:line="280" w:lineRule="exact"/>
        <w:ind w:left="1080"/>
        <w:rPr>
          <w:rFonts w:asciiTheme="minorHAnsi" w:hAnsiTheme="minorHAnsi" w:cstheme="minorHAnsi"/>
          <w:sz w:val="24"/>
          <w:szCs w:val="24"/>
        </w:rPr>
      </w:pPr>
    </w:p>
    <w:p w14:paraId="0949B03F" w14:textId="77777777" w:rsidR="00795F13" w:rsidRPr="00DC444E" w:rsidRDefault="00795F13" w:rsidP="00947050">
      <w:pPr>
        <w:pStyle w:val="ListParagraph"/>
        <w:spacing w:before="13" w:line="280" w:lineRule="exact"/>
        <w:ind w:left="1080"/>
        <w:rPr>
          <w:rFonts w:asciiTheme="minorHAnsi" w:hAnsiTheme="minorHAnsi" w:cstheme="minorHAnsi"/>
          <w:sz w:val="24"/>
          <w:szCs w:val="24"/>
        </w:rPr>
      </w:pPr>
    </w:p>
    <w:p w14:paraId="42DD0AED" w14:textId="3F70859A" w:rsidR="00B97AE4" w:rsidRDefault="00795F13" w:rsidP="00623861">
      <w:pPr>
        <w:ind w:left="360" w:firstLine="360"/>
        <w:rPr>
          <w:rFonts w:asciiTheme="minorHAnsi" w:hAnsiTheme="minorHAnsi" w:cstheme="minorHAnsi"/>
          <w:b/>
          <w:sz w:val="24"/>
          <w:szCs w:val="24"/>
        </w:rPr>
      </w:pPr>
      <w:r w:rsidRPr="00DC444E">
        <w:rPr>
          <w:rFonts w:asciiTheme="minorHAnsi" w:hAnsiTheme="minorHAnsi" w:cstheme="minorHAnsi"/>
          <w:b/>
          <w:sz w:val="24"/>
          <w:szCs w:val="24"/>
        </w:rPr>
        <w:t xml:space="preserve">Shift Manager </w:t>
      </w:r>
      <w:r>
        <w:rPr>
          <w:rFonts w:asciiTheme="minorHAnsi" w:hAnsiTheme="minorHAnsi" w:cstheme="minorHAnsi"/>
          <w:b/>
          <w:sz w:val="24"/>
          <w:szCs w:val="24"/>
        </w:rPr>
        <w:t xml:space="preserve">at </w:t>
      </w:r>
      <w:proofErr w:type="spellStart"/>
      <w:r w:rsidR="00B97AE4" w:rsidRPr="00DC444E">
        <w:rPr>
          <w:rFonts w:asciiTheme="minorHAnsi" w:hAnsiTheme="minorHAnsi" w:cstheme="minorHAnsi"/>
          <w:b/>
          <w:sz w:val="24"/>
          <w:szCs w:val="24"/>
        </w:rPr>
        <w:t>Datavail</w:t>
      </w:r>
      <w:proofErr w:type="spellEnd"/>
      <w:r w:rsidR="00B97AE4" w:rsidRPr="00DC444E">
        <w:rPr>
          <w:rFonts w:asciiTheme="minorHAnsi" w:hAnsiTheme="minorHAnsi" w:cstheme="minorHAnsi"/>
          <w:b/>
          <w:sz w:val="24"/>
          <w:szCs w:val="24"/>
        </w:rPr>
        <w:t xml:space="preserve"> India PVT LTD </w:t>
      </w:r>
    </w:p>
    <w:p w14:paraId="1A6CF247" w14:textId="6097483C" w:rsidR="00795F13" w:rsidRPr="00795F13" w:rsidRDefault="00795F13" w:rsidP="00623861">
      <w:pPr>
        <w:ind w:left="360" w:firstLine="360"/>
        <w:rPr>
          <w:rFonts w:asciiTheme="minorHAnsi" w:hAnsiTheme="minorHAnsi" w:cstheme="minorHAnsi"/>
          <w:bCs/>
          <w:sz w:val="24"/>
          <w:szCs w:val="24"/>
        </w:rPr>
      </w:pPr>
      <w:r w:rsidRPr="00795F13">
        <w:rPr>
          <w:rFonts w:asciiTheme="minorHAnsi" w:hAnsiTheme="minorHAnsi" w:cstheme="minorHAnsi"/>
          <w:bCs/>
          <w:sz w:val="24"/>
          <w:szCs w:val="24"/>
        </w:rPr>
        <w:t>July 2014-Aug 2020</w:t>
      </w:r>
    </w:p>
    <w:p w14:paraId="34F8EFD4" w14:textId="77777777" w:rsidR="00C53E9E" w:rsidRDefault="00C53E9E" w:rsidP="00D871DE">
      <w:pPr>
        <w:ind w:left="360" w:firstLine="720"/>
        <w:rPr>
          <w:rFonts w:asciiTheme="minorHAnsi" w:hAnsiTheme="minorHAnsi" w:cstheme="minorHAnsi"/>
          <w:sz w:val="24"/>
          <w:szCs w:val="24"/>
        </w:rPr>
      </w:pPr>
    </w:p>
    <w:p w14:paraId="18658CF4" w14:textId="77777777" w:rsidR="00795F13" w:rsidRPr="00795F13" w:rsidRDefault="00795F13" w:rsidP="00795F13">
      <w:pPr>
        <w:pStyle w:val="ListParagraph"/>
        <w:numPr>
          <w:ilvl w:val="0"/>
          <w:numId w:val="12"/>
        </w:numPr>
        <w:spacing w:before="13" w:line="280" w:lineRule="exact"/>
        <w:rPr>
          <w:rFonts w:asciiTheme="minorHAnsi" w:hAnsiTheme="minorHAnsi" w:cstheme="minorHAnsi"/>
          <w:sz w:val="24"/>
          <w:szCs w:val="24"/>
        </w:rPr>
      </w:pPr>
      <w:r w:rsidRPr="00795F13">
        <w:rPr>
          <w:rFonts w:asciiTheme="minorHAnsi" w:hAnsiTheme="minorHAnsi" w:cstheme="minorHAnsi"/>
          <w:sz w:val="24"/>
          <w:szCs w:val="24"/>
        </w:rPr>
        <w:t>Managed and supported more than 50+ customers and thousands of databases.</w:t>
      </w:r>
    </w:p>
    <w:p w14:paraId="0ADD2AAF" w14:textId="77777777" w:rsidR="00795F13" w:rsidRPr="00795F13" w:rsidRDefault="00795F13" w:rsidP="00795F13">
      <w:pPr>
        <w:pStyle w:val="ListParagraph"/>
        <w:numPr>
          <w:ilvl w:val="0"/>
          <w:numId w:val="12"/>
        </w:numPr>
        <w:spacing w:before="13" w:line="280" w:lineRule="exact"/>
        <w:rPr>
          <w:rFonts w:asciiTheme="minorHAnsi" w:hAnsiTheme="minorHAnsi" w:cstheme="minorHAnsi"/>
          <w:sz w:val="24"/>
          <w:szCs w:val="24"/>
        </w:rPr>
      </w:pPr>
      <w:r w:rsidRPr="00795F13">
        <w:rPr>
          <w:rFonts w:asciiTheme="minorHAnsi" w:hAnsiTheme="minorHAnsi" w:cstheme="minorHAnsi"/>
          <w:sz w:val="24"/>
          <w:szCs w:val="24"/>
        </w:rPr>
        <w:t>Provided L3 support including shift manager responsibility and elevated database support.</w:t>
      </w:r>
    </w:p>
    <w:p w14:paraId="61BB3E55" w14:textId="77777777" w:rsidR="00795F13" w:rsidRPr="00795F13" w:rsidRDefault="00795F13" w:rsidP="00795F13">
      <w:pPr>
        <w:pStyle w:val="ListParagraph"/>
        <w:numPr>
          <w:ilvl w:val="0"/>
          <w:numId w:val="12"/>
        </w:numPr>
        <w:spacing w:before="13" w:line="280" w:lineRule="exact"/>
        <w:rPr>
          <w:rFonts w:asciiTheme="minorHAnsi" w:hAnsiTheme="minorHAnsi" w:cstheme="minorHAnsi"/>
          <w:sz w:val="24"/>
          <w:szCs w:val="24"/>
        </w:rPr>
      </w:pPr>
      <w:r w:rsidRPr="00795F13">
        <w:rPr>
          <w:rFonts w:asciiTheme="minorHAnsi" w:hAnsiTheme="minorHAnsi" w:cstheme="minorHAnsi"/>
          <w:sz w:val="24"/>
          <w:szCs w:val="24"/>
        </w:rPr>
        <w:t>Created and maintained standby databases (DATAGUARD).</w:t>
      </w:r>
    </w:p>
    <w:p w14:paraId="67533D03" w14:textId="77777777" w:rsidR="00795F13" w:rsidRPr="00795F13" w:rsidRDefault="00795F13" w:rsidP="00795F13">
      <w:pPr>
        <w:pStyle w:val="ListParagraph"/>
        <w:numPr>
          <w:ilvl w:val="0"/>
          <w:numId w:val="12"/>
        </w:numPr>
        <w:spacing w:before="13" w:line="280" w:lineRule="exact"/>
        <w:rPr>
          <w:rFonts w:asciiTheme="minorHAnsi" w:hAnsiTheme="minorHAnsi" w:cstheme="minorHAnsi"/>
          <w:sz w:val="24"/>
          <w:szCs w:val="24"/>
        </w:rPr>
      </w:pPr>
      <w:r w:rsidRPr="00795F13">
        <w:rPr>
          <w:rFonts w:asciiTheme="minorHAnsi" w:hAnsiTheme="minorHAnsi" w:cstheme="minorHAnsi"/>
          <w:sz w:val="24"/>
          <w:szCs w:val="24"/>
        </w:rPr>
        <w:t>Worked on Oracle RAC, Data Guard, and OEM.</w:t>
      </w:r>
    </w:p>
    <w:p w14:paraId="7F5878C6" w14:textId="77777777" w:rsidR="00795F13" w:rsidRPr="00795F13" w:rsidRDefault="00795F13" w:rsidP="00795F13">
      <w:pPr>
        <w:pStyle w:val="ListParagraph"/>
        <w:numPr>
          <w:ilvl w:val="0"/>
          <w:numId w:val="12"/>
        </w:numPr>
        <w:spacing w:before="13" w:line="280" w:lineRule="exact"/>
        <w:rPr>
          <w:rFonts w:asciiTheme="minorHAnsi" w:hAnsiTheme="minorHAnsi" w:cstheme="minorHAnsi"/>
          <w:sz w:val="24"/>
          <w:szCs w:val="24"/>
        </w:rPr>
      </w:pPr>
      <w:r w:rsidRPr="00795F13">
        <w:rPr>
          <w:rFonts w:asciiTheme="minorHAnsi" w:hAnsiTheme="minorHAnsi" w:cstheme="minorHAnsi"/>
          <w:sz w:val="24"/>
          <w:szCs w:val="24"/>
        </w:rPr>
        <w:t>Added various targets to the OEM and monitored databases through OEM.</w:t>
      </w:r>
    </w:p>
    <w:p w14:paraId="001E3839" w14:textId="77777777" w:rsidR="00795F13" w:rsidRPr="00795F13" w:rsidRDefault="00795F13" w:rsidP="00795F13">
      <w:pPr>
        <w:pStyle w:val="ListParagraph"/>
        <w:numPr>
          <w:ilvl w:val="0"/>
          <w:numId w:val="12"/>
        </w:numPr>
        <w:spacing w:before="13" w:line="280" w:lineRule="exact"/>
        <w:rPr>
          <w:rFonts w:asciiTheme="minorHAnsi" w:hAnsiTheme="minorHAnsi" w:cstheme="minorHAnsi"/>
          <w:sz w:val="24"/>
          <w:szCs w:val="24"/>
        </w:rPr>
      </w:pPr>
      <w:r w:rsidRPr="00795F13">
        <w:rPr>
          <w:rFonts w:asciiTheme="minorHAnsi" w:hAnsiTheme="minorHAnsi" w:cstheme="minorHAnsi"/>
          <w:sz w:val="24"/>
          <w:szCs w:val="24"/>
        </w:rPr>
        <w:t>RMAN Cloning Database as per requirement.</w:t>
      </w:r>
    </w:p>
    <w:p w14:paraId="225F9297" w14:textId="77777777" w:rsidR="00795F13" w:rsidRPr="00795F13" w:rsidRDefault="00795F13" w:rsidP="00795F13">
      <w:pPr>
        <w:pStyle w:val="ListParagraph"/>
        <w:numPr>
          <w:ilvl w:val="0"/>
          <w:numId w:val="12"/>
        </w:numPr>
        <w:spacing w:before="13" w:line="280" w:lineRule="exact"/>
        <w:rPr>
          <w:rFonts w:asciiTheme="minorHAnsi" w:hAnsiTheme="minorHAnsi" w:cstheme="minorHAnsi"/>
          <w:sz w:val="24"/>
          <w:szCs w:val="24"/>
        </w:rPr>
      </w:pPr>
      <w:r w:rsidRPr="00795F13">
        <w:rPr>
          <w:rFonts w:asciiTheme="minorHAnsi" w:hAnsiTheme="minorHAnsi" w:cstheme="minorHAnsi"/>
          <w:sz w:val="24"/>
          <w:szCs w:val="24"/>
        </w:rPr>
        <w:t xml:space="preserve">Database-level Performance Tuning </w:t>
      </w:r>
      <w:proofErr w:type="gramStart"/>
      <w:r w:rsidRPr="00795F13">
        <w:rPr>
          <w:rFonts w:asciiTheme="minorHAnsi" w:hAnsiTheme="minorHAnsi" w:cstheme="minorHAnsi"/>
          <w:sz w:val="24"/>
          <w:szCs w:val="24"/>
        </w:rPr>
        <w:t>like</w:t>
      </w:r>
      <w:proofErr w:type="gramEnd"/>
      <w:r w:rsidRPr="00795F13">
        <w:rPr>
          <w:rFonts w:asciiTheme="minorHAnsi" w:hAnsiTheme="minorHAnsi" w:cstheme="minorHAnsi"/>
          <w:sz w:val="24"/>
          <w:szCs w:val="24"/>
        </w:rPr>
        <w:t xml:space="preserve"> generating reports to analyze the Database Performance. (Explain Plan, TK PROOF, AWR, and ADDM Reports).</w:t>
      </w:r>
    </w:p>
    <w:p w14:paraId="478760F4" w14:textId="77777777" w:rsidR="00795F13" w:rsidRPr="00795F13" w:rsidRDefault="00795F13" w:rsidP="00795F13">
      <w:pPr>
        <w:pStyle w:val="ListParagraph"/>
        <w:numPr>
          <w:ilvl w:val="0"/>
          <w:numId w:val="12"/>
        </w:numPr>
        <w:spacing w:before="13" w:line="280" w:lineRule="exact"/>
        <w:rPr>
          <w:rFonts w:asciiTheme="minorHAnsi" w:hAnsiTheme="minorHAnsi" w:cstheme="minorHAnsi"/>
          <w:sz w:val="24"/>
          <w:szCs w:val="24"/>
        </w:rPr>
      </w:pPr>
      <w:r w:rsidRPr="00795F13">
        <w:rPr>
          <w:rFonts w:asciiTheme="minorHAnsi" w:hAnsiTheme="minorHAnsi" w:cstheme="minorHAnsi"/>
          <w:sz w:val="24"/>
          <w:szCs w:val="24"/>
        </w:rPr>
        <w:t xml:space="preserve">Applied patches (CPU, PSU) on production environments using </w:t>
      </w:r>
      <w:proofErr w:type="spellStart"/>
      <w:r w:rsidRPr="00795F13">
        <w:rPr>
          <w:rFonts w:asciiTheme="minorHAnsi" w:hAnsiTheme="minorHAnsi" w:cstheme="minorHAnsi"/>
          <w:sz w:val="24"/>
          <w:szCs w:val="24"/>
        </w:rPr>
        <w:t>Opatch</w:t>
      </w:r>
      <w:proofErr w:type="spellEnd"/>
      <w:r w:rsidRPr="00795F13">
        <w:rPr>
          <w:rFonts w:asciiTheme="minorHAnsi" w:hAnsiTheme="minorHAnsi" w:cstheme="minorHAnsi"/>
          <w:sz w:val="24"/>
          <w:szCs w:val="24"/>
        </w:rPr>
        <w:t xml:space="preserve"> utility in both standalone and RAC Databases.</w:t>
      </w:r>
    </w:p>
    <w:p w14:paraId="159F4749" w14:textId="297983E6" w:rsidR="000B1D21" w:rsidRPr="00795F13" w:rsidRDefault="00795F13" w:rsidP="00795F13">
      <w:pPr>
        <w:pStyle w:val="ListParagraph"/>
        <w:numPr>
          <w:ilvl w:val="0"/>
          <w:numId w:val="12"/>
        </w:numPr>
        <w:spacing w:before="13" w:line="280" w:lineRule="exact"/>
        <w:rPr>
          <w:rFonts w:asciiTheme="minorHAnsi" w:hAnsiTheme="minorHAnsi" w:cstheme="minorHAnsi"/>
          <w:sz w:val="24"/>
          <w:szCs w:val="24"/>
        </w:rPr>
      </w:pPr>
      <w:r w:rsidRPr="00795F13">
        <w:rPr>
          <w:rFonts w:asciiTheme="minorHAnsi" w:hAnsiTheme="minorHAnsi" w:cstheme="minorHAnsi"/>
          <w:sz w:val="24"/>
          <w:szCs w:val="24"/>
        </w:rPr>
        <w:t>Involved in the Upgradation of Production Databases from Oracle Lower version to Higher version.</w:t>
      </w:r>
    </w:p>
    <w:p w14:paraId="054499B3" w14:textId="77777777" w:rsidR="000B1D21" w:rsidRPr="002F4AC2" w:rsidRDefault="000B1D21" w:rsidP="0029017E">
      <w:pPr>
        <w:pStyle w:val="ListParagraph"/>
        <w:ind w:left="1440"/>
        <w:rPr>
          <w:rFonts w:asciiTheme="minorHAnsi" w:hAnsiTheme="minorHAnsi" w:cstheme="minorHAnsi"/>
          <w:sz w:val="24"/>
          <w:szCs w:val="24"/>
        </w:rPr>
      </w:pPr>
    </w:p>
    <w:p w14:paraId="40CBE07F" w14:textId="77777777" w:rsidR="00DC444E" w:rsidRPr="00DC444E" w:rsidRDefault="00DC444E" w:rsidP="00DC444E">
      <w:pPr>
        <w:rPr>
          <w:rFonts w:asciiTheme="minorHAnsi" w:hAnsiTheme="minorHAnsi" w:cstheme="minorHAnsi"/>
          <w:sz w:val="24"/>
          <w:szCs w:val="24"/>
        </w:rPr>
      </w:pPr>
    </w:p>
    <w:p w14:paraId="68703C94" w14:textId="30B5E182" w:rsidR="00B97AE4" w:rsidRDefault="00795F13" w:rsidP="00DC444E">
      <w:pPr>
        <w:ind w:firstLine="720"/>
        <w:rPr>
          <w:rFonts w:asciiTheme="minorHAnsi" w:hAnsiTheme="minorHAnsi" w:cstheme="minorHAnsi"/>
          <w:b/>
          <w:sz w:val="24"/>
          <w:szCs w:val="24"/>
        </w:rPr>
      </w:pPr>
      <w:r w:rsidRPr="00DC444E">
        <w:rPr>
          <w:rFonts w:asciiTheme="minorHAnsi" w:hAnsiTheme="minorHAnsi" w:cstheme="minorHAnsi"/>
          <w:b/>
          <w:sz w:val="24"/>
          <w:szCs w:val="24"/>
        </w:rPr>
        <w:t xml:space="preserve">Senior Oracle Database Administrator </w:t>
      </w:r>
      <w:r w:rsidR="00B97AE4" w:rsidRPr="00DC444E">
        <w:rPr>
          <w:rFonts w:asciiTheme="minorHAnsi" w:hAnsiTheme="minorHAnsi" w:cstheme="minorHAnsi"/>
          <w:b/>
          <w:sz w:val="24"/>
          <w:szCs w:val="24"/>
        </w:rPr>
        <w:t>with Tech Mahindra Pvt Ltd</w:t>
      </w:r>
    </w:p>
    <w:p w14:paraId="243AABAC" w14:textId="79D8B581" w:rsidR="00795F13" w:rsidRPr="00795F13" w:rsidRDefault="00795F13" w:rsidP="00DC444E">
      <w:pPr>
        <w:ind w:firstLine="720"/>
        <w:rPr>
          <w:rFonts w:asciiTheme="minorHAnsi" w:hAnsiTheme="minorHAnsi" w:cstheme="minorHAnsi"/>
          <w:bCs/>
          <w:sz w:val="24"/>
          <w:szCs w:val="24"/>
        </w:rPr>
      </w:pPr>
      <w:r w:rsidRPr="00795F13">
        <w:rPr>
          <w:rFonts w:asciiTheme="minorHAnsi" w:hAnsiTheme="minorHAnsi" w:cstheme="minorHAnsi"/>
          <w:bCs/>
          <w:sz w:val="24"/>
          <w:szCs w:val="24"/>
        </w:rPr>
        <w:t>Nov 2010 - July 2014</w:t>
      </w:r>
    </w:p>
    <w:p w14:paraId="34D0EECE" w14:textId="77777777" w:rsidR="00B97AE4" w:rsidRPr="00DC444E" w:rsidRDefault="00B97AE4" w:rsidP="00DC444E">
      <w:pPr>
        <w:rPr>
          <w:rFonts w:asciiTheme="minorHAnsi" w:hAnsiTheme="minorHAnsi" w:cstheme="minorHAnsi"/>
          <w:sz w:val="24"/>
          <w:szCs w:val="24"/>
        </w:rPr>
      </w:pPr>
    </w:p>
    <w:p w14:paraId="0C0E9FF6" w14:textId="77777777" w:rsidR="00795F13" w:rsidRPr="00795F13" w:rsidRDefault="00795F13" w:rsidP="00795F13">
      <w:pPr>
        <w:pStyle w:val="ListParagraph"/>
        <w:numPr>
          <w:ilvl w:val="1"/>
          <w:numId w:val="20"/>
        </w:numPr>
        <w:rPr>
          <w:rFonts w:asciiTheme="minorHAnsi" w:hAnsiTheme="minorHAnsi" w:cstheme="minorHAnsi"/>
          <w:sz w:val="24"/>
          <w:szCs w:val="24"/>
        </w:rPr>
      </w:pPr>
      <w:r w:rsidRPr="00795F13">
        <w:rPr>
          <w:rFonts w:asciiTheme="minorHAnsi" w:hAnsiTheme="minorHAnsi" w:cstheme="minorHAnsi"/>
          <w:sz w:val="24"/>
          <w:szCs w:val="24"/>
        </w:rPr>
        <w:t>Installed, upgraded, and maintained databases on various platforms.</w:t>
      </w:r>
    </w:p>
    <w:p w14:paraId="281B5951" w14:textId="77777777" w:rsidR="00795F13" w:rsidRPr="00795F13" w:rsidRDefault="00795F13" w:rsidP="00795F13">
      <w:pPr>
        <w:pStyle w:val="ListParagraph"/>
        <w:numPr>
          <w:ilvl w:val="1"/>
          <w:numId w:val="20"/>
        </w:numPr>
        <w:rPr>
          <w:rFonts w:asciiTheme="minorHAnsi" w:hAnsiTheme="minorHAnsi" w:cstheme="minorHAnsi"/>
          <w:sz w:val="24"/>
          <w:szCs w:val="24"/>
        </w:rPr>
      </w:pPr>
      <w:r w:rsidRPr="00795F13">
        <w:rPr>
          <w:rFonts w:asciiTheme="minorHAnsi" w:hAnsiTheme="minorHAnsi" w:cstheme="minorHAnsi"/>
          <w:sz w:val="24"/>
          <w:szCs w:val="24"/>
        </w:rPr>
        <w:t>Implemented Data Guard and performed successful disaster recovery.</w:t>
      </w:r>
    </w:p>
    <w:p w14:paraId="3C3E2DB3" w14:textId="77777777" w:rsidR="00795F13" w:rsidRPr="00795F13" w:rsidRDefault="00795F13" w:rsidP="00795F13">
      <w:pPr>
        <w:pStyle w:val="ListParagraph"/>
        <w:numPr>
          <w:ilvl w:val="1"/>
          <w:numId w:val="20"/>
        </w:numPr>
        <w:rPr>
          <w:rFonts w:asciiTheme="minorHAnsi" w:hAnsiTheme="minorHAnsi" w:cstheme="minorHAnsi"/>
          <w:sz w:val="24"/>
          <w:szCs w:val="24"/>
        </w:rPr>
      </w:pPr>
      <w:r w:rsidRPr="00795F13">
        <w:rPr>
          <w:rFonts w:asciiTheme="minorHAnsi" w:hAnsiTheme="minorHAnsi" w:cstheme="minorHAnsi"/>
          <w:sz w:val="24"/>
          <w:szCs w:val="24"/>
        </w:rPr>
        <w:t>Analyzed AWR reports and worked with the application team to fix issues.</w:t>
      </w:r>
    </w:p>
    <w:p w14:paraId="27D0C35B" w14:textId="386C0B7D" w:rsidR="00DC444E" w:rsidRDefault="00795F13" w:rsidP="00795F13">
      <w:pPr>
        <w:pStyle w:val="ListParagraph"/>
        <w:numPr>
          <w:ilvl w:val="1"/>
          <w:numId w:val="20"/>
        </w:numPr>
        <w:rPr>
          <w:rFonts w:asciiTheme="minorHAnsi" w:hAnsiTheme="minorHAnsi" w:cstheme="minorHAnsi"/>
          <w:sz w:val="24"/>
          <w:szCs w:val="24"/>
        </w:rPr>
      </w:pPr>
      <w:r w:rsidRPr="00795F13">
        <w:rPr>
          <w:rFonts w:asciiTheme="minorHAnsi" w:hAnsiTheme="minorHAnsi" w:cstheme="minorHAnsi"/>
          <w:sz w:val="24"/>
          <w:szCs w:val="24"/>
        </w:rPr>
        <w:t>Patched various RAC and non-RAC environments.</w:t>
      </w:r>
    </w:p>
    <w:p w14:paraId="61568482" w14:textId="77777777" w:rsidR="00795F13" w:rsidRPr="00DC444E" w:rsidRDefault="00795F13" w:rsidP="00795F13">
      <w:pPr>
        <w:pStyle w:val="ListParagraph"/>
        <w:ind w:left="1440"/>
        <w:rPr>
          <w:rFonts w:asciiTheme="minorHAnsi" w:hAnsiTheme="minorHAnsi" w:cstheme="minorHAnsi"/>
          <w:sz w:val="24"/>
          <w:szCs w:val="24"/>
        </w:rPr>
      </w:pPr>
    </w:p>
    <w:p w14:paraId="0EE339E7" w14:textId="3B1AF116" w:rsidR="00B97AE4" w:rsidRDefault="00795F13" w:rsidP="00DC444E">
      <w:pPr>
        <w:ind w:firstLine="720"/>
        <w:rPr>
          <w:rFonts w:asciiTheme="minorHAnsi" w:hAnsiTheme="minorHAnsi" w:cstheme="minorHAnsi"/>
          <w:b/>
          <w:sz w:val="24"/>
          <w:szCs w:val="24"/>
        </w:rPr>
      </w:pPr>
      <w:r w:rsidRPr="00DC444E">
        <w:rPr>
          <w:rFonts w:asciiTheme="minorHAnsi" w:hAnsiTheme="minorHAnsi" w:cstheme="minorHAnsi"/>
          <w:b/>
          <w:sz w:val="24"/>
          <w:szCs w:val="24"/>
        </w:rPr>
        <w:t>Oracle DBA</w:t>
      </w:r>
      <w:r>
        <w:rPr>
          <w:rFonts w:asciiTheme="minorHAnsi" w:hAnsiTheme="minorHAnsi" w:cstheme="minorHAnsi"/>
          <w:b/>
          <w:sz w:val="24"/>
          <w:szCs w:val="24"/>
        </w:rPr>
        <w:t xml:space="preserve"> at </w:t>
      </w:r>
      <w:proofErr w:type="spellStart"/>
      <w:r w:rsidR="00B97AE4" w:rsidRPr="00DC444E">
        <w:rPr>
          <w:rFonts w:asciiTheme="minorHAnsi" w:hAnsiTheme="minorHAnsi" w:cstheme="minorHAnsi"/>
          <w:b/>
          <w:sz w:val="24"/>
          <w:szCs w:val="24"/>
        </w:rPr>
        <w:t>Harjai</w:t>
      </w:r>
      <w:proofErr w:type="spellEnd"/>
      <w:r w:rsidR="00B97AE4" w:rsidRPr="00DC444E">
        <w:rPr>
          <w:rFonts w:asciiTheme="minorHAnsi" w:hAnsiTheme="minorHAnsi" w:cstheme="minorHAnsi"/>
          <w:b/>
          <w:sz w:val="24"/>
          <w:szCs w:val="24"/>
        </w:rPr>
        <w:t xml:space="preserve"> Computers Limited</w:t>
      </w:r>
    </w:p>
    <w:p w14:paraId="6CFBF0D2" w14:textId="18529C6E" w:rsidR="00795F13" w:rsidRPr="00795F13" w:rsidRDefault="00795F13" w:rsidP="00DC444E">
      <w:pPr>
        <w:ind w:firstLine="720"/>
        <w:rPr>
          <w:rFonts w:asciiTheme="minorHAnsi" w:hAnsiTheme="minorHAnsi" w:cstheme="minorHAnsi"/>
          <w:bCs/>
          <w:sz w:val="24"/>
          <w:szCs w:val="24"/>
        </w:rPr>
      </w:pPr>
      <w:r w:rsidRPr="00795F13">
        <w:rPr>
          <w:rFonts w:asciiTheme="minorHAnsi" w:hAnsiTheme="minorHAnsi" w:cstheme="minorHAnsi"/>
          <w:bCs/>
          <w:sz w:val="24"/>
          <w:szCs w:val="24"/>
        </w:rPr>
        <w:t>Nov 2009 - Nov 2010</w:t>
      </w:r>
    </w:p>
    <w:p w14:paraId="3E30FD1A" w14:textId="77777777" w:rsidR="00B97AE4" w:rsidRPr="00DC444E" w:rsidRDefault="00B97AE4" w:rsidP="00DC444E">
      <w:pPr>
        <w:rPr>
          <w:rFonts w:asciiTheme="minorHAnsi" w:hAnsiTheme="minorHAnsi" w:cstheme="minorHAnsi"/>
          <w:sz w:val="24"/>
          <w:szCs w:val="24"/>
        </w:rPr>
      </w:pPr>
    </w:p>
    <w:p w14:paraId="6ABAF4E5" w14:textId="77777777" w:rsidR="00795F13" w:rsidRPr="00795F13" w:rsidRDefault="00795F13" w:rsidP="00795F13">
      <w:pPr>
        <w:pStyle w:val="ListParagraph"/>
        <w:numPr>
          <w:ilvl w:val="1"/>
          <w:numId w:val="20"/>
        </w:numPr>
        <w:rPr>
          <w:rFonts w:asciiTheme="minorHAnsi" w:hAnsiTheme="minorHAnsi" w:cstheme="minorHAnsi"/>
          <w:sz w:val="24"/>
          <w:szCs w:val="24"/>
        </w:rPr>
      </w:pPr>
      <w:r w:rsidRPr="00795F13">
        <w:rPr>
          <w:rFonts w:asciiTheme="minorHAnsi" w:hAnsiTheme="minorHAnsi" w:cstheme="minorHAnsi"/>
          <w:sz w:val="24"/>
          <w:szCs w:val="24"/>
        </w:rPr>
        <w:t>Managed over 100 Oracle database instances.</w:t>
      </w:r>
    </w:p>
    <w:p w14:paraId="2151EDE7" w14:textId="77777777" w:rsidR="00795F13" w:rsidRPr="00795F13" w:rsidRDefault="00795F13" w:rsidP="00795F13">
      <w:pPr>
        <w:pStyle w:val="ListParagraph"/>
        <w:numPr>
          <w:ilvl w:val="1"/>
          <w:numId w:val="20"/>
        </w:numPr>
        <w:rPr>
          <w:rFonts w:asciiTheme="minorHAnsi" w:hAnsiTheme="minorHAnsi" w:cstheme="minorHAnsi"/>
          <w:sz w:val="24"/>
          <w:szCs w:val="24"/>
        </w:rPr>
      </w:pPr>
      <w:r w:rsidRPr="00795F13">
        <w:rPr>
          <w:rFonts w:asciiTheme="minorHAnsi" w:hAnsiTheme="minorHAnsi" w:cstheme="minorHAnsi"/>
          <w:sz w:val="24"/>
          <w:szCs w:val="24"/>
        </w:rPr>
        <w:t>Conducted server performance tuning, backup and recovery, and troubleshooting.</w:t>
      </w:r>
    </w:p>
    <w:p w14:paraId="4987ABBE" w14:textId="5F20824B" w:rsidR="00317E67" w:rsidRDefault="00795F13" w:rsidP="00795F13">
      <w:pPr>
        <w:pStyle w:val="ListParagraph"/>
        <w:numPr>
          <w:ilvl w:val="1"/>
          <w:numId w:val="20"/>
        </w:numPr>
        <w:rPr>
          <w:rFonts w:asciiTheme="minorHAnsi" w:hAnsiTheme="minorHAnsi" w:cstheme="minorHAnsi"/>
          <w:sz w:val="24"/>
          <w:szCs w:val="24"/>
        </w:rPr>
      </w:pPr>
      <w:r w:rsidRPr="00795F13">
        <w:rPr>
          <w:rFonts w:asciiTheme="minorHAnsi" w:hAnsiTheme="minorHAnsi" w:cstheme="minorHAnsi"/>
          <w:sz w:val="24"/>
          <w:szCs w:val="24"/>
        </w:rPr>
        <w:t>Recovered block corruptions through RMAN and performed periodic restorations from tape backup.</w:t>
      </w:r>
    </w:p>
    <w:p w14:paraId="734EF85F" w14:textId="77777777" w:rsidR="00795F13" w:rsidRDefault="00795F13" w:rsidP="00795F13">
      <w:pPr>
        <w:pStyle w:val="ListParagraph"/>
        <w:ind w:left="1440"/>
        <w:rPr>
          <w:rFonts w:asciiTheme="minorHAnsi" w:hAnsiTheme="minorHAnsi" w:cstheme="minorHAnsi"/>
          <w:sz w:val="24"/>
          <w:szCs w:val="24"/>
        </w:rPr>
      </w:pPr>
    </w:p>
    <w:p w14:paraId="38ED9A4C" w14:textId="77777777" w:rsidR="00795F13" w:rsidRDefault="00795F13" w:rsidP="00795F13">
      <w:pPr>
        <w:pStyle w:val="ListParagraph"/>
        <w:rPr>
          <w:rFonts w:asciiTheme="minorHAnsi" w:hAnsiTheme="minorHAnsi" w:cstheme="minorHAnsi"/>
          <w:sz w:val="24"/>
          <w:szCs w:val="24"/>
        </w:rPr>
      </w:pPr>
    </w:p>
    <w:p w14:paraId="0077CB0F" w14:textId="77777777" w:rsidR="00317E67" w:rsidRPr="00DC444E" w:rsidRDefault="00317E67" w:rsidP="00317E67">
      <w:pPr>
        <w:ind w:firstLine="720"/>
        <w:rPr>
          <w:rFonts w:asciiTheme="minorHAnsi" w:eastAsia="Calibri" w:hAnsiTheme="minorHAnsi" w:cstheme="minorHAnsi"/>
          <w:sz w:val="24"/>
          <w:szCs w:val="24"/>
        </w:rPr>
      </w:pPr>
      <w:r w:rsidRPr="00DC444E">
        <w:rPr>
          <w:rFonts w:asciiTheme="minorHAnsi" w:eastAsia="Calibri" w:hAnsiTheme="minorHAnsi" w:cstheme="minorHAnsi"/>
          <w:b/>
          <w:color w:val="006FC0"/>
          <w:sz w:val="24"/>
          <w:szCs w:val="24"/>
        </w:rPr>
        <w:t>E</w:t>
      </w:r>
      <w:r w:rsidRPr="00DC444E">
        <w:rPr>
          <w:rFonts w:asciiTheme="minorHAnsi" w:eastAsia="Calibri" w:hAnsiTheme="minorHAnsi" w:cstheme="minorHAnsi"/>
          <w:b/>
          <w:color w:val="006FC0"/>
          <w:spacing w:val="1"/>
          <w:sz w:val="24"/>
          <w:szCs w:val="24"/>
        </w:rPr>
        <w:t>du</w:t>
      </w:r>
      <w:r w:rsidRPr="00DC444E">
        <w:rPr>
          <w:rFonts w:asciiTheme="minorHAnsi" w:eastAsia="Calibri" w:hAnsiTheme="minorHAnsi" w:cstheme="minorHAnsi"/>
          <w:b/>
          <w:color w:val="006FC0"/>
          <w:sz w:val="24"/>
          <w:szCs w:val="24"/>
        </w:rPr>
        <w:t>cat</w:t>
      </w:r>
      <w:r w:rsidRPr="00DC444E">
        <w:rPr>
          <w:rFonts w:asciiTheme="minorHAnsi" w:eastAsia="Calibri" w:hAnsiTheme="minorHAnsi" w:cstheme="minorHAnsi"/>
          <w:b/>
          <w:color w:val="006FC0"/>
          <w:spacing w:val="-1"/>
          <w:sz w:val="24"/>
          <w:szCs w:val="24"/>
        </w:rPr>
        <w:t>i</w:t>
      </w:r>
      <w:r w:rsidRPr="00DC444E">
        <w:rPr>
          <w:rFonts w:asciiTheme="minorHAnsi" w:eastAsia="Calibri" w:hAnsiTheme="minorHAnsi" w:cstheme="minorHAnsi"/>
          <w:b/>
          <w:color w:val="006FC0"/>
          <w:sz w:val="24"/>
          <w:szCs w:val="24"/>
        </w:rPr>
        <w:t>on</w:t>
      </w:r>
    </w:p>
    <w:p w14:paraId="0EB5A7E3" w14:textId="55193D4D" w:rsidR="00317E67" w:rsidRPr="00DC444E" w:rsidRDefault="00317E67" w:rsidP="00317E67">
      <w:pPr>
        <w:spacing w:before="50"/>
        <w:ind w:left="140" w:firstLine="580"/>
        <w:rPr>
          <w:rFonts w:asciiTheme="minorHAnsi" w:eastAsia="Calibri" w:hAnsiTheme="minorHAnsi" w:cstheme="minorHAnsi"/>
          <w:sz w:val="24"/>
          <w:szCs w:val="24"/>
        </w:rPr>
      </w:pPr>
      <w:r w:rsidRPr="00DC444E">
        <w:rPr>
          <w:rFonts w:asciiTheme="minorHAnsi" w:hAnsiTheme="minorHAnsi" w:cstheme="minorHAnsi"/>
          <w:noProof/>
          <w:sz w:val="24"/>
          <w:szCs w:val="24"/>
        </w:rPr>
        <mc:AlternateContent>
          <mc:Choice Requires="wpg">
            <w:drawing>
              <wp:anchor distT="0" distB="0" distL="114300" distR="114300" simplePos="0" relativeHeight="251679232" behindDoc="1" locked="0" layoutInCell="1" allowOverlap="1" wp14:anchorId="1CD91E3F" wp14:editId="506A1EE4">
                <wp:simplePos x="0" y="0"/>
                <wp:positionH relativeFrom="page">
                  <wp:posOffset>896620</wp:posOffset>
                </wp:positionH>
                <wp:positionV relativeFrom="paragraph">
                  <wp:posOffset>22860</wp:posOffset>
                </wp:positionV>
                <wp:extent cx="5981065" cy="0"/>
                <wp:effectExtent l="0" t="0" r="0" b="0"/>
                <wp:wrapNone/>
                <wp:docPr id="49323978" name="Group 49323978"/>
                <wp:cNvGraphicFramePr/>
                <a:graphic xmlns:a="http://schemas.openxmlformats.org/drawingml/2006/main">
                  <a:graphicData uri="http://schemas.microsoft.com/office/word/2010/wordprocessingGroup">
                    <wpg:wgp>
                      <wpg:cNvGrpSpPr/>
                      <wpg:grpSpPr bwMode="auto">
                        <a:xfrm>
                          <a:off x="0" y="0"/>
                          <a:ext cx="5981065" cy="0"/>
                          <a:chOff x="896620" y="7887335"/>
                          <a:chExt cx="9419" cy="0"/>
                        </a:xfrm>
                      </wpg:grpSpPr>
                      <wps:wsp>
                        <wps:cNvPr id="184060354" name="Freeform 31"/>
                        <wps:cNvSpPr>
                          <a:spLocks/>
                        </wps:cNvSpPr>
                        <wps:spPr bwMode="auto">
                          <a:xfrm>
                            <a:off x="896620" y="7887335"/>
                            <a:ext cx="9419" cy="0"/>
                          </a:xfrm>
                          <a:custGeom>
                            <a:avLst/>
                            <a:gdLst>
                              <a:gd name="T0" fmla="+- 0 1412 1412"/>
                              <a:gd name="T1" fmla="*/ T0 w 9419"/>
                              <a:gd name="T2" fmla="+- 0 10831 1412"/>
                              <a:gd name="T3" fmla="*/ T2 w 9419"/>
                            </a:gdLst>
                            <a:ahLst/>
                            <a:cxnLst>
                              <a:cxn ang="0">
                                <a:pos x="T1" y="0"/>
                              </a:cxn>
                              <a:cxn ang="0">
                                <a:pos x="T3" y="0"/>
                              </a:cxn>
                            </a:cxnLst>
                            <a:rect l="0" t="0" r="r" b="b"/>
                            <a:pathLst>
                              <a:path w="9419">
                                <a:moveTo>
                                  <a:pt x="0" y="0"/>
                                </a:moveTo>
                                <a:lnTo>
                                  <a:pt x="9419"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679EBB" id="Group 49323978" o:spid="_x0000_s1026" style="position:absolute;margin-left:70.6pt;margin-top:1.8pt;width:470.95pt;height:0;z-index:-251637248;mso-position-horizontal-relative:page" coordorigin="8966,78873" coordsize="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">
                <v:shape id="Freeform 31" o:spid="_x0000_s1027" style="position:absolute;left:8966;top:78873;width:94;height:0;visibility:visible;mso-wrap-style:square;v-text-anchor:top" coordsize="9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" path="m,l9419,e" filled="f" strokeweight="1.54pt">
                  <v:path arrowok="t" o:connecttype="custom" o:connectlocs="0,0;9419,0" o:connectangles="0,0"/>
                </v:shape>
                <w10:wrap anchorx="page"/>
              </v:group>
            </w:pict>
          </mc:Fallback>
        </mc:AlternateContent>
      </w:r>
      <w:r>
        <w:rPr>
          <w:rFonts w:asciiTheme="minorHAnsi" w:eastAsia="Calibri" w:hAnsiTheme="minorHAnsi" w:cstheme="minorHAnsi"/>
          <w:spacing w:val="1"/>
          <w:sz w:val="24"/>
          <w:szCs w:val="24"/>
        </w:rPr>
        <w:t xml:space="preserve"> </w:t>
      </w:r>
      <w:r w:rsidRPr="00DC444E">
        <w:rPr>
          <w:rFonts w:asciiTheme="minorHAnsi" w:eastAsia="Calibri" w:hAnsiTheme="minorHAnsi" w:cstheme="minorHAnsi"/>
          <w:spacing w:val="1"/>
          <w:sz w:val="24"/>
          <w:szCs w:val="24"/>
        </w:rPr>
        <w:t>2003-20</w:t>
      </w:r>
      <w:r w:rsidRPr="00DC444E">
        <w:rPr>
          <w:rFonts w:asciiTheme="minorHAnsi" w:eastAsia="Calibri" w:hAnsiTheme="minorHAnsi" w:cstheme="minorHAnsi"/>
          <w:spacing w:val="-2"/>
          <w:sz w:val="24"/>
          <w:szCs w:val="24"/>
        </w:rPr>
        <w:t>0</w:t>
      </w:r>
      <w:r w:rsidRPr="00DC444E">
        <w:rPr>
          <w:rFonts w:asciiTheme="minorHAnsi" w:eastAsia="Calibri" w:hAnsiTheme="minorHAnsi" w:cstheme="minorHAnsi"/>
          <w:sz w:val="24"/>
          <w:szCs w:val="24"/>
        </w:rPr>
        <w:t>7,</w:t>
      </w:r>
      <w:r w:rsidRPr="00DC444E">
        <w:rPr>
          <w:rFonts w:asciiTheme="minorHAnsi" w:eastAsia="Calibri" w:hAnsiTheme="minorHAnsi" w:cstheme="minorHAnsi"/>
          <w:spacing w:val="2"/>
          <w:sz w:val="24"/>
          <w:szCs w:val="24"/>
        </w:rPr>
        <w:t xml:space="preserve"> </w:t>
      </w:r>
      <w:r w:rsidRPr="00DC444E">
        <w:rPr>
          <w:rFonts w:asciiTheme="minorHAnsi" w:eastAsia="Calibri" w:hAnsiTheme="minorHAnsi" w:cstheme="minorHAnsi"/>
          <w:spacing w:val="-1"/>
          <w:sz w:val="24"/>
          <w:szCs w:val="24"/>
        </w:rPr>
        <w:t>B</w:t>
      </w:r>
      <w:r w:rsidRPr="00DC444E">
        <w:rPr>
          <w:rFonts w:asciiTheme="minorHAnsi" w:eastAsia="Calibri" w:hAnsiTheme="minorHAnsi" w:cstheme="minorHAnsi"/>
          <w:sz w:val="24"/>
          <w:szCs w:val="24"/>
        </w:rPr>
        <w:t>Tech in</w:t>
      </w:r>
      <w:r w:rsidRPr="00DC444E">
        <w:rPr>
          <w:rFonts w:asciiTheme="minorHAnsi" w:eastAsia="Calibri" w:hAnsiTheme="minorHAnsi" w:cstheme="minorHAnsi"/>
          <w:spacing w:val="3"/>
          <w:sz w:val="24"/>
          <w:szCs w:val="24"/>
        </w:rPr>
        <w:t xml:space="preserve"> </w:t>
      </w:r>
      <w:r w:rsidRPr="00DC444E">
        <w:rPr>
          <w:rFonts w:asciiTheme="minorHAnsi" w:eastAsia="Calibri" w:hAnsiTheme="minorHAnsi" w:cstheme="minorHAnsi"/>
          <w:sz w:val="24"/>
          <w:szCs w:val="24"/>
        </w:rPr>
        <w:t>–</w:t>
      </w:r>
      <w:r w:rsidRPr="00DC444E">
        <w:rPr>
          <w:rFonts w:asciiTheme="minorHAnsi" w:eastAsia="Calibri" w:hAnsiTheme="minorHAnsi" w:cstheme="minorHAnsi"/>
          <w:spacing w:val="-1"/>
          <w:sz w:val="24"/>
          <w:szCs w:val="24"/>
        </w:rPr>
        <w:t xml:space="preserve"> </w:t>
      </w:r>
      <w:r w:rsidRPr="00DC444E">
        <w:rPr>
          <w:rFonts w:asciiTheme="minorHAnsi" w:eastAsia="Calibri" w:hAnsiTheme="minorHAnsi" w:cstheme="minorHAnsi"/>
          <w:sz w:val="24"/>
          <w:szCs w:val="24"/>
        </w:rPr>
        <w:t>Biju Patnaik University of Technology,</w:t>
      </w:r>
      <w:r w:rsidRPr="00DC444E">
        <w:rPr>
          <w:rFonts w:asciiTheme="minorHAnsi" w:eastAsia="Calibri" w:hAnsiTheme="minorHAnsi" w:cstheme="minorHAnsi"/>
          <w:spacing w:val="1"/>
          <w:sz w:val="24"/>
          <w:szCs w:val="24"/>
        </w:rPr>
        <w:t xml:space="preserve"> </w:t>
      </w:r>
      <w:r w:rsidRPr="00DC444E">
        <w:rPr>
          <w:rFonts w:asciiTheme="minorHAnsi" w:eastAsia="Calibri" w:hAnsiTheme="minorHAnsi" w:cstheme="minorHAnsi"/>
          <w:sz w:val="24"/>
          <w:szCs w:val="24"/>
        </w:rPr>
        <w:t>I</w:t>
      </w:r>
      <w:r w:rsidRPr="00DC444E">
        <w:rPr>
          <w:rFonts w:asciiTheme="minorHAnsi" w:eastAsia="Calibri" w:hAnsiTheme="minorHAnsi" w:cstheme="minorHAnsi"/>
          <w:spacing w:val="-2"/>
          <w:sz w:val="24"/>
          <w:szCs w:val="24"/>
        </w:rPr>
        <w:t>n</w:t>
      </w:r>
      <w:r w:rsidRPr="00DC444E">
        <w:rPr>
          <w:rFonts w:asciiTheme="minorHAnsi" w:eastAsia="Calibri" w:hAnsiTheme="minorHAnsi" w:cstheme="minorHAnsi"/>
          <w:spacing w:val="1"/>
          <w:sz w:val="24"/>
          <w:szCs w:val="24"/>
        </w:rPr>
        <w:t>d</w:t>
      </w:r>
      <w:r w:rsidRPr="00DC444E">
        <w:rPr>
          <w:rFonts w:asciiTheme="minorHAnsi" w:eastAsia="Calibri" w:hAnsiTheme="minorHAnsi" w:cstheme="minorHAnsi"/>
          <w:sz w:val="24"/>
          <w:szCs w:val="24"/>
        </w:rPr>
        <w:t>ia</w:t>
      </w:r>
    </w:p>
    <w:p w14:paraId="69F67419" w14:textId="77777777" w:rsidR="00317E67" w:rsidRPr="00DC444E" w:rsidRDefault="00317E67" w:rsidP="00317E67">
      <w:pPr>
        <w:ind w:left="140" w:firstLine="580"/>
        <w:rPr>
          <w:rFonts w:asciiTheme="minorHAnsi" w:eastAsia="Calibri" w:hAnsiTheme="minorHAnsi" w:cstheme="minorHAnsi"/>
          <w:sz w:val="24"/>
          <w:szCs w:val="24"/>
        </w:rPr>
      </w:pPr>
      <w:r>
        <w:rPr>
          <w:rFonts w:asciiTheme="minorHAnsi" w:eastAsia="Calibri" w:hAnsiTheme="minorHAnsi" w:cstheme="minorHAnsi"/>
          <w:spacing w:val="1"/>
          <w:sz w:val="24"/>
          <w:szCs w:val="24"/>
        </w:rPr>
        <w:t xml:space="preserve"> </w:t>
      </w:r>
      <w:r w:rsidRPr="00DC444E">
        <w:rPr>
          <w:rFonts w:asciiTheme="minorHAnsi" w:eastAsia="Calibri" w:hAnsiTheme="minorHAnsi" w:cstheme="minorHAnsi"/>
          <w:spacing w:val="1"/>
          <w:sz w:val="24"/>
          <w:szCs w:val="24"/>
        </w:rPr>
        <w:t>2001-20</w:t>
      </w:r>
      <w:r w:rsidRPr="00DC444E">
        <w:rPr>
          <w:rFonts w:asciiTheme="minorHAnsi" w:eastAsia="Calibri" w:hAnsiTheme="minorHAnsi" w:cstheme="minorHAnsi"/>
          <w:spacing w:val="-2"/>
          <w:sz w:val="24"/>
          <w:szCs w:val="24"/>
        </w:rPr>
        <w:t>0</w:t>
      </w:r>
      <w:r w:rsidRPr="00DC444E">
        <w:rPr>
          <w:rFonts w:asciiTheme="minorHAnsi" w:eastAsia="Calibri" w:hAnsiTheme="minorHAnsi" w:cstheme="minorHAnsi"/>
          <w:sz w:val="24"/>
          <w:szCs w:val="24"/>
        </w:rPr>
        <w:t>2,</w:t>
      </w:r>
      <w:r w:rsidRPr="00DC444E">
        <w:rPr>
          <w:rFonts w:asciiTheme="minorHAnsi" w:eastAsia="Calibri" w:hAnsiTheme="minorHAnsi" w:cstheme="minorHAnsi"/>
          <w:spacing w:val="2"/>
          <w:sz w:val="24"/>
          <w:szCs w:val="24"/>
        </w:rPr>
        <w:t xml:space="preserve"> </w:t>
      </w:r>
      <w:r w:rsidRPr="00DC444E">
        <w:rPr>
          <w:rFonts w:asciiTheme="minorHAnsi" w:eastAsia="Calibri" w:hAnsiTheme="minorHAnsi" w:cstheme="minorHAnsi"/>
          <w:sz w:val="24"/>
          <w:szCs w:val="24"/>
        </w:rPr>
        <w:t>S</w:t>
      </w:r>
      <w:r w:rsidRPr="00DC444E">
        <w:rPr>
          <w:rFonts w:asciiTheme="minorHAnsi" w:eastAsia="Calibri" w:hAnsiTheme="minorHAnsi" w:cstheme="minorHAnsi"/>
          <w:spacing w:val="-2"/>
          <w:sz w:val="24"/>
          <w:szCs w:val="24"/>
        </w:rPr>
        <w:t>e</w:t>
      </w:r>
      <w:r w:rsidRPr="00DC444E">
        <w:rPr>
          <w:rFonts w:asciiTheme="minorHAnsi" w:eastAsia="Calibri" w:hAnsiTheme="minorHAnsi" w:cstheme="minorHAnsi"/>
          <w:spacing w:val="1"/>
          <w:sz w:val="24"/>
          <w:szCs w:val="24"/>
        </w:rPr>
        <w:t>n</w:t>
      </w:r>
      <w:r w:rsidRPr="00DC444E">
        <w:rPr>
          <w:rFonts w:asciiTheme="minorHAnsi" w:eastAsia="Calibri" w:hAnsiTheme="minorHAnsi" w:cstheme="minorHAnsi"/>
          <w:sz w:val="24"/>
          <w:szCs w:val="24"/>
        </w:rPr>
        <w:t>ior</w:t>
      </w:r>
      <w:r w:rsidRPr="00DC444E">
        <w:rPr>
          <w:rFonts w:asciiTheme="minorHAnsi" w:eastAsia="Calibri" w:hAnsiTheme="minorHAnsi" w:cstheme="minorHAnsi"/>
          <w:spacing w:val="-1"/>
          <w:sz w:val="24"/>
          <w:szCs w:val="24"/>
        </w:rPr>
        <w:t xml:space="preserve"> </w:t>
      </w:r>
      <w:r w:rsidRPr="00DC444E">
        <w:rPr>
          <w:rFonts w:asciiTheme="minorHAnsi" w:eastAsia="Calibri" w:hAnsiTheme="minorHAnsi" w:cstheme="minorHAnsi"/>
          <w:sz w:val="24"/>
          <w:szCs w:val="24"/>
        </w:rPr>
        <w:t>Se</w:t>
      </w:r>
      <w:r w:rsidRPr="00DC444E">
        <w:rPr>
          <w:rFonts w:asciiTheme="minorHAnsi" w:eastAsia="Calibri" w:hAnsiTheme="minorHAnsi" w:cstheme="minorHAnsi"/>
          <w:spacing w:val="-1"/>
          <w:sz w:val="24"/>
          <w:szCs w:val="24"/>
        </w:rPr>
        <w:t>c</w:t>
      </w:r>
      <w:r w:rsidRPr="00DC444E">
        <w:rPr>
          <w:rFonts w:asciiTheme="minorHAnsi" w:eastAsia="Calibri" w:hAnsiTheme="minorHAnsi" w:cstheme="minorHAnsi"/>
          <w:sz w:val="24"/>
          <w:szCs w:val="24"/>
        </w:rPr>
        <w:t>o</w:t>
      </w:r>
      <w:r w:rsidRPr="00DC444E">
        <w:rPr>
          <w:rFonts w:asciiTheme="minorHAnsi" w:eastAsia="Calibri" w:hAnsiTheme="minorHAnsi" w:cstheme="minorHAnsi"/>
          <w:spacing w:val="-1"/>
          <w:sz w:val="24"/>
          <w:szCs w:val="24"/>
        </w:rPr>
        <w:t>n</w:t>
      </w:r>
      <w:r w:rsidRPr="00DC444E">
        <w:rPr>
          <w:rFonts w:asciiTheme="minorHAnsi" w:eastAsia="Calibri" w:hAnsiTheme="minorHAnsi" w:cstheme="minorHAnsi"/>
          <w:spacing w:val="1"/>
          <w:sz w:val="24"/>
          <w:szCs w:val="24"/>
        </w:rPr>
        <w:t>d</w:t>
      </w:r>
      <w:r w:rsidRPr="00DC444E">
        <w:rPr>
          <w:rFonts w:asciiTheme="minorHAnsi" w:eastAsia="Calibri" w:hAnsiTheme="minorHAnsi" w:cstheme="minorHAnsi"/>
          <w:sz w:val="24"/>
          <w:szCs w:val="24"/>
        </w:rPr>
        <w:t>ary</w:t>
      </w:r>
      <w:r w:rsidRPr="00DC444E">
        <w:rPr>
          <w:rFonts w:asciiTheme="minorHAnsi" w:eastAsia="Calibri" w:hAnsiTheme="minorHAnsi" w:cstheme="minorHAnsi"/>
          <w:spacing w:val="-2"/>
          <w:sz w:val="24"/>
          <w:szCs w:val="24"/>
        </w:rPr>
        <w:t xml:space="preserve"> </w:t>
      </w:r>
      <w:r w:rsidRPr="00DC444E">
        <w:rPr>
          <w:rFonts w:asciiTheme="minorHAnsi" w:eastAsia="Calibri" w:hAnsiTheme="minorHAnsi" w:cstheme="minorHAnsi"/>
          <w:sz w:val="24"/>
          <w:szCs w:val="24"/>
        </w:rPr>
        <w:t>Cer</w:t>
      </w:r>
      <w:r w:rsidRPr="00DC444E">
        <w:rPr>
          <w:rFonts w:asciiTheme="minorHAnsi" w:eastAsia="Calibri" w:hAnsiTheme="minorHAnsi" w:cstheme="minorHAnsi"/>
          <w:spacing w:val="1"/>
          <w:sz w:val="24"/>
          <w:szCs w:val="24"/>
        </w:rPr>
        <w:t>t</w:t>
      </w:r>
      <w:r w:rsidRPr="00DC444E">
        <w:rPr>
          <w:rFonts w:asciiTheme="minorHAnsi" w:eastAsia="Calibri" w:hAnsiTheme="minorHAnsi" w:cstheme="minorHAnsi"/>
          <w:sz w:val="24"/>
          <w:szCs w:val="24"/>
        </w:rPr>
        <w:t>i</w:t>
      </w:r>
      <w:r w:rsidRPr="00DC444E">
        <w:rPr>
          <w:rFonts w:asciiTheme="minorHAnsi" w:eastAsia="Calibri" w:hAnsiTheme="minorHAnsi" w:cstheme="minorHAnsi"/>
          <w:spacing w:val="1"/>
          <w:sz w:val="24"/>
          <w:szCs w:val="24"/>
        </w:rPr>
        <w:t>f</w:t>
      </w:r>
      <w:r w:rsidRPr="00DC444E">
        <w:rPr>
          <w:rFonts w:asciiTheme="minorHAnsi" w:eastAsia="Calibri" w:hAnsiTheme="minorHAnsi" w:cstheme="minorHAnsi"/>
          <w:sz w:val="24"/>
          <w:szCs w:val="24"/>
        </w:rPr>
        <w:t>i</w:t>
      </w:r>
      <w:r w:rsidRPr="00DC444E">
        <w:rPr>
          <w:rFonts w:asciiTheme="minorHAnsi" w:eastAsia="Calibri" w:hAnsiTheme="minorHAnsi" w:cstheme="minorHAnsi"/>
          <w:spacing w:val="-1"/>
          <w:sz w:val="24"/>
          <w:szCs w:val="24"/>
        </w:rPr>
        <w:t>c</w:t>
      </w:r>
      <w:r w:rsidRPr="00DC444E">
        <w:rPr>
          <w:rFonts w:asciiTheme="minorHAnsi" w:eastAsia="Calibri" w:hAnsiTheme="minorHAnsi" w:cstheme="minorHAnsi"/>
          <w:sz w:val="24"/>
          <w:szCs w:val="24"/>
        </w:rPr>
        <w:t>a</w:t>
      </w:r>
      <w:r w:rsidRPr="00DC444E">
        <w:rPr>
          <w:rFonts w:asciiTheme="minorHAnsi" w:eastAsia="Calibri" w:hAnsiTheme="minorHAnsi" w:cstheme="minorHAnsi"/>
          <w:spacing w:val="-1"/>
          <w:sz w:val="24"/>
          <w:szCs w:val="24"/>
        </w:rPr>
        <w:t>t</w:t>
      </w:r>
      <w:r w:rsidRPr="00DC444E">
        <w:rPr>
          <w:rFonts w:asciiTheme="minorHAnsi" w:eastAsia="Calibri" w:hAnsiTheme="minorHAnsi" w:cstheme="minorHAnsi"/>
          <w:sz w:val="24"/>
          <w:szCs w:val="24"/>
        </w:rPr>
        <w:t>e,</w:t>
      </w:r>
      <w:r w:rsidRPr="00DC444E">
        <w:rPr>
          <w:rFonts w:asciiTheme="minorHAnsi" w:eastAsia="Calibri" w:hAnsiTheme="minorHAnsi" w:cstheme="minorHAnsi"/>
          <w:spacing w:val="1"/>
          <w:sz w:val="24"/>
          <w:szCs w:val="24"/>
        </w:rPr>
        <w:t xml:space="preserve"> </w:t>
      </w:r>
      <w:r w:rsidRPr="00DC444E">
        <w:rPr>
          <w:rFonts w:asciiTheme="minorHAnsi" w:eastAsia="Calibri" w:hAnsiTheme="minorHAnsi" w:cstheme="minorHAnsi"/>
          <w:sz w:val="24"/>
          <w:szCs w:val="24"/>
        </w:rPr>
        <w:t>P</w:t>
      </w:r>
      <w:r w:rsidRPr="00DC444E">
        <w:rPr>
          <w:rFonts w:asciiTheme="minorHAnsi" w:eastAsia="Calibri" w:hAnsiTheme="minorHAnsi" w:cstheme="minorHAnsi"/>
          <w:spacing w:val="-2"/>
          <w:sz w:val="24"/>
          <w:szCs w:val="24"/>
        </w:rPr>
        <w:t>C</w:t>
      </w:r>
      <w:r w:rsidRPr="00DC444E">
        <w:rPr>
          <w:rFonts w:asciiTheme="minorHAnsi" w:eastAsia="Calibri" w:hAnsiTheme="minorHAnsi" w:cstheme="minorHAnsi"/>
          <w:sz w:val="24"/>
          <w:szCs w:val="24"/>
        </w:rPr>
        <w:t>M</w:t>
      </w:r>
      <w:r w:rsidRPr="00DC444E">
        <w:rPr>
          <w:rFonts w:asciiTheme="minorHAnsi" w:eastAsia="Calibri" w:hAnsiTheme="minorHAnsi" w:cstheme="minorHAnsi"/>
          <w:spacing w:val="2"/>
          <w:sz w:val="24"/>
          <w:szCs w:val="24"/>
        </w:rPr>
        <w:t xml:space="preserve"> </w:t>
      </w:r>
      <w:r w:rsidRPr="00DC444E">
        <w:rPr>
          <w:rFonts w:asciiTheme="minorHAnsi" w:eastAsia="Calibri" w:hAnsiTheme="minorHAnsi" w:cstheme="minorHAnsi"/>
          <w:spacing w:val="-1"/>
          <w:sz w:val="24"/>
          <w:szCs w:val="24"/>
        </w:rPr>
        <w:t>(</w:t>
      </w:r>
      <w:r w:rsidRPr="00DC444E">
        <w:rPr>
          <w:rFonts w:asciiTheme="minorHAnsi" w:eastAsia="Calibri" w:hAnsiTheme="minorHAnsi" w:cstheme="minorHAnsi"/>
          <w:sz w:val="24"/>
          <w:szCs w:val="24"/>
        </w:rPr>
        <w:t>XI</w:t>
      </w:r>
      <w:r w:rsidRPr="00DC444E">
        <w:rPr>
          <w:rFonts w:asciiTheme="minorHAnsi" w:eastAsia="Calibri" w:hAnsiTheme="minorHAnsi" w:cstheme="minorHAnsi"/>
          <w:spacing w:val="-1"/>
          <w:sz w:val="24"/>
          <w:szCs w:val="24"/>
        </w:rPr>
        <w:t>I</w:t>
      </w:r>
      <w:r w:rsidRPr="00DC444E">
        <w:rPr>
          <w:rFonts w:asciiTheme="minorHAnsi" w:eastAsia="Calibri" w:hAnsiTheme="minorHAnsi" w:cstheme="minorHAnsi"/>
          <w:sz w:val="24"/>
          <w:szCs w:val="24"/>
        </w:rPr>
        <w:t>)</w:t>
      </w:r>
      <w:r w:rsidRPr="00DC444E">
        <w:rPr>
          <w:rFonts w:asciiTheme="minorHAnsi" w:eastAsia="Calibri" w:hAnsiTheme="minorHAnsi" w:cstheme="minorHAnsi"/>
          <w:spacing w:val="3"/>
          <w:sz w:val="24"/>
          <w:szCs w:val="24"/>
        </w:rPr>
        <w:t xml:space="preserve"> </w:t>
      </w:r>
      <w:r w:rsidRPr="00DC444E">
        <w:rPr>
          <w:rFonts w:asciiTheme="minorHAnsi" w:eastAsia="Calibri" w:hAnsiTheme="minorHAnsi" w:cstheme="minorHAnsi"/>
          <w:sz w:val="24"/>
          <w:szCs w:val="24"/>
        </w:rPr>
        <w:t>–</w:t>
      </w:r>
      <w:r w:rsidRPr="00DC444E">
        <w:rPr>
          <w:rFonts w:asciiTheme="minorHAnsi" w:eastAsia="Calibri" w:hAnsiTheme="minorHAnsi" w:cstheme="minorHAnsi"/>
          <w:spacing w:val="1"/>
          <w:sz w:val="24"/>
          <w:szCs w:val="24"/>
        </w:rPr>
        <w:t xml:space="preserve"> </w:t>
      </w:r>
      <w:r w:rsidRPr="00DC444E">
        <w:rPr>
          <w:rFonts w:asciiTheme="minorHAnsi" w:eastAsia="Calibri" w:hAnsiTheme="minorHAnsi" w:cstheme="minorHAnsi"/>
          <w:spacing w:val="3"/>
          <w:sz w:val="24"/>
          <w:szCs w:val="24"/>
        </w:rPr>
        <w:t>Orissa</w:t>
      </w:r>
    </w:p>
    <w:p w14:paraId="2ED0D71C" w14:textId="77777777" w:rsidR="00317E67" w:rsidRPr="00DC444E" w:rsidRDefault="00317E67" w:rsidP="00317E67">
      <w:pPr>
        <w:spacing w:line="280" w:lineRule="exact"/>
        <w:ind w:left="140" w:firstLine="580"/>
        <w:rPr>
          <w:rFonts w:asciiTheme="minorHAnsi" w:eastAsia="Calibri" w:hAnsiTheme="minorHAnsi" w:cstheme="minorHAnsi"/>
          <w:sz w:val="24"/>
          <w:szCs w:val="24"/>
        </w:rPr>
      </w:pPr>
      <w:r>
        <w:rPr>
          <w:rFonts w:asciiTheme="minorHAnsi" w:eastAsia="Calibri" w:hAnsiTheme="minorHAnsi" w:cstheme="minorHAnsi"/>
          <w:spacing w:val="1"/>
          <w:position w:val="1"/>
          <w:sz w:val="24"/>
          <w:szCs w:val="24"/>
        </w:rPr>
        <w:t xml:space="preserve"> </w:t>
      </w:r>
      <w:r w:rsidRPr="00DC444E">
        <w:rPr>
          <w:rFonts w:asciiTheme="minorHAnsi" w:eastAsia="Calibri" w:hAnsiTheme="minorHAnsi" w:cstheme="minorHAnsi"/>
          <w:spacing w:val="1"/>
          <w:position w:val="1"/>
          <w:sz w:val="24"/>
          <w:szCs w:val="24"/>
        </w:rPr>
        <w:t>1999-2000</w:t>
      </w:r>
      <w:r w:rsidRPr="00DC444E">
        <w:rPr>
          <w:rFonts w:asciiTheme="minorHAnsi" w:eastAsia="Calibri" w:hAnsiTheme="minorHAnsi" w:cstheme="minorHAnsi"/>
          <w:position w:val="1"/>
          <w:sz w:val="24"/>
          <w:szCs w:val="24"/>
        </w:rPr>
        <w:t>,</w:t>
      </w:r>
      <w:r w:rsidRPr="00DC444E">
        <w:rPr>
          <w:rFonts w:asciiTheme="minorHAnsi" w:eastAsia="Calibri" w:hAnsiTheme="minorHAnsi" w:cstheme="minorHAnsi"/>
          <w:spacing w:val="2"/>
          <w:position w:val="1"/>
          <w:sz w:val="24"/>
          <w:szCs w:val="24"/>
        </w:rPr>
        <w:t xml:space="preserve"> </w:t>
      </w:r>
      <w:r w:rsidRPr="00DC444E">
        <w:rPr>
          <w:rFonts w:asciiTheme="minorHAnsi" w:eastAsia="Calibri" w:hAnsiTheme="minorHAnsi" w:cstheme="minorHAnsi"/>
          <w:position w:val="1"/>
          <w:sz w:val="24"/>
          <w:szCs w:val="24"/>
        </w:rPr>
        <w:t>Se</w:t>
      </w:r>
      <w:r w:rsidRPr="00DC444E">
        <w:rPr>
          <w:rFonts w:asciiTheme="minorHAnsi" w:eastAsia="Calibri" w:hAnsiTheme="minorHAnsi" w:cstheme="minorHAnsi"/>
          <w:spacing w:val="-1"/>
          <w:position w:val="1"/>
          <w:sz w:val="24"/>
          <w:szCs w:val="24"/>
        </w:rPr>
        <w:t>c</w:t>
      </w:r>
      <w:r w:rsidRPr="00DC444E">
        <w:rPr>
          <w:rFonts w:asciiTheme="minorHAnsi" w:eastAsia="Calibri" w:hAnsiTheme="minorHAnsi" w:cstheme="minorHAnsi"/>
          <w:spacing w:val="-2"/>
          <w:position w:val="1"/>
          <w:sz w:val="24"/>
          <w:szCs w:val="24"/>
        </w:rPr>
        <w:t>o</w:t>
      </w:r>
      <w:r w:rsidRPr="00DC444E">
        <w:rPr>
          <w:rFonts w:asciiTheme="minorHAnsi" w:eastAsia="Calibri" w:hAnsiTheme="minorHAnsi" w:cstheme="minorHAnsi"/>
          <w:spacing w:val="1"/>
          <w:position w:val="1"/>
          <w:sz w:val="24"/>
          <w:szCs w:val="24"/>
        </w:rPr>
        <w:t>nd</w:t>
      </w:r>
      <w:r w:rsidRPr="00DC444E">
        <w:rPr>
          <w:rFonts w:asciiTheme="minorHAnsi" w:eastAsia="Calibri" w:hAnsiTheme="minorHAnsi" w:cstheme="minorHAnsi"/>
          <w:position w:val="1"/>
          <w:sz w:val="24"/>
          <w:szCs w:val="24"/>
        </w:rPr>
        <w:t>ary</w:t>
      </w:r>
      <w:r w:rsidRPr="00DC444E">
        <w:rPr>
          <w:rFonts w:asciiTheme="minorHAnsi" w:eastAsia="Calibri" w:hAnsiTheme="minorHAnsi" w:cstheme="minorHAnsi"/>
          <w:spacing w:val="-2"/>
          <w:position w:val="1"/>
          <w:sz w:val="24"/>
          <w:szCs w:val="24"/>
        </w:rPr>
        <w:t xml:space="preserve"> </w:t>
      </w:r>
      <w:r w:rsidRPr="00DC444E">
        <w:rPr>
          <w:rFonts w:asciiTheme="minorHAnsi" w:eastAsia="Calibri" w:hAnsiTheme="minorHAnsi" w:cstheme="minorHAnsi"/>
          <w:position w:val="1"/>
          <w:sz w:val="24"/>
          <w:szCs w:val="24"/>
        </w:rPr>
        <w:t>Cer</w:t>
      </w:r>
      <w:r w:rsidRPr="00DC444E">
        <w:rPr>
          <w:rFonts w:asciiTheme="minorHAnsi" w:eastAsia="Calibri" w:hAnsiTheme="minorHAnsi" w:cstheme="minorHAnsi"/>
          <w:spacing w:val="1"/>
          <w:position w:val="1"/>
          <w:sz w:val="24"/>
          <w:szCs w:val="24"/>
        </w:rPr>
        <w:t>t</w:t>
      </w:r>
      <w:r w:rsidRPr="00DC444E">
        <w:rPr>
          <w:rFonts w:asciiTheme="minorHAnsi" w:eastAsia="Calibri" w:hAnsiTheme="minorHAnsi" w:cstheme="minorHAnsi"/>
          <w:spacing w:val="-2"/>
          <w:position w:val="1"/>
          <w:sz w:val="24"/>
          <w:szCs w:val="24"/>
        </w:rPr>
        <w:t>i</w:t>
      </w:r>
      <w:r w:rsidRPr="00DC444E">
        <w:rPr>
          <w:rFonts w:asciiTheme="minorHAnsi" w:eastAsia="Calibri" w:hAnsiTheme="minorHAnsi" w:cstheme="minorHAnsi"/>
          <w:spacing w:val="1"/>
          <w:position w:val="1"/>
          <w:sz w:val="24"/>
          <w:szCs w:val="24"/>
        </w:rPr>
        <w:t>f</w:t>
      </w:r>
      <w:r w:rsidRPr="00DC444E">
        <w:rPr>
          <w:rFonts w:asciiTheme="minorHAnsi" w:eastAsia="Calibri" w:hAnsiTheme="minorHAnsi" w:cstheme="minorHAnsi"/>
          <w:position w:val="1"/>
          <w:sz w:val="24"/>
          <w:szCs w:val="24"/>
        </w:rPr>
        <w:t>i</w:t>
      </w:r>
      <w:r w:rsidRPr="00DC444E">
        <w:rPr>
          <w:rFonts w:asciiTheme="minorHAnsi" w:eastAsia="Calibri" w:hAnsiTheme="minorHAnsi" w:cstheme="minorHAnsi"/>
          <w:spacing w:val="-1"/>
          <w:position w:val="1"/>
          <w:sz w:val="24"/>
          <w:szCs w:val="24"/>
        </w:rPr>
        <w:t>c</w:t>
      </w:r>
      <w:r w:rsidRPr="00DC444E">
        <w:rPr>
          <w:rFonts w:asciiTheme="minorHAnsi" w:eastAsia="Calibri" w:hAnsiTheme="minorHAnsi" w:cstheme="minorHAnsi"/>
          <w:position w:val="1"/>
          <w:sz w:val="24"/>
          <w:szCs w:val="24"/>
        </w:rPr>
        <w:t>a</w:t>
      </w:r>
      <w:r w:rsidRPr="00DC444E">
        <w:rPr>
          <w:rFonts w:asciiTheme="minorHAnsi" w:eastAsia="Calibri" w:hAnsiTheme="minorHAnsi" w:cstheme="minorHAnsi"/>
          <w:spacing w:val="1"/>
          <w:position w:val="1"/>
          <w:sz w:val="24"/>
          <w:szCs w:val="24"/>
        </w:rPr>
        <w:t>t</w:t>
      </w:r>
      <w:r w:rsidRPr="00DC444E">
        <w:rPr>
          <w:rFonts w:asciiTheme="minorHAnsi" w:eastAsia="Calibri" w:hAnsiTheme="minorHAnsi" w:cstheme="minorHAnsi"/>
          <w:position w:val="1"/>
          <w:sz w:val="24"/>
          <w:szCs w:val="24"/>
        </w:rPr>
        <w:t>e(X)</w:t>
      </w:r>
      <w:r w:rsidRPr="00DC444E">
        <w:rPr>
          <w:rFonts w:asciiTheme="minorHAnsi" w:eastAsia="Calibri" w:hAnsiTheme="minorHAnsi" w:cstheme="minorHAnsi"/>
          <w:spacing w:val="3"/>
          <w:position w:val="1"/>
          <w:sz w:val="24"/>
          <w:szCs w:val="24"/>
        </w:rPr>
        <w:t xml:space="preserve"> </w:t>
      </w:r>
      <w:r w:rsidRPr="00DC444E">
        <w:rPr>
          <w:rFonts w:asciiTheme="minorHAnsi" w:eastAsia="Calibri" w:hAnsiTheme="minorHAnsi" w:cstheme="minorHAnsi"/>
          <w:position w:val="1"/>
          <w:sz w:val="24"/>
          <w:szCs w:val="24"/>
        </w:rPr>
        <w:t>–</w:t>
      </w:r>
      <w:r w:rsidRPr="00DC444E">
        <w:rPr>
          <w:rFonts w:asciiTheme="minorHAnsi" w:eastAsia="Calibri" w:hAnsiTheme="minorHAnsi" w:cstheme="minorHAnsi"/>
          <w:spacing w:val="1"/>
          <w:position w:val="1"/>
          <w:sz w:val="24"/>
          <w:szCs w:val="24"/>
        </w:rPr>
        <w:t xml:space="preserve"> </w:t>
      </w:r>
      <w:r w:rsidRPr="00DC444E">
        <w:rPr>
          <w:rFonts w:asciiTheme="minorHAnsi" w:eastAsia="Calibri" w:hAnsiTheme="minorHAnsi" w:cstheme="minorHAnsi"/>
          <w:position w:val="1"/>
          <w:sz w:val="24"/>
          <w:szCs w:val="24"/>
        </w:rPr>
        <w:t>Board of Secondary Education,</w:t>
      </w:r>
      <w:r w:rsidRPr="00DC444E">
        <w:rPr>
          <w:rFonts w:asciiTheme="minorHAnsi" w:eastAsia="Calibri" w:hAnsiTheme="minorHAnsi" w:cstheme="minorHAnsi"/>
          <w:spacing w:val="2"/>
          <w:position w:val="1"/>
          <w:sz w:val="24"/>
          <w:szCs w:val="24"/>
        </w:rPr>
        <w:t xml:space="preserve"> </w:t>
      </w:r>
      <w:r w:rsidRPr="00DC444E">
        <w:rPr>
          <w:rFonts w:asciiTheme="minorHAnsi" w:eastAsia="Calibri" w:hAnsiTheme="minorHAnsi" w:cstheme="minorHAnsi"/>
          <w:position w:val="1"/>
          <w:sz w:val="24"/>
          <w:szCs w:val="24"/>
        </w:rPr>
        <w:t>Orissa</w:t>
      </w:r>
    </w:p>
    <w:p w14:paraId="48D3CD4C" w14:textId="77777777" w:rsidR="00317E67" w:rsidRPr="00DC444E" w:rsidRDefault="00317E67" w:rsidP="00317E67">
      <w:pPr>
        <w:pStyle w:val="ListParagraph"/>
        <w:rPr>
          <w:rFonts w:asciiTheme="minorHAnsi" w:hAnsiTheme="minorHAnsi" w:cstheme="minorHAnsi"/>
          <w:sz w:val="24"/>
          <w:szCs w:val="24"/>
        </w:rPr>
      </w:pPr>
    </w:p>
    <w:p w14:paraId="1F77F399" w14:textId="77777777" w:rsidR="00825A08" w:rsidRPr="00DC444E" w:rsidRDefault="00825A08" w:rsidP="00DC444E">
      <w:pPr>
        <w:spacing w:line="200" w:lineRule="exact"/>
        <w:rPr>
          <w:rFonts w:asciiTheme="minorHAnsi" w:hAnsiTheme="minorHAnsi" w:cstheme="minorHAnsi"/>
          <w:sz w:val="24"/>
          <w:szCs w:val="24"/>
        </w:rPr>
      </w:pPr>
    </w:p>
    <w:p w14:paraId="538F2132" w14:textId="77777777" w:rsidR="00825A08" w:rsidRPr="00DC444E" w:rsidRDefault="00825A08" w:rsidP="00DC444E">
      <w:pPr>
        <w:ind w:left="100" w:right="73"/>
        <w:rPr>
          <w:rFonts w:asciiTheme="minorHAnsi" w:eastAsia="Calibri" w:hAnsiTheme="minorHAnsi" w:cstheme="minorHAnsi"/>
          <w:sz w:val="24"/>
          <w:szCs w:val="24"/>
        </w:rPr>
      </w:pPr>
    </w:p>
    <w:p w14:paraId="34F9596D" w14:textId="77777777" w:rsidR="00825A08" w:rsidRPr="00DC444E" w:rsidRDefault="00825A08" w:rsidP="00DC444E">
      <w:pPr>
        <w:spacing w:line="280" w:lineRule="exact"/>
        <w:ind w:firstLine="720"/>
        <w:rPr>
          <w:rFonts w:asciiTheme="minorHAnsi" w:eastAsia="Calibri" w:hAnsiTheme="minorHAnsi" w:cstheme="minorHAnsi"/>
          <w:sz w:val="24"/>
          <w:szCs w:val="24"/>
        </w:rPr>
      </w:pPr>
      <w:r w:rsidRPr="00DC444E">
        <w:rPr>
          <w:rFonts w:asciiTheme="minorHAnsi" w:hAnsiTheme="minorHAnsi" w:cstheme="minorHAnsi"/>
          <w:noProof/>
          <w:sz w:val="24"/>
          <w:szCs w:val="24"/>
        </w:rPr>
        <mc:AlternateContent>
          <mc:Choice Requires="wpg">
            <w:drawing>
              <wp:anchor distT="0" distB="0" distL="114300" distR="114300" simplePos="0" relativeHeight="251670016" behindDoc="1" locked="0" layoutInCell="1" allowOverlap="1" wp14:anchorId="45EC3E27" wp14:editId="131943D9">
                <wp:simplePos x="0" y="0"/>
                <wp:positionH relativeFrom="page">
                  <wp:posOffset>896620</wp:posOffset>
                </wp:positionH>
                <wp:positionV relativeFrom="paragraph">
                  <wp:posOffset>208915</wp:posOffset>
                </wp:positionV>
                <wp:extent cx="5981065" cy="0"/>
                <wp:effectExtent l="0" t="0" r="0" b="0"/>
                <wp:wrapNone/>
                <wp:docPr id="15" name="Group 15"/>
                <wp:cNvGraphicFramePr/>
                <a:graphic xmlns:a="http://schemas.openxmlformats.org/drawingml/2006/main">
                  <a:graphicData uri="http://schemas.microsoft.com/office/word/2010/wordprocessingGroup">
                    <wpg:wgp>
                      <wpg:cNvGrpSpPr/>
                      <wpg:grpSpPr bwMode="auto">
                        <a:xfrm>
                          <a:off x="0" y="0"/>
                          <a:ext cx="5981065" cy="0"/>
                          <a:chOff x="896620" y="5490845"/>
                          <a:chExt cx="9419" cy="0"/>
                        </a:xfrm>
                      </wpg:grpSpPr>
                      <wps:wsp>
                        <wps:cNvPr id="16" name="Freeform 50"/>
                        <wps:cNvSpPr>
                          <a:spLocks/>
                        </wps:cNvSpPr>
                        <wps:spPr bwMode="auto">
                          <a:xfrm>
                            <a:off x="896620" y="5490845"/>
                            <a:ext cx="9419" cy="0"/>
                          </a:xfrm>
                          <a:custGeom>
                            <a:avLst/>
                            <a:gdLst>
                              <a:gd name="T0" fmla="+- 0 1412 1412"/>
                              <a:gd name="T1" fmla="*/ T0 w 9419"/>
                              <a:gd name="T2" fmla="+- 0 10831 1412"/>
                              <a:gd name="T3" fmla="*/ T2 w 9419"/>
                            </a:gdLst>
                            <a:ahLst/>
                            <a:cxnLst>
                              <a:cxn ang="0">
                                <a:pos x="T1" y="0"/>
                              </a:cxn>
                              <a:cxn ang="0">
                                <a:pos x="T3" y="0"/>
                              </a:cxn>
                            </a:cxnLst>
                            <a:rect l="0" t="0" r="r" b="b"/>
                            <a:pathLst>
                              <a:path w="9419">
                                <a:moveTo>
                                  <a:pt x="0" y="0"/>
                                </a:moveTo>
                                <a:lnTo>
                                  <a:pt x="9419"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5F664674" id="Group 15" o:spid="_x0000_s1026" style="position:absolute;margin-left:70.6pt;margin-top:16.45pt;width:470.95pt;height:0;z-index:-251646464;mso-position-horizontal-relative:page" coordorigin="8966,54908" coordsize="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">
                <v:shape id="Freeform 50" o:spid="_x0000_s1027" style="position:absolute;left:8966;top:54908;width:94;height:0;visibility:visible;mso-wrap-style:square;v-text-anchor:top" coordsize="94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uyFMQA&#10;AADbAAAADwAAAGRycy9kb3ducmV2LnhtbESPQWvCQBCF70L/wzIFb2ZTsalNXcUWCj0FG7XnaXZM&#10;QrOzIbtN4r93BcHbDO/Ne9+sNqNpRE+dqy0reIpiEMSF1TWXCg77z9kShPPIGhvLpOBMDjbrh8kK&#10;U20H/qY+96UIIexSVFB536ZSuqIigy6yLXHQTrYz6MPalVJ3OIRw08h5HCfSYM2hocKWPioq/vJ/&#10;oyD7XdAwPvvju8teTz/Fyy5xgUdNH8ftGwhPo7+bb9dfOuAncP0lDC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7LshTEAAAA2wAAAA8AAAAAAAAAAAAAAAAAmAIAAGRycy9k&#10;b3ducmV2LnhtbFBLBQYAAAAABAAEAPUAAACJAwAAAAA=&#10;" path="m,l9419,e" filled="f" strokeweight="1.54pt">
                  <v:path arrowok="t" o:connecttype="custom" o:connectlocs="0,0;9419,0" o:connectangles="0,0"/>
                </v:shape>
                <w10:wrap anchorx="page"/>
              </v:group>
            </w:pict>
          </mc:Fallback>
        </mc:AlternateContent>
      </w:r>
      <w:r w:rsidRPr="00DC444E">
        <w:rPr>
          <w:rFonts w:asciiTheme="minorHAnsi" w:eastAsia="Calibri" w:hAnsiTheme="minorHAnsi" w:cstheme="minorHAnsi"/>
          <w:b/>
          <w:color w:val="006FC0"/>
          <w:sz w:val="24"/>
          <w:szCs w:val="24"/>
        </w:rPr>
        <w:t>P</w:t>
      </w:r>
      <w:r w:rsidRPr="00DC444E">
        <w:rPr>
          <w:rFonts w:asciiTheme="minorHAnsi" w:eastAsia="Calibri" w:hAnsiTheme="minorHAnsi" w:cstheme="minorHAnsi"/>
          <w:b/>
          <w:color w:val="006FC0"/>
          <w:spacing w:val="-1"/>
          <w:sz w:val="24"/>
          <w:szCs w:val="24"/>
        </w:rPr>
        <w:t>e</w:t>
      </w:r>
      <w:r w:rsidRPr="00DC444E">
        <w:rPr>
          <w:rFonts w:asciiTheme="minorHAnsi" w:eastAsia="Calibri" w:hAnsiTheme="minorHAnsi" w:cstheme="minorHAnsi"/>
          <w:b/>
          <w:color w:val="006FC0"/>
          <w:spacing w:val="1"/>
          <w:sz w:val="24"/>
          <w:szCs w:val="24"/>
        </w:rPr>
        <w:t>r</w:t>
      </w:r>
      <w:r w:rsidRPr="00DC444E">
        <w:rPr>
          <w:rFonts w:asciiTheme="minorHAnsi" w:eastAsia="Calibri" w:hAnsiTheme="minorHAnsi" w:cstheme="minorHAnsi"/>
          <w:b/>
          <w:color w:val="006FC0"/>
          <w:sz w:val="24"/>
          <w:szCs w:val="24"/>
        </w:rPr>
        <w:t>s</w:t>
      </w:r>
      <w:r w:rsidRPr="00DC444E">
        <w:rPr>
          <w:rFonts w:asciiTheme="minorHAnsi" w:eastAsia="Calibri" w:hAnsiTheme="minorHAnsi" w:cstheme="minorHAnsi"/>
          <w:b/>
          <w:color w:val="006FC0"/>
          <w:spacing w:val="1"/>
          <w:sz w:val="24"/>
          <w:szCs w:val="24"/>
        </w:rPr>
        <w:t>on</w:t>
      </w:r>
      <w:r w:rsidRPr="00DC444E">
        <w:rPr>
          <w:rFonts w:asciiTheme="minorHAnsi" w:eastAsia="Calibri" w:hAnsiTheme="minorHAnsi" w:cstheme="minorHAnsi"/>
          <w:b/>
          <w:color w:val="006FC0"/>
          <w:spacing w:val="-1"/>
          <w:sz w:val="24"/>
          <w:szCs w:val="24"/>
        </w:rPr>
        <w:t>a</w:t>
      </w:r>
      <w:r w:rsidRPr="00DC444E">
        <w:rPr>
          <w:rFonts w:asciiTheme="minorHAnsi" w:eastAsia="Calibri" w:hAnsiTheme="minorHAnsi" w:cstheme="minorHAnsi"/>
          <w:b/>
          <w:color w:val="006FC0"/>
          <w:sz w:val="24"/>
          <w:szCs w:val="24"/>
        </w:rPr>
        <w:t>l Details</w:t>
      </w:r>
    </w:p>
    <w:p w14:paraId="5CE87167" w14:textId="77777777" w:rsidR="00825A08" w:rsidRPr="00DC444E" w:rsidRDefault="00825A08" w:rsidP="00DC444E">
      <w:pPr>
        <w:spacing w:before="8" w:line="140" w:lineRule="exact"/>
        <w:rPr>
          <w:rFonts w:asciiTheme="minorHAnsi" w:hAnsiTheme="minorHAnsi" w:cstheme="minorHAnsi"/>
          <w:sz w:val="24"/>
          <w:szCs w:val="24"/>
        </w:rPr>
      </w:pPr>
    </w:p>
    <w:p w14:paraId="5C536F35" w14:textId="77777777" w:rsidR="00825A08" w:rsidRPr="00DC444E" w:rsidRDefault="00825A08" w:rsidP="00DC444E">
      <w:pPr>
        <w:spacing w:line="200" w:lineRule="exact"/>
        <w:rPr>
          <w:rFonts w:asciiTheme="minorHAnsi" w:hAnsiTheme="minorHAnsi" w:cstheme="minorHAnsi"/>
          <w:sz w:val="24"/>
          <w:szCs w:val="24"/>
        </w:rPr>
      </w:pPr>
    </w:p>
    <w:p w14:paraId="07DE2896" w14:textId="46DF0526" w:rsidR="00825A08" w:rsidRPr="00DC444E" w:rsidRDefault="00825A08" w:rsidP="00DC444E">
      <w:pPr>
        <w:spacing w:before="11"/>
        <w:ind w:left="820" w:firstLine="620"/>
        <w:rPr>
          <w:rFonts w:asciiTheme="minorHAnsi" w:eastAsia="Calibri" w:hAnsiTheme="minorHAnsi" w:cstheme="minorHAnsi"/>
          <w:sz w:val="24"/>
          <w:szCs w:val="24"/>
        </w:rPr>
      </w:pPr>
      <w:r w:rsidRPr="00DC444E">
        <w:rPr>
          <w:rFonts w:asciiTheme="minorHAnsi" w:eastAsia="Calibri" w:hAnsiTheme="minorHAnsi" w:cstheme="minorHAnsi"/>
          <w:sz w:val="24"/>
          <w:szCs w:val="24"/>
        </w:rPr>
        <w:t>Ge</w:t>
      </w:r>
      <w:r w:rsidRPr="00DC444E">
        <w:rPr>
          <w:rFonts w:asciiTheme="minorHAnsi" w:eastAsia="Calibri" w:hAnsiTheme="minorHAnsi" w:cstheme="minorHAnsi"/>
          <w:spacing w:val="1"/>
          <w:sz w:val="24"/>
          <w:szCs w:val="24"/>
        </w:rPr>
        <w:t>nd</w:t>
      </w:r>
      <w:r w:rsidRPr="00DC444E">
        <w:rPr>
          <w:rFonts w:asciiTheme="minorHAnsi" w:eastAsia="Calibri" w:hAnsiTheme="minorHAnsi" w:cstheme="minorHAnsi"/>
          <w:sz w:val="24"/>
          <w:szCs w:val="24"/>
        </w:rPr>
        <w:t>er</w:t>
      </w:r>
      <w:r w:rsidRPr="00DC444E">
        <w:rPr>
          <w:rFonts w:asciiTheme="minorHAnsi" w:eastAsia="Calibri" w:hAnsiTheme="minorHAnsi" w:cstheme="minorHAnsi"/>
          <w:spacing w:val="-1"/>
          <w:sz w:val="24"/>
          <w:szCs w:val="24"/>
        </w:rPr>
        <w:t xml:space="preserve"> </w:t>
      </w:r>
      <w:r w:rsidRPr="00DC444E">
        <w:rPr>
          <w:rFonts w:asciiTheme="minorHAnsi" w:eastAsia="Calibri" w:hAnsiTheme="minorHAnsi" w:cstheme="minorHAnsi"/>
          <w:sz w:val="24"/>
          <w:szCs w:val="24"/>
        </w:rPr>
        <w:t>/</w:t>
      </w:r>
      <w:r w:rsidRPr="00DC444E">
        <w:rPr>
          <w:rFonts w:asciiTheme="minorHAnsi" w:eastAsia="Calibri" w:hAnsiTheme="minorHAnsi" w:cstheme="minorHAnsi"/>
          <w:spacing w:val="-1"/>
          <w:sz w:val="24"/>
          <w:szCs w:val="24"/>
        </w:rPr>
        <w:t xml:space="preserve"> </w:t>
      </w:r>
      <w:r w:rsidRPr="00DC444E">
        <w:rPr>
          <w:rFonts w:asciiTheme="minorHAnsi" w:eastAsia="Calibri" w:hAnsiTheme="minorHAnsi" w:cstheme="minorHAnsi"/>
          <w:spacing w:val="1"/>
          <w:sz w:val="24"/>
          <w:szCs w:val="24"/>
        </w:rPr>
        <w:t>M</w:t>
      </w:r>
      <w:r w:rsidRPr="00DC444E">
        <w:rPr>
          <w:rFonts w:asciiTheme="minorHAnsi" w:eastAsia="Calibri" w:hAnsiTheme="minorHAnsi" w:cstheme="minorHAnsi"/>
          <w:sz w:val="24"/>
          <w:szCs w:val="24"/>
        </w:rPr>
        <w:t>ar</w:t>
      </w:r>
      <w:r w:rsidRPr="00DC444E">
        <w:rPr>
          <w:rFonts w:asciiTheme="minorHAnsi" w:eastAsia="Calibri" w:hAnsiTheme="minorHAnsi" w:cstheme="minorHAnsi"/>
          <w:spacing w:val="-2"/>
          <w:sz w:val="24"/>
          <w:szCs w:val="24"/>
        </w:rPr>
        <w:t>i</w:t>
      </w:r>
      <w:r w:rsidRPr="00DC444E">
        <w:rPr>
          <w:rFonts w:asciiTheme="minorHAnsi" w:eastAsia="Calibri" w:hAnsiTheme="minorHAnsi" w:cstheme="minorHAnsi"/>
          <w:spacing w:val="1"/>
          <w:sz w:val="24"/>
          <w:szCs w:val="24"/>
        </w:rPr>
        <w:t>t</w:t>
      </w:r>
      <w:r w:rsidRPr="00DC444E">
        <w:rPr>
          <w:rFonts w:asciiTheme="minorHAnsi" w:eastAsia="Calibri" w:hAnsiTheme="minorHAnsi" w:cstheme="minorHAnsi"/>
          <w:sz w:val="24"/>
          <w:szCs w:val="24"/>
        </w:rPr>
        <w:t>al</w:t>
      </w:r>
      <w:r w:rsidRPr="00DC444E">
        <w:rPr>
          <w:rFonts w:asciiTheme="minorHAnsi" w:eastAsia="Calibri" w:hAnsiTheme="minorHAnsi" w:cstheme="minorHAnsi"/>
          <w:spacing w:val="1"/>
          <w:sz w:val="24"/>
          <w:szCs w:val="24"/>
        </w:rPr>
        <w:t xml:space="preserve"> </w:t>
      </w:r>
      <w:r w:rsidRPr="00DC444E">
        <w:rPr>
          <w:rFonts w:asciiTheme="minorHAnsi" w:eastAsia="Calibri" w:hAnsiTheme="minorHAnsi" w:cstheme="minorHAnsi"/>
          <w:spacing w:val="-2"/>
          <w:sz w:val="24"/>
          <w:szCs w:val="24"/>
        </w:rPr>
        <w:t>S</w:t>
      </w:r>
      <w:r w:rsidRPr="00DC444E">
        <w:rPr>
          <w:rFonts w:asciiTheme="minorHAnsi" w:eastAsia="Calibri" w:hAnsiTheme="minorHAnsi" w:cstheme="minorHAnsi"/>
          <w:spacing w:val="1"/>
          <w:sz w:val="24"/>
          <w:szCs w:val="24"/>
        </w:rPr>
        <w:t>t</w:t>
      </w:r>
      <w:r w:rsidRPr="00DC444E">
        <w:rPr>
          <w:rFonts w:asciiTheme="minorHAnsi" w:eastAsia="Calibri" w:hAnsiTheme="minorHAnsi" w:cstheme="minorHAnsi"/>
          <w:spacing w:val="-2"/>
          <w:sz w:val="24"/>
          <w:szCs w:val="24"/>
        </w:rPr>
        <w:t>a</w:t>
      </w:r>
      <w:r w:rsidRPr="00DC444E">
        <w:rPr>
          <w:rFonts w:asciiTheme="minorHAnsi" w:eastAsia="Calibri" w:hAnsiTheme="minorHAnsi" w:cstheme="minorHAnsi"/>
          <w:spacing w:val="1"/>
          <w:sz w:val="24"/>
          <w:szCs w:val="24"/>
        </w:rPr>
        <w:t>tu</w:t>
      </w:r>
      <w:r w:rsidRPr="00DC444E">
        <w:rPr>
          <w:rFonts w:asciiTheme="minorHAnsi" w:eastAsia="Calibri" w:hAnsiTheme="minorHAnsi" w:cstheme="minorHAnsi"/>
          <w:sz w:val="24"/>
          <w:szCs w:val="24"/>
        </w:rPr>
        <w:t xml:space="preserve">s:     </w:t>
      </w:r>
      <w:r w:rsidRPr="00DC444E">
        <w:rPr>
          <w:rFonts w:asciiTheme="minorHAnsi" w:eastAsia="Calibri" w:hAnsiTheme="minorHAnsi" w:cstheme="minorHAnsi"/>
          <w:spacing w:val="2"/>
          <w:sz w:val="24"/>
          <w:szCs w:val="24"/>
        </w:rPr>
        <w:t xml:space="preserve"> </w:t>
      </w:r>
      <w:r w:rsidRPr="00DC444E">
        <w:rPr>
          <w:rFonts w:asciiTheme="minorHAnsi" w:eastAsia="Calibri" w:hAnsiTheme="minorHAnsi" w:cstheme="minorHAnsi"/>
          <w:spacing w:val="-1"/>
          <w:sz w:val="24"/>
          <w:szCs w:val="24"/>
        </w:rPr>
        <w:t>M</w:t>
      </w:r>
      <w:r w:rsidRPr="00DC444E">
        <w:rPr>
          <w:rFonts w:asciiTheme="minorHAnsi" w:eastAsia="Calibri" w:hAnsiTheme="minorHAnsi" w:cstheme="minorHAnsi"/>
          <w:spacing w:val="1"/>
          <w:sz w:val="24"/>
          <w:szCs w:val="24"/>
        </w:rPr>
        <w:t>/</w:t>
      </w:r>
      <w:r w:rsidRPr="00DC444E">
        <w:rPr>
          <w:rFonts w:asciiTheme="minorHAnsi" w:eastAsia="Calibri" w:hAnsiTheme="minorHAnsi" w:cstheme="minorHAnsi"/>
          <w:sz w:val="24"/>
          <w:szCs w:val="24"/>
        </w:rPr>
        <w:t>Married</w:t>
      </w:r>
    </w:p>
    <w:p w14:paraId="70C7BE48" w14:textId="3447F06B" w:rsidR="00B97AE4" w:rsidRPr="00DC444E" w:rsidRDefault="00825A08" w:rsidP="00DC444E">
      <w:pPr>
        <w:spacing w:before="14"/>
        <w:ind w:left="820" w:firstLine="620"/>
        <w:rPr>
          <w:rFonts w:asciiTheme="minorHAnsi" w:eastAsia="Calibri" w:hAnsiTheme="minorHAnsi" w:cstheme="minorHAnsi"/>
          <w:sz w:val="24"/>
          <w:szCs w:val="24"/>
        </w:rPr>
      </w:pPr>
      <w:r w:rsidRPr="00DC444E">
        <w:rPr>
          <w:rFonts w:asciiTheme="minorHAnsi" w:eastAsia="Calibri" w:hAnsiTheme="minorHAnsi" w:cstheme="minorHAnsi"/>
          <w:spacing w:val="1"/>
          <w:sz w:val="24"/>
          <w:szCs w:val="24"/>
        </w:rPr>
        <w:t>N</w:t>
      </w:r>
      <w:r w:rsidRPr="00DC444E">
        <w:rPr>
          <w:rFonts w:asciiTheme="minorHAnsi" w:eastAsia="Calibri" w:hAnsiTheme="minorHAnsi" w:cstheme="minorHAnsi"/>
          <w:sz w:val="24"/>
          <w:szCs w:val="24"/>
        </w:rPr>
        <w:t>a</w:t>
      </w:r>
      <w:r w:rsidRPr="00DC444E">
        <w:rPr>
          <w:rFonts w:asciiTheme="minorHAnsi" w:eastAsia="Calibri" w:hAnsiTheme="minorHAnsi" w:cstheme="minorHAnsi"/>
          <w:spacing w:val="1"/>
          <w:sz w:val="24"/>
          <w:szCs w:val="24"/>
        </w:rPr>
        <w:t>t</w:t>
      </w:r>
      <w:r w:rsidRPr="00DC444E">
        <w:rPr>
          <w:rFonts w:asciiTheme="minorHAnsi" w:eastAsia="Calibri" w:hAnsiTheme="minorHAnsi" w:cstheme="minorHAnsi"/>
          <w:sz w:val="24"/>
          <w:szCs w:val="24"/>
        </w:rPr>
        <w:t>i</w:t>
      </w:r>
      <w:r w:rsidRPr="00DC444E">
        <w:rPr>
          <w:rFonts w:asciiTheme="minorHAnsi" w:eastAsia="Calibri" w:hAnsiTheme="minorHAnsi" w:cstheme="minorHAnsi"/>
          <w:spacing w:val="-2"/>
          <w:sz w:val="24"/>
          <w:szCs w:val="24"/>
        </w:rPr>
        <w:t>o</w:t>
      </w:r>
      <w:r w:rsidRPr="00DC444E">
        <w:rPr>
          <w:rFonts w:asciiTheme="minorHAnsi" w:eastAsia="Calibri" w:hAnsiTheme="minorHAnsi" w:cstheme="minorHAnsi"/>
          <w:spacing w:val="1"/>
          <w:sz w:val="24"/>
          <w:szCs w:val="24"/>
        </w:rPr>
        <w:t>n</w:t>
      </w:r>
      <w:r w:rsidRPr="00DC444E">
        <w:rPr>
          <w:rFonts w:asciiTheme="minorHAnsi" w:eastAsia="Calibri" w:hAnsiTheme="minorHAnsi" w:cstheme="minorHAnsi"/>
          <w:sz w:val="24"/>
          <w:szCs w:val="24"/>
        </w:rPr>
        <w:t>al</w:t>
      </w:r>
      <w:r w:rsidRPr="00DC444E">
        <w:rPr>
          <w:rFonts w:asciiTheme="minorHAnsi" w:eastAsia="Calibri" w:hAnsiTheme="minorHAnsi" w:cstheme="minorHAnsi"/>
          <w:spacing w:val="-2"/>
          <w:sz w:val="24"/>
          <w:szCs w:val="24"/>
        </w:rPr>
        <w:t>i</w:t>
      </w:r>
      <w:r w:rsidRPr="00DC444E">
        <w:rPr>
          <w:rFonts w:asciiTheme="minorHAnsi" w:eastAsia="Calibri" w:hAnsiTheme="minorHAnsi" w:cstheme="minorHAnsi"/>
          <w:spacing w:val="1"/>
          <w:sz w:val="24"/>
          <w:szCs w:val="24"/>
        </w:rPr>
        <w:t>t</w:t>
      </w:r>
      <w:r w:rsidRPr="00DC444E">
        <w:rPr>
          <w:rFonts w:asciiTheme="minorHAnsi" w:eastAsia="Calibri" w:hAnsiTheme="minorHAnsi" w:cstheme="minorHAnsi"/>
          <w:sz w:val="24"/>
          <w:szCs w:val="24"/>
        </w:rPr>
        <w:t xml:space="preserve">y:      </w:t>
      </w:r>
      <w:r w:rsidRPr="00DC444E">
        <w:rPr>
          <w:rFonts w:asciiTheme="minorHAnsi" w:eastAsia="Calibri" w:hAnsiTheme="minorHAnsi" w:cstheme="minorHAnsi"/>
          <w:spacing w:val="3"/>
          <w:sz w:val="24"/>
          <w:szCs w:val="24"/>
        </w:rPr>
        <w:t xml:space="preserve"> </w:t>
      </w:r>
      <w:r w:rsidRPr="00DC444E">
        <w:rPr>
          <w:rFonts w:asciiTheme="minorHAnsi" w:eastAsia="Calibri" w:hAnsiTheme="minorHAnsi" w:cstheme="minorHAnsi"/>
          <w:sz w:val="24"/>
          <w:szCs w:val="24"/>
        </w:rPr>
        <w:t>I</w:t>
      </w:r>
      <w:r w:rsidRPr="00DC444E">
        <w:rPr>
          <w:rFonts w:asciiTheme="minorHAnsi" w:eastAsia="Calibri" w:hAnsiTheme="minorHAnsi" w:cstheme="minorHAnsi"/>
          <w:spacing w:val="-2"/>
          <w:sz w:val="24"/>
          <w:szCs w:val="24"/>
        </w:rPr>
        <w:t>n</w:t>
      </w:r>
      <w:r w:rsidRPr="00DC444E">
        <w:rPr>
          <w:rFonts w:asciiTheme="minorHAnsi" w:eastAsia="Calibri" w:hAnsiTheme="minorHAnsi" w:cstheme="minorHAnsi"/>
          <w:spacing w:val="1"/>
          <w:sz w:val="24"/>
          <w:szCs w:val="24"/>
        </w:rPr>
        <w:t>d</w:t>
      </w:r>
      <w:r w:rsidRPr="00DC444E">
        <w:rPr>
          <w:rFonts w:asciiTheme="minorHAnsi" w:eastAsia="Calibri" w:hAnsiTheme="minorHAnsi" w:cstheme="minorHAnsi"/>
          <w:sz w:val="24"/>
          <w:szCs w:val="24"/>
        </w:rPr>
        <w:t>ian</w:t>
      </w:r>
    </w:p>
    <w:p w14:paraId="39DBCE69" w14:textId="2DD54A49" w:rsidR="00825A08" w:rsidRPr="00DC444E" w:rsidRDefault="00825A08" w:rsidP="00DC444E">
      <w:pPr>
        <w:spacing w:before="14"/>
        <w:ind w:left="820" w:firstLine="620"/>
        <w:rPr>
          <w:rFonts w:asciiTheme="minorHAnsi" w:eastAsia="Calibri" w:hAnsiTheme="minorHAnsi" w:cstheme="minorHAnsi"/>
          <w:sz w:val="24"/>
          <w:szCs w:val="24"/>
        </w:rPr>
      </w:pPr>
      <w:r w:rsidRPr="00DC444E">
        <w:rPr>
          <w:rFonts w:asciiTheme="minorHAnsi" w:eastAsia="Calibri" w:hAnsiTheme="minorHAnsi" w:cstheme="minorHAnsi"/>
          <w:spacing w:val="1"/>
          <w:sz w:val="24"/>
          <w:szCs w:val="24"/>
        </w:rPr>
        <w:t>D</w:t>
      </w:r>
      <w:r w:rsidRPr="00DC444E">
        <w:rPr>
          <w:rFonts w:asciiTheme="minorHAnsi" w:eastAsia="Calibri" w:hAnsiTheme="minorHAnsi" w:cstheme="minorHAnsi"/>
          <w:sz w:val="24"/>
          <w:szCs w:val="24"/>
        </w:rPr>
        <w:t xml:space="preserve">OB                               </w:t>
      </w:r>
      <w:proofErr w:type="gramStart"/>
      <w:r w:rsidRPr="00DC444E">
        <w:rPr>
          <w:rFonts w:asciiTheme="minorHAnsi" w:eastAsia="Calibri" w:hAnsiTheme="minorHAnsi" w:cstheme="minorHAnsi"/>
          <w:sz w:val="24"/>
          <w:szCs w:val="24"/>
        </w:rPr>
        <w:t xml:space="preserve"> </w:t>
      </w:r>
      <w:r w:rsidR="00795F13" w:rsidRPr="00DC444E">
        <w:rPr>
          <w:rFonts w:asciiTheme="minorHAnsi" w:eastAsia="Calibri" w:hAnsiTheme="minorHAnsi" w:cstheme="minorHAnsi"/>
          <w:sz w:val="24"/>
          <w:szCs w:val="24"/>
        </w:rPr>
        <w:t xml:space="preserve"> :</w:t>
      </w:r>
      <w:proofErr w:type="gramEnd"/>
      <w:r w:rsidRPr="00DC444E">
        <w:rPr>
          <w:rFonts w:asciiTheme="minorHAnsi" w:eastAsia="Calibri" w:hAnsiTheme="minorHAnsi" w:cstheme="minorHAnsi"/>
          <w:sz w:val="24"/>
          <w:szCs w:val="24"/>
        </w:rPr>
        <w:t xml:space="preserve">     </w:t>
      </w:r>
      <w:r w:rsidRPr="00DC444E">
        <w:rPr>
          <w:rFonts w:asciiTheme="minorHAnsi" w:eastAsia="Calibri" w:hAnsiTheme="minorHAnsi" w:cstheme="minorHAnsi"/>
          <w:spacing w:val="1"/>
          <w:sz w:val="24"/>
          <w:szCs w:val="24"/>
        </w:rPr>
        <w:t xml:space="preserve"> </w:t>
      </w:r>
      <w:r w:rsidRPr="00DC444E">
        <w:rPr>
          <w:rFonts w:asciiTheme="minorHAnsi" w:eastAsia="Calibri" w:hAnsiTheme="minorHAnsi" w:cstheme="minorHAnsi"/>
          <w:sz w:val="24"/>
          <w:szCs w:val="24"/>
        </w:rPr>
        <w:t>03.</w:t>
      </w:r>
      <w:r w:rsidRPr="00DC444E">
        <w:rPr>
          <w:rFonts w:asciiTheme="minorHAnsi" w:eastAsia="Calibri" w:hAnsiTheme="minorHAnsi" w:cstheme="minorHAnsi"/>
          <w:spacing w:val="-2"/>
          <w:sz w:val="24"/>
          <w:szCs w:val="24"/>
        </w:rPr>
        <w:t>11</w:t>
      </w:r>
      <w:r w:rsidRPr="00DC444E">
        <w:rPr>
          <w:rFonts w:asciiTheme="minorHAnsi" w:eastAsia="Calibri" w:hAnsiTheme="minorHAnsi" w:cstheme="minorHAnsi"/>
          <w:sz w:val="24"/>
          <w:szCs w:val="24"/>
        </w:rPr>
        <w:t>.</w:t>
      </w:r>
      <w:r w:rsidRPr="00DC444E">
        <w:rPr>
          <w:rFonts w:asciiTheme="minorHAnsi" w:eastAsia="Calibri" w:hAnsiTheme="minorHAnsi" w:cstheme="minorHAnsi"/>
          <w:spacing w:val="1"/>
          <w:sz w:val="24"/>
          <w:szCs w:val="24"/>
        </w:rPr>
        <w:t>1</w:t>
      </w:r>
      <w:r w:rsidRPr="00DC444E">
        <w:rPr>
          <w:rFonts w:asciiTheme="minorHAnsi" w:eastAsia="Calibri" w:hAnsiTheme="minorHAnsi" w:cstheme="minorHAnsi"/>
          <w:sz w:val="24"/>
          <w:szCs w:val="24"/>
        </w:rPr>
        <w:t>9</w:t>
      </w:r>
      <w:r w:rsidRPr="00DC444E">
        <w:rPr>
          <w:rFonts w:asciiTheme="minorHAnsi" w:eastAsia="Calibri" w:hAnsiTheme="minorHAnsi" w:cstheme="minorHAnsi"/>
          <w:spacing w:val="-1"/>
          <w:sz w:val="24"/>
          <w:szCs w:val="24"/>
        </w:rPr>
        <w:t>8</w:t>
      </w:r>
      <w:r w:rsidRPr="00DC444E">
        <w:rPr>
          <w:rFonts w:asciiTheme="minorHAnsi" w:eastAsia="Calibri" w:hAnsiTheme="minorHAnsi" w:cstheme="minorHAnsi"/>
          <w:sz w:val="24"/>
          <w:szCs w:val="24"/>
        </w:rPr>
        <w:t>4</w:t>
      </w:r>
    </w:p>
    <w:p w14:paraId="408A6E88" w14:textId="75CCDB3A" w:rsidR="004C384C" w:rsidRPr="00DC444E" w:rsidRDefault="00825A08" w:rsidP="00DC444E">
      <w:pPr>
        <w:spacing w:before="12"/>
        <w:ind w:left="820" w:firstLine="620"/>
        <w:rPr>
          <w:rFonts w:asciiTheme="minorHAnsi" w:eastAsia="Calibri" w:hAnsiTheme="minorHAnsi" w:cstheme="minorHAnsi"/>
          <w:sz w:val="24"/>
          <w:szCs w:val="24"/>
        </w:rPr>
      </w:pPr>
      <w:r w:rsidRPr="00DC444E">
        <w:rPr>
          <w:rFonts w:asciiTheme="minorHAnsi" w:hAnsiTheme="minorHAnsi" w:cstheme="minorHAnsi"/>
          <w:noProof/>
          <w:sz w:val="24"/>
          <w:szCs w:val="24"/>
        </w:rPr>
        <mc:AlternateContent>
          <mc:Choice Requires="wpg">
            <w:drawing>
              <wp:anchor distT="0" distB="0" distL="114300" distR="114300" simplePos="0" relativeHeight="251671040" behindDoc="1" locked="0" layoutInCell="1" allowOverlap="1" wp14:anchorId="4B4CA1F7" wp14:editId="12C616ED">
                <wp:simplePos x="0" y="0"/>
                <wp:positionH relativeFrom="page">
                  <wp:posOffset>1143000</wp:posOffset>
                </wp:positionH>
                <wp:positionV relativeFrom="paragraph">
                  <wp:posOffset>-581660</wp:posOffset>
                </wp:positionV>
                <wp:extent cx="140335" cy="769620"/>
                <wp:effectExtent l="0" t="0" r="0" b="0"/>
                <wp:wrapNone/>
                <wp:docPr id="17" name="Group 17"/>
                <wp:cNvGraphicFramePr/>
                <a:graphic xmlns:a="http://schemas.openxmlformats.org/drawingml/2006/main">
                  <a:graphicData uri="http://schemas.microsoft.com/office/word/2010/wordprocessingGroup">
                    <wpg:wgp>
                      <wpg:cNvGrpSpPr/>
                      <wpg:grpSpPr bwMode="auto">
                        <a:xfrm>
                          <a:off x="0" y="0"/>
                          <a:ext cx="140335" cy="769620"/>
                          <a:chOff x="0" y="0"/>
                          <a:chExt cx="221" cy="1212"/>
                        </a:xfrm>
                      </wpg:grpSpPr>
                      <pic:pic xmlns:pic="http://schemas.openxmlformats.org/drawingml/2006/picture">
                        <pic:nvPicPr>
                          <pic:cNvPr id="18"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 cy="2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307"/>
                            <a:ext cx="221" cy="2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612"/>
                            <a:ext cx="221" cy="2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917"/>
                            <a:ext cx="221" cy="29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66ADC85E" id="Group 17" o:spid="_x0000_s1026" style="position:absolute;margin-left:90pt;margin-top:-45.8pt;width:11.05pt;height:60.6pt;z-index:-251645440;mso-position-horizontal-relative:page" coordsize="221,1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 o:spid="_x0000_s1027" type="#_x0000_t75" style="position:absolute;width:221;height:2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xyorGAAAA2wAAAA8AAABkcnMvZG93bnJldi54bWxEj0FrwkAQhe9C/8MyBS9SN3ooIXWVIoii&#10;UKgK2ts0Oyah2dmYXTX+e+dQ8DbDe/PeN5NZ52p1pTZUng2Mhgko4tzbigsD+93iLQUVIrLF2jMZ&#10;uFOA2fSlN8HM+ht/03UbCyUhHDI0UMbYZFqHvCSHYegbYtFOvnUYZW0LbVu8Sbir9ThJ3rXDiqWh&#10;xIbmJeV/24szEHbLOY+O4/XysD9dNuffwU+afhnTf+0+P0BF6uLT/H+9soIvsPKLDKCn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zHKisYAAADbAAAADwAAAAAAAAAAAAAA&#10;AACfAgAAZHJzL2Rvd25yZXYueG1sUEsFBgAAAAAEAAQA9wAAAJIDAAAAAA==&#10;">
                  <v:imagedata r:id="rId9" o:title=""/>
                </v:shape>
                <v:shape id="Picture 19" o:spid="_x0000_s1028" type="#_x0000_t75" style="position:absolute;top:307;width:221;height:2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R9bxHDAAAA2wAAAA8AAABkcnMvZG93bnJldi54bWxET0uLwjAQvgv+hzCCF9FUD0utRlkEUXZh&#10;wQeot7EZ27LNpDZRu//eLAje5uN7znTemFLcqXaFZQXDQQSCOLW64EzBfrfsxyCcR9ZYWiYFf+Rg&#10;Pmu3ppho++AN3bc+EyGEXYIKcu+rREqX5mTQDWxFHLiLrQ36AOtM6hofIdyUchRFH9JgwaEhx4oW&#10;OaW/25tR4HarBQ+Po6/VYX+5fV/PvVMc/yjV7TSfExCeGv8Wv9xrHeaP4f+XcICcPQ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H1vEcMAAADbAAAADwAAAAAAAAAAAAAAAACf&#10;AgAAZHJzL2Rvd25yZXYueG1sUEsFBgAAAAAEAAQA9wAAAI8DAAAAAA==&#10;">
                  <v:imagedata r:id="rId9" o:title=""/>
                </v:shape>
                <v:shape id="Picture 20" o:spid="_x0000_s1029" type="#_x0000_t75" style="position:absolute;top:612;width:221;height:2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srDDHDAAAA2wAAAA8AAABkcnMvZG93bnJldi54bWxET01rwkAQvRf8D8sIvRTdmEMJMasUQSwt&#10;FNSA9jbNjklodjZm1yT9992D4PHxvrP1aBrRU+dqywoW8wgEcWF1zaWC/LidJSCcR9bYWCYFf+Rg&#10;vZo8ZZhqO/Ce+oMvRQhhl6KCyvs2ldIVFRl0c9sSB+5iO4M+wK6UusMhhJtGxlH0Kg3WHBoqbGlT&#10;UfF7uBkF7rjb8OIcf+xO+eX2ef15+U6SL6Wep+PbEoSn0T/Ed/e7VhCH9eFL+AFy9Q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ysMMcMAAADbAAAADwAAAAAAAAAAAAAAAACf&#10;AgAAZHJzL2Rvd25yZXYueG1sUEsFBgAAAAAEAAQA9wAAAI8DAAAAAA==&#10;">
                  <v:imagedata r:id="rId9" o:title=""/>
                </v:shape>
                <v:shape id="Picture 21" o:spid="_x0000_s1030" type="#_x0000_t75" style="position:absolute;top:917;width:221;height:2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RnqarFAAAA2wAAAA8AAABkcnMvZG93bnJldi54bWxEj0FrwkAUhO9C/8PyCr2IbpJDCdFVRBBL&#10;CwU1oN6e2WcSzL6N2VXTf98VCj0OM/MNM533phF36lxtWUE8jkAQF1bXXCrId6tRCsJ5ZI2NZVLw&#10;Qw7ms5fBFDNtH7yh+9aXIkDYZaig8r7NpHRFRQbd2LbEwTvbzqAPsiul7vAR4KaRSRS9S4M1h4UK&#10;W1pWVFy2N6PA7dZLjg/J53qfn29f19PwmKbfSr299osJCE+9/w//tT+0giSG55fwA+TsF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EZ6mqxQAAANsAAAAPAAAAAAAAAAAAAAAA&#10;AJ8CAABkcnMvZG93bnJldi54bWxQSwUGAAAAAAQABAD3AAAAkQMAAAAA&#10;">
                  <v:imagedata r:id="rId9" o:title=""/>
                </v:shape>
                <w10:wrap anchorx="page"/>
              </v:group>
            </w:pict>
          </mc:Fallback>
        </mc:AlternateContent>
      </w:r>
      <w:r w:rsidRPr="00DC444E">
        <w:rPr>
          <w:rFonts w:asciiTheme="minorHAnsi" w:eastAsia="Calibri" w:hAnsiTheme="minorHAnsi" w:cstheme="minorHAnsi"/>
          <w:sz w:val="24"/>
          <w:szCs w:val="24"/>
        </w:rPr>
        <w:t>P</w:t>
      </w:r>
      <w:r w:rsidRPr="00DC444E">
        <w:rPr>
          <w:rFonts w:asciiTheme="minorHAnsi" w:eastAsia="Calibri" w:hAnsiTheme="minorHAnsi" w:cstheme="minorHAnsi"/>
          <w:spacing w:val="1"/>
          <w:sz w:val="24"/>
          <w:szCs w:val="24"/>
        </w:rPr>
        <w:t>a</w:t>
      </w:r>
      <w:r w:rsidRPr="00DC444E">
        <w:rPr>
          <w:rFonts w:asciiTheme="minorHAnsi" w:eastAsia="Calibri" w:hAnsiTheme="minorHAnsi" w:cstheme="minorHAnsi"/>
          <w:sz w:val="24"/>
          <w:szCs w:val="24"/>
        </w:rPr>
        <w:t>ss</w:t>
      </w:r>
      <w:r w:rsidRPr="00DC444E">
        <w:rPr>
          <w:rFonts w:asciiTheme="minorHAnsi" w:eastAsia="Calibri" w:hAnsiTheme="minorHAnsi" w:cstheme="minorHAnsi"/>
          <w:spacing w:val="1"/>
          <w:sz w:val="24"/>
          <w:szCs w:val="24"/>
        </w:rPr>
        <w:t>p</w:t>
      </w:r>
      <w:r w:rsidRPr="00DC444E">
        <w:rPr>
          <w:rFonts w:asciiTheme="minorHAnsi" w:eastAsia="Calibri" w:hAnsiTheme="minorHAnsi" w:cstheme="minorHAnsi"/>
          <w:sz w:val="24"/>
          <w:szCs w:val="24"/>
        </w:rPr>
        <w:t>o</w:t>
      </w:r>
      <w:r w:rsidRPr="00DC444E">
        <w:rPr>
          <w:rFonts w:asciiTheme="minorHAnsi" w:eastAsia="Calibri" w:hAnsiTheme="minorHAnsi" w:cstheme="minorHAnsi"/>
          <w:spacing w:val="-2"/>
          <w:sz w:val="24"/>
          <w:szCs w:val="24"/>
        </w:rPr>
        <w:t>r</w:t>
      </w:r>
      <w:r w:rsidRPr="00DC444E">
        <w:rPr>
          <w:rFonts w:asciiTheme="minorHAnsi" w:eastAsia="Calibri" w:hAnsiTheme="minorHAnsi" w:cstheme="minorHAnsi"/>
          <w:sz w:val="24"/>
          <w:szCs w:val="24"/>
        </w:rPr>
        <w:t>t</w:t>
      </w:r>
      <w:r w:rsidRPr="00DC444E">
        <w:rPr>
          <w:rFonts w:asciiTheme="minorHAnsi" w:eastAsia="Calibri" w:hAnsiTheme="minorHAnsi" w:cstheme="minorHAnsi"/>
          <w:spacing w:val="2"/>
          <w:sz w:val="24"/>
          <w:szCs w:val="24"/>
        </w:rPr>
        <w:t xml:space="preserve"> </w:t>
      </w:r>
      <w:r w:rsidRPr="00DC444E">
        <w:rPr>
          <w:rFonts w:asciiTheme="minorHAnsi" w:eastAsia="Calibri" w:hAnsiTheme="minorHAnsi" w:cstheme="minorHAnsi"/>
          <w:sz w:val="24"/>
          <w:szCs w:val="24"/>
        </w:rPr>
        <w:t>S</w:t>
      </w:r>
      <w:r w:rsidRPr="00DC444E">
        <w:rPr>
          <w:rFonts w:asciiTheme="minorHAnsi" w:eastAsia="Calibri" w:hAnsiTheme="minorHAnsi" w:cstheme="minorHAnsi"/>
          <w:spacing w:val="-1"/>
          <w:sz w:val="24"/>
          <w:szCs w:val="24"/>
        </w:rPr>
        <w:t>t</w:t>
      </w:r>
      <w:r w:rsidRPr="00DC444E">
        <w:rPr>
          <w:rFonts w:asciiTheme="minorHAnsi" w:eastAsia="Calibri" w:hAnsiTheme="minorHAnsi" w:cstheme="minorHAnsi"/>
          <w:sz w:val="24"/>
          <w:szCs w:val="24"/>
        </w:rPr>
        <w:t>a</w:t>
      </w:r>
      <w:r w:rsidRPr="00DC444E">
        <w:rPr>
          <w:rFonts w:asciiTheme="minorHAnsi" w:eastAsia="Calibri" w:hAnsiTheme="minorHAnsi" w:cstheme="minorHAnsi"/>
          <w:spacing w:val="-1"/>
          <w:sz w:val="24"/>
          <w:szCs w:val="24"/>
        </w:rPr>
        <w:t>t</w:t>
      </w:r>
      <w:r w:rsidRPr="00DC444E">
        <w:rPr>
          <w:rFonts w:asciiTheme="minorHAnsi" w:eastAsia="Calibri" w:hAnsiTheme="minorHAnsi" w:cstheme="minorHAnsi"/>
          <w:spacing w:val="1"/>
          <w:sz w:val="24"/>
          <w:szCs w:val="24"/>
        </w:rPr>
        <w:t>u</w:t>
      </w:r>
      <w:r w:rsidRPr="00DC444E">
        <w:rPr>
          <w:rFonts w:asciiTheme="minorHAnsi" w:eastAsia="Calibri" w:hAnsiTheme="minorHAnsi" w:cstheme="minorHAnsi"/>
          <w:sz w:val="24"/>
          <w:szCs w:val="24"/>
        </w:rPr>
        <w:t xml:space="preserve">s             </w:t>
      </w:r>
      <w:proofErr w:type="gramStart"/>
      <w:r w:rsidRPr="00DC444E">
        <w:rPr>
          <w:rFonts w:asciiTheme="minorHAnsi" w:eastAsia="Calibri" w:hAnsiTheme="minorHAnsi" w:cstheme="minorHAnsi"/>
          <w:sz w:val="24"/>
          <w:szCs w:val="24"/>
        </w:rPr>
        <w:t xml:space="preserve"> </w:t>
      </w:r>
      <w:r w:rsidR="00795F13" w:rsidRPr="00DC444E">
        <w:rPr>
          <w:rFonts w:asciiTheme="minorHAnsi" w:eastAsia="Calibri" w:hAnsiTheme="minorHAnsi" w:cstheme="minorHAnsi"/>
          <w:sz w:val="24"/>
          <w:szCs w:val="24"/>
        </w:rPr>
        <w:t xml:space="preserve"> :</w:t>
      </w:r>
      <w:proofErr w:type="gramEnd"/>
      <w:r w:rsidRPr="00DC444E">
        <w:rPr>
          <w:rFonts w:asciiTheme="minorHAnsi" w:eastAsia="Calibri" w:hAnsiTheme="minorHAnsi" w:cstheme="minorHAnsi"/>
          <w:sz w:val="24"/>
          <w:szCs w:val="24"/>
        </w:rPr>
        <w:t xml:space="preserve">      </w:t>
      </w:r>
      <w:r w:rsidRPr="00DC444E">
        <w:rPr>
          <w:rFonts w:asciiTheme="minorHAnsi" w:eastAsia="Calibri" w:hAnsiTheme="minorHAnsi" w:cstheme="minorHAnsi"/>
          <w:spacing w:val="3"/>
          <w:sz w:val="24"/>
          <w:szCs w:val="24"/>
        </w:rPr>
        <w:t xml:space="preserve"> </w:t>
      </w:r>
      <w:r w:rsidRPr="00DC444E">
        <w:rPr>
          <w:rFonts w:asciiTheme="minorHAnsi" w:eastAsia="Calibri" w:hAnsiTheme="minorHAnsi" w:cstheme="minorHAnsi"/>
          <w:sz w:val="24"/>
          <w:szCs w:val="24"/>
        </w:rPr>
        <w:t>Yes</w:t>
      </w:r>
    </w:p>
    <w:sectPr w:rsidR="004C384C" w:rsidRPr="00DC444E" w:rsidSect="001606C9">
      <w:type w:val="continuous"/>
      <w:pgSz w:w="12240" w:h="15840"/>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CBEDB" w14:textId="77777777" w:rsidR="001606C9" w:rsidRDefault="001606C9" w:rsidP="008219CE">
      <w:r>
        <w:separator/>
      </w:r>
    </w:p>
  </w:endnote>
  <w:endnote w:type="continuationSeparator" w:id="0">
    <w:p w14:paraId="1798B8DC" w14:textId="77777777" w:rsidR="001606C9" w:rsidRDefault="001606C9" w:rsidP="00821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8D634" w14:textId="77777777" w:rsidR="001606C9" w:rsidRDefault="001606C9" w:rsidP="008219CE">
      <w:r>
        <w:separator/>
      </w:r>
    </w:p>
  </w:footnote>
  <w:footnote w:type="continuationSeparator" w:id="0">
    <w:p w14:paraId="59624B6C" w14:textId="77777777" w:rsidR="001606C9" w:rsidRDefault="001606C9" w:rsidP="008219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81BA4"/>
    <w:multiLevelType w:val="hybridMultilevel"/>
    <w:tmpl w:val="3AF8C23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55735"/>
    <w:multiLevelType w:val="hybridMultilevel"/>
    <w:tmpl w:val="C09C9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C6C57"/>
    <w:multiLevelType w:val="hybridMultilevel"/>
    <w:tmpl w:val="37EA5E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1477F"/>
    <w:multiLevelType w:val="multilevel"/>
    <w:tmpl w:val="0A223CC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0AC97111"/>
    <w:multiLevelType w:val="hybridMultilevel"/>
    <w:tmpl w:val="EAEAC17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FD675F"/>
    <w:multiLevelType w:val="hybridMultilevel"/>
    <w:tmpl w:val="71C03CA8"/>
    <w:lvl w:ilvl="0" w:tplc="04090001">
      <w:start w:val="1"/>
      <w:numFmt w:val="bullet"/>
      <w:lvlText w:val=""/>
      <w:lvlJc w:val="left"/>
      <w:pPr>
        <w:tabs>
          <w:tab w:val="num" w:pos="720"/>
        </w:tabs>
        <w:ind w:left="720" w:hanging="360"/>
      </w:pPr>
      <w:rPr>
        <w:rFonts w:ascii="Symbol" w:hAnsi="Symbol"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D52F10"/>
    <w:multiLevelType w:val="hybridMultilevel"/>
    <w:tmpl w:val="C52C9B7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F37FDB"/>
    <w:multiLevelType w:val="hybridMultilevel"/>
    <w:tmpl w:val="81809B7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044C05"/>
    <w:multiLevelType w:val="hybridMultilevel"/>
    <w:tmpl w:val="3D60DF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6D05B6"/>
    <w:multiLevelType w:val="hybridMultilevel"/>
    <w:tmpl w:val="6862F2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7B2259"/>
    <w:multiLevelType w:val="hybridMultilevel"/>
    <w:tmpl w:val="BED0DCB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318C0780"/>
    <w:multiLevelType w:val="hybridMultilevel"/>
    <w:tmpl w:val="EA6CDA0A"/>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3A714A2E"/>
    <w:multiLevelType w:val="hybridMultilevel"/>
    <w:tmpl w:val="2B1672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7E20D2"/>
    <w:multiLevelType w:val="hybridMultilevel"/>
    <w:tmpl w:val="B26A0BEC"/>
    <w:lvl w:ilvl="0" w:tplc="4009000F">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4" w15:restartNumberingAfterBreak="0">
    <w:nsid w:val="3C635829"/>
    <w:multiLevelType w:val="multilevel"/>
    <w:tmpl w:val="EA6CDA0A"/>
    <w:lvl w:ilvl="0">
      <w:start w:val="1"/>
      <w:numFmt w:val="bullet"/>
      <w:lvlText w:val=""/>
      <w:lvlJc w:val="left"/>
      <w:pPr>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6B37AF8"/>
    <w:multiLevelType w:val="hybridMultilevel"/>
    <w:tmpl w:val="98D80CFC"/>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6" w15:restartNumberingAfterBreak="0">
    <w:nsid w:val="54882BD3"/>
    <w:multiLevelType w:val="hybridMultilevel"/>
    <w:tmpl w:val="F5A8C9F8"/>
    <w:lvl w:ilvl="0" w:tplc="04090001">
      <w:start w:val="1"/>
      <w:numFmt w:val="bullet"/>
      <w:lvlText w:val=""/>
      <w:lvlJc w:val="left"/>
      <w:pPr>
        <w:ind w:left="860" w:hanging="360"/>
      </w:pPr>
      <w:rPr>
        <w:rFonts w:ascii="Symbol" w:hAnsi="Symbol" w:hint="default"/>
      </w:rPr>
    </w:lvl>
    <w:lvl w:ilvl="1" w:tplc="04090003">
      <w:start w:val="1"/>
      <w:numFmt w:val="bullet"/>
      <w:lvlText w:val="o"/>
      <w:lvlJc w:val="left"/>
      <w:pPr>
        <w:ind w:left="1580" w:hanging="360"/>
      </w:pPr>
      <w:rPr>
        <w:rFonts w:ascii="Courier New" w:hAnsi="Courier New" w:cs="Courier New" w:hint="default"/>
      </w:rPr>
    </w:lvl>
    <w:lvl w:ilvl="2" w:tplc="04090005">
      <w:start w:val="1"/>
      <w:numFmt w:val="bullet"/>
      <w:lvlText w:val=""/>
      <w:lvlJc w:val="left"/>
      <w:pPr>
        <w:ind w:left="2300" w:hanging="360"/>
      </w:pPr>
      <w:rPr>
        <w:rFonts w:ascii="Wingdings" w:hAnsi="Wingdings" w:hint="default"/>
      </w:rPr>
    </w:lvl>
    <w:lvl w:ilvl="3" w:tplc="04090001">
      <w:start w:val="1"/>
      <w:numFmt w:val="bullet"/>
      <w:lvlText w:val=""/>
      <w:lvlJc w:val="left"/>
      <w:pPr>
        <w:ind w:left="3020" w:hanging="360"/>
      </w:pPr>
      <w:rPr>
        <w:rFonts w:ascii="Symbol" w:hAnsi="Symbol" w:hint="default"/>
      </w:rPr>
    </w:lvl>
    <w:lvl w:ilvl="4" w:tplc="04090003">
      <w:start w:val="1"/>
      <w:numFmt w:val="bullet"/>
      <w:lvlText w:val="o"/>
      <w:lvlJc w:val="left"/>
      <w:pPr>
        <w:ind w:left="3740" w:hanging="360"/>
      </w:pPr>
      <w:rPr>
        <w:rFonts w:ascii="Courier New" w:hAnsi="Courier New" w:cs="Courier New" w:hint="default"/>
      </w:rPr>
    </w:lvl>
    <w:lvl w:ilvl="5" w:tplc="04090005">
      <w:start w:val="1"/>
      <w:numFmt w:val="bullet"/>
      <w:lvlText w:val=""/>
      <w:lvlJc w:val="left"/>
      <w:pPr>
        <w:ind w:left="4460" w:hanging="360"/>
      </w:pPr>
      <w:rPr>
        <w:rFonts w:ascii="Wingdings" w:hAnsi="Wingdings" w:hint="default"/>
      </w:rPr>
    </w:lvl>
    <w:lvl w:ilvl="6" w:tplc="04090001">
      <w:start w:val="1"/>
      <w:numFmt w:val="bullet"/>
      <w:lvlText w:val=""/>
      <w:lvlJc w:val="left"/>
      <w:pPr>
        <w:ind w:left="5180" w:hanging="360"/>
      </w:pPr>
      <w:rPr>
        <w:rFonts w:ascii="Symbol" w:hAnsi="Symbol" w:hint="default"/>
      </w:rPr>
    </w:lvl>
    <w:lvl w:ilvl="7" w:tplc="04090003">
      <w:start w:val="1"/>
      <w:numFmt w:val="bullet"/>
      <w:lvlText w:val="o"/>
      <w:lvlJc w:val="left"/>
      <w:pPr>
        <w:ind w:left="5900" w:hanging="360"/>
      </w:pPr>
      <w:rPr>
        <w:rFonts w:ascii="Courier New" w:hAnsi="Courier New" w:cs="Courier New" w:hint="default"/>
      </w:rPr>
    </w:lvl>
    <w:lvl w:ilvl="8" w:tplc="04090005">
      <w:start w:val="1"/>
      <w:numFmt w:val="bullet"/>
      <w:lvlText w:val=""/>
      <w:lvlJc w:val="left"/>
      <w:pPr>
        <w:ind w:left="6620" w:hanging="360"/>
      </w:pPr>
      <w:rPr>
        <w:rFonts w:ascii="Wingdings" w:hAnsi="Wingdings" w:hint="default"/>
      </w:rPr>
    </w:lvl>
  </w:abstractNum>
  <w:abstractNum w:abstractNumId="17" w15:restartNumberingAfterBreak="0">
    <w:nsid w:val="560F4A82"/>
    <w:multiLevelType w:val="hybridMultilevel"/>
    <w:tmpl w:val="47EEE1A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A60BAC"/>
    <w:multiLevelType w:val="hybridMultilevel"/>
    <w:tmpl w:val="02220D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10068643">
    <w:abstractNumId w:val="3"/>
  </w:num>
  <w:num w:numId="2" w16cid:durableId="128996785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0693431">
    <w:abstractNumId w:val="11"/>
  </w:num>
  <w:num w:numId="4" w16cid:durableId="1744713690">
    <w:abstractNumId w:val="14"/>
  </w:num>
  <w:num w:numId="5" w16cid:durableId="457451872">
    <w:abstractNumId w:val="10"/>
  </w:num>
  <w:num w:numId="6" w16cid:durableId="821656570">
    <w:abstractNumId w:val="6"/>
  </w:num>
  <w:num w:numId="7" w16cid:durableId="610476602">
    <w:abstractNumId w:val="5"/>
  </w:num>
  <w:num w:numId="8" w16cid:durableId="287202973">
    <w:abstractNumId w:val="16"/>
  </w:num>
  <w:num w:numId="9" w16cid:durableId="65137303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9159589">
    <w:abstractNumId w:val="13"/>
  </w:num>
  <w:num w:numId="11" w16cid:durableId="5878897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38759668">
    <w:abstractNumId w:val="4"/>
  </w:num>
  <w:num w:numId="13" w16cid:durableId="1820999479">
    <w:abstractNumId w:val="15"/>
  </w:num>
  <w:num w:numId="14" w16cid:durableId="1069881391">
    <w:abstractNumId w:val="18"/>
  </w:num>
  <w:num w:numId="15" w16cid:durableId="393545461">
    <w:abstractNumId w:val="2"/>
  </w:num>
  <w:num w:numId="16" w16cid:durableId="844437926">
    <w:abstractNumId w:val="7"/>
  </w:num>
  <w:num w:numId="17" w16cid:durableId="1234045637">
    <w:abstractNumId w:val="1"/>
  </w:num>
  <w:num w:numId="18" w16cid:durableId="372586286">
    <w:abstractNumId w:val="12"/>
  </w:num>
  <w:num w:numId="19" w16cid:durableId="1705868271">
    <w:abstractNumId w:val="9"/>
  </w:num>
  <w:num w:numId="20" w16cid:durableId="1210654733">
    <w:abstractNumId w:val="0"/>
  </w:num>
  <w:num w:numId="21" w16cid:durableId="1212689979">
    <w:abstractNumId w:val="8"/>
  </w:num>
  <w:num w:numId="22" w16cid:durableId="11723318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39C"/>
    <w:rsid w:val="00002A6F"/>
    <w:rsid w:val="000122A0"/>
    <w:rsid w:val="000333CB"/>
    <w:rsid w:val="00034363"/>
    <w:rsid w:val="00074B5D"/>
    <w:rsid w:val="00087CA6"/>
    <w:rsid w:val="000B1D21"/>
    <w:rsid w:val="000D3A70"/>
    <w:rsid w:val="00145B85"/>
    <w:rsid w:val="001606C9"/>
    <w:rsid w:val="00174DDC"/>
    <w:rsid w:val="00176537"/>
    <w:rsid w:val="001B2E17"/>
    <w:rsid w:val="001D401A"/>
    <w:rsid w:val="001F1ADF"/>
    <w:rsid w:val="001F23AC"/>
    <w:rsid w:val="00206F9C"/>
    <w:rsid w:val="00223E92"/>
    <w:rsid w:val="00245A53"/>
    <w:rsid w:val="00277084"/>
    <w:rsid w:val="002831AF"/>
    <w:rsid w:val="0029017E"/>
    <w:rsid w:val="00293792"/>
    <w:rsid w:val="00293B69"/>
    <w:rsid w:val="00296F20"/>
    <w:rsid w:val="002B38C4"/>
    <w:rsid w:val="002B701D"/>
    <w:rsid w:val="002C34C2"/>
    <w:rsid w:val="002D03B6"/>
    <w:rsid w:val="002F2987"/>
    <w:rsid w:val="002F4AC2"/>
    <w:rsid w:val="00313E64"/>
    <w:rsid w:val="00317E67"/>
    <w:rsid w:val="00347453"/>
    <w:rsid w:val="003900C3"/>
    <w:rsid w:val="00401037"/>
    <w:rsid w:val="00430745"/>
    <w:rsid w:val="00446847"/>
    <w:rsid w:val="00460757"/>
    <w:rsid w:val="0046078B"/>
    <w:rsid w:val="004877D0"/>
    <w:rsid w:val="004A408A"/>
    <w:rsid w:val="004B34DC"/>
    <w:rsid w:val="004B6C07"/>
    <w:rsid w:val="004B6FDF"/>
    <w:rsid w:val="004C384C"/>
    <w:rsid w:val="004D3AC2"/>
    <w:rsid w:val="004E2639"/>
    <w:rsid w:val="00507A4E"/>
    <w:rsid w:val="005142D3"/>
    <w:rsid w:val="00530ADF"/>
    <w:rsid w:val="00535BD9"/>
    <w:rsid w:val="005453BF"/>
    <w:rsid w:val="005538C1"/>
    <w:rsid w:val="00573054"/>
    <w:rsid w:val="00573175"/>
    <w:rsid w:val="0058371C"/>
    <w:rsid w:val="005A56F7"/>
    <w:rsid w:val="005B78EF"/>
    <w:rsid w:val="005E2772"/>
    <w:rsid w:val="005E439C"/>
    <w:rsid w:val="005E511E"/>
    <w:rsid w:val="005F6036"/>
    <w:rsid w:val="00623861"/>
    <w:rsid w:val="0062504B"/>
    <w:rsid w:val="006331CF"/>
    <w:rsid w:val="006338D3"/>
    <w:rsid w:val="00661429"/>
    <w:rsid w:val="00664F05"/>
    <w:rsid w:val="006D6A12"/>
    <w:rsid w:val="006F3AB4"/>
    <w:rsid w:val="00713E00"/>
    <w:rsid w:val="00720B9F"/>
    <w:rsid w:val="007321AF"/>
    <w:rsid w:val="00733527"/>
    <w:rsid w:val="0076330B"/>
    <w:rsid w:val="00786AA6"/>
    <w:rsid w:val="00795F13"/>
    <w:rsid w:val="007D42C2"/>
    <w:rsid w:val="007D5026"/>
    <w:rsid w:val="007D50BF"/>
    <w:rsid w:val="007D654D"/>
    <w:rsid w:val="007E46D6"/>
    <w:rsid w:val="008055F4"/>
    <w:rsid w:val="008219CE"/>
    <w:rsid w:val="00825A08"/>
    <w:rsid w:val="00851DD9"/>
    <w:rsid w:val="008B0A81"/>
    <w:rsid w:val="008C17AC"/>
    <w:rsid w:val="008D223E"/>
    <w:rsid w:val="008D55F0"/>
    <w:rsid w:val="008E1B63"/>
    <w:rsid w:val="008E4DE5"/>
    <w:rsid w:val="008F1B3D"/>
    <w:rsid w:val="008F70CC"/>
    <w:rsid w:val="009128C0"/>
    <w:rsid w:val="00933421"/>
    <w:rsid w:val="009446F9"/>
    <w:rsid w:val="00947050"/>
    <w:rsid w:val="00950A85"/>
    <w:rsid w:val="009856D8"/>
    <w:rsid w:val="009F4372"/>
    <w:rsid w:val="00A02851"/>
    <w:rsid w:val="00A42E88"/>
    <w:rsid w:val="00A43E71"/>
    <w:rsid w:val="00A44D3A"/>
    <w:rsid w:val="00A92255"/>
    <w:rsid w:val="00AA3899"/>
    <w:rsid w:val="00AC5371"/>
    <w:rsid w:val="00AD7191"/>
    <w:rsid w:val="00AF6122"/>
    <w:rsid w:val="00B11550"/>
    <w:rsid w:val="00B274D0"/>
    <w:rsid w:val="00B419E1"/>
    <w:rsid w:val="00B43BDA"/>
    <w:rsid w:val="00B44948"/>
    <w:rsid w:val="00B52BCF"/>
    <w:rsid w:val="00B537BA"/>
    <w:rsid w:val="00B56518"/>
    <w:rsid w:val="00B8017C"/>
    <w:rsid w:val="00B84954"/>
    <w:rsid w:val="00B857F2"/>
    <w:rsid w:val="00B97479"/>
    <w:rsid w:val="00B97AE4"/>
    <w:rsid w:val="00BA3A2A"/>
    <w:rsid w:val="00BB66A1"/>
    <w:rsid w:val="00BC371C"/>
    <w:rsid w:val="00BE2CCE"/>
    <w:rsid w:val="00BF36E6"/>
    <w:rsid w:val="00C01A05"/>
    <w:rsid w:val="00C53E9E"/>
    <w:rsid w:val="00C614B9"/>
    <w:rsid w:val="00C75DDB"/>
    <w:rsid w:val="00C864BC"/>
    <w:rsid w:val="00C92C7E"/>
    <w:rsid w:val="00CC0869"/>
    <w:rsid w:val="00CC6AD8"/>
    <w:rsid w:val="00CD29E0"/>
    <w:rsid w:val="00CE071E"/>
    <w:rsid w:val="00D166BE"/>
    <w:rsid w:val="00D17471"/>
    <w:rsid w:val="00D26F27"/>
    <w:rsid w:val="00D2755B"/>
    <w:rsid w:val="00D27A21"/>
    <w:rsid w:val="00D51D7F"/>
    <w:rsid w:val="00D57F95"/>
    <w:rsid w:val="00D86494"/>
    <w:rsid w:val="00D871DE"/>
    <w:rsid w:val="00DC444E"/>
    <w:rsid w:val="00DC5E8E"/>
    <w:rsid w:val="00DC7C86"/>
    <w:rsid w:val="00DD6A93"/>
    <w:rsid w:val="00DF72BF"/>
    <w:rsid w:val="00E01658"/>
    <w:rsid w:val="00E01C0B"/>
    <w:rsid w:val="00E40920"/>
    <w:rsid w:val="00E530D2"/>
    <w:rsid w:val="00E61EFB"/>
    <w:rsid w:val="00E75AAC"/>
    <w:rsid w:val="00EA12D6"/>
    <w:rsid w:val="00EA241A"/>
    <w:rsid w:val="00EE1A63"/>
    <w:rsid w:val="00F25710"/>
    <w:rsid w:val="00F2590A"/>
    <w:rsid w:val="00F315FB"/>
    <w:rsid w:val="00F47A5D"/>
    <w:rsid w:val="00F70262"/>
    <w:rsid w:val="00FA37A8"/>
    <w:rsid w:val="00FB5EB3"/>
    <w:rsid w:val="00FC0B8F"/>
    <w:rsid w:val="00FC42AB"/>
    <w:rsid w:val="00FD73D0"/>
    <w:rsid w:val="00FE02F3"/>
    <w:rsid w:val="00FE0F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B4ABE3"/>
  <w15:docId w15:val="{42FA6025-A680-4118-B392-DF678AA00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869"/>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BodyTextIndent3">
    <w:name w:val="Body Text Indent 3"/>
    <w:basedOn w:val="Normal"/>
    <w:link w:val="BodyTextIndent3Char"/>
    <w:uiPriority w:val="99"/>
    <w:unhideWhenUsed/>
    <w:rsid w:val="00B44948"/>
    <w:pPr>
      <w:spacing w:after="120"/>
      <w:ind w:left="360"/>
    </w:pPr>
    <w:rPr>
      <w:sz w:val="16"/>
      <w:szCs w:val="16"/>
    </w:rPr>
  </w:style>
  <w:style w:type="character" w:customStyle="1" w:styleId="BodyTextIndent3Char">
    <w:name w:val="Body Text Indent 3 Char"/>
    <w:basedOn w:val="DefaultParagraphFont"/>
    <w:link w:val="BodyTextIndent3"/>
    <w:uiPriority w:val="99"/>
    <w:rsid w:val="00B44948"/>
    <w:rPr>
      <w:sz w:val="16"/>
      <w:szCs w:val="16"/>
    </w:rPr>
  </w:style>
  <w:style w:type="character" w:styleId="Hyperlink">
    <w:name w:val="Hyperlink"/>
    <w:basedOn w:val="DefaultParagraphFont"/>
    <w:uiPriority w:val="99"/>
    <w:unhideWhenUsed/>
    <w:rsid w:val="00CC0869"/>
    <w:rPr>
      <w:color w:val="0000FF" w:themeColor="hyperlink"/>
      <w:u w:val="single"/>
    </w:rPr>
  </w:style>
  <w:style w:type="paragraph" w:styleId="ListParagraph">
    <w:name w:val="List Paragraph"/>
    <w:basedOn w:val="Normal"/>
    <w:uiPriority w:val="34"/>
    <w:qFormat/>
    <w:rsid w:val="00277084"/>
    <w:pPr>
      <w:ind w:left="720"/>
      <w:contextualSpacing/>
    </w:pPr>
  </w:style>
  <w:style w:type="paragraph" w:styleId="Header">
    <w:name w:val="header"/>
    <w:basedOn w:val="Normal"/>
    <w:link w:val="HeaderChar"/>
    <w:uiPriority w:val="99"/>
    <w:rsid w:val="00B52BCF"/>
    <w:pPr>
      <w:tabs>
        <w:tab w:val="center" w:pos="4153"/>
        <w:tab w:val="right" w:pos="8306"/>
      </w:tabs>
    </w:pPr>
    <w:rPr>
      <w:lang w:val="en-GB"/>
    </w:rPr>
  </w:style>
  <w:style w:type="character" w:customStyle="1" w:styleId="HeaderChar">
    <w:name w:val="Header Char"/>
    <w:basedOn w:val="DefaultParagraphFont"/>
    <w:link w:val="Header"/>
    <w:uiPriority w:val="99"/>
    <w:rsid w:val="00B52BCF"/>
    <w:rPr>
      <w:lang w:val="en-GB"/>
    </w:rPr>
  </w:style>
  <w:style w:type="paragraph" w:styleId="Footer">
    <w:name w:val="footer"/>
    <w:basedOn w:val="Normal"/>
    <w:link w:val="FooterChar"/>
    <w:uiPriority w:val="99"/>
    <w:unhideWhenUsed/>
    <w:rsid w:val="001D401A"/>
    <w:pPr>
      <w:tabs>
        <w:tab w:val="center" w:pos="4680"/>
        <w:tab w:val="right" w:pos="9360"/>
      </w:tabs>
    </w:pPr>
  </w:style>
  <w:style w:type="character" w:customStyle="1" w:styleId="FooterChar">
    <w:name w:val="Footer Char"/>
    <w:basedOn w:val="DefaultParagraphFont"/>
    <w:link w:val="Footer"/>
    <w:uiPriority w:val="99"/>
    <w:rsid w:val="001D401A"/>
  </w:style>
  <w:style w:type="paragraph" w:styleId="BalloonText">
    <w:name w:val="Balloon Text"/>
    <w:basedOn w:val="Normal"/>
    <w:link w:val="BalloonTextChar"/>
    <w:uiPriority w:val="99"/>
    <w:semiHidden/>
    <w:unhideWhenUsed/>
    <w:rsid w:val="004D3A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3AC2"/>
    <w:rPr>
      <w:rFonts w:ascii="Segoe UI" w:hAnsi="Segoe UI" w:cs="Segoe UI"/>
      <w:sz w:val="18"/>
      <w:szCs w:val="18"/>
    </w:rPr>
  </w:style>
  <w:style w:type="character" w:styleId="UnresolvedMention">
    <w:name w:val="Unresolved Mention"/>
    <w:basedOn w:val="DefaultParagraphFont"/>
    <w:uiPriority w:val="99"/>
    <w:semiHidden/>
    <w:unhideWhenUsed/>
    <w:rsid w:val="00D57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34900">
      <w:bodyDiv w:val="1"/>
      <w:marLeft w:val="0"/>
      <w:marRight w:val="0"/>
      <w:marTop w:val="0"/>
      <w:marBottom w:val="0"/>
      <w:divBdr>
        <w:top w:val="none" w:sz="0" w:space="0" w:color="auto"/>
        <w:left w:val="none" w:sz="0" w:space="0" w:color="auto"/>
        <w:bottom w:val="none" w:sz="0" w:space="0" w:color="auto"/>
        <w:right w:val="none" w:sz="0" w:space="0" w:color="auto"/>
      </w:divBdr>
    </w:div>
    <w:div w:id="528104479">
      <w:bodyDiv w:val="1"/>
      <w:marLeft w:val="0"/>
      <w:marRight w:val="0"/>
      <w:marTop w:val="0"/>
      <w:marBottom w:val="0"/>
      <w:divBdr>
        <w:top w:val="none" w:sz="0" w:space="0" w:color="auto"/>
        <w:left w:val="none" w:sz="0" w:space="0" w:color="auto"/>
        <w:bottom w:val="none" w:sz="0" w:space="0" w:color="auto"/>
        <w:right w:val="none" w:sz="0" w:space="0" w:color="auto"/>
      </w:divBdr>
    </w:div>
    <w:div w:id="665936951">
      <w:bodyDiv w:val="1"/>
      <w:marLeft w:val="0"/>
      <w:marRight w:val="0"/>
      <w:marTop w:val="0"/>
      <w:marBottom w:val="0"/>
      <w:divBdr>
        <w:top w:val="none" w:sz="0" w:space="0" w:color="auto"/>
        <w:left w:val="none" w:sz="0" w:space="0" w:color="auto"/>
        <w:bottom w:val="none" w:sz="0" w:space="0" w:color="auto"/>
        <w:right w:val="none" w:sz="0" w:space="0" w:color="auto"/>
      </w:divBdr>
    </w:div>
    <w:div w:id="1761485457">
      <w:bodyDiv w:val="1"/>
      <w:marLeft w:val="0"/>
      <w:marRight w:val="0"/>
      <w:marTop w:val="0"/>
      <w:marBottom w:val="0"/>
      <w:divBdr>
        <w:top w:val="none" w:sz="0" w:space="0" w:color="auto"/>
        <w:left w:val="none" w:sz="0" w:space="0" w:color="auto"/>
        <w:bottom w:val="none" w:sz="0" w:space="0" w:color="auto"/>
        <w:right w:val="none" w:sz="0" w:space="0" w:color="auto"/>
      </w:divBdr>
    </w:div>
    <w:div w:id="20675328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E9323E2-A571-4B1C-ADB3-562A6E2E7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794</Words>
  <Characters>5135</Characters>
  <Application>Microsoft Office Word</Application>
  <DocSecurity>0</DocSecurity>
  <Lines>151</Lines>
  <Paragraphs>102</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Abhirbhabha Sahu</dc:creator>
  <cp:lastModifiedBy>Abirbhaba Sahu</cp:lastModifiedBy>
  <cp:revision>3</cp:revision>
  <cp:lastPrinted>2022-02-06T13:24:00Z</cp:lastPrinted>
  <dcterms:created xsi:type="dcterms:W3CDTF">2024-02-18T16:09:00Z</dcterms:created>
  <dcterms:modified xsi:type="dcterms:W3CDTF">2024-02-18T16:10:00Z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(1)JHOBLwXgydEjsuyGHBHnG8AIsFfSdhreu1jqzDwHYDm884aG9h6AZRXIM0zGlNYlGbcVIIxZ_x000d_
o2w1JXAKqvPdH/dO52lCDprLCVQDCpfONj/5i0VJdVR7kUF6WMTTlhDpkWxT4k5+5r1MTzus_x000d_
Kd+SCrFAL5ccApB9NVvXOEZFm+KiKYnvbIvOOIPECCqD9RZ8uuUQW1NZpLWxMSWHgNQsdA==</vt:lpwstr>
  </property>
  <property fmtid="{D5CDD505-2E9C-101B-9397-08002B2CF9AE}" pid="3" name="sflag">
    <vt:lpwstr>1392303333</vt:lpwstr>
  </property>
  <property fmtid="{D5CDD505-2E9C-101B-9397-08002B2CF9AE}" pid="4" name="GrammarlyDocumentId">
    <vt:lpwstr>cb659702adfed6c3f6a725654b7353be97e9df8737faa051cc9621ab84baa198</vt:lpwstr>
  </property>
</Properties>
</file>