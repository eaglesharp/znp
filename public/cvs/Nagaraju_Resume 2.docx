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344D2" w14:textId="5B12C399" w:rsidR="001459DD" w:rsidRDefault="00000000">
      <w:pPr>
        <w:spacing w:before="59"/>
        <w:ind w:left="140"/>
        <w:rPr>
          <w:sz w:val="24"/>
          <w:szCs w:val="24"/>
        </w:rPr>
      </w:pPr>
      <w:r>
        <w:pict w14:anchorId="4FB9D6F9">
          <v:group id="_x0000_s1080" style="position:absolute;left:0;text-align:left;margin-left:62.15pt;margin-top:175.15pt;width:533.4pt;height:3.1pt;z-index:-251661312;mso-position-horizontal-relative:page;mso-position-vertical-relative:page" coordorigin="1243,3503" coordsize="10668,62">
            <v:shape id="_x0000_s1082" style="position:absolute;left:1254;top:3554;width:10652;height:0" coordorigin="1254,3554" coordsize="10652,0" path="m1254,3554r10652,e" filled="f" strokeweight="1.1pt">
              <v:path arrowok="t"/>
            </v:shape>
            <v:shape id="_x0000_s1081" style="position:absolute;left:1254;top:3514;width:10652;height:0" coordorigin="1254,3514" coordsize="10652,0" path="m1254,3514r10652,e" filled="f" strokeweight="1.1pt">
              <v:path arrowok="t"/>
            </v:shape>
            <w10:wrap anchorx="page" anchory="page"/>
          </v:group>
        </w:pict>
      </w:r>
      <w:r w:rsidR="00A95358">
        <w:rPr>
          <w:b/>
          <w:sz w:val="24"/>
          <w:szCs w:val="24"/>
        </w:rPr>
        <w:t>THALLAPALLI NAGARAJU</w:t>
      </w:r>
      <w:r w:rsidR="004737DC">
        <w:rPr>
          <w:b/>
          <w:sz w:val="24"/>
          <w:szCs w:val="24"/>
        </w:rPr>
        <w:t xml:space="preserve">                                                                   </w:t>
      </w:r>
    </w:p>
    <w:p w14:paraId="48040B69" w14:textId="77777777" w:rsidR="001459DD" w:rsidRDefault="001459DD">
      <w:pPr>
        <w:spacing w:before="9" w:line="180" w:lineRule="exact"/>
        <w:rPr>
          <w:sz w:val="19"/>
          <w:szCs w:val="19"/>
        </w:rPr>
      </w:pPr>
    </w:p>
    <w:p w14:paraId="5E369881" w14:textId="44B6FF01" w:rsidR="001459DD" w:rsidRDefault="00564D26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 xml:space="preserve">Email ID               : </w:t>
      </w:r>
      <w:r w:rsidR="00A95358">
        <w:rPr>
          <w:sz w:val="24"/>
          <w:szCs w:val="24"/>
        </w:rPr>
        <w:t>thallapallinagaraju</w:t>
      </w:r>
      <w:r w:rsidR="004737DC">
        <w:rPr>
          <w:sz w:val="24"/>
          <w:szCs w:val="24"/>
        </w:rPr>
        <w:t>7</w:t>
      </w:r>
      <w:r>
        <w:rPr>
          <w:sz w:val="24"/>
          <w:szCs w:val="24"/>
        </w:rPr>
        <w:t>@gmail.com</w:t>
      </w:r>
    </w:p>
    <w:p w14:paraId="6F857323" w14:textId="77777777" w:rsidR="001459DD" w:rsidRDefault="001459DD">
      <w:pPr>
        <w:spacing w:before="2" w:line="200" w:lineRule="exact"/>
      </w:pPr>
    </w:p>
    <w:p w14:paraId="355E1AC7" w14:textId="50436EDA" w:rsidR="001459DD" w:rsidRPr="00ED5183" w:rsidRDefault="00564D26" w:rsidP="00ED5183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 xml:space="preserve">Contact Number  : </w:t>
      </w:r>
      <w:r>
        <w:rPr>
          <w:sz w:val="24"/>
          <w:szCs w:val="24"/>
        </w:rPr>
        <w:t>+91 9</w:t>
      </w:r>
      <w:r w:rsidR="00A95358">
        <w:rPr>
          <w:sz w:val="24"/>
          <w:szCs w:val="24"/>
        </w:rPr>
        <w:t>000345760</w:t>
      </w:r>
    </w:p>
    <w:p w14:paraId="1196F969" w14:textId="77777777" w:rsidR="001459DD" w:rsidRDefault="001459DD">
      <w:pPr>
        <w:spacing w:line="200" w:lineRule="exact"/>
      </w:pPr>
    </w:p>
    <w:p w14:paraId="67EAF2B4" w14:textId="7098D4C7" w:rsidR="001459DD" w:rsidRDefault="00000000">
      <w:pPr>
        <w:spacing w:line="200" w:lineRule="exact"/>
      </w:pPr>
      <w:r>
        <w:pict w14:anchorId="65BC2E89">
          <v:group id="_x0000_s1076" style="position:absolute;margin-left:60.1pt;margin-top:148.8pt;width:454.4pt;height:16.5pt;z-index:-251664384;mso-position-horizontal-relative:page;mso-position-vertical-relative:page" coordorigin="1412,3910" coordsize="9088,276">
            <v:shape id="_x0000_s1077" style="position:absolute;left:1412;top:3910;width:9088;height:276" coordorigin="1412,3910" coordsize="9088,276" path="m1412,4186r9088,l10500,3910r-9088,l1412,4186xe" fillcolor="#f4ae83" stroked="f">
              <v:path arrowok="t"/>
            </v:shape>
            <w10:wrap anchorx="page" anchory="page"/>
          </v:group>
        </w:pict>
      </w:r>
    </w:p>
    <w:p w14:paraId="3B6DE11F" w14:textId="3EBCEB3A" w:rsidR="001459DD" w:rsidRDefault="00564D26">
      <w:pPr>
        <w:spacing w:before="29"/>
        <w:ind w:left="140"/>
        <w:rPr>
          <w:sz w:val="24"/>
          <w:szCs w:val="24"/>
        </w:rPr>
      </w:pPr>
      <w:r>
        <w:rPr>
          <w:b/>
          <w:sz w:val="24"/>
          <w:szCs w:val="24"/>
        </w:rPr>
        <w:t>AN OVERVIEW</w:t>
      </w:r>
    </w:p>
    <w:p w14:paraId="0162342A" w14:textId="77777777" w:rsidR="001459DD" w:rsidRDefault="001459DD">
      <w:pPr>
        <w:spacing w:before="9" w:line="100" w:lineRule="exact"/>
        <w:rPr>
          <w:sz w:val="11"/>
          <w:szCs w:val="11"/>
        </w:rPr>
      </w:pPr>
    </w:p>
    <w:p w14:paraId="2F77D0D4" w14:textId="77777777" w:rsidR="001459DD" w:rsidRDefault="001459DD">
      <w:pPr>
        <w:spacing w:line="200" w:lineRule="exact"/>
      </w:pPr>
    </w:p>
    <w:p w14:paraId="7093B4DB" w14:textId="7C234A16" w:rsidR="00564D26" w:rsidRPr="00564D26" w:rsidRDefault="00564D26" w:rsidP="00564D26">
      <w:pPr>
        <w:pStyle w:val="ListParagraph"/>
        <w:numPr>
          <w:ilvl w:val="0"/>
          <w:numId w:val="8"/>
        </w:numPr>
        <w:tabs>
          <w:tab w:val="left" w:pos="860"/>
        </w:tabs>
        <w:spacing w:before="5"/>
        <w:ind w:right="454"/>
        <w:rPr>
          <w:sz w:val="24"/>
          <w:szCs w:val="24"/>
        </w:rPr>
      </w:pPr>
      <w:r w:rsidRPr="00564D26">
        <w:rPr>
          <w:sz w:val="24"/>
          <w:szCs w:val="24"/>
        </w:rPr>
        <w:t>Highly competitive, self-starter disciplined and goal-oriented professional.</w:t>
      </w:r>
    </w:p>
    <w:p w14:paraId="6D8E269F" w14:textId="70DE237A" w:rsidR="00564D26" w:rsidRPr="00564D26" w:rsidRDefault="00564D26" w:rsidP="00564D26">
      <w:pPr>
        <w:pStyle w:val="ListParagraph"/>
        <w:numPr>
          <w:ilvl w:val="0"/>
          <w:numId w:val="8"/>
        </w:numPr>
        <w:tabs>
          <w:tab w:val="left" w:pos="860"/>
        </w:tabs>
        <w:spacing w:before="5"/>
        <w:ind w:right="454"/>
        <w:rPr>
          <w:sz w:val="24"/>
          <w:szCs w:val="24"/>
        </w:rPr>
      </w:pPr>
      <w:r w:rsidRPr="00564D26">
        <w:rPr>
          <w:sz w:val="24"/>
          <w:szCs w:val="24"/>
        </w:rPr>
        <w:t>To work with dedication for an organization and not only contribute thoughts but</w:t>
      </w:r>
    </w:p>
    <w:p w14:paraId="016CA5B7" w14:textId="5A46F366" w:rsidR="00564D26" w:rsidRPr="00564D26" w:rsidRDefault="00564D26" w:rsidP="00564D26">
      <w:pPr>
        <w:tabs>
          <w:tab w:val="left" w:pos="860"/>
        </w:tabs>
        <w:spacing w:before="5"/>
        <w:ind w:left="600" w:right="454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564D26">
        <w:rPr>
          <w:sz w:val="24"/>
          <w:szCs w:val="24"/>
        </w:rPr>
        <w:t>also action to provide deliverables before timeline, create innovative solution and</w:t>
      </w:r>
    </w:p>
    <w:p w14:paraId="401E0C03" w14:textId="31D444C3" w:rsidR="00564D26" w:rsidRPr="00564D26" w:rsidRDefault="00564D26" w:rsidP="00564D26">
      <w:pPr>
        <w:tabs>
          <w:tab w:val="left" w:pos="860"/>
        </w:tabs>
        <w:spacing w:before="5"/>
        <w:ind w:left="600" w:right="454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564D26">
        <w:rPr>
          <w:sz w:val="24"/>
          <w:szCs w:val="24"/>
        </w:rPr>
        <w:t>inculcate self- development as well.</w:t>
      </w:r>
    </w:p>
    <w:p w14:paraId="5BBFA136" w14:textId="2AF35FD4" w:rsidR="00564D26" w:rsidRPr="00564D26" w:rsidRDefault="00564D26" w:rsidP="00564D26">
      <w:pPr>
        <w:pStyle w:val="ListParagraph"/>
        <w:numPr>
          <w:ilvl w:val="0"/>
          <w:numId w:val="9"/>
        </w:numPr>
        <w:tabs>
          <w:tab w:val="left" w:pos="860"/>
        </w:tabs>
        <w:spacing w:before="5"/>
        <w:ind w:right="454"/>
        <w:rPr>
          <w:sz w:val="24"/>
          <w:szCs w:val="24"/>
        </w:rPr>
      </w:pPr>
      <w:r w:rsidRPr="00564D26">
        <w:rPr>
          <w:sz w:val="24"/>
          <w:szCs w:val="24"/>
        </w:rPr>
        <w:t>A versatile, hardworking individual; driven to meet or exceed a company’s expectations to deliver high-quality software products. Experienced in  . Net , C#, SQL, and</w:t>
      </w:r>
      <w:r w:rsidR="00DD760E">
        <w:rPr>
          <w:sz w:val="24"/>
          <w:szCs w:val="24"/>
        </w:rPr>
        <w:t xml:space="preserve"> </w:t>
      </w:r>
      <w:r w:rsidRPr="00564D26">
        <w:rPr>
          <w:sz w:val="24"/>
          <w:szCs w:val="24"/>
        </w:rPr>
        <w:t xml:space="preserve"> HTML, CSS. An effective listener that can communicate technical information in an easily understandable way. Offers a strong background in creative problem-solving and a proven ability to multi-task and prioritize in fast-paced, stressful environments.</w:t>
      </w:r>
    </w:p>
    <w:p w14:paraId="61987CEA" w14:textId="2F2261E0" w:rsidR="00564D26" w:rsidRPr="00564D26" w:rsidRDefault="00564D26" w:rsidP="00564D26">
      <w:pPr>
        <w:pStyle w:val="ListParagraph"/>
        <w:numPr>
          <w:ilvl w:val="0"/>
          <w:numId w:val="9"/>
        </w:numPr>
        <w:tabs>
          <w:tab w:val="left" w:pos="860"/>
        </w:tabs>
        <w:spacing w:before="5"/>
        <w:ind w:right="454"/>
        <w:rPr>
          <w:sz w:val="24"/>
          <w:szCs w:val="24"/>
        </w:rPr>
      </w:pPr>
      <w:r w:rsidRPr="00564D26">
        <w:rPr>
          <w:sz w:val="24"/>
          <w:szCs w:val="24"/>
        </w:rPr>
        <w:t>Effective communicator with excellent negotiation skills, leadership qualities and</w:t>
      </w:r>
    </w:p>
    <w:p w14:paraId="712A6F8D" w14:textId="469A79AE" w:rsidR="00B045C2" w:rsidRPr="00564D26" w:rsidRDefault="00564D26" w:rsidP="00564D26">
      <w:pPr>
        <w:tabs>
          <w:tab w:val="left" w:pos="860"/>
        </w:tabs>
        <w:spacing w:before="5"/>
        <w:ind w:left="600" w:right="454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564D26">
        <w:rPr>
          <w:sz w:val="24"/>
          <w:szCs w:val="24"/>
        </w:rPr>
        <w:t>analytical power.</w:t>
      </w:r>
    </w:p>
    <w:p w14:paraId="61FD7B52" w14:textId="2EE8220E" w:rsidR="001459DD" w:rsidRDefault="00000000">
      <w:pPr>
        <w:spacing w:line="200" w:lineRule="exact"/>
      </w:pPr>
      <w:r>
        <w:pict w14:anchorId="2778F0D7">
          <v:group id="_x0000_s1078" style="position:absolute;margin-left:50.5pt;margin-top:347.7pt;width:454.4pt;height:16.8pt;z-index:-251663360;mso-position-horizontal-relative:page;mso-position-vertical-relative:page" coordorigin="1412,5984" coordsize="9088,276">
            <v:shape id="_x0000_s1079" style="position:absolute;left:1412;top:5984;width:9088;height:276" coordorigin="1412,5984" coordsize="9088,276" path="m1412,6260r9088,l10500,5984r-9088,l1412,6260xe" fillcolor="#f4ae83" stroked="f">
              <v:path arrowok="t"/>
            </v:shape>
            <w10:wrap anchorx="page" anchory="page"/>
          </v:group>
        </w:pict>
      </w:r>
    </w:p>
    <w:p w14:paraId="5470DD58" w14:textId="023B102C" w:rsidR="001459DD" w:rsidRDefault="00564D26">
      <w:pPr>
        <w:spacing w:before="29"/>
        <w:ind w:left="112"/>
        <w:rPr>
          <w:sz w:val="24"/>
          <w:szCs w:val="24"/>
        </w:rPr>
      </w:pPr>
      <w:r>
        <w:rPr>
          <w:b/>
          <w:sz w:val="24"/>
          <w:szCs w:val="24"/>
        </w:rPr>
        <w:t>PROFESSIONAL EXERIENCE</w:t>
      </w:r>
    </w:p>
    <w:p w14:paraId="08E849AC" w14:textId="25DF2966" w:rsidR="001459DD" w:rsidRDefault="001459DD">
      <w:pPr>
        <w:spacing w:before="2" w:line="240" w:lineRule="exact"/>
        <w:rPr>
          <w:sz w:val="24"/>
          <w:szCs w:val="24"/>
        </w:rPr>
      </w:pPr>
    </w:p>
    <w:p w14:paraId="525EF0A6" w14:textId="3288947F" w:rsidR="001459DD" w:rsidRDefault="00564D26">
      <w:pPr>
        <w:ind w:left="680"/>
        <w:rPr>
          <w:sz w:val="24"/>
          <w:szCs w:val="24"/>
        </w:rPr>
      </w:pPr>
      <w:r>
        <w:rPr>
          <w:sz w:val="24"/>
          <w:szCs w:val="24"/>
        </w:rPr>
        <w:t xml:space="preserve">CTS (Cognizant Technology Solution) – </w:t>
      </w:r>
      <w:r w:rsidR="00A95358">
        <w:rPr>
          <w:sz w:val="24"/>
          <w:szCs w:val="24"/>
        </w:rPr>
        <w:t>Dec</w:t>
      </w:r>
      <w:r>
        <w:rPr>
          <w:sz w:val="24"/>
          <w:szCs w:val="24"/>
        </w:rPr>
        <w:t xml:space="preserve"> 2021 – </w:t>
      </w:r>
      <w:r w:rsidR="00A06952">
        <w:rPr>
          <w:sz w:val="24"/>
          <w:szCs w:val="24"/>
        </w:rPr>
        <w:t>27 march 2024</w:t>
      </w:r>
    </w:p>
    <w:p w14:paraId="1F42EDBE" w14:textId="15C2763C" w:rsidR="001459DD" w:rsidRDefault="001459DD">
      <w:pPr>
        <w:spacing w:line="240" w:lineRule="exact"/>
        <w:rPr>
          <w:sz w:val="24"/>
          <w:szCs w:val="24"/>
        </w:rPr>
      </w:pPr>
    </w:p>
    <w:p w14:paraId="65A758E7" w14:textId="2FE45AFD" w:rsidR="001459DD" w:rsidRDefault="00564D26">
      <w:pPr>
        <w:spacing w:line="260" w:lineRule="exact"/>
        <w:ind w:left="680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CURRENT ROLE: </w:t>
      </w:r>
      <w:r w:rsidR="00A95358">
        <w:rPr>
          <w:position w:val="-1"/>
          <w:sz w:val="24"/>
          <w:szCs w:val="24"/>
        </w:rPr>
        <w:t xml:space="preserve">Junior </w:t>
      </w:r>
      <w:r>
        <w:rPr>
          <w:position w:val="-1"/>
          <w:sz w:val="24"/>
          <w:szCs w:val="24"/>
        </w:rPr>
        <w:t>Software Engineer</w:t>
      </w:r>
    </w:p>
    <w:p w14:paraId="600A8FAD" w14:textId="1613DCA0" w:rsidR="001459DD" w:rsidRDefault="001459DD">
      <w:pPr>
        <w:spacing w:before="11" w:line="220" w:lineRule="exact"/>
        <w:rPr>
          <w:sz w:val="22"/>
          <w:szCs w:val="22"/>
        </w:rPr>
      </w:pPr>
    </w:p>
    <w:p w14:paraId="1036C00F" w14:textId="548B698E" w:rsidR="001459DD" w:rsidRDefault="00000000">
      <w:pPr>
        <w:spacing w:before="15"/>
        <w:ind w:left="500"/>
        <w:rPr>
          <w:sz w:val="24"/>
          <w:szCs w:val="24"/>
        </w:rPr>
      </w:pPr>
      <w:r>
        <w:pict w14:anchorId="7F523414">
          <v:group id="_x0000_s1074" style="position:absolute;left:0;text-align:left;margin-left:282.9pt;margin-top:.7pt;width:126.75pt;height:14.75pt;z-index:-251662336;mso-position-horizontal-relative:page" coordorigin="5658,14" coordsize="2535,295">
            <v:shape id="_x0000_s1075" style="position:absolute;left:5658;top:14;width:2535;height:295" coordorigin="5658,14" coordsize="2535,295" path="m5658,309r2535,l8193,14r-2535,l5658,309xe" fillcolor="#f0f4ef" stroked="f">
              <v:path arrowok="t"/>
            </v:shape>
            <w10:wrap anchorx="page"/>
          </v:group>
        </w:pict>
      </w:r>
      <w:r w:rsidR="00564D26">
        <w:rPr>
          <w:rFonts w:ascii="Verdana" w:eastAsia="Verdana" w:hAnsi="Verdana" w:cs="Verdana"/>
          <w:sz w:val="24"/>
          <w:szCs w:val="24"/>
        </w:rPr>
        <w:t xml:space="preserve">•   </w:t>
      </w:r>
      <w:r w:rsidR="00564D26">
        <w:rPr>
          <w:sz w:val="24"/>
          <w:szCs w:val="24"/>
        </w:rPr>
        <w:t>PROJECT NAME:   BFS CLIENT (</w:t>
      </w:r>
      <w:r w:rsidR="00564D26">
        <w:rPr>
          <w:rFonts w:ascii="Tahoma" w:eastAsia="Tahoma" w:hAnsi="Tahoma" w:cs="Tahoma"/>
          <w:color w:val="333333"/>
          <w:sz w:val="18"/>
          <w:szCs w:val="18"/>
        </w:rPr>
        <w:t>Kotak M-Application Dev &amp; Main</w:t>
      </w:r>
      <w:r w:rsidR="00564D26">
        <w:rPr>
          <w:color w:val="000000"/>
          <w:sz w:val="24"/>
          <w:szCs w:val="24"/>
        </w:rPr>
        <w:t>).</w:t>
      </w:r>
    </w:p>
    <w:p w14:paraId="1F72BB9E" w14:textId="2EC6524B" w:rsidR="001459DD" w:rsidRDefault="00564D26">
      <w:pPr>
        <w:spacing w:before="40"/>
        <w:ind w:left="50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 </w:t>
      </w:r>
      <w:r>
        <w:rPr>
          <w:sz w:val="24"/>
          <w:szCs w:val="24"/>
        </w:rPr>
        <w:t>LANGUAGES       :  C#,</w:t>
      </w:r>
      <w:r w:rsidR="00A06952">
        <w:rPr>
          <w:sz w:val="24"/>
          <w:szCs w:val="24"/>
        </w:rPr>
        <w:t>ASP.NET MVC,</w:t>
      </w:r>
      <w:r w:rsidR="0060199B">
        <w:rPr>
          <w:sz w:val="24"/>
          <w:szCs w:val="24"/>
        </w:rPr>
        <w:t>HTML,CSS,</w:t>
      </w:r>
      <w:r>
        <w:rPr>
          <w:sz w:val="24"/>
          <w:szCs w:val="24"/>
        </w:rPr>
        <w:t xml:space="preserve"> JAVASCRIPT, SQL</w:t>
      </w:r>
    </w:p>
    <w:p w14:paraId="0F9470C5" w14:textId="6E98F431" w:rsidR="001459DD" w:rsidRDefault="00564D26">
      <w:pPr>
        <w:spacing w:before="43"/>
        <w:ind w:left="50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 </w:t>
      </w:r>
      <w:r>
        <w:rPr>
          <w:sz w:val="24"/>
          <w:szCs w:val="24"/>
        </w:rPr>
        <w:t xml:space="preserve">TOOLS                  : </w:t>
      </w:r>
      <w:r w:rsidR="00A06952">
        <w:rPr>
          <w:sz w:val="24"/>
          <w:szCs w:val="24"/>
        </w:rPr>
        <w:t>VISUAL STUDIO,VISUAL STUDIO CODE</w:t>
      </w:r>
    </w:p>
    <w:p w14:paraId="4CB6FD46" w14:textId="024EE319" w:rsidR="001459DD" w:rsidRDefault="00564D26">
      <w:pPr>
        <w:tabs>
          <w:tab w:val="left" w:pos="860"/>
        </w:tabs>
        <w:spacing w:before="38" w:line="276" w:lineRule="auto"/>
        <w:ind w:left="860" w:right="71" w:hanging="360"/>
        <w:rPr>
          <w:sz w:val="24"/>
          <w:szCs w:val="24"/>
        </w:rPr>
      </w:pPr>
      <w:r>
        <w:rPr>
          <w:rFonts w:ascii="Verdana" w:eastAsia="Verdana" w:hAnsi="Verdana" w:cs="Verdana"/>
          <w:sz w:val="22"/>
          <w:szCs w:val="22"/>
        </w:rPr>
        <w:t>•</w:t>
      </w:r>
      <w:r>
        <w:rPr>
          <w:rFonts w:ascii="Verdana" w:eastAsia="Verdana" w:hAnsi="Verdana" w:cs="Verdana"/>
          <w:sz w:val="22"/>
          <w:szCs w:val="22"/>
        </w:rPr>
        <w:tab/>
      </w:r>
      <w:r>
        <w:rPr>
          <w:sz w:val="24"/>
          <w:szCs w:val="24"/>
        </w:rPr>
        <w:t>OVERVIEW         :  Worked for  Kotak Mahindra Bank (India) which is an Indian private sector banking head quartered in Mumbai, Maharashtra, India. It offers a wide range of banking products and financial services for corporate and retail customers through a variety of delivery channels and specialized subsidiaries in the areas of personal finance, investment banking, life insurance, and wealth management.</w:t>
      </w:r>
    </w:p>
    <w:p w14:paraId="231F39C1" w14:textId="5735E6BE" w:rsidR="001459DD" w:rsidRDefault="00176E6B">
      <w:pPr>
        <w:spacing w:line="200" w:lineRule="exact"/>
      </w:pPr>
      <w:r>
        <w:rPr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778F0D7" wp14:editId="3592F11F">
                <wp:simplePos x="0" y="0"/>
                <wp:positionH relativeFrom="margin">
                  <wp:posOffset>-124460</wp:posOffset>
                </wp:positionH>
                <wp:positionV relativeFrom="page">
                  <wp:posOffset>7171690</wp:posOffset>
                </wp:positionV>
                <wp:extent cx="5770880" cy="175260"/>
                <wp:effectExtent l="0" t="0" r="1270" b="0"/>
                <wp:wrapNone/>
                <wp:docPr id="52147162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0880" cy="175260"/>
                          <a:chOff x="1412" y="5984"/>
                          <a:chExt cx="9088" cy="276"/>
                        </a:xfrm>
                      </wpg:grpSpPr>
                      <wps:wsp>
                        <wps:cNvPr id="24536367" name="Freeform 60"/>
                        <wps:cNvSpPr>
                          <a:spLocks/>
                        </wps:cNvSpPr>
                        <wps:spPr bwMode="auto">
                          <a:xfrm>
                            <a:off x="1412" y="5984"/>
                            <a:ext cx="9088" cy="276"/>
                          </a:xfrm>
                          <a:custGeom>
                            <a:avLst/>
                            <a:gdLst>
                              <a:gd name="T0" fmla="+- 0 1412 1412"/>
                              <a:gd name="T1" fmla="*/ T0 w 9088"/>
                              <a:gd name="T2" fmla="+- 0 6260 5984"/>
                              <a:gd name="T3" fmla="*/ 6260 h 276"/>
                              <a:gd name="T4" fmla="+- 0 10500 1412"/>
                              <a:gd name="T5" fmla="*/ T4 w 9088"/>
                              <a:gd name="T6" fmla="+- 0 6260 5984"/>
                              <a:gd name="T7" fmla="*/ 6260 h 276"/>
                              <a:gd name="T8" fmla="+- 0 10500 1412"/>
                              <a:gd name="T9" fmla="*/ T8 w 9088"/>
                              <a:gd name="T10" fmla="+- 0 5984 5984"/>
                              <a:gd name="T11" fmla="*/ 5984 h 276"/>
                              <a:gd name="T12" fmla="+- 0 1412 1412"/>
                              <a:gd name="T13" fmla="*/ T12 w 9088"/>
                              <a:gd name="T14" fmla="+- 0 5984 5984"/>
                              <a:gd name="T15" fmla="*/ 5984 h 276"/>
                              <a:gd name="T16" fmla="+- 0 1412 1412"/>
                              <a:gd name="T17" fmla="*/ T16 w 9088"/>
                              <a:gd name="T18" fmla="+- 0 6260 5984"/>
                              <a:gd name="T19" fmla="*/ 6260 h 2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88" h="276">
                                <a:moveTo>
                                  <a:pt x="0" y="276"/>
                                </a:moveTo>
                                <a:lnTo>
                                  <a:pt x="9088" y="276"/>
                                </a:lnTo>
                                <a:lnTo>
                                  <a:pt x="9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E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FE495E" id="Group 1" o:spid="_x0000_s1026" style="position:absolute;margin-left:-9.8pt;margin-top:564.7pt;width:454.4pt;height:13.8pt;z-index:-251652096;mso-position-horizontal-relative:margin;mso-position-vertical-relative:page" coordorigin="1412,5984" coordsize="9088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">
                <v:shape id="Freeform 60" o:spid="_x0000_s1027" style="position:absolute;left:1412;top:5984;width:9088;height:276;visibility:visible;mso-wrap-style:square;v-text-anchor:top" coordsize="9088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" path="m,276r9088,l9088,,,,,276xe" fillcolor="#f4ae83" stroked="f">
                  <v:path arrowok="t" o:connecttype="custom" o:connectlocs="0,6260;9088,6260;9088,5984;0,5984;0,6260" o:connectangles="0,0,0,0,0"/>
                </v:shape>
                <w10:wrap anchorx="margin" anchory="page"/>
              </v:group>
            </w:pict>
          </mc:Fallback>
        </mc:AlternateContent>
      </w:r>
    </w:p>
    <w:p w14:paraId="7FF753FC" w14:textId="37F1EDA0" w:rsidR="001459DD" w:rsidRDefault="00564D26">
      <w:pPr>
        <w:ind w:left="140"/>
        <w:rPr>
          <w:sz w:val="24"/>
          <w:szCs w:val="24"/>
        </w:rPr>
      </w:pPr>
      <w:r>
        <w:rPr>
          <w:b/>
          <w:sz w:val="24"/>
          <w:szCs w:val="24"/>
        </w:rPr>
        <w:t>ROLES &amp; RESPONSIBILITIES:</w:t>
      </w:r>
    </w:p>
    <w:p w14:paraId="0AE13B60" w14:textId="74762226" w:rsidR="00564D26" w:rsidRDefault="00564D26">
      <w:pPr>
        <w:spacing w:line="260" w:lineRule="exact"/>
        <w:ind w:left="500"/>
        <w:rPr>
          <w:rFonts w:ascii="Arial Unicode MS" w:eastAsia="Arial Unicode MS" w:hAnsi="Arial Unicode MS" w:cs="Arial Unicode MS"/>
          <w:sz w:val="24"/>
          <w:szCs w:val="24"/>
        </w:rPr>
      </w:pPr>
    </w:p>
    <w:p w14:paraId="4E5DF790" w14:textId="10F69C37" w:rsidR="001459DD" w:rsidRDefault="00564D26">
      <w:pPr>
        <w:spacing w:line="260" w:lineRule="exact"/>
        <w:ind w:left="50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✓ </w:t>
      </w:r>
      <w:r>
        <w:rPr>
          <w:sz w:val="24"/>
          <w:szCs w:val="24"/>
        </w:rPr>
        <w:t>Worked in the developing applications in JavaScript, HTML, CSS3 to develop the</w:t>
      </w:r>
    </w:p>
    <w:p w14:paraId="05EF2376" w14:textId="3D5979A8" w:rsidR="001459DD" w:rsidRDefault="00564D26" w:rsidP="00564D26">
      <w:pPr>
        <w:spacing w:before="41"/>
        <w:rPr>
          <w:sz w:val="24"/>
          <w:szCs w:val="24"/>
        </w:rPr>
      </w:pPr>
      <w:r>
        <w:rPr>
          <w:sz w:val="24"/>
          <w:szCs w:val="24"/>
        </w:rPr>
        <w:t xml:space="preserve">             web pages on user interface as client side and </w:t>
      </w:r>
      <w:r w:rsidR="0060199B">
        <w:rPr>
          <w:sz w:val="24"/>
          <w:szCs w:val="24"/>
        </w:rPr>
        <w:t>DOTNET</w:t>
      </w:r>
      <w:r>
        <w:rPr>
          <w:sz w:val="24"/>
          <w:szCs w:val="24"/>
        </w:rPr>
        <w:t>(.</w:t>
      </w:r>
      <w:r w:rsidR="0060199B">
        <w:rPr>
          <w:sz w:val="24"/>
          <w:szCs w:val="24"/>
        </w:rPr>
        <w:t>N</w:t>
      </w:r>
      <w:r>
        <w:rPr>
          <w:sz w:val="24"/>
          <w:szCs w:val="24"/>
        </w:rPr>
        <w:t>et) as Server side in C#</w:t>
      </w:r>
    </w:p>
    <w:p w14:paraId="423018AB" w14:textId="4BF928C2" w:rsidR="001459DD" w:rsidRDefault="00564D26" w:rsidP="00564D26">
      <w:pPr>
        <w:spacing w:before="41"/>
        <w:rPr>
          <w:sz w:val="24"/>
          <w:szCs w:val="24"/>
        </w:rPr>
      </w:pPr>
      <w:r>
        <w:rPr>
          <w:sz w:val="24"/>
          <w:szCs w:val="24"/>
        </w:rPr>
        <w:t xml:space="preserve">             language. And database as </w:t>
      </w:r>
      <w:r w:rsidR="00A06952">
        <w:rPr>
          <w:sz w:val="24"/>
          <w:szCs w:val="24"/>
        </w:rPr>
        <w:t>SQL</w:t>
      </w:r>
      <w:r>
        <w:rPr>
          <w:sz w:val="24"/>
          <w:szCs w:val="24"/>
        </w:rPr>
        <w:t>.</w:t>
      </w:r>
    </w:p>
    <w:p w14:paraId="4A2F37CE" w14:textId="77777777" w:rsidR="001459DD" w:rsidRDefault="00564D26">
      <w:pPr>
        <w:spacing w:before="41"/>
        <w:ind w:left="50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✓ </w:t>
      </w:r>
      <w:r>
        <w:rPr>
          <w:sz w:val="24"/>
          <w:szCs w:val="24"/>
        </w:rPr>
        <w:t>Analyzing the new enhancements according to the client requirements.</w:t>
      </w:r>
    </w:p>
    <w:p w14:paraId="71A5442B" w14:textId="77777777" w:rsidR="00564D26" w:rsidRDefault="00564D26">
      <w:pPr>
        <w:spacing w:before="40" w:line="275" w:lineRule="auto"/>
        <w:ind w:left="860" w:right="157" w:hanging="36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✓ </w:t>
      </w:r>
      <w:r>
        <w:rPr>
          <w:sz w:val="24"/>
          <w:szCs w:val="24"/>
        </w:rPr>
        <w:t>Worked on the use case diagrams for understanding the requirements and estimation</w:t>
      </w:r>
    </w:p>
    <w:p w14:paraId="107CB1F4" w14:textId="6B1727CC" w:rsidR="001459DD" w:rsidRDefault="00564D26">
      <w:pPr>
        <w:spacing w:before="40" w:line="275" w:lineRule="auto"/>
        <w:ind w:left="860" w:right="157" w:hanging="360"/>
        <w:rPr>
          <w:sz w:val="24"/>
          <w:szCs w:val="24"/>
        </w:rPr>
      </w:pPr>
      <w:r>
        <w:rPr>
          <w:sz w:val="24"/>
          <w:szCs w:val="24"/>
        </w:rPr>
        <w:t xml:space="preserve">     required for the enhancements.</w:t>
      </w:r>
    </w:p>
    <w:p w14:paraId="1AC3A87F" w14:textId="5D9F4BAF" w:rsidR="001459DD" w:rsidRDefault="00564D26">
      <w:pPr>
        <w:spacing w:before="4"/>
        <w:ind w:left="50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✓ </w:t>
      </w:r>
      <w:r>
        <w:rPr>
          <w:sz w:val="24"/>
          <w:szCs w:val="24"/>
        </w:rPr>
        <w:t>Middle layer of the application is Application Programming Interface</w:t>
      </w:r>
      <w:r w:rsidR="0060199B">
        <w:rPr>
          <w:sz w:val="24"/>
          <w:szCs w:val="24"/>
        </w:rPr>
        <w:t>(API)</w:t>
      </w:r>
      <w:r>
        <w:rPr>
          <w:sz w:val="24"/>
          <w:szCs w:val="24"/>
        </w:rPr>
        <w:t>. Created the</w:t>
      </w:r>
    </w:p>
    <w:p w14:paraId="5F23D538" w14:textId="13E6A952" w:rsidR="001459DD" w:rsidRDefault="00564D26" w:rsidP="00564D26">
      <w:pPr>
        <w:spacing w:before="41"/>
        <w:rPr>
          <w:sz w:val="24"/>
          <w:szCs w:val="24"/>
        </w:rPr>
      </w:pPr>
      <w:r>
        <w:rPr>
          <w:sz w:val="24"/>
          <w:szCs w:val="24"/>
        </w:rPr>
        <w:t xml:space="preserve">            API’s to integrate and to configure with the application.</w:t>
      </w:r>
    </w:p>
    <w:p w14:paraId="5CC3BBFE" w14:textId="77777777" w:rsidR="00564D26" w:rsidRDefault="00564D26">
      <w:pPr>
        <w:spacing w:before="40" w:line="275" w:lineRule="auto"/>
        <w:ind w:left="860" w:right="66" w:hanging="36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✓ </w:t>
      </w:r>
      <w:r>
        <w:rPr>
          <w:sz w:val="24"/>
          <w:szCs w:val="24"/>
        </w:rPr>
        <w:t>Doing the analysis of the issues and bugs in the applications and resolve the bugs and issues</w:t>
      </w:r>
    </w:p>
    <w:p w14:paraId="71A4A44E" w14:textId="77777777" w:rsidR="00564D26" w:rsidRDefault="00564D26">
      <w:pPr>
        <w:spacing w:before="40" w:line="275" w:lineRule="auto"/>
        <w:ind w:left="860" w:right="66" w:hanging="360"/>
        <w:rPr>
          <w:sz w:val="24"/>
          <w:szCs w:val="24"/>
        </w:rPr>
      </w:pPr>
      <w:r>
        <w:rPr>
          <w:sz w:val="24"/>
          <w:szCs w:val="24"/>
        </w:rPr>
        <w:t xml:space="preserve">    in the C# and modify the Stored Procedure according to the functionality and testing all the</w:t>
      </w:r>
    </w:p>
    <w:p w14:paraId="7CB7B150" w14:textId="015264E2" w:rsidR="001459DD" w:rsidRDefault="00564D26">
      <w:pPr>
        <w:spacing w:before="40" w:line="275" w:lineRule="auto"/>
        <w:ind w:left="860" w:right="66" w:hanging="360"/>
        <w:rPr>
          <w:sz w:val="24"/>
          <w:szCs w:val="24"/>
        </w:rPr>
      </w:pPr>
      <w:r>
        <w:rPr>
          <w:sz w:val="24"/>
          <w:szCs w:val="24"/>
        </w:rPr>
        <w:t xml:space="preserve">    test cases that does not impact the other functionality.</w:t>
      </w:r>
    </w:p>
    <w:p w14:paraId="3C0A6494" w14:textId="77777777" w:rsidR="00564D26" w:rsidRDefault="00564D26">
      <w:pPr>
        <w:spacing w:before="1" w:line="276" w:lineRule="auto"/>
        <w:ind w:left="860" w:right="105" w:hanging="36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✓ </w:t>
      </w:r>
      <w:r>
        <w:rPr>
          <w:sz w:val="24"/>
          <w:szCs w:val="24"/>
        </w:rPr>
        <w:t>Provided the UAT Support and worked on the production issue where analyzing the root</w:t>
      </w:r>
    </w:p>
    <w:p w14:paraId="4A4C6975" w14:textId="77777777" w:rsidR="00564D26" w:rsidRDefault="00564D26">
      <w:pPr>
        <w:spacing w:before="1" w:line="276" w:lineRule="auto"/>
        <w:ind w:left="860" w:right="105" w:hanging="360"/>
        <w:rPr>
          <w:sz w:val="24"/>
          <w:szCs w:val="24"/>
        </w:rPr>
      </w:pPr>
      <w:r>
        <w:rPr>
          <w:sz w:val="24"/>
          <w:szCs w:val="24"/>
        </w:rPr>
        <w:t xml:space="preserve">    cause of the issue and done the fix analysis according to the issue, unit testing to test the</w:t>
      </w:r>
    </w:p>
    <w:p w14:paraId="4D73F741" w14:textId="4AF31E4B" w:rsidR="0060199B" w:rsidRPr="00A06952" w:rsidRDefault="00564D26" w:rsidP="00A06952">
      <w:pPr>
        <w:spacing w:before="1" w:line="276" w:lineRule="auto"/>
        <w:ind w:left="860" w:right="105" w:hanging="360"/>
        <w:rPr>
          <w:sz w:val="24"/>
          <w:szCs w:val="24"/>
        </w:rPr>
      </w:pPr>
      <w:r>
        <w:rPr>
          <w:sz w:val="24"/>
          <w:szCs w:val="24"/>
        </w:rPr>
        <w:t xml:space="preserve">    issue.</w:t>
      </w:r>
    </w:p>
    <w:p w14:paraId="7CB4C45D" w14:textId="33263A88" w:rsidR="001459DD" w:rsidRDefault="00000000" w:rsidP="00564D26">
      <w:pPr>
        <w:spacing w:before="59"/>
        <w:rPr>
          <w:sz w:val="24"/>
          <w:szCs w:val="24"/>
        </w:rPr>
      </w:pPr>
      <w:r>
        <w:lastRenderedPageBreak/>
        <w:pict w14:anchorId="0FA4DC34">
          <v:group id="_x0000_s1072" style="position:absolute;margin-left:52.25pt;margin-top:-.95pt;width:459.95pt;height:14.4pt;z-index:-251660288;mso-position-horizontal-relative:page" coordorigin="1301,59" coordsize="9199,276">
            <v:shape id="_x0000_s1073" style="position:absolute;left:1301;top:59;width:9199;height:276" coordorigin="1301,59" coordsize="9199,276" path="m1301,336r9199,l10500,59r-9199,l1301,336xe" fillcolor="#f4ae83" stroked="f">
              <v:path arrowok="t"/>
            </v:shape>
            <w10:wrap anchorx="page"/>
          </v:group>
        </w:pict>
      </w:r>
      <w:r w:rsidR="00564D26">
        <w:rPr>
          <w:b/>
          <w:sz w:val="24"/>
          <w:szCs w:val="24"/>
        </w:rPr>
        <w:t>SOFTWARE SKILLS</w:t>
      </w:r>
    </w:p>
    <w:p w14:paraId="3DDE16E0" w14:textId="77777777" w:rsidR="001459DD" w:rsidRDefault="001459DD">
      <w:pPr>
        <w:spacing w:before="15" w:line="220" w:lineRule="exact"/>
        <w:rPr>
          <w:sz w:val="22"/>
          <w:szCs w:val="22"/>
        </w:rPr>
      </w:pPr>
    </w:p>
    <w:p w14:paraId="0C206938" w14:textId="227385C2" w:rsidR="001459DD" w:rsidRDefault="00564D26">
      <w:pPr>
        <w:ind w:left="358"/>
        <w:rPr>
          <w:sz w:val="24"/>
          <w:szCs w:val="24"/>
        </w:rPr>
      </w:pPr>
      <w:r>
        <w:rPr>
          <w:b/>
          <w:sz w:val="24"/>
          <w:szCs w:val="24"/>
        </w:rPr>
        <w:t xml:space="preserve">Front-End Languages                      </w:t>
      </w:r>
      <w:r>
        <w:rPr>
          <w:sz w:val="24"/>
          <w:szCs w:val="24"/>
        </w:rPr>
        <w:t>HTML, CSS, JavaScript</w:t>
      </w:r>
    </w:p>
    <w:p w14:paraId="527134A7" w14:textId="18110FD3" w:rsidR="001459DD" w:rsidRDefault="00564D26">
      <w:pPr>
        <w:spacing w:before="31" w:line="267" w:lineRule="auto"/>
        <w:ind w:left="358" w:right="60"/>
        <w:rPr>
          <w:sz w:val="24"/>
          <w:szCs w:val="24"/>
        </w:rPr>
      </w:pPr>
      <w:r>
        <w:rPr>
          <w:b/>
          <w:sz w:val="24"/>
          <w:szCs w:val="24"/>
        </w:rPr>
        <w:t xml:space="preserve">Back-End Languages                      </w:t>
      </w:r>
      <w:r>
        <w:rPr>
          <w:sz w:val="24"/>
          <w:szCs w:val="24"/>
        </w:rPr>
        <w:t xml:space="preserve"> C#, ASP.NET MVC,</w:t>
      </w:r>
      <w:r w:rsidR="00A95358">
        <w:rPr>
          <w:sz w:val="24"/>
          <w:szCs w:val="24"/>
        </w:rPr>
        <w:t xml:space="preserve"> </w:t>
      </w:r>
      <w:r w:rsidR="00B045C2">
        <w:rPr>
          <w:sz w:val="24"/>
          <w:szCs w:val="24"/>
        </w:rPr>
        <w:t>WEB API</w:t>
      </w:r>
      <w:r w:rsidR="00A95358">
        <w:rPr>
          <w:sz w:val="24"/>
          <w:szCs w:val="24"/>
        </w:rPr>
        <w:t xml:space="preserve"> , </w:t>
      </w:r>
      <w:r w:rsidR="00B045C2">
        <w:rPr>
          <w:sz w:val="24"/>
          <w:szCs w:val="24"/>
        </w:rPr>
        <w:t>.NET CORE</w:t>
      </w:r>
      <w:r w:rsidR="008B0F1C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Development Tools                          </w:t>
      </w:r>
      <w:r>
        <w:rPr>
          <w:sz w:val="24"/>
          <w:szCs w:val="24"/>
        </w:rPr>
        <w:t>Visual Studio</w:t>
      </w:r>
      <w:r w:rsidR="008B0F1C">
        <w:rPr>
          <w:sz w:val="24"/>
          <w:szCs w:val="24"/>
        </w:rPr>
        <w:t>,</w:t>
      </w:r>
      <w:r>
        <w:rPr>
          <w:sz w:val="24"/>
          <w:szCs w:val="24"/>
        </w:rPr>
        <w:t xml:space="preserve"> Visual Studio Code </w:t>
      </w:r>
      <w:r w:rsidR="008B0F1C">
        <w:rPr>
          <w:sz w:val="24"/>
          <w:szCs w:val="24"/>
        </w:rPr>
        <w:t xml:space="preserve">                           </w:t>
      </w:r>
      <w:r>
        <w:rPr>
          <w:b/>
          <w:sz w:val="24"/>
          <w:szCs w:val="24"/>
        </w:rPr>
        <w:t xml:space="preserve">Database                                            </w:t>
      </w:r>
      <w:r>
        <w:rPr>
          <w:sz w:val="24"/>
          <w:szCs w:val="24"/>
        </w:rPr>
        <w:t xml:space="preserve">SQL Server Management Studio, </w:t>
      </w:r>
      <w:r w:rsidR="00A06952">
        <w:rPr>
          <w:sz w:val="24"/>
          <w:szCs w:val="24"/>
        </w:rPr>
        <w:t>MySql</w:t>
      </w:r>
    </w:p>
    <w:p w14:paraId="5BFDC40E" w14:textId="107A8B7D" w:rsidR="001459DD" w:rsidRDefault="00000000">
      <w:pPr>
        <w:spacing w:before="1"/>
        <w:ind w:left="358"/>
        <w:rPr>
          <w:sz w:val="24"/>
          <w:szCs w:val="24"/>
        </w:rPr>
      </w:pPr>
      <w:r>
        <w:pict w14:anchorId="42A070F6">
          <v:group id="_x0000_s1054" style="position:absolute;left:0;text-align:left;margin-left:71.95pt;margin-top:-61.4pt;width:476pt;height:93.35pt;z-index:-251659264;mso-position-horizontal-relative:page" coordorigin="1439,-1228" coordsize="9520,1867">
            <v:shape id="_x0000_s1071" style="position:absolute;left:1450;top:-1217;width:3538;height:0" coordorigin="1450,-1217" coordsize="3538,0" path="m1450,-1217r3538,e" filled="f" strokeweight=".58pt">
              <v:path arrowok="t"/>
            </v:shape>
            <v:shape id="_x0000_s1070" style="position:absolute;left:4998;top:-1217;width:5951;height:0" coordorigin="4998,-1217" coordsize="5951,0" path="m4998,-1217r5951,e" filled="f" strokeweight=".58pt">
              <v:path arrowok="t"/>
            </v:shape>
            <v:shape id="_x0000_s1069" style="position:absolute;left:1450;top:-908;width:3538;height:0" coordorigin="1450,-908" coordsize="3538,0" path="m1450,-908r3538,e" filled="f" strokeweight=".58pt">
              <v:path arrowok="t"/>
            </v:shape>
            <v:shape id="_x0000_s1068" style="position:absolute;left:4998;top:-908;width:5951;height:0" coordorigin="4998,-908" coordsize="5951,0" path="m4998,-908r5951,e" filled="f" strokeweight=".58pt">
              <v:path arrowok="t"/>
            </v:shape>
            <v:shape id="_x0000_s1067" style="position:absolute;left:1450;top:-601;width:3538;height:0" coordorigin="1450,-601" coordsize="3538,0" path="m1450,-601r3538,e" filled="f" strokeweight=".58pt">
              <v:path arrowok="t"/>
            </v:shape>
            <v:shape id="_x0000_s1066" style="position:absolute;left:4998;top:-601;width:5951;height:0" coordorigin="4998,-601" coordsize="5951,0" path="m4998,-601r5951,e" filled="f" strokeweight=".58pt">
              <v:path arrowok="t"/>
            </v:shape>
            <v:shape id="_x0000_s1065" style="position:absolute;left:1450;top:-293;width:3538;height:0" coordorigin="1450,-293" coordsize="3538,0" path="m1450,-293r3538,e" filled="f" strokeweight=".58pt">
              <v:path arrowok="t"/>
            </v:shape>
            <v:shape id="_x0000_s1064" style="position:absolute;left:4998;top:-293;width:5951;height:0" coordorigin="4998,-293" coordsize="5951,0" path="m4998,-293r5951,e" filled="f" strokeweight=".58pt">
              <v:path arrowok="t"/>
            </v:shape>
            <v:shape id="_x0000_s1063" style="position:absolute;left:1450;top:14;width:3538;height:0" coordorigin="1450,14" coordsize="3538,0" path="m1450,14r3538,e" filled="f" strokeweight=".58pt">
              <v:path arrowok="t"/>
            </v:shape>
            <v:shape id="_x0000_s1062" style="position:absolute;left:4998;top:14;width:5951;height:0" coordorigin="4998,14" coordsize="5951,0" path="m4998,14r5951,e" filled="f" strokeweight=".58pt">
              <v:path arrowok="t"/>
            </v:shape>
            <v:shape id="_x0000_s1061" style="position:absolute;left:1450;top:321;width:3538;height:0" coordorigin="1450,321" coordsize="3538,0" path="m1450,321r3538,e" filled="f" strokeweight=".58pt">
              <v:path arrowok="t"/>
            </v:shape>
            <v:shape id="_x0000_s1060" style="position:absolute;left:4998;top:321;width:5951;height:0" coordorigin="4998,321" coordsize="5951,0" path="m4998,321r5951,e" filled="f" strokeweight=".58pt">
              <v:path arrowok="t"/>
            </v:shape>
            <v:shape id="_x0000_s1059" style="position:absolute;left:1445;top:-1222;width:0;height:1855" coordorigin="1445,-1222" coordsize="0,1855" path="m1445,-1222r,1855e" filled="f" strokeweight=".58pt">
              <v:path arrowok="t"/>
            </v:shape>
            <v:shape id="_x0000_s1058" style="position:absolute;left:1450;top:628;width:3538;height:0" coordorigin="1450,628" coordsize="3538,0" path="m1450,628r3538,e" filled="f" strokeweight=".58pt">
              <v:path arrowok="t"/>
            </v:shape>
            <v:shape id="_x0000_s1057" style="position:absolute;left:4993;top:-1222;width:0;height:1855" coordorigin="4993,-1222" coordsize="0,1855" path="m4993,-1222r,1855e" filled="f" strokeweight=".58pt">
              <v:path arrowok="t"/>
            </v:shape>
            <v:shape id="_x0000_s1056" style="position:absolute;left:4998;top:628;width:5951;height:0" coordorigin="4998,628" coordsize="5951,0" path="m4998,628r5951,e" filled="f" strokeweight=".58pt">
              <v:path arrowok="t"/>
            </v:shape>
            <v:shape id="_x0000_s1055" style="position:absolute;left:10954;top:-1222;width:0;height:1855" coordorigin="10954,-1222" coordsize="0,1855" path="m10954,-1222r,1855e" filled="f" strokeweight=".58pt">
              <v:path arrowok="t"/>
            </v:shape>
            <w10:wrap anchorx="page"/>
          </v:group>
        </w:pict>
      </w:r>
      <w:r w:rsidR="00564D26">
        <w:rPr>
          <w:b/>
          <w:sz w:val="24"/>
          <w:szCs w:val="24"/>
        </w:rPr>
        <w:t xml:space="preserve">Cloud                                                 </w:t>
      </w:r>
      <w:r w:rsidR="00564D26">
        <w:rPr>
          <w:sz w:val="24"/>
          <w:szCs w:val="24"/>
        </w:rPr>
        <w:t>A</w:t>
      </w:r>
      <w:r w:rsidR="008B0F1C">
        <w:rPr>
          <w:sz w:val="24"/>
          <w:szCs w:val="24"/>
        </w:rPr>
        <w:t xml:space="preserve">zure, Azure </w:t>
      </w:r>
      <w:r w:rsidR="0060199B">
        <w:rPr>
          <w:sz w:val="24"/>
          <w:szCs w:val="24"/>
        </w:rPr>
        <w:t>D</w:t>
      </w:r>
      <w:r w:rsidR="008B0F1C">
        <w:rPr>
          <w:sz w:val="24"/>
          <w:szCs w:val="24"/>
        </w:rPr>
        <w:t>evops</w:t>
      </w:r>
    </w:p>
    <w:p w14:paraId="315741AD" w14:textId="77777777" w:rsidR="001459DD" w:rsidRDefault="00564D26">
      <w:pPr>
        <w:spacing w:before="31" w:line="260" w:lineRule="exact"/>
        <w:ind w:left="358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 xml:space="preserve">Office Packages                                </w:t>
      </w:r>
      <w:r>
        <w:rPr>
          <w:position w:val="-1"/>
          <w:sz w:val="24"/>
          <w:szCs w:val="24"/>
        </w:rPr>
        <w:t>MS Word, Power Point, Excel</w:t>
      </w:r>
    </w:p>
    <w:p w14:paraId="7B7F5599" w14:textId="0E3DC5EC" w:rsidR="001459DD" w:rsidRDefault="00000000">
      <w:pPr>
        <w:spacing w:line="300" w:lineRule="exact"/>
        <w:rPr>
          <w:sz w:val="30"/>
          <w:szCs w:val="30"/>
        </w:rPr>
      </w:pPr>
      <w:r>
        <w:pict w14:anchorId="201A5E71">
          <v:group id="_x0000_s1052" style="position:absolute;margin-left:61.05pt;margin-top:15pt;width:454.05pt;height:16.3pt;z-index:-251658240;mso-position-horizontal-relative:page" coordorigin="1301,30" coordsize="3600,276">
            <v:shape id="_x0000_s1053" style="position:absolute;left:1301;top:30;width:3600;height:276" coordorigin="1301,30" coordsize="3600,276" path="m1301,306r3601,l4902,30r-3601,l1301,306xe" fillcolor="#f4ae83" stroked="f">
              <v:path arrowok="t"/>
            </v:shape>
            <w10:wrap anchorx="page"/>
          </v:group>
        </w:pict>
      </w:r>
    </w:p>
    <w:p w14:paraId="5F03C0EC" w14:textId="37E6043F" w:rsidR="001459DD" w:rsidRDefault="00564D26">
      <w:pPr>
        <w:spacing w:before="29"/>
        <w:ind w:left="101"/>
        <w:rPr>
          <w:sz w:val="24"/>
          <w:szCs w:val="24"/>
        </w:rPr>
      </w:pPr>
      <w:r>
        <w:rPr>
          <w:b/>
          <w:sz w:val="24"/>
          <w:szCs w:val="24"/>
        </w:rPr>
        <w:t>ACADEMIC QUALIFICATION</w:t>
      </w:r>
    </w:p>
    <w:p w14:paraId="2E0CFEC5" w14:textId="77777777" w:rsidR="001459DD" w:rsidRDefault="001459DD">
      <w:pPr>
        <w:spacing w:before="18" w:line="220" w:lineRule="exact"/>
        <w:rPr>
          <w:sz w:val="22"/>
          <w:szCs w:val="22"/>
        </w:rPr>
      </w:pPr>
    </w:p>
    <w:p w14:paraId="439687A9" w14:textId="77777777" w:rsidR="001459DD" w:rsidRDefault="00564D26">
      <w:pPr>
        <w:ind w:left="358"/>
        <w:rPr>
          <w:rFonts w:ascii="Calibri" w:eastAsia="Calibri" w:hAnsi="Calibri" w:cs="Calibri"/>
          <w:sz w:val="24"/>
          <w:szCs w:val="24"/>
        </w:rPr>
        <w:sectPr w:rsidR="001459DD" w:rsidSect="00E1291A">
          <w:pgSz w:w="11920" w:h="16860"/>
          <w:pgMar w:top="1300" w:right="880" w:bottom="280" w:left="120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4"/>
          <w:szCs w:val="24"/>
        </w:rPr>
        <w:t>Academic                              College/School                                        Year of Passing             GPA</w:t>
      </w:r>
    </w:p>
    <w:p w14:paraId="00DF2BCD" w14:textId="786D9EDE" w:rsidR="001459DD" w:rsidRDefault="00000000">
      <w:pPr>
        <w:spacing w:before="2"/>
        <w:ind w:left="358"/>
        <w:rPr>
          <w:sz w:val="24"/>
          <w:szCs w:val="24"/>
        </w:rPr>
      </w:pPr>
      <w:r>
        <w:pict w14:anchorId="2EA5DD0F">
          <v:group id="_x0000_s1034" style="position:absolute;left:0;text-align:left;margin-left:71.95pt;margin-top:-14.8pt;width:475.05pt;height:54.85pt;z-index:-251657216;mso-position-horizontal-relative:page" coordorigin="1439,-296" coordsize="9501,1097">
            <v:shape id="_x0000_s1051" style="position:absolute;left:1450;top:-286;width:2547;height:0" coordorigin="1450,-286" coordsize="2547,0" path="m1450,-286r2547,e" filled="f" strokeweight=".58pt">
              <v:path arrowok="t"/>
            </v:shape>
            <v:shape id="_x0000_s1050" style="position:absolute;left:4007;top:-286;width:3646;height:0" coordorigin="4007,-286" coordsize="3646,0" path="m4007,-286r3646,e" filled="f" strokeweight=".58pt">
              <v:path arrowok="t"/>
            </v:shape>
            <v:shape id="_x0000_s1049" style="position:absolute;left:7662;top:-286;width:2196;height:0" coordorigin="7662,-286" coordsize="2196,0" path="m7662,-286r2197,e" filled="f" strokeweight=".58pt">
              <v:path arrowok="t"/>
            </v:shape>
            <v:shape id="_x0000_s1048" style="position:absolute;left:9868;top:-286;width:1061;height:0" coordorigin="9868,-286" coordsize="1061,0" path="m9868,-286r1062,e" filled="f" strokeweight=".58pt">
              <v:path arrowok="t"/>
            </v:shape>
            <v:shape id="_x0000_s1047" style="position:absolute;left:1450;top:-3;width:2547;height:0" coordorigin="1450,-3" coordsize="2547,0" path="m1450,-3r2547,e" filled="f" strokeweight=".58pt">
              <v:path arrowok="t"/>
            </v:shape>
            <v:shape id="_x0000_s1046" style="position:absolute;left:4007;top:-3;width:3646;height:0" coordorigin="4007,-3" coordsize="3646,0" path="m4007,-3r3646,e" filled="f" strokeweight=".58pt">
              <v:path arrowok="t"/>
            </v:shape>
            <v:shape id="_x0000_s1045" style="position:absolute;left:7662;top:-3;width:2196;height:0" coordorigin="7662,-3" coordsize="2196,0" path="m7662,-3r2197,e" filled="f" strokeweight=".58pt">
              <v:path arrowok="t"/>
            </v:shape>
            <v:shape id="_x0000_s1044" style="position:absolute;left:9868;top:-3;width:1061;height:0" coordorigin="9868,-3" coordsize="1061,0" path="m9868,-3r1062,e" filled="f" strokeweight=".58pt">
              <v:path arrowok="t"/>
            </v:shape>
            <v:shape id="_x0000_s1043" style="position:absolute;left:1445;top:-291;width:0;height:1085" coordorigin="1445,-291" coordsize="0,1085" path="m1445,-291r,1086e" filled="f" strokeweight=".58pt">
              <v:path arrowok="t"/>
            </v:shape>
            <v:shape id="_x0000_s1042" style="position:absolute;left:1450;top:790;width:2547;height:0" coordorigin="1450,790" coordsize="2547,0" path="m1450,790r2547,e" filled="f" strokeweight=".58pt">
              <v:path arrowok="t"/>
            </v:shape>
            <v:shape id="_x0000_s1041" style="position:absolute;left:4002;top:-291;width:0;height:1085" coordorigin="4002,-291" coordsize="0,1085" path="m4002,-291r,1086e" filled="f" strokeweight=".58pt">
              <v:path arrowok="t"/>
            </v:shape>
            <v:shape id="_x0000_s1040" style="position:absolute;left:4007;top:790;width:3646;height:0" coordorigin="4007,790" coordsize="3646,0" path="m4007,790r3646,e" filled="f" strokeweight=".58pt">
              <v:path arrowok="t"/>
            </v:shape>
            <v:shape id="_x0000_s1039" style="position:absolute;left:7657;top:-291;width:0;height:1085" coordorigin="7657,-291" coordsize="0,1085" path="m7657,-291r,1086e" filled="f" strokeweight=".58pt">
              <v:path arrowok="t"/>
            </v:shape>
            <v:shape id="_x0000_s1038" style="position:absolute;left:7662;top:790;width:2196;height:0" coordorigin="7662,790" coordsize="2196,0" path="m7662,790r2197,e" filled="f" strokeweight=".58pt">
              <v:path arrowok="t"/>
            </v:shape>
            <v:shape id="_x0000_s1037" style="position:absolute;left:9864;top:-291;width:0;height:1085" coordorigin="9864,-291" coordsize="0,1085" path="m9864,-291r,1086e" filled="f" strokeweight=".58pt">
              <v:path arrowok="t"/>
            </v:shape>
            <v:shape id="_x0000_s1036" style="position:absolute;left:9868;top:790;width:1061;height:0" coordorigin="9868,790" coordsize="1061,0" path="m9868,790r1062,e" filled="f" strokeweight=".58pt">
              <v:path arrowok="t"/>
            </v:shape>
            <v:shape id="_x0000_s1035" style="position:absolute;left:10934;top:-291;width:0;height:1085" coordorigin="10934,-291" coordsize="0,1085" path="m10934,-291r,1086e" filled="f" strokeweight=".20464mm">
              <v:path arrowok="t"/>
            </v:shape>
            <w10:wrap anchorx="page"/>
          </v:group>
        </w:pict>
      </w:r>
      <w:r w:rsidR="008B0F1C">
        <w:rPr>
          <w:sz w:val="24"/>
          <w:szCs w:val="24"/>
        </w:rPr>
        <w:t>B. Tech</w:t>
      </w:r>
      <w:r w:rsidR="00564D26">
        <w:rPr>
          <w:sz w:val="24"/>
          <w:szCs w:val="24"/>
        </w:rPr>
        <w:t xml:space="preserve"> in </w:t>
      </w:r>
      <w:r w:rsidR="00A95358">
        <w:rPr>
          <w:sz w:val="24"/>
          <w:szCs w:val="24"/>
        </w:rPr>
        <w:t>Electronic</w:t>
      </w:r>
    </w:p>
    <w:p w14:paraId="0C9FFCF1" w14:textId="51AD97D9" w:rsidR="001459DD" w:rsidRDefault="00A95358">
      <w:pPr>
        <w:spacing w:line="260" w:lineRule="exact"/>
        <w:ind w:left="358" w:right="-56"/>
        <w:rPr>
          <w:sz w:val="24"/>
          <w:szCs w:val="24"/>
        </w:rPr>
      </w:pPr>
      <w:r>
        <w:rPr>
          <w:position w:val="-1"/>
          <w:sz w:val="24"/>
          <w:szCs w:val="24"/>
        </w:rPr>
        <w:t>Communication</w:t>
      </w:r>
      <w:r w:rsidR="00564D26">
        <w:rPr>
          <w:position w:val="-1"/>
          <w:sz w:val="24"/>
          <w:szCs w:val="24"/>
        </w:rPr>
        <w:t xml:space="preserve"> and Engineering</w:t>
      </w:r>
    </w:p>
    <w:p w14:paraId="70B75622" w14:textId="77777777" w:rsidR="001459DD" w:rsidRDefault="00564D26">
      <w:pPr>
        <w:spacing w:before="2"/>
        <w:ind w:right="-41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t>SAGI RAMA KRISHNAM RAJU ENGINEERING COLLEGE</w:t>
      </w:r>
    </w:p>
    <w:p w14:paraId="44703E9D" w14:textId="186C1757" w:rsidR="001459DD" w:rsidRDefault="00564D26">
      <w:pPr>
        <w:spacing w:line="280" w:lineRule="exact"/>
        <w:rPr>
          <w:rFonts w:ascii="Calibri" w:eastAsia="Calibri" w:hAnsi="Calibri" w:cs="Calibri"/>
          <w:sz w:val="24"/>
          <w:szCs w:val="24"/>
        </w:rPr>
        <w:sectPr w:rsidR="001459DD" w:rsidSect="00E1291A">
          <w:type w:val="continuous"/>
          <w:pgSz w:w="11920" w:h="16860"/>
          <w:pgMar w:top="1360" w:right="880" w:bottom="280" w:left="1200" w:header="720" w:footer="720" w:gutter="0"/>
          <w:cols w:num="3" w:space="720" w:equalWidth="0">
            <w:col w:w="2708" w:space="206"/>
            <w:col w:w="3304" w:space="349"/>
            <w:col w:w="3273"/>
          </w:cols>
        </w:sectPr>
      </w:pPr>
      <w:r>
        <w:br w:type="column"/>
      </w:r>
      <w:r>
        <w:rPr>
          <w:rFonts w:ascii="Calibri" w:eastAsia="Calibri" w:hAnsi="Calibri" w:cs="Calibri"/>
          <w:sz w:val="24"/>
          <w:szCs w:val="24"/>
        </w:rPr>
        <w:t>2021                                7.</w:t>
      </w:r>
      <w:r w:rsidR="00A95358">
        <w:rPr>
          <w:rFonts w:ascii="Calibri" w:eastAsia="Calibri" w:hAnsi="Calibri" w:cs="Calibri"/>
          <w:sz w:val="24"/>
          <w:szCs w:val="24"/>
        </w:rPr>
        <w:t>12</w:t>
      </w:r>
    </w:p>
    <w:p w14:paraId="211EF09E" w14:textId="77777777" w:rsidR="001459DD" w:rsidRDefault="001459DD">
      <w:pPr>
        <w:spacing w:before="7" w:line="120" w:lineRule="exact"/>
        <w:rPr>
          <w:sz w:val="12"/>
          <w:szCs w:val="12"/>
        </w:rPr>
      </w:pPr>
    </w:p>
    <w:p w14:paraId="3B01A03C" w14:textId="77777777" w:rsidR="001459DD" w:rsidRDefault="001459DD">
      <w:pPr>
        <w:spacing w:line="200" w:lineRule="exact"/>
      </w:pPr>
    </w:p>
    <w:p w14:paraId="486CF889" w14:textId="77777777" w:rsidR="001459DD" w:rsidRDefault="001459DD">
      <w:pPr>
        <w:spacing w:line="200" w:lineRule="exact"/>
      </w:pPr>
    </w:p>
    <w:p w14:paraId="17877856" w14:textId="390D7DD8" w:rsidR="001459DD" w:rsidRDefault="00000000">
      <w:pPr>
        <w:spacing w:line="200" w:lineRule="exact"/>
      </w:pPr>
      <w:r>
        <w:pict w14:anchorId="2C1E5148">
          <v:group id="_x0000_s1032" style="position:absolute;margin-left:60.05pt;margin-top:9.5pt;width:454.4pt;height:17.3pt;z-index:-251656192;mso-position-horizontal-relative:page" coordorigin="1412,30" coordsize="9088,276">
            <v:shape id="_x0000_s1033" style="position:absolute;left:1412;top:30;width:9088;height:276" coordorigin="1412,30" coordsize="9088,276" path="m1412,306r9088,l10500,30r-9088,l1412,306xe" fillcolor="#f4ae83" stroked="f">
              <v:path arrowok="t"/>
            </v:shape>
            <w10:wrap anchorx="page"/>
          </v:group>
        </w:pict>
      </w:r>
    </w:p>
    <w:p w14:paraId="4320498B" w14:textId="024F58C7" w:rsidR="001459DD" w:rsidRDefault="00564D26">
      <w:pPr>
        <w:spacing w:before="29"/>
        <w:ind w:left="212"/>
        <w:rPr>
          <w:sz w:val="24"/>
          <w:szCs w:val="24"/>
        </w:rPr>
      </w:pPr>
      <w:r>
        <w:rPr>
          <w:b/>
          <w:sz w:val="24"/>
          <w:szCs w:val="24"/>
        </w:rPr>
        <w:t>CERTIFICATIONS</w:t>
      </w:r>
    </w:p>
    <w:p w14:paraId="48B22C37" w14:textId="77777777" w:rsidR="001459DD" w:rsidRDefault="001459DD">
      <w:pPr>
        <w:spacing w:before="17" w:line="220" w:lineRule="exact"/>
        <w:rPr>
          <w:sz w:val="22"/>
          <w:szCs w:val="22"/>
        </w:rPr>
      </w:pPr>
    </w:p>
    <w:p w14:paraId="76572832" w14:textId="7F0E8AA6" w:rsidR="001459DD" w:rsidRDefault="00564D26">
      <w:pPr>
        <w:ind w:left="60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 xml:space="preserve">❖ </w:t>
      </w:r>
      <w:r w:rsidR="008B0F1C">
        <w:rPr>
          <w:sz w:val="22"/>
          <w:szCs w:val="22"/>
        </w:rPr>
        <w:t>Azure Fundamentals (AZ-900)</w:t>
      </w:r>
    </w:p>
    <w:p w14:paraId="08AE0DCA" w14:textId="77777777" w:rsidR="001459DD" w:rsidRDefault="001459DD">
      <w:pPr>
        <w:spacing w:before="19" w:line="220" w:lineRule="exact"/>
        <w:rPr>
          <w:sz w:val="22"/>
          <w:szCs w:val="22"/>
        </w:rPr>
      </w:pPr>
    </w:p>
    <w:p w14:paraId="1853A92B" w14:textId="043CF6B8" w:rsidR="001459DD" w:rsidRDefault="00564D26" w:rsidP="008B0F1C">
      <w:pPr>
        <w:ind w:left="60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sz w:val="22"/>
          <w:szCs w:val="22"/>
        </w:rPr>
        <w:t xml:space="preserve">❖ </w:t>
      </w:r>
      <w:r w:rsidR="008B0F1C">
        <w:rPr>
          <w:sz w:val="22"/>
          <w:szCs w:val="22"/>
        </w:rPr>
        <w:t>Azure Data Fundamentals (</w:t>
      </w:r>
      <w:r w:rsidR="00A95358">
        <w:rPr>
          <w:sz w:val="22"/>
          <w:szCs w:val="22"/>
        </w:rPr>
        <w:t>DP</w:t>
      </w:r>
      <w:r w:rsidR="008B0F1C">
        <w:rPr>
          <w:sz w:val="22"/>
          <w:szCs w:val="22"/>
        </w:rPr>
        <w:t>-900)</w:t>
      </w:r>
    </w:p>
    <w:p w14:paraId="5C8DA598" w14:textId="77777777" w:rsidR="001459DD" w:rsidRDefault="001459DD">
      <w:pPr>
        <w:spacing w:before="16" w:line="220" w:lineRule="exact"/>
        <w:rPr>
          <w:sz w:val="22"/>
          <w:szCs w:val="22"/>
        </w:rPr>
      </w:pPr>
    </w:p>
    <w:p w14:paraId="4116A34B" w14:textId="4F440206" w:rsidR="001459DD" w:rsidRDefault="00564D26">
      <w:pPr>
        <w:spacing w:line="240" w:lineRule="exact"/>
        <w:ind w:left="600"/>
        <w:rPr>
          <w:sz w:val="22"/>
          <w:szCs w:val="22"/>
        </w:rPr>
      </w:pPr>
      <w:r>
        <w:rPr>
          <w:rFonts w:ascii="Arial Unicode MS" w:eastAsia="Arial Unicode MS" w:hAnsi="Arial Unicode MS" w:cs="Arial Unicode MS"/>
          <w:position w:val="-1"/>
          <w:sz w:val="22"/>
          <w:szCs w:val="22"/>
        </w:rPr>
        <w:t xml:space="preserve">❖ </w:t>
      </w:r>
      <w:r w:rsidR="008B0F1C">
        <w:rPr>
          <w:sz w:val="22"/>
          <w:szCs w:val="22"/>
        </w:rPr>
        <w:t>Asp.net, MVC (internal)</w:t>
      </w:r>
    </w:p>
    <w:p w14:paraId="1C833D61" w14:textId="77777777" w:rsidR="001459DD" w:rsidRDefault="001459DD">
      <w:pPr>
        <w:spacing w:before="9" w:line="240" w:lineRule="exact"/>
        <w:rPr>
          <w:sz w:val="24"/>
          <w:szCs w:val="24"/>
        </w:rPr>
      </w:pPr>
    </w:p>
    <w:p w14:paraId="24AFF32B" w14:textId="7A241354" w:rsidR="001459DD" w:rsidRDefault="00000000">
      <w:pPr>
        <w:spacing w:before="9" w:line="180" w:lineRule="exact"/>
        <w:rPr>
          <w:sz w:val="19"/>
          <w:szCs w:val="19"/>
        </w:rPr>
      </w:pPr>
      <w:r>
        <w:pict w14:anchorId="670675CB">
          <v:group id="_x0000_s1028" style="position:absolute;margin-left:60.05pt;margin-top:7pt;width:454.4pt;height:17.3pt;z-index:-251654144;mso-position-horizontal-relative:page" coordorigin="1412,1" coordsize="9088,276">
            <v:shape id="_x0000_s1029" style="position:absolute;left:1412;top:1;width:9088;height:276" coordorigin="1412,1" coordsize="9088,276" path="m1412,277r9088,l10500,1,1412,1r,276xe" fillcolor="#f4ae83" stroked="f">
              <v:path arrowok="t"/>
            </v:shape>
            <w10:wrap anchorx="page"/>
          </v:group>
        </w:pict>
      </w:r>
    </w:p>
    <w:p w14:paraId="0D10861A" w14:textId="69D060F2" w:rsidR="001459DD" w:rsidRDefault="00564D26">
      <w:pPr>
        <w:ind w:left="212"/>
        <w:rPr>
          <w:sz w:val="24"/>
          <w:szCs w:val="24"/>
        </w:rPr>
      </w:pPr>
      <w:r>
        <w:rPr>
          <w:b/>
          <w:sz w:val="24"/>
          <w:szCs w:val="24"/>
        </w:rPr>
        <w:t>OTHER ACHIEVEMENTS</w:t>
      </w:r>
    </w:p>
    <w:p w14:paraId="4DF53FE1" w14:textId="77777777" w:rsidR="001459DD" w:rsidRDefault="001459DD">
      <w:pPr>
        <w:spacing w:before="17" w:line="220" w:lineRule="exact"/>
        <w:rPr>
          <w:sz w:val="22"/>
          <w:szCs w:val="22"/>
        </w:rPr>
      </w:pPr>
    </w:p>
    <w:p w14:paraId="54A06990" w14:textId="77777777" w:rsidR="001459DD" w:rsidRDefault="00564D26">
      <w:pPr>
        <w:ind w:left="60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❖ </w:t>
      </w:r>
      <w:r>
        <w:rPr>
          <w:sz w:val="24"/>
          <w:szCs w:val="24"/>
        </w:rPr>
        <w:t>Received appreciations for “</w:t>
      </w:r>
      <w:r>
        <w:rPr>
          <w:b/>
          <w:sz w:val="24"/>
          <w:szCs w:val="24"/>
        </w:rPr>
        <w:t xml:space="preserve">solving high priority issue” </w:t>
      </w:r>
      <w:r>
        <w:rPr>
          <w:sz w:val="24"/>
          <w:szCs w:val="24"/>
        </w:rPr>
        <w:t>within TAT by clients.</w:t>
      </w:r>
    </w:p>
    <w:p w14:paraId="28FE9673" w14:textId="77777777" w:rsidR="001459DD" w:rsidRDefault="00564D26">
      <w:pPr>
        <w:spacing w:line="260" w:lineRule="exact"/>
        <w:ind w:left="60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position w:val="-1"/>
          <w:sz w:val="22"/>
          <w:szCs w:val="22"/>
        </w:rPr>
        <w:t xml:space="preserve">❖ </w:t>
      </w:r>
      <w:r>
        <w:rPr>
          <w:position w:val="-1"/>
          <w:sz w:val="24"/>
          <w:szCs w:val="24"/>
        </w:rPr>
        <w:t>Received “</w:t>
      </w:r>
      <w:r>
        <w:rPr>
          <w:b/>
          <w:position w:val="-1"/>
          <w:sz w:val="24"/>
          <w:szCs w:val="24"/>
        </w:rPr>
        <w:t>ACADEMIC EXCELENCE</w:t>
      </w:r>
      <w:r>
        <w:rPr>
          <w:position w:val="-1"/>
          <w:sz w:val="24"/>
          <w:szCs w:val="24"/>
        </w:rPr>
        <w:t>” award during college graduation day.</w:t>
      </w:r>
    </w:p>
    <w:p w14:paraId="49DE8B26" w14:textId="77777777" w:rsidR="001459DD" w:rsidRDefault="001459DD">
      <w:pPr>
        <w:spacing w:before="4" w:line="100" w:lineRule="exact"/>
        <w:rPr>
          <w:sz w:val="11"/>
          <w:szCs w:val="11"/>
        </w:rPr>
      </w:pPr>
    </w:p>
    <w:p w14:paraId="798D14AE" w14:textId="77777777" w:rsidR="001459DD" w:rsidRDefault="001459DD">
      <w:pPr>
        <w:spacing w:line="200" w:lineRule="exact"/>
      </w:pPr>
    </w:p>
    <w:p w14:paraId="345F5C49" w14:textId="77777777" w:rsidR="001459DD" w:rsidRDefault="001459DD">
      <w:pPr>
        <w:spacing w:line="200" w:lineRule="exact"/>
      </w:pPr>
    </w:p>
    <w:p w14:paraId="496426C6" w14:textId="77777777" w:rsidR="001459DD" w:rsidRDefault="00000000">
      <w:pPr>
        <w:spacing w:before="29"/>
        <w:ind w:left="240"/>
        <w:rPr>
          <w:sz w:val="24"/>
          <w:szCs w:val="24"/>
        </w:rPr>
      </w:pPr>
      <w:r>
        <w:pict w14:anchorId="7DE1D904">
          <v:group id="_x0000_s1026" style="position:absolute;left:0;text-align:left;margin-left:60.05pt;margin-top:1.5pt;width:454.4pt;height:16.5pt;z-index:-251653120;mso-position-horizontal-relative:page" coordorigin="1412,30" coordsize="9088,276">
            <v:shape id="_x0000_s1027" style="position:absolute;left:1412;top:30;width:9088;height:276" coordorigin="1412,30" coordsize="9088,276" path="m1412,306r9088,l10500,30r-9088,l1412,306xe" fillcolor="#f4ae83" stroked="f">
              <v:path arrowok="t"/>
            </v:shape>
            <w10:wrap anchorx="page"/>
          </v:group>
        </w:pict>
      </w:r>
      <w:r w:rsidR="00564D26">
        <w:rPr>
          <w:b/>
          <w:sz w:val="24"/>
          <w:szCs w:val="24"/>
        </w:rPr>
        <w:t>PERSONAL DETAILS</w:t>
      </w:r>
    </w:p>
    <w:p w14:paraId="223053FF" w14:textId="77777777" w:rsidR="001459DD" w:rsidRDefault="001459DD">
      <w:pPr>
        <w:spacing w:before="3" w:line="240" w:lineRule="exact"/>
        <w:rPr>
          <w:sz w:val="24"/>
          <w:szCs w:val="24"/>
        </w:rPr>
      </w:pPr>
    </w:p>
    <w:p w14:paraId="33131DDA" w14:textId="27A69DF5" w:rsidR="001459DD" w:rsidRDefault="00564D26">
      <w:pPr>
        <w:ind w:left="2100" w:right="1029" w:hanging="1860"/>
        <w:rPr>
          <w:sz w:val="24"/>
          <w:szCs w:val="24"/>
        </w:rPr>
      </w:pPr>
      <w:r>
        <w:rPr>
          <w:sz w:val="24"/>
          <w:szCs w:val="24"/>
        </w:rPr>
        <w:t xml:space="preserve">Address           :    </w:t>
      </w:r>
      <w:r w:rsidR="00ED5183">
        <w:rPr>
          <w:sz w:val="24"/>
          <w:szCs w:val="24"/>
        </w:rPr>
        <w:t>6-54</w:t>
      </w:r>
      <w:r>
        <w:rPr>
          <w:sz w:val="24"/>
          <w:szCs w:val="24"/>
        </w:rPr>
        <w:t xml:space="preserve">, </w:t>
      </w:r>
      <w:r w:rsidR="00ED5183">
        <w:rPr>
          <w:sz w:val="24"/>
          <w:szCs w:val="24"/>
        </w:rPr>
        <w:t>Bhuthamvari Palli (Vil)</w:t>
      </w:r>
      <w:r>
        <w:rPr>
          <w:sz w:val="24"/>
          <w:szCs w:val="24"/>
        </w:rPr>
        <w:t>,</w:t>
      </w:r>
      <w:r w:rsidR="00D964FF">
        <w:rPr>
          <w:sz w:val="24"/>
          <w:szCs w:val="24"/>
        </w:rPr>
        <w:t xml:space="preserve"> </w:t>
      </w:r>
      <w:r w:rsidR="00ED5183">
        <w:rPr>
          <w:sz w:val="24"/>
          <w:szCs w:val="24"/>
        </w:rPr>
        <w:t>Chakirala Post</w:t>
      </w:r>
      <w:r>
        <w:rPr>
          <w:sz w:val="24"/>
          <w:szCs w:val="24"/>
        </w:rPr>
        <w:t>,</w:t>
      </w:r>
      <w:r w:rsidR="00ED5183">
        <w:rPr>
          <w:sz w:val="24"/>
          <w:szCs w:val="24"/>
        </w:rPr>
        <w:t xml:space="preserve"> Kanigiri Mandal,</w:t>
      </w:r>
      <w:r>
        <w:rPr>
          <w:sz w:val="24"/>
          <w:szCs w:val="24"/>
        </w:rPr>
        <w:t xml:space="preserve"> </w:t>
      </w:r>
      <w:r w:rsidR="00ED5183">
        <w:rPr>
          <w:sz w:val="24"/>
          <w:szCs w:val="24"/>
        </w:rPr>
        <w:t>Prakasam</w:t>
      </w:r>
      <w:r>
        <w:rPr>
          <w:sz w:val="24"/>
          <w:szCs w:val="24"/>
        </w:rPr>
        <w:t xml:space="preserve"> Dist, Andhra Pradesh,5</w:t>
      </w:r>
      <w:r w:rsidR="00ED5183">
        <w:rPr>
          <w:sz w:val="24"/>
          <w:szCs w:val="24"/>
        </w:rPr>
        <w:t>23230</w:t>
      </w:r>
    </w:p>
    <w:p w14:paraId="7F6D0138" w14:textId="1618CB7E" w:rsidR="001459DD" w:rsidRDefault="00564D26">
      <w:pPr>
        <w:ind w:left="240"/>
        <w:rPr>
          <w:sz w:val="24"/>
          <w:szCs w:val="24"/>
        </w:rPr>
      </w:pPr>
      <w:r>
        <w:rPr>
          <w:sz w:val="24"/>
          <w:szCs w:val="24"/>
        </w:rPr>
        <w:t xml:space="preserve">Date of Birth:      </w:t>
      </w:r>
      <w:r w:rsidR="00ED5183">
        <w:rPr>
          <w:sz w:val="24"/>
          <w:szCs w:val="24"/>
        </w:rPr>
        <w:t>Jul-10-2000</w:t>
      </w:r>
    </w:p>
    <w:p w14:paraId="13D4B70F" w14:textId="77777777" w:rsidR="001459DD" w:rsidRDefault="00564D26">
      <w:pPr>
        <w:spacing w:before="2"/>
        <w:ind w:left="240" w:right="7192"/>
        <w:rPr>
          <w:sz w:val="24"/>
          <w:szCs w:val="24"/>
        </w:rPr>
        <w:sectPr w:rsidR="001459DD" w:rsidSect="00E1291A">
          <w:type w:val="continuous"/>
          <w:pgSz w:w="11920" w:h="16860"/>
          <w:pgMar w:top="1360" w:right="880" w:bottom="280" w:left="1200" w:header="720" w:footer="720" w:gutter="0"/>
          <w:cols w:space="720"/>
        </w:sectPr>
      </w:pPr>
      <w:r>
        <w:rPr>
          <w:sz w:val="24"/>
          <w:szCs w:val="24"/>
        </w:rPr>
        <w:t>Nationality      :    Indian Gender            :    Male Marital Status:    Single</w:t>
      </w:r>
    </w:p>
    <w:p w14:paraId="627F7BB6" w14:textId="77777777" w:rsidR="001459DD" w:rsidRDefault="001459DD">
      <w:pPr>
        <w:spacing w:line="200" w:lineRule="exact"/>
      </w:pPr>
    </w:p>
    <w:sectPr w:rsidR="001459DD">
      <w:pgSz w:w="11920" w:h="1686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F317D"/>
    <w:multiLevelType w:val="hybridMultilevel"/>
    <w:tmpl w:val="7B2A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65F9A"/>
    <w:multiLevelType w:val="hybridMultilevel"/>
    <w:tmpl w:val="C7F21922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30C354D4"/>
    <w:multiLevelType w:val="hybridMultilevel"/>
    <w:tmpl w:val="0F08F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A4DB5"/>
    <w:multiLevelType w:val="hybridMultilevel"/>
    <w:tmpl w:val="C0AE84E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3B9C0304"/>
    <w:multiLevelType w:val="hybridMultilevel"/>
    <w:tmpl w:val="E268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F2A8D"/>
    <w:multiLevelType w:val="hybridMultilevel"/>
    <w:tmpl w:val="680E38B4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5D5E3BF9"/>
    <w:multiLevelType w:val="multilevel"/>
    <w:tmpl w:val="0B44B1A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FF1785A"/>
    <w:multiLevelType w:val="hybridMultilevel"/>
    <w:tmpl w:val="F3EAE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25982"/>
    <w:multiLevelType w:val="hybridMultilevel"/>
    <w:tmpl w:val="24E00E80"/>
    <w:lvl w:ilvl="0" w:tplc="5F9C5248">
      <w:numFmt w:val="bullet"/>
      <w:lvlText w:val="•"/>
      <w:lvlJc w:val="left"/>
      <w:pPr>
        <w:ind w:left="9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 w16cid:durableId="2124418543">
    <w:abstractNumId w:val="6"/>
  </w:num>
  <w:num w:numId="2" w16cid:durableId="1965232126">
    <w:abstractNumId w:val="4"/>
  </w:num>
  <w:num w:numId="3" w16cid:durableId="1518469590">
    <w:abstractNumId w:val="8"/>
  </w:num>
  <w:num w:numId="4" w16cid:durableId="1840147179">
    <w:abstractNumId w:val="0"/>
  </w:num>
  <w:num w:numId="5" w16cid:durableId="260796561">
    <w:abstractNumId w:val="3"/>
  </w:num>
  <w:num w:numId="6" w16cid:durableId="1134717310">
    <w:abstractNumId w:val="5"/>
  </w:num>
  <w:num w:numId="7" w16cid:durableId="1557935814">
    <w:abstractNumId w:val="1"/>
  </w:num>
  <w:num w:numId="8" w16cid:durableId="348485205">
    <w:abstractNumId w:val="7"/>
  </w:num>
  <w:num w:numId="9" w16cid:durableId="560991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9DD"/>
    <w:rsid w:val="00071DA0"/>
    <w:rsid w:val="001459DD"/>
    <w:rsid w:val="00176E6B"/>
    <w:rsid w:val="003071FB"/>
    <w:rsid w:val="004737DC"/>
    <w:rsid w:val="00564D26"/>
    <w:rsid w:val="00601677"/>
    <w:rsid w:val="0060199B"/>
    <w:rsid w:val="00687BCC"/>
    <w:rsid w:val="008B0F1C"/>
    <w:rsid w:val="00923AA3"/>
    <w:rsid w:val="00A06952"/>
    <w:rsid w:val="00A95358"/>
    <w:rsid w:val="00B045C2"/>
    <w:rsid w:val="00CE4AA3"/>
    <w:rsid w:val="00D964FF"/>
    <w:rsid w:val="00DD760E"/>
    <w:rsid w:val="00E1291A"/>
    <w:rsid w:val="00ED5183"/>
    <w:rsid w:val="00FE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  <w14:docId w14:val="0FB25E6A"/>
  <w15:docId w15:val="{8FAB03E1-55A2-4D99-9714-DDEE506F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B04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BB443-9C77-4A1B-980E-AE947C282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 subrahamanya sai, Bandaru (Cognizant)</dc:creator>
  <cp:lastModifiedBy>thallapallinagaraju10@gmail.com</cp:lastModifiedBy>
  <cp:revision>11</cp:revision>
  <cp:lastPrinted>2024-02-27T13:45:00Z</cp:lastPrinted>
  <dcterms:created xsi:type="dcterms:W3CDTF">2024-03-29T06:12:00Z</dcterms:created>
  <dcterms:modified xsi:type="dcterms:W3CDTF">2024-05-09T05:08:00Z</dcterms:modified>
</cp:coreProperties>
</file>