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divdocument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686"/>
        <w:gridCol w:w="8220"/>
      </w:tblGrid>
      <w:tr w:rsidR="00CA4515" w14:paraId="1F317A29" w14:textId="77777777" w:rsidTr="00B816F9">
        <w:trPr>
          <w:trHeight w:val="16198"/>
          <w:tblCellSpacing w:w="0" w:type="dxa"/>
          <w:hidden/>
        </w:trPr>
        <w:tc>
          <w:tcPr>
            <w:tcW w:w="3686" w:type="dxa"/>
            <w:shd w:val="clear" w:color="auto" w:fill="003D73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22CC5B99" w14:textId="77777777" w:rsidR="00CA4515" w:rsidRPr="00022DEF" w:rsidRDefault="00000000">
            <w:pPr>
              <w:pStyle w:val="divdocumentleft-boxsectionnth-child1sectiongapdiv"/>
              <w:spacing w:line="400" w:lineRule="atLeast"/>
              <w:rPr>
                <w:rStyle w:val="divdocumentleft-box"/>
                <w:rFonts w:ascii="Century Gothic" w:eastAsia="Century Gothic" w:hAnsi="Century Gothic" w:cs="Century Gothic"/>
                <w:sz w:val="52"/>
                <w:szCs w:val="52"/>
                <w:shd w:val="clear" w:color="auto" w:fill="auto"/>
              </w:rPr>
            </w:pPr>
            <w:r w:rsidRPr="00022DEF">
              <w:rPr>
                <w:rStyle w:val="divdocumentleft-box"/>
                <w:rFonts w:ascii="Century Gothic" w:eastAsia="Century Gothic" w:hAnsi="Century Gothic" w:cs="Century Gothic"/>
                <w:sz w:val="52"/>
                <w:szCs w:val="52"/>
                <w:shd w:val="clear" w:color="auto" w:fill="auto"/>
              </w:rPr>
              <w:t> </w:t>
            </w:r>
          </w:p>
          <w:p w14:paraId="14E2CBEF" w14:textId="77777777" w:rsidR="00CA4515" w:rsidRPr="00022DEF" w:rsidRDefault="00000000">
            <w:pPr>
              <w:pStyle w:val="divdocumentname"/>
              <w:pBdr>
                <w:bottom w:val="none" w:sz="0" w:space="0" w:color="auto"/>
              </w:pBdr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52"/>
                <w:szCs w:val="52"/>
                <w:shd w:val="clear" w:color="auto" w:fill="auto"/>
              </w:rPr>
            </w:pPr>
            <w:r w:rsidRPr="00022DEF">
              <w:rPr>
                <w:rStyle w:val="span"/>
                <w:rFonts w:ascii="Century Gothic" w:eastAsia="Century Gothic" w:hAnsi="Century Gothic" w:cs="Century Gothic"/>
                <w:sz w:val="52"/>
                <w:szCs w:val="52"/>
              </w:rPr>
              <w:t>Chandrahar</w:t>
            </w:r>
            <w:r w:rsidRPr="00022DEF">
              <w:rPr>
                <w:rStyle w:val="divdocumentleft-box"/>
                <w:rFonts w:ascii="Century Gothic" w:eastAsia="Century Gothic" w:hAnsi="Century Gothic" w:cs="Century Gothic"/>
                <w:sz w:val="52"/>
                <w:szCs w:val="52"/>
                <w:shd w:val="clear" w:color="auto" w:fill="auto"/>
              </w:rPr>
              <w:t xml:space="preserve"> </w:t>
            </w:r>
            <w:r w:rsidRPr="00022DEF">
              <w:rPr>
                <w:rStyle w:val="span"/>
                <w:rFonts w:ascii="Century Gothic" w:eastAsia="Century Gothic" w:hAnsi="Century Gothic" w:cs="Century Gothic"/>
                <w:sz w:val="52"/>
                <w:szCs w:val="52"/>
              </w:rPr>
              <w:t>Gaikwad</w:t>
            </w:r>
          </w:p>
          <w:p w14:paraId="5BB65103" w14:textId="77777777" w:rsidR="00CA4515" w:rsidRDefault="00000000">
            <w:pPr>
              <w:pStyle w:val="documentresumeTitle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Test Engineering Specialist</w:t>
            </w:r>
          </w:p>
          <w:p w14:paraId="7C4EBAF9" w14:textId="77777777" w:rsidR="00CA4515" w:rsidRDefault="00000000">
            <w:pPr>
              <w:pStyle w:val="divdocumentSECTIONCNTC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686"/>
            </w:tblGrid>
            <w:tr w:rsidR="00CA4515" w14:paraId="75550935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7367EF52" w14:textId="77777777" w:rsidR="00CA4515" w:rsidRDefault="00000000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>Contact</w:t>
                  </w:r>
                </w:p>
              </w:tc>
            </w:tr>
          </w:tbl>
          <w:p w14:paraId="5A4F3029" w14:textId="77777777" w:rsidR="00CA4515" w:rsidRDefault="00000000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 </w:t>
            </w:r>
          </w:p>
          <w:p w14:paraId="2AF7831E" w14:textId="77777777" w:rsidR="00CA4515" w:rsidRDefault="00000000">
            <w:pPr>
              <w:pStyle w:val="txtBold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Address </w:t>
            </w:r>
          </w:p>
          <w:p w14:paraId="746DD0CA" w14:textId="77777777" w:rsidR="00CA4515" w:rsidRDefault="00000000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Pune, India 411044</w:t>
            </w:r>
          </w:p>
          <w:p w14:paraId="33EFCCBF" w14:textId="77777777" w:rsidR="00CA4515" w:rsidRDefault="00000000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Phone </w:t>
            </w:r>
          </w:p>
          <w:p w14:paraId="118E7C81" w14:textId="77777777" w:rsidR="00CA4515" w:rsidRDefault="00000000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098-507-53425</w:t>
            </w:r>
          </w:p>
          <w:p w14:paraId="224B0E6C" w14:textId="77777777" w:rsidR="00CA4515" w:rsidRDefault="00000000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E-mail </w:t>
            </w:r>
          </w:p>
          <w:p w14:paraId="3475097F" w14:textId="77777777" w:rsidR="00CA4515" w:rsidRDefault="00000000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chandrahar@gmail.com</w:t>
            </w:r>
          </w:p>
          <w:p w14:paraId="08FA12D3" w14:textId="77777777" w:rsidR="00CA4515" w:rsidRDefault="00000000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LinkedIn</w:t>
            </w:r>
          </w:p>
          <w:p w14:paraId="7CB0D947" w14:textId="77777777" w:rsidR="00CA4515" w:rsidRDefault="00000000">
            <w:pPr>
              <w:pStyle w:val="div"/>
              <w:spacing w:after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www.linkedin.com/in/ chandrahar-gaikwad-b570a817</w:t>
            </w:r>
          </w:p>
          <w:p w14:paraId="278C7494" w14:textId="77777777" w:rsidR="00CA4515" w:rsidRDefault="00000000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686"/>
            </w:tblGrid>
            <w:tr w:rsidR="00CA4515" w14:paraId="6F7A6889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526107F0" w14:textId="77777777" w:rsidR="00CA4515" w:rsidRDefault="00000000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>Skills</w:t>
                  </w:r>
                </w:p>
              </w:tc>
            </w:tr>
          </w:tbl>
          <w:p w14:paraId="4609549E" w14:textId="77777777" w:rsidR="00CA4515" w:rsidRDefault="00000000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 </w:t>
            </w:r>
          </w:p>
          <w:p w14:paraId="6F000D2F" w14:textId="77777777" w:rsidR="00CA4515" w:rsidRDefault="00000000">
            <w:pPr>
              <w:pStyle w:val="p"/>
              <w:spacing w:line="360" w:lineRule="atLeast"/>
              <w:ind w:left="4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Test Documentation </w:t>
            </w:r>
          </w:p>
          <w:p w14:paraId="7006B178" w14:textId="77777777" w:rsidR="00CA4515" w:rsidRDefault="00000000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Requirements Development </w:t>
            </w:r>
          </w:p>
          <w:p w14:paraId="4BD329ED" w14:textId="77777777" w:rsidR="00CA4515" w:rsidRDefault="00000000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System Verification </w:t>
            </w:r>
          </w:p>
          <w:p w14:paraId="7EFC4123" w14:textId="77777777" w:rsidR="00CA4515" w:rsidRDefault="00000000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Test Scripts and Diagnostics </w:t>
            </w:r>
          </w:p>
          <w:p w14:paraId="2E5BC5F7" w14:textId="77777777" w:rsidR="00CA4515" w:rsidRDefault="00000000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4BFC017F" wp14:editId="1DD246FF">
                  <wp:extent cx="1941329" cy="89466"/>
                  <wp:effectExtent l="0" t="0" r="0" b="0"/>
                  <wp:docPr id="100001" name="Picture 1000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C65E17" w14:textId="77777777" w:rsidR="00CA4515" w:rsidRDefault="00000000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Team Collaboration </w:t>
            </w:r>
          </w:p>
          <w:p w14:paraId="0214452B" w14:textId="77777777" w:rsidR="00CA4515" w:rsidRDefault="00000000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Root Cause Analysis </w:t>
            </w:r>
          </w:p>
          <w:p w14:paraId="5EAE278F" w14:textId="77777777" w:rsidR="00CA4515" w:rsidRDefault="00000000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Test Script Development </w:t>
            </w:r>
          </w:p>
          <w:p w14:paraId="5A3087D8" w14:textId="77777777" w:rsidR="00CA4515" w:rsidRDefault="00000000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26FA60A8" wp14:editId="6E5AD376">
                  <wp:extent cx="1941329" cy="89466"/>
                  <wp:effectExtent l="0" t="0" r="0" b="0"/>
                  <wp:docPr id="100003" name="Picture 1000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853B8" w14:textId="77777777" w:rsidR="00CA4515" w:rsidRDefault="00000000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Test Management Tools </w:t>
            </w:r>
          </w:p>
          <w:p w14:paraId="1010830D" w14:textId="77777777" w:rsidR="00CA4515" w:rsidRDefault="00000000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2D6F4C2E" wp14:editId="21CA535C">
                  <wp:extent cx="1941329" cy="89466"/>
                  <wp:effectExtent l="0" t="0" r="0" b="0"/>
                  <wp:docPr id="100005" name="Picture 1000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804EF4" w14:textId="77777777" w:rsidR="00CA4515" w:rsidRDefault="00000000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Creating Test Cases </w:t>
            </w:r>
          </w:p>
          <w:p w14:paraId="2961E08D" w14:textId="77777777" w:rsidR="00CA4515" w:rsidRDefault="00000000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69ECB14F" wp14:editId="385B0914">
                  <wp:extent cx="1941329" cy="89466"/>
                  <wp:effectExtent l="0" t="0" r="0" b="0"/>
                  <wp:docPr id="100007" name="Picture 1000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F04901" w14:textId="77777777" w:rsidR="00CA4515" w:rsidRDefault="00000000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Agile Methodologies </w:t>
            </w:r>
          </w:p>
          <w:p w14:paraId="5F2D85A6" w14:textId="77777777" w:rsidR="00CA4515" w:rsidRDefault="00000000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177814E4" wp14:editId="74C63362">
                  <wp:extent cx="1941329" cy="89466"/>
                  <wp:effectExtent l="0" t="0" r="0" b="0"/>
                  <wp:docPr id="100009" name="Picture 1000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6D2CC9" w14:textId="77777777" w:rsidR="00CA4515" w:rsidRDefault="00000000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Automation Tools </w:t>
            </w:r>
          </w:p>
          <w:p w14:paraId="275C020C" w14:textId="77777777" w:rsidR="00CA4515" w:rsidRDefault="00000000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72AE3E85" wp14:editId="21A16157">
                  <wp:extent cx="1941329" cy="89466"/>
                  <wp:effectExtent l="0" t="0" r="0" b="0"/>
                  <wp:docPr id="100011" name="Picture 1000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C756E9" w14:textId="77777777" w:rsidR="00CA4515" w:rsidRDefault="00000000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lastRenderedPageBreak/>
              <w:t xml:space="preserve">Test Planning </w:t>
            </w:r>
          </w:p>
          <w:p w14:paraId="6D5DE63C" w14:textId="77777777" w:rsidR="00CA4515" w:rsidRDefault="00000000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4720052C" wp14:editId="32733629">
                  <wp:extent cx="1941329" cy="89466"/>
                  <wp:effectExtent l="0" t="0" r="0" b="0"/>
                  <wp:docPr id="100013" name="Picture 1000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567179" w14:textId="77777777" w:rsidR="00CA4515" w:rsidRDefault="00000000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JIRA </w:t>
            </w:r>
          </w:p>
          <w:p w14:paraId="7D4C1B86" w14:textId="77777777" w:rsidR="00CA4515" w:rsidRDefault="00000000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08F1A02F" wp14:editId="389AE405">
                  <wp:extent cx="1941329" cy="89466"/>
                  <wp:effectExtent l="0" t="0" r="0" b="0"/>
                  <wp:docPr id="100015" name="Picture 1000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C8EB73" w14:textId="77777777" w:rsidR="00CA4515" w:rsidRDefault="00000000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Cross-Functional Teamwork </w:t>
            </w:r>
          </w:p>
          <w:p w14:paraId="15FD79B7" w14:textId="77777777" w:rsidR="00CA4515" w:rsidRDefault="00000000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292A6F75" wp14:editId="5C029499">
                  <wp:extent cx="1941329" cy="89466"/>
                  <wp:effectExtent l="0" t="0" r="0" b="0"/>
                  <wp:docPr id="100017" name="Picture 1000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331A5A" w14:textId="77777777" w:rsidR="00CA4515" w:rsidRDefault="00000000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Test Automation </w:t>
            </w:r>
          </w:p>
          <w:p w14:paraId="1B86C35E" w14:textId="77777777" w:rsidR="00CA4515" w:rsidRDefault="00000000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6A0B9B27" wp14:editId="5A4C24BF">
                  <wp:extent cx="1941329" cy="89466"/>
                  <wp:effectExtent l="0" t="0" r="0" b="0"/>
                  <wp:docPr id="100019" name="Picture 1000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01AA5E" w14:textId="77777777" w:rsidR="00CA4515" w:rsidRDefault="00CA4515">
            <w:pPr>
              <w:pStyle w:val="divdocumentleft-boxParagraph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spacing w:line="360" w:lineRule="atLeast"/>
              <w:textAlignment w:val="auto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</w:tc>
        <w:tc>
          <w:tcPr>
            <w:tcW w:w="8220" w:type="dxa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06F19AFD" w14:textId="77777777" w:rsidR="00CA4515" w:rsidRDefault="00000000">
            <w:pPr>
              <w:pStyle w:val="divdocumentleft-boxsectionnth-child1sectiongapdiv"/>
              <w:spacing w:line="400" w:lineRule="atLeast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lastRenderedPageBreak/>
              <w:t> </w:t>
            </w:r>
          </w:p>
          <w:p w14:paraId="7DD39048" w14:textId="77777777" w:rsidR="00CA4515" w:rsidRDefault="00000000">
            <w:pPr>
              <w:pStyle w:val="p"/>
              <w:pBdr>
                <w:left w:val="none" w:sz="0" w:space="15" w:color="auto"/>
                <w:right w:val="none" w:sz="0" w:space="15" w:color="auto"/>
              </w:pBdr>
              <w:spacing w:line="36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Testing and Quality Engineer with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2"/>
                <w:szCs w:val="22"/>
              </w:rPr>
              <w:t xml:space="preserve">15 years 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of experience driving excellence in creating, editing and implementing test instructions to improve quality and efficiency. Exceptional expertise across various test procedures for process improvement.</w:t>
            </w:r>
          </w:p>
          <w:p w14:paraId="38531916" w14:textId="77777777" w:rsidR="00CA4515" w:rsidRDefault="00000000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> </w:t>
            </w:r>
          </w:p>
          <w:p w14:paraId="66F62F71" w14:textId="77777777" w:rsidR="00CA4515" w:rsidRDefault="00000000">
            <w:pPr>
              <w:pStyle w:val="divdocumentleft-boxdivheadingParagraph"/>
              <w:pBdr>
                <w:top w:val="single" w:sz="8" w:space="8" w:color="D5D6D6"/>
                <w:bottom w:val="single" w:sz="8" w:space="8" w:color="D5D6D6"/>
              </w:pBdr>
              <w:ind w:left="300" w:right="300"/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0"/>
                <w:sz w:val="22"/>
                <w:szCs w:val="22"/>
              </w:rPr>
            </w:pPr>
            <w:r>
              <w:rPr>
                <w:rStyle w:val="divdocumentleft-boxdivsectiontitle"/>
                <w:rFonts w:ascii="Century Gothic" w:eastAsia="Century Gothic" w:hAnsi="Century Gothic" w:cs="Century Gothic"/>
                <w:b/>
                <w:bCs/>
                <w:color w:val="002E58"/>
                <w:sz w:val="32"/>
                <w:szCs w:val="32"/>
                <w:shd w:val="clear" w:color="auto" w:fill="auto"/>
              </w:rPr>
              <w:t>Work History</w:t>
            </w:r>
          </w:p>
          <w:p w14:paraId="0D86E2B6" w14:textId="77777777" w:rsidR="00CA4515" w:rsidRDefault="00000000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</w:rPr>
              <w:t> </w:t>
            </w: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106"/>
            </w:tblGrid>
            <w:tr w:rsidR="00CA4515" w14:paraId="32D1E9D7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AB41FBC" w14:textId="77777777" w:rsidR="00CA4515" w:rsidRDefault="00000000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B322AF1" w14:textId="77777777" w:rsidR="00CA4515" w:rsidRDefault="00000000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2019-12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2023-12</w:t>
                  </w:r>
                </w:p>
              </w:tc>
              <w:tc>
                <w:tcPr>
                  <w:tcW w:w="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EA62982" w14:textId="77777777" w:rsidR="00CA4515" w:rsidRDefault="00000000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10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7931E6B" w14:textId="77777777" w:rsidR="00CA4515" w:rsidRDefault="00000000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Test Engineering Specialist</w:t>
                  </w:r>
                </w:p>
                <w:p w14:paraId="0202BF93" w14:textId="77777777" w:rsidR="00CA4515" w:rsidRDefault="00000000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Accenture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  <w:p w14:paraId="3E7C0F91" w14:textId="77777777" w:rsidR="00CA4515" w:rsidRDefault="00000000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Tested, identified and troubleshot problems with networks.</w:t>
                  </w:r>
                </w:p>
                <w:p w14:paraId="386E0B1D" w14:textId="77777777" w:rsidR="00CA4515" w:rsidRDefault="00000000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Developed and maintained test and evaluation strategies for testing to show operational readiness and suitability with planned project decision points.</w:t>
                  </w:r>
                </w:p>
                <w:p w14:paraId="70AD356B" w14:textId="77777777" w:rsidR="00CA4515" w:rsidRDefault="00000000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Established clear measurable goals and objectives for projects, prioritizing tasks for team members.</w:t>
                  </w:r>
                </w:p>
                <w:p w14:paraId="3FE73A90" w14:textId="77777777" w:rsidR="00CA4515" w:rsidRDefault="00000000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Tracked test reports and failures determined by root cause data trends.</w:t>
                  </w:r>
                </w:p>
                <w:p w14:paraId="24BE8759" w14:textId="77777777" w:rsidR="00CA4515" w:rsidRDefault="00000000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Ensure projects are delivered according to project times Guide testing team in testing best practices.</w:t>
                  </w:r>
                </w:p>
                <w:p w14:paraId="3C5B1D6D" w14:textId="77777777" w:rsidR="00CA4515" w:rsidRDefault="00000000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Planning, and managing testing effort for any given engagement.</w:t>
                  </w:r>
                </w:p>
                <w:p w14:paraId="0E84AC00" w14:textId="77777777" w:rsidR="00CA4515" w:rsidRDefault="00000000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Functional Testing for newly added </w:t>
                  </w:r>
                  <w:proofErr w:type="gramStart"/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modules .Which</w:t>
                  </w:r>
                  <w:proofErr w:type="gramEnd"/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Covers E2E validations</w:t>
                  </w:r>
                </w:p>
                <w:p w14:paraId="12C747D5" w14:textId="77777777" w:rsidR="00CA4515" w:rsidRDefault="00000000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Support implementation and management of initiatives to support QA Testing activities including standards, strategies, and roadmaps. Implement quality initiatives and lessons learned in each Sprint.</w:t>
                  </w:r>
                </w:p>
                <w:p w14:paraId="021B62F7" w14:textId="77777777" w:rsidR="00CA4515" w:rsidRDefault="00000000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Helps establish project test strategy, methodologies, test plans as well as assist with test execution. Also play major Role in planning of KT to new team members</w:t>
                  </w:r>
                </w:p>
                <w:p w14:paraId="6FB05420" w14:textId="77777777" w:rsidR="00CA4515" w:rsidRDefault="00000000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Assist in planning, deployment, and management the user acceptance testing effort, also SME for Regression, Sanity and Smoke Testing</w:t>
                  </w:r>
                </w:p>
                <w:p w14:paraId="5A984AE2" w14:textId="77777777" w:rsidR="00CA4515" w:rsidRDefault="00000000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Managing Team of Seven</w:t>
                  </w:r>
                </w:p>
                <w:p w14:paraId="1F7DA93A" w14:textId="77777777" w:rsidR="00CA4515" w:rsidRDefault="00000000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Managing Automation updating for Selenium Scripts and also involved in Cypress Tool Implementation</w:t>
                  </w:r>
                </w:p>
              </w:tc>
            </w:tr>
          </w:tbl>
          <w:p w14:paraId="3A04B9CB" w14:textId="77777777" w:rsidR="00CA4515" w:rsidRDefault="00CA4515">
            <w:pPr>
              <w:rPr>
                <w:vanish/>
              </w:rPr>
            </w:pP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106"/>
            </w:tblGrid>
            <w:tr w:rsidR="00CA4515" w14:paraId="4E6507A4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2586EAB" w14:textId="77777777" w:rsidR="00CA4515" w:rsidRDefault="00000000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lastRenderedPageBreak/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59A92B9" w14:textId="77777777" w:rsidR="00CA4515" w:rsidRDefault="00000000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2016-12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2019-11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5FBC608" w14:textId="77777777" w:rsidR="00CA4515" w:rsidRDefault="00000000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106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6E90070" w14:textId="77777777" w:rsidR="00CA4515" w:rsidRDefault="00000000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Senior Software Testing Engineer</w:t>
                  </w:r>
                </w:p>
                <w:p w14:paraId="13C2B93C" w14:textId="77777777" w:rsidR="00CA4515" w:rsidRDefault="00000000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Accenture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  <w:p w14:paraId="3048DF88" w14:textId="77777777" w:rsidR="00CA4515" w:rsidRDefault="00000000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Optimized test cases to maximize success of manual software testing.</w:t>
                  </w:r>
                </w:p>
                <w:p w14:paraId="76B428BD" w14:textId="77777777" w:rsidR="00CA4515" w:rsidRDefault="00000000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Created successful test scripts to manage automated feature testing,</w:t>
                  </w:r>
                </w:p>
                <w:p w14:paraId="788BCDAC" w14:textId="77777777" w:rsidR="00CA4515" w:rsidRDefault="00000000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Conducted regression testing, analyzed results, and submitted observations to development team.</w:t>
                  </w:r>
                </w:p>
                <w:p w14:paraId="265E38CC" w14:textId="77777777" w:rsidR="00CA4515" w:rsidRDefault="00000000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Wrote and optimized test cases to maximize success of manual software testing with consistent, thorough approaches.</w:t>
                  </w:r>
                </w:p>
                <w:p w14:paraId="07B5A096" w14:textId="77777777" w:rsidR="00CA4515" w:rsidRDefault="00000000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Support implementation and management of initiatives to support QA Testing activities including standards, strategies, and roadmaps. Implement quality initiatives and lessons learned in each Sprint.</w:t>
                  </w:r>
                </w:p>
                <w:p w14:paraId="5DDE4FFD" w14:textId="77777777" w:rsidR="00CA4515" w:rsidRDefault="00000000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Created Dashboard, Complex reports which stand for QA Team Progress to Onshore and Offshore Leadership. Prepare metrics and report final test results, including creation of QA closeout report</w:t>
                  </w:r>
                </w:p>
                <w:p w14:paraId="34AF9146" w14:textId="77777777" w:rsidR="00CA4515" w:rsidRDefault="00000000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Participated in Test Design discussions continuously with onshore counterparts. Also Reporting Production and QA Defects. Participate into </w:t>
                  </w:r>
                  <w:proofErr w:type="gramStart"/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End to End</w:t>
                  </w:r>
                  <w:proofErr w:type="gramEnd"/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Testing</w:t>
                  </w:r>
                </w:p>
              </w:tc>
            </w:tr>
          </w:tbl>
          <w:p w14:paraId="14E2F6EC" w14:textId="77777777" w:rsidR="00CA4515" w:rsidRDefault="00CA4515">
            <w:pPr>
              <w:rPr>
                <w:vanish/>
              </w:rPr>
            </w:pP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106"/>
            </w:tblGrid>
            <w:tr w:rsidR="00CA4515" w14:paraId="484E6136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2277521" w14:textId="77777777" w:rsidR="00CA4515" w:rsidRDefault="00000000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EC55213" w14:textId="77777777" w:rsidR="00CA4515" w:rsidRDefault="00000000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2010-09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2016-11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2EA69A3" w14:textId="77777777" w:rsidR="00CA4515" w:rsidRDefault="00000000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106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5E357AC" w14:textId="77777777" w:rsidR="00CA4515" w:rsidRDefault="00000000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Software Test Engineer</w:t>
                  </w:r>
                </w:p>
                <w:p w14:paraId="3DA749EF" w14:textId="77777777" w:rsidR="00CA4515" w:rsidRDefault="00000000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Accenture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  <w:p w14:paraId="55CC379B" w14:textId="77777777" w:rsidR="00CA4515" w:rsidRDefault="00000000">
                  <w:pPr>
                    <w:pStyle w:val="divdocumentli"/>
                    <w:numPr>
                      <w:ilvl w:val="0"/>
                      <w:numId w:val="3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Optimized test cases to maximize success of manual software testing.</w:t>
                  </w:r>
                </w:p>
                <w:p w14:paraId="167E10B9" w14:textId="77777777" w:rsidR="00CA4515" w:rsidRDefault="00000000">
                  <w:pPr>
                    <w:pStyle w:val="divdocumentli"/>
                    <w:numPr>
                      <w:ilvl w:val="0"/>
                      <w:numId w:val="3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Created successful test scripts to manage automated feature testing,</w:t>
                  </w:r>
                </w:p>
                <w:p w14:paraId="7D5453C2" w14:textId="77777777" w:rsidR="00CA4515" w:rsidRDefault="00000000">
                  <w:pPr>
                    <w:pStyle w:val="divdocumentli"/>
                    <w:numPr>
                      <w:ilvl w:val="0"/>
                      <w:numId w:val="3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Wrote and optimized test cases to maximize success of manual software testing with consistent, thorough approaches.</w:t>
                  </w:r>
                </w:p>
                <w:p w14:paraId="271E2F6A" w14:textId="77777777" w:rsidR="00CA4515" w:rsidRDefault="00000000">
                  <w:pPr>
                    <w:pStyle w:val="divdocumentli"/>
                    <w:numPr>
                      <w:ilvl w:val="0"/>
                      <w:numId w:val="3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Conducted regression testing, analyzed results, and submitted observations to development team.</w:t>
                  </w:r>
                </w:p>
                <w:p w14:paraId="4C0DCBC0" w14:textId="77777777" w:rsidR="00CA4515" w:rsidRDefault="00000000">
                  <w:pPr>
                    <w:pStyle w:val="divdocumentli"/>
                    <w:numPr>
                      <w:ilvl w:val="0"/>
                      <w:numId w:val="3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SME for Mobile and Cross Browser Testing</w:t>
                  </w:r>
                </w:p>
              </w:tc>
            </w:tr>
          </w:tbl>
          <w:p w14:paraId="01F43401" w14:textId="77777777" w:rsidR="00CA4515" w:rsidRDefault="00CA4515">
            <w:pPr>
              <w:rPr>
                <w:vanish/>
              </w:rPr>
            </w:pP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106"/>
            </w:tblGrid>
            <w:tr w:rsidR="00CA4515" w14:paraId="016651C6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07BC69C" w14:textId="77777777" w:rsidR="00CA4515" w:rsidRDefault="00000000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77F03A5" w14:textId="77777777" w:rsidR="00CA4515" w:rsidRDefault="00000000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2010-03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2010-09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EBBD1E4" w14:textId="77777777" w:rsidR="00CA4515" w:rsidRDefault="00000000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106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67008E5" w14:textId="77777777" w:rsidR="00CA4515" w:rsidRDefault="00000000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QA Engineer</w:t>
                  </w:r>
                </w:p>
                <w:p w14:paraId="731216B3" w14:textId="77777777" w:rsidR="00CA4515" w:rsidRDefault="00000000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EXFO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  <w:p w14:paraId="17FDC53E" w14:textId="77777777" w:rsidR="00CA4515" w:rsidRDefault="00000000">
                  <w:pPr>
                    <w:pStyle w:val="divdocumentli"/>
                    <w:numPr>
                      <w:ilvl w:val="0"/>
                      <w:numId w:val="4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lastRenderedPageBreak/>
                    <w:t>Contributed to root cause analysis to determine core reason for failures and errors.</w:t>
                  </w:r>
                </w:p>
                <w:p w14:paraId="7D84AADE" w14:textId="77777777" w:rsidR="00CA4515" w:rsidRDefault="00000000">
                  <w:pPr>
                    <w:pStyle w:val="divdocumentli"/>
                    <w:numPr>
                      <w:ilvl w:val="0"/>
                      <w:numId w:val="4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Coordinated with quality control staff to complete inspections.</w:t>
                  </w:r>
                </w:p>
                <w:p w14:paraId="659C1490" w14:textId="77777777" w:rsidR="00CA4515" w:rsidRDefault="00000000">
                  <w:pPr>
                    <w:pStyle w:val="divdocumentli"/>
                    <w:numPr>
                      <w:ilvl w:val="0"/>
                      <w:numId w:val="4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Performed quality inspections and drafted reports to detail non-conforming material issues.</w:t>
                  </w:r>
                </w:p>
                <w:p w14:paraId="2FCDB35A" w14:textId="77777777" w:rsidR="00CA4515" w:rsidRDefault="00000000">
                  <w:pPr>
                    <w:pStyle w:val="divdocumentli"/>
                    <w:numPr>
                      <w:ilvl w:val="0"/>
                      <w:numId w:val="4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Supported quality team members during corrective action updates.</w:t>
                  </w:r>
                </w:p>
              </w:tc>
            </w:tr>
          </w:tbl>
          <w:p w14:paraId="4D5BD6BF" w14:textId="77777777" w:rsidR="00CA4515" w:rsidRDefault="00CA4515">
            <w:pPr>
              <w:rPr>
                <w:vanish/>
              </w:rPr>
            </w:pP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106"/>
            </w:tblGrid>
            <w:tr w:rsidR="00CA4515" w14:paraId="21442B69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74A319B" w14:textId="77777777" w:rsidR="00CA4515" w:rsidRDefault="00000000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45DF2E8" w14:textId="77777777" w:rsidR="00CA4515" w:rsidRDefault="00000000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2008-02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2010-03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33C81D4" w14:textId="77777777" w:rsidR="00CA4515" w:rsidRDefault="00000000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106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34D69CC" w14:textId="77777777" w:rsidR="00CA4515" w:rsidRDefault="00000000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QA Engineer</w:t>
                  </w:r>
                </w:p>
                <w:p w14:paraId="3BE09166" w14:textId="77777777" w:rsidR="00CA4515" w:rsidRDefault="00000000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Jambuster Technologies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  <w:p w14:paraId="3136CB2D" w14:textId="77777777" w:rsidR="00CA4515" w:rsidRDefault="00000000">
                  <w:pPr>
                    <w:pStyle w:val="divdocumentli"/>
                    <w:numPr>
                      <w:ilvl w:val="0"/>
                      <w:numId w:val="5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Contributed to root cause analysis to determine core reason for failures and errors.</w:t>
                  </w:r>
                </w:p>
                <w:p w14:paraId="1E1D3E03" w14:textId="77777777" w:rsidR="00CA4515" w:rsidRDefault="00000000">
                  <w:pPr>
                    <w:pStyle w:val="divdocumentli"/>
                    <w:numPr>
                      <w:ilvl w:val="0"/>
                      <w:numId w:val="5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Coordinated with quality control staff to complete inspections.</w:t>
                  </w:r>
                </w:p>
                <w:p w14:paraId="62E0C990" w14:textId="77777777" w:rsidR="00CA4515" w:rsidRDefault="00000000">
                  <w:pPr>
                    <w:pStyle w:val="divdocumentli"/>
                    <w:numPr>
                      <w:ilvl w:val="0"/>
                      <w:numId w:val="5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Developed traceability documentation to aid in investigating faults and defects.</w:t>
                  </w:r>
                </w:p>
                <w:p w14:paraId="64A1764C" w14:textId="77777777" w:rsidR="00CA4515" w:rsidRDefault="00000000">
                  <w:pPr>
                    <w:pStyle w:val="divdocumentli"/>
                    <w:numPr>
                      <w:ilvl w:val="0"/>
                      <w:numId w:val="5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Tested functional and compatibility of new programs or updates in comparison to existing applications.</w:t>
                  </w:r>
                </w:p>
              </w:tc>
            </w:tr>
          </w:tbl>
          <w:p w14:paraId="4F4220E7" w14:textId="77777777" w:rsidR="00CA4515" w:rsidRDefault="00CA4515">
            <w:pPr>
              <w:rPr>
                <w:vanish/>
              </w:rPr>
            </w:pP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106"/>
            </w:tblGrid>
            <w:tr w:rsidR="00CA4515" w14:paraId="0E4F42B0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6F51BE1" w14:textId="77777777" w:rsidR="00CA4515" w:rsidRDefault="00000000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43B5808" w14:textId="77777777" w:rsidR="00CA4515" w:rsidRDefault="00000000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2006-03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2008-02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3AD2E2F" w14:textId="77777777" w:rsidR="00CA4515" w:rsidRDefault="00000000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106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5D17D8B" w14:textId="77777777" w:rsidR="00CA4515" w:rsidRDefault="00000000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SME-SECOE</w:t>
                  </w:r>
                </w:p>
                <w:p w14:paraId="10CA0761" w14:textId="77777777" w:rsidR="00CA4515" w:rsidRDefault="00000000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Seed Infotech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  <w:p w14:paraId="3189CB76" w14:textId="77777777" w:rsidR="00CA4515" w:rsidRDefault="00000000">
                  <w:pPr>
                    <w:pStyle w:val="p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Non-IT </w:t>
                  </w:r>
                  <w:proofErr w:type="gramStart"/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Experience :</w:t>
                  </w:r>
                  <w:proofErr w:type="gramEnd"/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Worked as Subject Matter Expert</w:t>
                  </w:r>
                </w:p>
              </w:tc>
            </w:tr>
          </w:tbl>
          <w:p w14:paraId="11BE2518" w14:textId="77777777" w:rsidR="00CA4515" w:rsidRDefault="00CA4515">
            <w:pPr>
              <w:rPr>
                <w:vanish/>
              </w:rPr>
            </w:pP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106"/>
            </w:tblGrid>
            <w:tr w:rsidR="00CA4515" w14:paraId="4B0470CD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6A1C450" w14:textId="77777777" w:rsidR="00CA4515" w:rsidRDefault="00000000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6F50C8D" w14:textId="77777777" w:rsidR="00CA4515" w:rsidRDefault="00000000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2002-11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2006-02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1EF4EBF" w14:textId="77777777" w:rsidR="00CA4515" w:rsidRDefault="00000000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106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4ACC0D8" w14:textId="77777777" w:rsidR="00CA4515" w:rsidRDefault="00000000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Hardware and Networking Support Engineer</w:t>
                  </w:r>
                </w:p>
                <w:p w14:paraId="426ECE93" w14:textId="77777777" w:rsidR="00CA4515" w:rsidRDefault="00000000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RAVINS TECHNOLOGIES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  <w:p w14:paraId="2FF7A868" w14:textId="26CA779F" w:rsidR="00CA4515" w:rsidRDefault="00000000">
                  <w:pPr>
                    <w:pStyle w:val="p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Non-IT </w:t>
                  </w:r>
                  <w:r w:rsidR="00582672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Experience: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Working as Hardware and Network Support and Installation Engineer</w:t>
                  </w:r>
                </w:p>
              </w:tc>
            </w:tr>
          </w:tbl>
          <w:p w14:paraId="04684C35" w14:textId="77777777" w:rsidR="00CA4515" w:rsidRDefault="00000000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> </w:t>
            </w:r>
          </w:p>
          <w:p w14:paraId="304037AA" w14:textId="77777777" w:rsidR="00CA4515" w:rsidRDefault="00000000">
            <w:pPr>
              <w:pStyle w:val="divdocumentleft-boxdivheadingParagraph"/>
              <w:pBdr>
                <w:top w:val="single" w:sz="8" w:space="8" w:color="D5D6D6"/>
                <w:bottom w:val="single" w:sz="8" w:space="8" w:color="D5D6D6"/>
              </w:pBdr>
              <w:ind w:left="300" w:right="300"/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0"/>
                <w:sz w:val="22"/>
                <w:szCs w:val="22"/>
              </w:rPr>
            </w:pPr>
            <w:r>
              <w:rPr>
                <w:rStyle w:val="divdocumentleft-boxdivsectiontitle"/>
                <w:rFonts w:ascii="Century Gothic" w:eastAsia="Century Gothic" w:hAnsi="Century Gothic" w:cs="Century Gothic"/>
                <w:b/>
                <w:bCs/>
                <w:color w:val="002E58"/>
                <w:sz w:val="32"/>
                <w:szCs w:val="32"/>
                <w:shd w:val="clear" w:color="auto" w:fill="auto"/>
              </w:rPr>
              <w:t>Education</w:t>
            </w:r>
          </w:p>
          <w:p w14:paraId="2AA44741" w14:textId="77777777" w:rsidR="00CA4515" w:rsidRDefault="00000000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</w:rPr>
              <w:t> </w:t>
            </w:r>
          </w:p>
          <w:tbl>
            <w:tblPr>
              <w:tblStyle w:val="divdocumentsectioneducation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106"/>
            </w:tblGrid>
            <w:tr w:rsidR="00CA4515" w14:paraId="7C92C653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B4E61ED" w14:textId="77777777" w:rsidR="00CA4515" w:rsidRDefault="00000000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90FAEB9" w14:textId="6041C59D" w:rsidR="00CA4515" w:rsidRDefault="00CA4515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  <w:tc>
                <w:tcPr>
                  <w:tcW w:w="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9AE98CB" w14:textId="77777777" w:rsidR="00CA4515" w:rsidRDefault="00000000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10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A287650" w14:textId="77777777" w:rsidR="00CA4515" w:rsidRDefault="00000000">
                  <w:pPr>
                    <w:pStyle w:val="divdocumentright-boxsectioneducationsinglecolumnpaddedline"/>
                    <w:spacing w:after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Masters in Computer Management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Computer Management</w:t>
                  </w:r>
                </w:p>
                <w:p w14:paraId="7D4FE1B5" w14:textId="1DA4A07C" w:rsidR="00CA4515" w:rsidRDefault="00000000">
                  <w:pPr>
                    <w:pStyle w:val="divdocumentright-boxsectioneducation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Indira Institute of Management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Pune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 w:rsidR="000C1880"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University</w:t>
                  </w:r>
                </w:p>
              </w:tc>
            </w:tr>
          </w:tbl>
          <w:p w14:paraId="25CF5BCF" w14:textId="77777777" w:rsidR="00CA4515" w:rsidRDefault="00CA4515">
            <w:pPr>
              <w:rPr>
                <w:vanish/>
              </w:rPr>
            </w:pPr>
          </w:p>
          <w:tbl>
            <w:tblPr>
              <w:tblStyle w:val="divdocumentsectioneducation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106"/>
            </w:tblGrid>
            <w:tr w:rsidR="00CA4515" w14:paraId="52A8ECC9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F01DF34" w14:textId="77777777" w:rsidR="00CA4515" w:rsidRDefault="00000000">
                  <w:pPr>
                    <w:rPr>
                      <w:rStyle w:val="divdocumentright-box"/>
                      <w:rFonts w:ascii="Century Gothic" w:eastAsia="Century Gothic" w:hAnsi="Century Gothic" w:cs="Century Gothic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5DCA0EA" w14:textId="437E6B1C" w:rsidR="00CA4515" w:rsidRDefault="00CA4515">
                  <w:pP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C15EE60" w14:textId="77777777" w:rsidR="00CA4515" w:rsidRDefault="00000000">
                  <w:pP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106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066A9A7" w14:textId="77777777" w:rsidR="00CA4515" w:rsidRDefault="00000000">
                  <w:pPr>
                    <w:pStyle w:val="divdocumentright-boxsectioneducationsinglecolumnpaddedline"/>
                    <w:spacing w:after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Bachelor of Science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Chemistry</w:t>
                  </w:r>
                </w:p>
                <w:p w14:paraId="4D8717CD" w14:textId="6F333D8A" w:rsidR="00CA4515" w:rsidRDefault="00000000">
                  <w:pPr>
                    <w:pStyle w:val="divdocumentright-boxsectioneducation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Mahatma Phule </w:t>
                  </w:r>
                  <w:r w:rsidR="00B816F9"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College, Pimpri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Pune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 w:rsidR="000C1880"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University</w:t>
                  </w:r>
                </w:p>
              </w:tc>
            </w:tr>
          </w:tbl>
          <w:p w14:paraId="3590C8A4" w14:textId="77777777" w:rsidR="00CA4515" w:rsidRDefault="00000000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> </w:t>
            </w:r>
          </w:p>
          <w:p w14:paraId="70B67683" w14:textId="77777777" w:rsidR="002C3300" w:rsidRDefault="002C3300">
            <w:pPr>
              <w:pStyle w:val="divdocumentleft-boxdivheadingParagraph"/>
              <w:pBdr>
                <w:top w:val="single" w:sz="8" w:space="8" w:color="D5D6D6"/>
                <w:bottom w:val="single" w:sz="8" w:space="8" w:color="D5D6D6"/>
              </w:pBdr>
              <w:ind w:left="300" w:right="300"/>
              <w:rPr>
                <w:rStyle w:val="divdocumentleft-boxdivsectiontitle"/>
                <w:rFonts w:ascii="Century Gothic" w:eastAsia="Century Gothic" w:hAnsi="Century Gothic" w:cs="Century Gothic"/>
                <w:b/>
                <w:bCs/>
                <w:color w:val="002E58"/>
                <w:sz w:val="32"/>
                <w:szCs w:val="32"/>
                <w:shd w:val="clear" w:color="auto" w:fill="auto"/>
              </w:rPr>
            </w:pPr>
          </w:p>
          <w:p w14:paraId="0ACB31D3" w14:textId="77777777" w:rsidR="002C3300" w:rsidRDefault="002C3300">
            <w:pPr>
              <w:pStyle w:val="divdocumentleft-boxdivheadingParagraph"/>
              <w:pBdr>
                <w:top w:val="single" w:sz="8" w:space="8" w:color="D5D6D6"/>
                <w:bottom w:val="single" w:sz="8" w:space="8" w:color="D5D6D6"/>
              </w:pBdr>
              <w:ind w:left="300" w:right="300"/>
              <w:rPr>
                <w:rStyle w:val="divdocumentleft-boxdivsectiontitle"/>
                <w:rFonts w:ascii="Century Gothic" w:eastAsia="Century Gothic" w:hAnsi="Century Gothic" w:cs="Century Gothic"/>
                <w:b/>
                <w:bCs/>
                <w:color w:val="002E58"/>
                <w:sz w:val="32"/>
                <w:szCs w:val="32"/>
                <w:shd w:val="clear" w:color="auto" w:fill="auto"/>
              </w:rPr>
            </w:pPr>
          </w:p>
          <w:p w14:paraId="1D4CC14A" w14:textId="77777777" w:rsidR="002C3300" w:rsidRDefault="002C3300">
            <w:pPr>
              <w:pStyle w:val="divdocumentleft-boxdivheadingParagraph"/>
              <w:pBdr>
                <w:top w:val="single" w:sz="8" w:space="8" w:color="D5D6D6"/>
                <w:bottom w:val="single" w:sz="8" w:space="8" w:color="D5D6D6"/>
              </w:pBdr>
              <w:ind w:left="300" w:right="300"/>
              <w:rPr>
                <w:rStyle w:val="divdocumentleft-boxdivsectiontitle"/>
                <w:rFonts w:ascii="Century Gothic" w:eastAsia="Century Gothic" w:hAnsi="Century Gothic" w:cs="Century Gothic"/>
                <w:b/>
                <w:bCs/>
                <w:color w:val="002E58"/>
                <w:sz w:val="32"/>
                <w:szCs w:val="32"/>
                <w:shd w:val="clear" w:color="auto" w:fill="auto"/>
              </w:rPr>
            </w:pPr>
          </w:p>
          <w:p w14:paraId="252829D9" w14:textId="77777777" w:rsidR="002C3300" w:rsidRDefault="002C3300">
            <w:pPr>
              <w:pStyle w:val="divdocumentleft-boxdivheadingParagraph"/>
              <w:pBdr>
                <w:top w:val="single" w:sz="8" w:space="8" w:color="D5D6D6"/>
                <w:bottom w:val="single" w:sz="8" w:space="8" w:color="D5D6D6"/>
              </w:pBdr>
              <w:ind w:left="300" w:right="300"/>
              <w:rPr>
                <w:rStyle w:val="divdocumentleft-boxdivsectiontitle"/>
                <w:rFonts w:ascii="Century Gothic" w:eastAsia="Century Gothic" w:hAnsi="Century Gothic" w:cs="Century Gothic"/>
                <w:b/>
                <w:bCs/>
                <w:color w:val="002E58"/>
                <w:sz w:val="32"/>
                <w:szCs w:val="32"/>
                <w:shd w:val="clear" w:color="auto" w:fill="auto"/>
              </w:rPr>
            </w:pPr>
          </w:p>
          <w:p w14:paraId="1B3B8A85" w14:textId="77777777" w:rsidR="002C3300" w:rsidRDefault="002C3300">
            <w:pPr>
              <w:pStyle w:val="divdocumentleft-boxdivheadingParagraph"/>
              <w:pBdr>
                <w:top w:val="single" w:sz="8" w:space="8" w:color="D5D6D6"/>
                <w:bottom w:val="single" w:sz="8" w:space="8" w:color="D5D6D6"/>
              </w:pBdr>
              <w:ind w:left="300" w:right="300"/>
              <w:rPr>
                <w:rStyle w:val="divdocumentleft-boxdivsectiontitle"/>
                <w:rFonts w:ascii="Century Gothic" w:eastAsia="Century Gothic" w:hAnsi="Century Gothic" w:cs="Century Gothic"/>
                <w:b/>
                <w:bCs/>
                <w:color w:val="002E58"/>
                <w:sz w:val="32"/>
                <w:szCs w:val="32"/>
                <w:shd w:val="clear" w:color="auto" w:fill="auto"/>
              </w:rPr>
            </w:pPr>
          </w:p>
          <w:p w14:paraId="0E6E0B74" w14:textId="10DA2148" w:rsidR="00CA4515" w:rsidRDefault="00000000">
            <w:pPr>
              <w:pStyle w:val="divdocumentleft-boxdivheadingParagraph"/>
              <w:pBdr>
                <w:top w:val="single" w:sz="8" w:space="8" w:color="D5D6D6"/>
                <w:bottom w:val="single" w:sz="8" w:space="8" w:color="D5D6D6"/>
              </w:pBdr>
              <w:ind w:left="300" w:right="300"/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0"/>
                <w:sz w:val="22"/>
                <w:szCs w:val="22"/>
              </w:rPr>
            </w:pPr>
            <w:r>
              <w:rPr>
                <w:rStyle w:val="divdocumentleft-boxdivsectiontitle"/>
                <w:rFonts w:ascii="Century Gothic" w:eastAsia="Century Gothic" w:hAnsi="Century Gothic" w:cs="Century Gothic"/>
                <w:b/>
                <w:bCs/>
                <w:color w:val="002E58"/>
                <w:sz w:val="32"/>
                <w:szCs w:val="32"/>
                <w:shd w:val="clear" w:color="auto" w:fill="auto"/>
              </w:rPr>
              <w:t>Certifications</w:t>
            </w:r>
          </w:p>
          <w:p w14:paraId="2EBA2CBF" w14:textId="77777777" w:rsidR="00CA4515" w:rsidRDefault="00000000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</w:rPr>
              <w:t> </w:t>
            </w:r>
          </w:p>
          <w:tbl>
            <w:tblPr>
              <w:tblStyle w:val="divdocumentsectioncertification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106"/>
            </w:tblGrid>
            <w:tr w:rsidR="00CA4515" w14:paraId="78C93B26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753596E" w14:textId="77777777" w:rsidR="00CA4515" w:rsidRDefault="00000000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39A93BA" w14:textId="61F51510" w:rsidR="00CA4515" w:rsidRDefault="00000000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</w:t>
                  </w:r>
                  <w:r w:rsidR="00191348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22-06</w:t>
                  </w:r>
                </w:p>
              </w:tc>
              <w:tc>
                <w:tcPr>
                  <w:tcW w:w="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C21F3FA" w14:textId="77777777" w:rsidR="00CA4515" w:rsidRDefault="00000000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10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D999A82" w14:textId="657266B3" w:rsidR="00CA4515" w:rsidRDefault="00191348">
                  <w:pPr>
                    <w:pStyle w:val="p"/>
                    <w:pBdr>
                      <w:right w:val="none" w:sz="0" w:space="15" w:color="auto"/>
                    </w:pBdr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Microsoft AZ-900</w:t>
                  </w:r>
                </w:p>
              </w:tc>
            </w:tr>
          </w:tbl>
          <w:p w14:paraId="5AEF1D69" w14:textId="77777777" w:rsidR="00CA4515" w:rsidRDefault="00CA4515">
            <w:pPr>
              <w:rPr>
                <w:vanish/>
              </w:rPr>
            </w:pPr>
          </w:p>
          <w:tbl>
            <w:tblPr>
              <w:tblStyle w:val="divdocumentsectioncertification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106"/>
            </w:tblGrid>
            <w:tr w:rsidR="00CA4515" w14:paraId="0DCB47B8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24821AF" w14:textId="77777777" w:rsidR="00CA4515" w:rsidRDefault="00000000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440F690" w14:textId="2CD03452" w:rsidR="00CA4515" w:rsidRDefault="00000000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</w:t>
                  </w:r>
                  <w:r w:rsidR="00191348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11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-</w:t>
                  </w:r>
                  <w:r w:rsidR="00191348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11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B3FD0CD" w14:textId="77777777" w:rsidR="00CA4515" w:rsidRDefault="00000000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106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A39FDD3" w14:textId="375E9E04" w:rsidR="00CA4515" w:rsidRDefault="00191348">
                  <w:pPr>
                    <w:pStyle w:val="p"/>
                    <w:pBdr>
                      <w:right w:val="none" w:sz="0" w:space="15" w:color="auto"/>
                    </w:pBdr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HP Lifecycle Management</w:t>
                  </w:r>
                </w:p>
              </w:tc>
            </w:tr>
          </w:tbl>
          <w:p w14:paraId="4A8B1CEF" w14:textId="77777777" w:rsidR="00CA4515" w:rsidRDefault="00CA4515">
            <w:pPr>
              <w:rPr>
                <w:vanish/>
              </w:rPr>
            </w:pPr>
          </w:p>
          <w:tbl>
            <w:tblPr>
              <w:tblStyle w:val="divdocumentsectioncertificationparagraph"/>
              <w:tblW w:w="14332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106"/>
              <w:gridCol w:w="6106"/>
            </w:tblGrid>
            <w:tr w:rsidR="00191348" w14:paraId="6E79B86A" w14:textId="77777777" w:rsidTr="00191348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5E1D46A" w14:textId="77777777" w:rsidR="00191348" w:rsidRDefault="00191348" w:rsidP="00191348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39ECD4F" w14:textId="154E8AE4" w:rsidR="00191348" w:rsidRDefault="00191348" w:rsidP="00191348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2008-02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E3731A2" w14:textId="77777777" w:rsidR="00191348" w:rsidRDefault="00191348" w:rsidP="00191348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106" w:type="dxa"/>
                </w:tcPr>
                <w:p w14:paraId="6A37A007" w14:textId="2CE25FE5" w:rsidR="00191348" w:rsidRDefault="00191348" w:rsidP="00191348">
                  <w:pPr>
                    <w:pStyle w:val="p"/>
                    <w:pBdr>
                      <w:right w:val="none" w:sz="0" w:space="15" w:color="auto"/>
                    </w:pBdr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ISTQB</w:t>
                  </w:r>
                </w:p>
              </w:tc>
              <w:tc>
                <w:tcPr>
                  <w:tcW w:w="6106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677D6D6" w14:textId="20655341" w:rsidR="00191348" w:rsidRDefault="00191348" w:rsidP="00191348">
                  <w:pPr>
                    <w:pStyle w:val="p"/>
                    <w:pBdr>
                      <w:right w:val="none" w:sz="0" w:space="15" w:color="auto"/>
                    </w:pBdr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AZ-900 </w:t>
                  </w:r>
                </w:p>
              </w:tc>
            </w:tr>
          </w:tbl>
          <w:p w14:paraId="4EA4B145" w14:textId="77777777" w:rsidR="00CA4515" w:rsidRDefault="00CA4515">
            <w:pPr>
              <w:rPr>
                <w:rStyle w:val="divdocumentright-box"/>
                <w:rFonts w:ascii="Century Gothic" w:eastAsia="Century Gothic" w:hAnsi="Century Gothic" w:cs="Century Gothic"/>
              </w:rPr>
            </w:pPr>
          </w:p>
        </w:tc>
      </w:tr>
    </w:tbl>
    <w:p w14:paraId="4828456B" w14:textId="77777777" w:rsidR="00CA4515" w:rsidRDefault="00000000">
      <w:pPr>
        <w:spacing w:line="20" w:lineRule="auto"/>
      </w:pPr>
      <w:r>
        <w:rPr>
          <w:color w:val="FFFFFF"/>
          <w:sz w:val="2"/>
        </w:rPr>
        <w:lastRenderedPageBreak/>
        <w:t>.</w:t>
      </w:r>
    </w:p>
    <w:sectPr w:rsidR="00CA4515">
      <w:pgSz w:w="11906" w:h="16838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3B39A1DC-94B5-4B98-8FF0-6D55DC2D3F1A}"/>
    <w:embedBold r:id="rId2" w:fontKey="{AC3F1772-55AB-47A2-A246-FF40C1086CCB}"/>
    <w:embedItalic r:id="rId3" w:fontKey="{D12F7B24-C745-4E2C-B917-0C367BB139B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52D402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D3AF95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0464A8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5C21D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646F10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A5EA3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0F2D80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DF066A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CAAD8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22DE05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4B0661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8BE86A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F34536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FCEAC1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6DA245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12E0B1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92A811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884219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907A1D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ADAC3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EE6A9D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5AE1FC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A9EED3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2BC03E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0B05AD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AFCB3A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58C5F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5A723F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0FE54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08280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42CA49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87EE60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932272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02EADD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B4AAC3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7824FB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CFB6FF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A1866E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F9E75B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77C44B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9BE6B8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040297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7D6792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D46B32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948EBF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762221436">
    <w:abstractNumId w:val="0"/>
  </w:num>
  <w:num w:numId="2" w16cid:durableId="1909488262">
    <w:abstractNumId w:val="1"/>
  </w:num>
  <w:num w:numId="3" w16cid:durableId="189153205">
    <w:abstractNumId w:val="2"/>
  </w:num>
  <w:num w:numId="4" w16cid:durableId="1288857493">
    <w:abstractNumId w:val="3"/>
  </w:num>
  <w:num w:numId="5" w16cid:durableId="19986540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515"/>
    <w:rsid w:val="00022DEF"/>
    <w:rsid w:val="000C1880"/>
    <w:rsid w:val="00101E6F"/>
    <w:rsid w:val="00191348"/>
    <w:rsid w:val="002C3300"/>
    <w:rsid w:val="00314D9A"/>
    <w:rsid w:val="00582672"/>
    <w:rsid w:val="005E1B3E"/>
    <w:rsid w:val="006C610B"/>
    <w:rsid w:val="00B816F9"/>
    <w:rsid w:val="00CA4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A415D"/>
  <w15:docId w15:val="{15AA8118-BD8B-4C82-A706-92C0097CD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character" w:customStyle="1" w:styleId="divdocumentleft-box">
    <w:name w:val="div_document_left-box"/>
    <w:basedOn w:val="DefaultParagraphFont"/>
    <w:rPr>
      <w:color w:val="FFFFFF"/>
      <w:shd w:val="clear" w:color="auto" w:fill="003D73"/>
    </w:rPr>
  </w:style>
  <w:style w:type="paragraph" w:customStyle="1" w:styleId="divdocumentleft-boxsection">
    <w:name w:val="div_document_left-box_section"/>
    <w:basedOn w:val="Normal"/>
  </w:style>
  <w:style w:type="paragraph" w:customStyle="1" w:styleId="divdocumentleft-boxsectionnth-child1sectiongapdiv">
    <w:name w:val="div_document_left-box_section_nth-child(1)_sectiongapdiv"/>
    <w:basedOn w:val="Normal"/>
    <w:rPr>
      <w:vanish/>
    </w:rPr>
  </w:style>
  <w:style w:type="paragraph" w:customStyle="1" w:styleId="divdocumentdivparagraphfirstparagraph">
    <w:name w:val="div_document_div_paragraph_firstparagraph"/>
    <w:basedOn w:val="Normal"/>
  </w:style>
  <w:style w:type="paragraph" w:customStyle="1" w:styleId="divdocumentname">
    <w:name w:val="div_document_name"/>
    <w:basedOn w:val="Normal"/>
    <w:pPr>
      <w:pBdr>
        <w:bottom w:val="none" w:sz="0" w:space="12" w:color="auto"/>
      </w:pBdr>
      <w:spacing w:line="690" w:lineRule="atLeast"/>
    </w:pPr>
    <w:rPr>
      <w:b/>
      <w:bCs/>
      <w:color w:val="FFFFFF"/>
      <w:sz w:val="56"/>
      <w:szCs w:val="56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rPr>
      <w:sz w:val="28"/>
      <w:szCs w:val="28"/>
    </w:rPr>
  </w:style>
  <w:style w:type="paragraph" w:customStyle="1" w:styleId="divdocumentSECTIONCNTCsectiongapdiv">
    <w:name w:val="div_document_SECTION_CNTC_sectiongapdiv"/>
    <w:basedOn w:val="Normal"/>
    <w:pPr>
      <w:spacing w:line="400" w:lineRule="atLeast"/>
    </w:pPr>
  </w:style>
  <w:style w:type="character" w:customStyle="1" w:styleId="divdocumentleft-boxdivsectiontitle">
    <w:name w:val="div_document_left-box_div_sectiontitle"/>
    <w:basedOn w:val="DefaultParagraphFont"/>
    <w:rPr>
      <w:shd w:val="clear" w:color="auto" w:fill="003D73"/>
    </w:rPr>
  </w:style>
  <w:style w:type="paragraph" w:customStyle="1" w:styleId="divdocumentleft-boxdivsectiontitleParagraph">
    <w:name w:val="div_document_left-box_div_sectiontitle Paragraph"/>
    <w:basedOn w:val="Normal"/>
    <w:pPr>
      <w:shd w:val="clear" w:color="auto" w:fill="003D73"/>
    </w:pPr>
    <w:rPr>
      <w:shd w:val="clear" w:color="auto" w:fill="003D73"/>
    </w:rPr>
  </w:style>
  <w:style w:type="table" w:customStyle="1" w:styleId="divdocumentleft-boxdivheading">
    <w:name w:val="div_document_left-box_div_heading"/>
    <w:basedOn w:val="TableNormal"/>
    <w:tblPr/>
    <w:trPr>
      <w:hidden/>
    </w:trPr>
  </w:style>
  <w:style w:type="paragraph" w:customStyle="1" w:styleId="left-boxheadinggapdiv">
    <w:name w:val="left-box_headinggapdiv"/>
    <w:basedOn w:val="Normal"/>
    <w:pPr>
      <w:spacing w:line="200" w:lineRule="atLeast"/>
    </w:pPr>
    <w:rPr>
      <w:sz w:val="14"/>
      <w:szCs w:val="14"/>
    </w:rPr>
  </w:style>
  <w:style w:type="paragraph" w:customStyle="1" w:styleId="div">
    <w:name w:val="div"/>
    <w:basedOn w:val="Normal"/>
  </w:style>
  <w:style w:type="paragraph" w:customStyle="1" w:styleId="divdocumentaddresssinglecolumn">
    <w:name w:val="div_document_address_singlecolumn"/>
    <w:basedOn w:val="Normal"/>
    <w:rPr>
      <w:color w:val="FFFFFF"/>
    </w:rPr>
  </w:style>
  <w:style w:type="paragraph" w:customStyle="1" w:styleId="txtBold">
    <w:name w:val="txtBold"/>
    <w:basedOn w:val="Normal"/>
    <w:rPr>
      <w:b/>
      <w:bCs/>
    </w:rPr>
  </w:style>
  <w:style w:type="paragraph" w:customStyle="1" w:styleId="mt5">
    <w:name w:val="mt5"/>
    <w:basedOn w:val="Normal"/>
  </w:style>
  <w:style w:type="paragraph" w:customStyle="1" w:styleId="divdocumentsectiongapdiv">
    <w:name w:val="div_document_sectiongapdiv"/>
    <w:basedOn w:val="Normal"/>
    <w:pPr>
      <w:spacing w:line="400" w:lineRule="atLeast"/>
    </w:pPr>
  </w:style>
  <w:style w:type="paragraph" w:customStyle="1" w:styleId="divdocumentleft-boxsinglecolumn">
    <w:name w:val="div_document_left-box_singlecolumn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paragraph" w:customStyle="1" w:styleId="p">
    <w:name w:val="p"/>
    <w:basedOn w:val="Normal"/>
  </w:style>
  <w:style w:type="paragraph" w:customStyle="1" w:styleId="divdocumentsectionparagraph">
    <w:name w:val="div_document_section_paragraph"/>
    <w:basedOn w:val="Normal"/>
    <w:pPr>
      <w:pBdr>
        <w:left w:val="none" w:sz="0" w:space="15" w:color="auto"/>
        <w:right w:val="none" w:sz="0" w:space="15" w:color="auto"/>
      </w:pBdr>
    </w:pPr>
  </w:style>
  <w:style w:type="paragraph" w:customStyle="1" w:styleId="ratvcontainer">
    <w:name w:val="ratvcontainer"/>
    <w:basedOn w:val="Normal"/>
    <w:pPr>
      <w:spacing w:line="280" w:lineRule="atLeast"/>
    </w:pPr>
  </w:style>
  <w:style w:type="paragraph" w:customStyle="1" w:styleId="divdocumentleft-boxParagraph">
    <w:name w:val="div_document_left-box Paragraph"/>
    <w:basedOn w:val="Normal"/>
    <w:pPr>
      <w:pBdr>
        <w:top w:val="none" w:sz="0" w:space="15" w:color="auto"/>
        <w:bottom w:val="none" w:sz="0" w:space="15" w:color="auto"/>
      </w:pBdr>
      <w:shd w:val="clear" w:color="auto" w:fill="003D73"/>
    </w:pPr>
    <w:rPr>
      <w:color w:val="FFFFFF"/>
      <w:shd w:val="clear" w:color="auto" w:fill="003D73"/>
    </w:rPr>
  </w:style>
  <w:style w:type="character" w:customStyle="1" w:styleId="divdocumentright-box">
    <w:name w:val="div_document_right-box"/>
    <w:basedOn w:val="DefaultParagraphFont"/>
    <w:rPr>
      <w:color w:val="343434"/>
      <w:spacing w:val="4"/>
    </w:rPr>
  </w:style>
  <w:style w:type="paragraph" w:customStyle="1" w:styleId="divdocumentright-boxsectionnth-child1">
    <w:name w:val="div_document_right-box_section_nth-child(1)"/>
    <w:basedOn w:val="Normal"/>
  </w:style>
  <w:style w:type="paragraph" w:customStyle="1" w:styleId="divdocumentright-boxsummaryparagraph">
    <w:name w:val="div_document_right-box_summary_paragraph"/>
    <w:basedOn w:val="Normal"/>
  </w:style>
  <w:style w:type="paragraph" w:customStyle="1" w:styleId="divdocumentright-boxsummaryparagraphsinglecolumn">
    <w:name w:val="div_document_right-box_summary_paragraph_singlecolumn"/>
    <w:basedOn w:val="Normal"/>
  </w:style>
  <w:style w:type="character" w:customStyle="1" w:styleId="Strong1">
    <w:name w:val="Strong1"/>
    <w:basedOn w:val="DefaultParagraphFont"/>
    <w:rPr>
      <w:bdr w:val="none" w:sz="0" w:space="0" w:color="auto"/>
      <w:vertAlign w:val="baseline"/>
    </w:rPr>
  </w:style>
  <w:style w:type="paragraph" w:customStyle="1" w:styleId="divdocumentleft-boxdivheadingParagraph">
    <w:name w:val="div_document_left-box_div_heading Paragraph"/>
    <w:basedOn w:val="Normal"/>
    <w:pPr>
      <w:spacing w:line="380" w:lineRule="atLeast"/>
    </w:pPr>
  </w:style>
  <w:style w:type="character" w:customStyle="1" w:styleId="divdocumentemptycell">
    <w:name w:val="div_document_emptycell"/>
    <w:basedOn w:val="DefaultParagraphFont"/>
  </w:style>
  <w:style w:type="paragraph" w:customStyle="1" w:styleId="divdocumentemptycellParagraph">
    <w:name w:val="div_document_emptycell Paragraph"/>
    <w:basedOn w:val="Normal"/>
  </w:style>
  <w:style w:type="character" w:customStyle="1" w:styleId="divdocumentright-boxpaddedlinedate-content">
    <w:name w:val="div_document_right-box_paddedline_date-content"/>
    <w:basedOn w:val="DefaultParagraphFont"/>
  </w:style>
  <w:style w:type="character" w:customStyle="1" w:styleId="divdocumentjobdates">
    <w:name w:val="div_document_jobdates"/>
    <w:basedOn w:val="DefaultParagraphFont"/>
    <w:rPr>
      <w:sz w:val="22"/>
      <w:szCs w:val="22"/>
    </w:rPr>
  </w:style>
  <w:style w:type="character" w:customStyle="1" w:styleId="divdocumentright-boxdatetablepindcell">
    <w:name w:val="div_document_right-box_datetable_pindcell"/>
    <w:basedOn w:val="DefaultParagraphFont"/>
  </w:style>
  <w:style w:type="character" w:customStyle="1" w:styleId="divdocumentright-boxdatetablesinglecolumn">
    <w:name w:val="div_document_right-box_datetable_singlecolumn"/>
    <w:basedOn w:val="DefaultParagraphFont"/>
  </w:style>
  <w:style w:type="paragraph" w:customStyle="1" w:styleId="divdocumentright-boxsectionexperiencesinglecolumnpaddedline">
    <w:name w:val="div_document_right-box_section_experience_singlecolumn_paddedline"/>
    <w:basedOn w:val="Normal"/>
    <w:pPr>
      <w:pBdr>
        <w:right w:val="none" w:sz="0" w:space="15" w:color="auto"/>
      </w:pBdr>
    </w:pPr>
  </w:style>
  <w:style w:type="character" w:customStyle="1" w:styleId="divdocumentjobtitle">
    <w:name w:val="div_document_jobtitle"/>
    <w:basedOn w:val="DefaultParagraphFont"/>
    <w:rPr>
      <w:sz w:val="28"/>
      <w:szCs w:val="28"/>
    </w:rPr>
  </w:style>
  <w:style w:type="paragraph" w:customStyle="1" w:styleId="divdocumentright-boxsectionexperiencesinglecolumnjobline">
    <w:name w:val="div_document_right-box_section_experience_singlecolumn_jobline"/>
    <w:basedOn w:val="Normal"/>
    <w:pPr>
      <w:pBdr>
        <w:right w:val="none" w:sz="0" w:space="15" w:color="auto"/>
      </w:pBdr>
    </w:pPr>
  </w:style>
  <w:style w:type="paragraph" w:customStyle="1" w:styleId="divdocumentli">
    <w:name w:val="div_document_li"/>
    <w:basedOn w:val="Normal"/>
    <w:pPr>
      <w:pBdr>
        <w:left w:val="none" w:sz="0" w:space="5" w:color="auto"/>
      </w:pBdr>
    </w:pPr>
  </w:style>
  <w:style w:type="table" w:customStyle="1" w:styleId="divdocumentsectionexperienceparagraph">
    <w:name w:val="div_document_section_experience_paragraph"/>
    <w:basedOn w:val="TableNormal"/>
    <w:tblPr/>
    <w:trPr>
      <w:hidden/>
    </w:trPr>
  </w:style>
  <w:style w:type="paragraph" w:customStyle="1" w:styleId="divdocumentright-boxsectioneducationsinglecolumnpaddedline">
    <w:name w:val="div_document_right-box_section_education_singlecolumn_paddedline"/>
    <w:basedOn w:val="Normal"/>
    <w:pPr>
      <w:pBdr>
        <w:right w:val="none" w:sz="0" w:space="15" w:color="auto"/>
      </w:pBdr>
    </w:pPr>
  </w:style>
  <w:style w:type="character" w:customStyle="1" w:styleId="divdocumentdegree">
    <w:name w:val="div_document_degree"/>
    <w:basedOn w:val="DefaultParagraphFont"/>
    <w:rPr>
      <w:sz w:val="28"/>
      <w:szCs w:val="28"/>
    </w:rPr>
  </w:style>
  <w:style w:type="character" w:customStyle="1" w:styleId="divdocumentprogramline">
    <w:name w:val="div_document_programline"/>
    <w:basedOn w:val="DefaultParagraphFont"/>
    <w:rPr>
      <w:sz w:val="28"/>
      <w:szCs w:val="28"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paragraph" w:customStyle="1" w:styleId="divdocumentright-boxsectioneducationsinglecolumnjobline">
    <w:name w:val="div_document_right-box_section_education_singlecolumn_jobline"/>
    <w:basedOn w:val="Normal"/>
    <w:pPr>
      <w:pBdr>
        <w:right w:val="none" w:sz="0" w:space="15" w:color="auto"/>
      </w:pBdr>
    </w:pPr>
  </w:style>
  <w:style w:type="table" w:customStyle="1" w:styleId="divdocumentsectioneducationparagraph">
    <w:name w:val="div_document_section_education_paragraph"/>
    <w:basedOn w:val="TableNormal"/>
    <w:tblPr/>
    <w:trPr>
      <w:hidden/>
    </w:trPr>
  </w:style>
  <w:style w:type="paragraph" w:customStyle="1" w:styleId="divdocumentright-boxsectioncertificationsinglecolumnjobline">
    <w:name w:val="div_document_right-box_section_certification_singlecolumn_jobline"/>
    <w:basedOn w:val="Normal"/>
    <w:pPr>
      <w:pBdr>
        <w:right w:val="none" w:sz="0" w:space="15" w:color="auto"/>
      </w:pBdr>
    </w:pPr>
  </w:style>
  <w:style w:type="table" w:customStyle="1" w:styleId="divdocumentsectioncertificationparagraph">
    <w:name w:val="div_document_section_certification_paragraph"/>
    <w:basedOn w:val="TableNormal"/>
    <w:tblPr/>
    <w:trPr>
      <w:hidden/>
    </w:trPr>
  </w:style>
  <w:style w:type="table" w:customStyle="1" w:styleId="divdocument">
    <w:name w:val="div_document"/>
    <w:basedOn w:val="TableNormal"/>
    <w:tblPr/>
    <w:trPr>
      <w:hidden/>
    </w:t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726</Words>
  <Characters>4143</Characters>
  <Application>Microsoft Office Word</Application>
  <DocSecurity>0</DocSecurity>
  <Lines>34</Lines>
  <Paragraphs>9</Paragraphs>
  <ScaleCrop>false</ScaleCrop>
  <Company/>
  <LinksUpToDate>false</LinksUpToDate>
  <CharactersWithSpaces>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Chandrahar Gaikwad</dc:title>
  <dc:creator>Admin</dc:creator>
  <cp:lastModifiedBy>Admin</cp:lastModifiedBy>
  <cp:revision>5</cp:revision>
  <dcterms:created xsi:type="dcterms:W3CDTF">2024-01-30T04:51:00Z</dcterms:created>
  <dcterms:modified xsi:type="dcterms:W3CDTF">2024-02-04T10:36:00Z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2f768188-1082-4720-9ba8-dbb2db76cfd5</vt:lpwstr>
  </property>
  <property fmtid="{D5CDD505-2E9C-101B-9397-08002B2CF9AE}" pid="3" name="x1ye=0">
    <vt:lpwstr>eIIAAB+LCAAAAAAABAAUmEWSrEAURRfEALchULi7zKBxd1v95886ojoqUl7ee05hMIf9YEH4oRDJcwzP0BTJQxCJCRTGIQwxmcV0BYS9W/S4PUzCKGpGPcxDYYqUGRXi89eEJoSO70tLixE7sgB6Hy+cRjziVn/HKZ+PcfJHrQaRAImqyUdieogREecFORurLdLgfZ1/h5DEcqLJ/jvifZBivwnRAsP+m0CV8gulEN74yEwX1ZaGYn4MSrzNUkT</vt:lpwstr>
  </property>
  <property fmtid="{D5CDD505-2E9C-101B-9397-08002B2CF9AE}" pid="4" name="x1ye=1">
    <vt:lpwstr>eWkKCpfkHYL+V7SkDS589jJaC9Pv1i/6X+tVRAICNffuhfyMz0L8Gg1v5z7hJq9ArnC77sCUARWGs/XqpJ0Y373H4GCmC8eKWuFQyKbVWagPVjGWyBY/8HWYa186u5bX4ozkmKfPF0UR+5EWAALpl3l8yCqIOKoXZGTqGVPlqobqqaE10NHntBi3ng+LE/GJ/o3C7gp2YZSs2vXzOk5WHLzoxacaGBsvpysd7D2AgvpH2eA3NeXpZMqcUEP8Yz9</vt:lpwstr>
  </property>
  <property fmtid="{D5CDD505-2E9C-101B-9397-08002B2CF9AE}" pid="5" name="x1ye=10">
    <vt:lpwstr>chMP+Yw1KiyKirN1MMD+GtaOaa0m3umVItO/alPcH5d/KPkClH+0YptZeQoHXUA4z+BLazXQaFz7HV2gOIDOKv6N88VXXv1TkgbCUTqistwUWvR4vkJPF68fE/yc58ZccOkZyVW/slxz6eKYdyVj05bzV7Tta5s2O0IJz3Puna3nNE40tGHQUbbe4+v2CP3EkrVLZlGasUxOl2pLtmL9DT+PbvCywBu3jHEP6eQQksPxPBIDBiLLjim1KZmqctJ</vt:lpwstr>
  </property>
  <property fmtid="{D5CDD505-2E9C-101B-9397-08002B2CF9AE}" pid="6" name="x1ye=100">
    <vt:lpwstr>NCnwTk81n7rZImXqWkuGsdty+lqUInbQsOTwlUMsyxKihw4SYE6Bk1V5MrTLI06IWtNa7b6uGcFa/sA9HRp77i/Nx6phu+9K6bOxvsNF07kukErJMYGvU4rXLPshWD+fy6zFSN7iyNJfi/a0/RqUKMaTHRj9pIul3dauaC8cvD6hCf4qLOMDmbM1OVIsE1AcQoyteURBl+FdcUedm474tF85yxvodTiK83OHJXgznMYtdfkM6nMV8wBWhBYBGkH</vt:lpwstr>
  </property>
  <property fmtid="{D5CDD505-2E9C-101B-9397-08002B2CF9AE}" pid="7" name="x1ye=101">
    <vt:lpwstr>Sqqe625Tw43CNX2fW26oSjiq/OGKOsxhEheLPGTLcONjWVTesgZHHr+CihDLnBpXHyO3Z6O8UtQ+MbObETQDgDisNhZujQKiakF+dboObWnM8Eca6BF/0QYPYPyjinmXog/oIRExuJ1hCpOHfRMw0MvSuYoVjEtpRTcGroyr71idETqFHFkj9gBLHAMBD+p621lOmr7s6GVcj20/iynhIERY03PHRkcjLnHFHCISSIQRkzRze1tBJBu7WNlSRxM</vt:lpwstr>
  </property>
  <property fmtid="{D5CDD505-2E9C-101B-9397-08002B2CF9AE}" pid="8" name="x1ye=102">
    <vt:lpwstr>3fPPGTZ9MztrEDgttRktD4mGfEwkfH+Ym3Zw//GXonKUSPNSEuSX+LFkUBzqiFIqt28w0M8WoXsWNq2kxE+Aor3juGnVFZVHT3+twwYmb8mFCc20/mx9gsdIGwZwMK3e/WOdI7dZDU6ErXwRGlr+wA11bavEuljfQ5EI72KPy1OZ/5WGLh03CRf6xF0kEG+bawVoYXrYOZEXzeR9zkj1+u3LFfPdzraE9/GURAvd+U2jC/+NFagBL3DOTXBAaBz</vt:lpwstr>
  </property>
  <property fmtid="{D5CDD505-2E9C-101B-9397-08002B2CF9AE}" pid="9" name="x1ye=103">
    <vt:lpwstr>31mzyo+joBNH2aviHKHoW0G7BKdO+09c4aLGYvozR+3s5qwwVjpHh8bMPNpDlc2bQ9BY1LQsiDT+4ZW0D+dLPDXgL+AxTxwK+fP6W5BXYqp19aBoYNh5dCz3zcwJtPkvI9bUb9MwYgGS7cT6xS3pnXUGdlEYgfiZ1ryK+M/InRxKspuYvxwM3OV77wn/EQAgnO/y9mJAX3qT+nwwxxLEH/tHPWyPeB1Fvz36j2c2cmt6Oy/F5BggR42EWEE2+Cg</vt:lpwstr>
  </property>
  <property fmtid="{D5CDD505-2E9C-101B-9397-08002B2CF9AE}" pid="10" name="x1ye=104">
    <vt:lpwstr>iEGWX38W4hcoQGzehHhLsjdhhU9ujCmbKNIiXWIWfoeYq8bzy9IJ1hLAmfIf+v1ynzdgrE/YKgPfCrewJlz7QJMKyUXjqd+UEye9sZM23geE78+xpo4HEiLIAymVbvBh8SW1AnlbJ7APHFinNPi1EyoiSKYhdRvx+/TV4fonfVfYGuEWQfX1ZHgBTNKtsQIUPKop+MQQlzKlQXMtEZ8IXb50WBPH9ijQW0EJtbJyA7seCoAH15+B9fG6RyYCUj0</vt:lpwstr>
  </property>
  <property fmtid="{D5CDD505-2E9C-101B-9397-08002B2CF9AE}" pid="11" name="x1ye=105">
    <vt:lpwstr>rYXl+ocr7NDTCxQBmAYh+60b93BwjRuaizrzxPOlZEYZDnhJ3Ya215KKVVAIQ0ffLgLir9iUELE2TmdApI4TGJQ/etOPqjmIUY/64eijn2+nmO1R7vKUzrj0sr0D76W2qMm4oxFpWenxdcTuY3795+T5vj8fqT14xn/DX8fj4Wg/rUM47WcUP57UPq7GLqi4lk+MC5MmEmkb8ltic4UEd5IJ0m7fXbL2IqFyq2Os3Bg/nhUi6pJmezCihvZ6NOB</vt:lpwstr>
  </property>
  <property fmtid="{D5CDD505-2E9C-101B-9397-08002B2CF9AE}" pid="12" name="x1ye=106">
    <vt:lpwstr>YM+KrHqVWn5BF5mxAVAMcgshxWvNcf+dzSpvQ5WHMwptssc3OvsN/l20DJ0wHD8WJ3WsS9XF4Vi4rM+1WBPDkdBNtW4DFoUmY7CQGtnW4gzE3IvZcf9YMGHbKCeRmCmJwR9YZ551Zm9i5pwkZK31+NweMjfoZw11PjeWWMmivOjtrZum2z2psDYaxnfBOz9wc3+EDzIW4tb8VGqgvvWqHQbq0TnAT9x2yz0DHFpMx0M/DtQEvVbfgWn2KM+gjpR</vt:lpwstr>
  </property>
  <property fmtid="{D5CDD505-2E9C-101B-9397-08002B2CF9AE}" pid="13" name="x1ye=107">
    <vt:lpwstr>KeWmYxR+0CPDmkUBRYHhVGpBv4pSsDcEHxhaJKDathTYp6Mpyh4YfgsS4kdUJBXBccElDjtOufgPH00KkYj2e2cxfALGfbMzPcuDl9UXop20gdJm/3yaPR5nlyZ4/A8hq63rq/Uk6/veQH7zxFfp1R0nA6/H8jQlQZBkYoWD/Sb1CLTBDM89en0DULmM2b6kiE1Cnx08P7AAs2UwotmRZ6LAzsAOAchjU+q1Al830zvnQPRjSDeEIdlKvpBb/tG</vt:lpwstr>
  </property>
  <property fmtid="{D5CDD505-2E9C-101B-9397-08002B2CF9AE}" pid="14" name="x1ye=108">
    <vt:lpwstr>V+cSqvhrQPKLDIdGqMTxBPlOPF31Ri+sEPHShkdmmPJsHSLZaQW0DfSnLBCSIPqw3msx1c8eMFmBArAf+j5rjwIY+u/zOFrb5CZKSJy7Mx3+dsrQxw+eBYoFuRXvC6TDxlsbMM1KiSncW4uTcS36GfiEEoWhi20JZmlR7yAN0GQRS+KQwNl3Kwjyi6bX05Fy9lEfJ39SNcNRa8VxiGIy2rn8G/zaNvwY7Ti3e0S3G6chJI7f3as44AlKV1+462B</vt:lpwstr>
  </property>
  <property fmtid="{D5CDD505-2E9C-101B-9397-08002B2CF9AE}" pid="15" name="x1ye=109">
    <vt:lpwstr>Rv1Yd0mQaNcGcJwGAVqpgVCtJHM2OrV/+WuZXStaZJtcUKt5a6uycSmzoAwirxJgjMPrVvat9MmAL1L9PwcEENifEfOd28SK1+7FVP1xywuDP7qICi6qy/NusDbdZTWmWLBDPp6AtX+rdIgM2CsZhXr7lXpBj9Tw050+1ctzbxM+39vPbeviCUdJKO01FifTc/yopFf5AY8bWD0Rql15TIjL6MCQJyGkM1+Kj+4dUUF5p71J6wVC0CKFnZsNZnJ</vt:lpwstr>
  </property>
  <property fmtid="{D5CDD505-2E9C-101B-9397-08002B2CF9AE}" pid="16" name="x1ye=11">
    <vt:lpwstr>2ZAspk9nmg3e0Tw328+kTlkzEkKKS2/CSZc7RrklNgKU2Q7LwEgd1el/3RKhfvUZBMm4T8M8abxNlPgIsMi24GR7+Td6IJnN4zZkCJFlQ6v8VkSSfs5LITVogUhvI1hF1X+logPdmZszDdztrt3ibQ+HiWeNyS78gmB/V05Ovj4iyDDbwNGIV9VjsK21JtlRUIbECezjGTORj/mLQzU6pHo7OYHoS3mOd1aRK6xbEM2JLYzwzppM8ii9Zw6/T2y</vt:lpwstr>
  </property>
  <property fmtid="{D5CDD505-2E9C-101B-9397-08002B2CF9AE}" pid="17" name="x1ye=110">
    <vt:lpwstr>y3rMzSh8j+jYyzHZbEs8hAyKbxq9ViIhw2mVEO79xfQa9UD5Qh8ngckP3qIujVqHaNSMwiXTNQoI6PCBvtyINbY+rHVo8v5vmWt19+Mp+F92InkFyffhbwgfdtRm56IIu/f8sQ+8ud5lO19CQepT8N0OhcSCnx4mzSzGp5+ylCHpzSNKz63gWV8tUI9Md5soDqVeK+yJJMiScHP0nSpIsn6neiax9Mes43eT6FeAeqxPSrpHnMBx/FtP1JozctY</vt:lpwstr>
  </property>
  <property fmtid="{D5CDD505-2E9C-101B-9397-08002B2CF9AE}" pid="18" name="x1ye=111">
    <vt:lpwstr>eVHKjpXT3gjATHyP7JaTgqfa4OAB1Db1+KOeGB1s9ZMiliW23PSE/Qnc0tgLxLr8fzS5Z9C03t/s/mCy44PLgQSkzv8FuuxJKkXCvPUKhsjZBKn862IfYHETbWa3KF3YwCpxlWflD0ACvJWNiQNdXeteZJ0yEdy9cltlWuLFMpMI2r0Drd6rpEnhDVSzEaqE3h/A5GXPoyJ6mKcfHn1+Mh6Ay+kR2L6wvS/d+lQrfkIlfepzZa8IsLHZeFFym0y</vt:lpwstr>
  </property>
  <property fmtid="{D5CDD505-2E9C-101B-9397-08002B2CF9AE}" pid="19" name="x1ye=112">
    <vt:lpwstr>PjRoLo92WqmiiHPdCUBnYk2/csaMMxGtV+bIEyvvBQSv/lk5PLF15N8XbVFt3AHfvsO/oVEo3ix+9mLqH5GB/EbNwM/s8oG9i37C8sQXRsG7HLn8u2yfC6PLVM9SaWon4SegBlHvgBsScO+TIbS8avF6oLIsqZp7i40Sx9GPbvMJ2RYqw7V50/opPky2+CpU/SLUWvwzP73RiWT+5dw58o5xs5kZENDSOJOxfckXo1rt+OLJxI9xSZVdrvgET7T</vt:lpwstr>
  </property>
  <property fmtid="{D5CDD505-2E9C-101B-9397-08002B2CF9AE}" pid="20" name="x1ye=113">
    <vt:lpwstr>57IP2/tYMaRvtSc2s+9XlPksP6+qI6Vl37kcNLYFB5frzfx7KX9KwptbWxd89LeW/9yMNaIBzgMvp7HuEOCbcfahfSoA7X1Bl7sqKWWylGcqoB1FW75P+/QoS5R5RTdUGNbuWtFlSLd+GC8BpYYy9kmkCnTI74qztPHY+x1FYLNzsGX6sOL+epxUeqL7+1keO/JIbosk30ung34cfKVJczZAUuI1IJjTAPuHZy3yLv4+85o6yLkLffYhQUOdA6y</vt:lpwstr>
  </property>
  <property fmtid="{D5CDD505-2E9C-101B-9397-08002B2CF9AE}" pid="21" name="x1ye=114">
    <vt:lpwstr>ft3ZdLCvZyumCdlJVr1ojtAYifuT9eB2T0pioOoP8ahoqibN4g2U/8w+jw3/ZhopKGT/AyObpUE+GRZpsrIlTDZDP69no8vT/eTG/ASN9zajB3kpO+I2QyQoswGFW8JiOGDJzTw3dNQeOjj8btV/TCQvqyKoqw2eiwcidqaR7loWviB0VmiV8hh3dGIZ04Y2B83O7kWeTh8hrCn+BUVSao/LiKuyKjFD2MRvP1KXKIyMe1XEXkjMRYuM8ow4+rJ</vt:lpwstr>
  </property>
  <property fmtid="{D5CDD505-2E9C-101B-9397-08002B2CF9AE}" pid="22" name="x1ye=115">
    <vt:lpwstr>6abKBH18I3tiDUxg+1TfI2ixQlbmnT6rB/tazoeNYkh6ekFFTDvrG+Th4Ydse7gTWbJmsb4SDFIHVgMQsu4lv7y8KvKo+BZnG3AxWETfS24K7Llow7kfYkJ3Iju0doh73W3xeO3kx/xPX2gLH17iR2HfICqCH84kjV98fPWn2Jva7aAOKztJb2Hqk4rlYHzELTMxWOKcCLOXTTg95g6IEn4sFfKED3jdIwMYuVxnPbx1ugTZfYCQR7XuOXfrd0j</vt:lpwstr>
  </property>
  <property fmtid="{D5CDD505-2E9C-101B-9397-08002B2CF9AE}" pid="23" name="x1ye=116">
    <vt:lpwstr>vHjDih67MaYbow9YShUAYgSU5cfY8jSIfULkdNETQnOerd3ZieD37g6i1pUnpqanHp5+xWnsn3GRVBl6Or7JrypwOVDsXGej9+nMGRLP255RIs9/1hXzfYXMPrMyhsZRI/1uShDO97hcZaEEAbaTvLJff1zKr6pFMrRciF1z0IcE9L/E6H5HLu3l7XQVewKRHAmipWDmYlvb1lWQHwG2Q/LNhvWodYtW9vBtk9SWU3fwfp5/eDjtC6z1m+2qrZR</vt:lpwstr>
  </property>
  <property fmtid="{D5CDD505-2E9C-101B-9397-08002B2CF9AE}" pid="24" name="x1ye=117">
    <vt:lpwstr>ZJtkJ5zP6lsp0kF6WeTBVR6uQB1R7SA31i5sub0wTGu8Yh/AW6Q9JAiwxCQQpEgYaexBGUwZ039Ayv9kdvdlGXVE+Pp9xlsfgF823ndV+XhEq42n/sj0Kl/MUFUjmjudHJbP/hTy+n14uiHjMRGV994MtmAxfOT7YicKfTXPx/XLDSdY4FuARpgYae49B/ifuTRLBlYGZnop/bnKMP2/nc7P+FZMsK6soGNdf5U39vgpusNAlGM/4MJ7oHOxqvQ</vt:lpwstr>
  </property>
  <property fmtid="{D5CDD505-2E9C-101B-9397-08002B2CF9AE}" pid="25" name="x1ye=118">
    <vt:lpwstr>pv4n+uQgFRLmNAAevApNkCu/xi6T23udYoMk/h3Lh4dI6I9bAXZVaXh+HXrsoQhOezIfz9+7yhScgwd//6Qb84qSzLhqztNm24LdY7sYNxnllQg2+FeNWog4NTT+EK07whWR/erArdbaPT+4e3fmI1diKam1Uhf6qAEECd2vMPJJ+fb/g6s5/ye5dgMZw8SwODWFQ1mbaszaRWPcu0QZ0OXPFMhVb3L9m8bfq1KZZEsaXgvoAc7dSoegpGgkdAD</vt:lpwstr>
  </property>
  <property fmtid="{D5CDD505-2E9C-101B-9397-08002B2CF9AE}" pid="26" name="x1ye=119">
    <vt:lpwstr>z/YIK4wvKuddL2gISUWmqcyxY0GPDKVXlD47hfFpIoX9AZX+RRfKCh1cyYFRtBZl3cUi2es+mNdZRzOV0BBN7ZTdmrKMLrNbhRzR9kWYsVSMArlW5hImMKUSsMpvKoZHz2Vasayx0DHDWnQWGssOGU+/by2diV8mCVMWmS1jYQcxNJcXMlUs8VoZ9wOEHj2e2aKiYpECdWkj0z7xr8YQFwYDlxvJ5HIN9++H2kFq3/K/eWnbkz1wQtoQ3ojlELw</vt:lpwstr>
  </property>
  <property fmtid="{D5CDD505-2E9C-101B-9397-08002B2CF9AE}" pid="27" name="x1ye=12">
    <vt:lpwstr>Zv1b5yFZPDdLsxHrLRvyeWI9zmvGi5G+u1iQoi/UnUHeZV9N4WMwfyc1/H2J2V++DZqg4Ur5kZ6BDD4C+geNVmmDjN+zGKL2A9cH+NbozUbsXXvNbd1e4Q+7zRfQ+aAlC2s0on51TN4pysvtZrtJWPHv6sVYH2qojYjzJ5WT36FwwV86AYbfM9rssjw0Dg7dLobJRYOGj+RcUm9OvvFnTuK7pXOV+lBTkoHxXW0LS1TjJn1w4gqnhfSxhwr3zvE</vt:lpwstr>
  </property>
  <property fmtid="{D5CDD505-2E9C-101B-9397-08002B2CF9AE}" pid="28" name="x1ye=120">
    <vt:lpwstr>SG6ErnHWxXuLLjimiX/kkJtAulTu6WPYsoQTaBLYc+7a4+1nGxZeFSloBGUmun0EAgAqhEMXlNFmlgLcCE9D2ZncV46Spe9pxQE+iReZwJPHp9wASF+A0Zc8jnR7s+l+AgI7bHBNUEnBG2wR8x8ycyHawS2OVQZpmoo3eHnU4+Pt6TpgLc4cLpztC+CNcWHqqOD6OZ96RiGyV+uWoKQClIdks6cc0/Catrg4Deu3Uqjkh3ByjeAtQv0qMSdIt8e</vt:lpwstr>
  </property>
  <property fmtid="{D5CDD505-2E9C-101B-9397-08002B2CF9AE}" pid="29" name="x1ye=121">
    <vt:lpwstr>nRS0qMUjk7RgXmPZ/tgaSKJnLry73HgcurAJ9Xfk+OxmOMdh8rNGaMXr0Z4WrT9prp+MSjzz2yvO9EOXbPFWRzmCkbMgdypQG/jJC4jN5HOILt+USAMa35ZM9QY4jf47YCa5Jc3CfIJIPfcNmQOYkqHroBx/ak+72j48KmIcBNVmgKdIf+f7CvSZ91c4469GN++8+q3g0CuC2FCliXpUGEODtvMDGU9z+rtUJtt27TzxJOqy26fcppcHnOya5by</vt:lpwstr>
  </property>
  <property fmtid="{D5CDD505-2E9C-101B-9397-08002B2CF9AE}" pid="30" name="x1ye=122">
    <vt:lpwstr>B2okWTm6tB8UWmTQdC/ftEXml9wp74uRIU/8aCn8gjVlXY6pkUiEAg3MJhBvWM9RfBQTcK4CsNrs9YLTx6jJeeJJe2kejiw5LQT2B5BzMK/6kYdomHvFU55Ipspkw3Ol+p48uuaijANcy5At6AytoQ0Lb9+DuQ4KKKBTUnVAfOc8+97M5954Gxd4hQqX30hybRvy8gvdngYgBNknywozwVh71WLlj8Uu64sLwsEIMsUpEQbw2x6KsktqsFbYlic</vt:lpwstr>
  </property>
  <property fmtid="{D5CDD505-2E9C-101B-9397-08002B2CF9AE}" pid="31" name="x1ye=123">
    <vt:lpwstr>EimhBfTmpaUenChMn1zcBEXPhxv6Wu8JENhnRio4cSAhg8FaNPIjCTusEQjIjgihwxOLE+rGuo5S1PAoHQVE73spPRUqz7YTPrt6M6RTU5BBzx/3ovBKgv+g+H173466RakGP2UQmen8fAQ+E+8kBkZRucD06jEf8myQ1WfrJN5w2yvAGlKNQDzMiSOrEgmOO/uM5k/jP89DcbjOls7IL6sqMomXxL1c+QdRd3ZghA9JYG6elCcCUx6C+w9nkic</vt:lpwstr>
  </property>
  <property fmtid="{D5CDD505-2E9C-101B-9397-08002B2CF9AE}" pid="32" name="x1ye=124">
    <vt:lpwstr>JysHyFb91S7yWP72plG67d+trVUm+XS3CQq6u21fwHTjRN2qSKAbi2DlQyrwKNe+smqnbVnUnAofGTucvjOx5anvxqU5nJDKDt2o38JlXLLwaX2tM7XMY0P+7efuscEVR1HLpS+nGRrm4aeYI5C5hLbqdZ6XzE/Lnu1Z6RcxOfQUubm/jecP//qTgONsDqUVypK87bEAGrEDDaR104/HWPVupXZ3wn3vjYZDLVDvoG1lLDUIq7TblhtQ+/dM9lb</vt:lpwstr>
  </property>
  <property fmtid="{D5CDD505-2E9C-101B-9397-08002B2CF9AE}" pid="33" name="x1ye=125">
    <vt:lpwstr>Sor2SJm0OXmdCsPFVBvfUrBdSmHA2xQvvrvAshboNMN4TGvcHdBKCTK2JmUVxr8+rx5HN3iRnJzifrKiQXPIm3BpJmLDRv0Wju+N4XnDhGhXxAMCOf4i5N42NugGq7nk88LOXWbMD7Pxx0dMzGI6Yeo3nRXwwENd78Sx0MzUPq5DTYVSN5FVL8D+W6Q3d7W1Plc2UfRosKi+H6kINp2t2Tzp4s8Ois6zbh0iJ1Kd9rPDdsGi7xvBA5DP4PyuRNJ</vt:lpwstr>
  </property>
  <property fmtid="{D5CDD505-2E9C-101B-9397-08002B2CF9AE}" pid="34" name="x1ye=126">
    <vt:lpwstr>qvDeplzsHH4U00oSrT/24MyAOZr2h7XHenmCGsBPQTrAExh+zXsvWc9pyySrUvUxiI8HkDydXR9Vsqc/gBZIjCffOlZpiDkYu99som3Ua3kOPmH57ACnhaMkRfHF5gY1GWHcvO5slYMEzEAV/0ECk5AAKgUXTGa5vMdHZFOlKYv3rKpZK36BQgKXCVQAFvvIlSq6r+Qq3GAEnylT2PbPFfAMbLoObqSsUQpZYEDHaobTcGpv6ePpoiSe/c8WE+y</vt:lpwstr>
  </property>
  <property fmtid="{D5CDD505-2E9C-101B-9397-08002B2CF9AE}" pid="35" name="x1ye=127">
    <vt:lpwstr>FHefbFezhzB5h2JOP6RfgagaE8vEHdoH/tz5Kt+gn24R48URUv9uqFaKlt0FnEkmyuyumUhIr6w5BVbwVKLb+g+4yt5RyBO6Pa0RkxAVa7GvsCMF82uz4ad9zqaX/FPZbFeq20p3fp+b/RVZH/p5yR/vxvE8e/B2U/frYzy7sGDQsP3lhJ/3zKWoJfyMJeYJyawoS4TrZRv7Qb3cxxqtGfQg7EyCyDIYkalDv2YfsMZ/gZCvPWpX42taU5rl3Ig</vt:lpwstr>
  </property>
  <property fmtid="{D5CDD505-2E9C-101B-9397-08002B2CF9AE}" pid="36" name="x1ye=128">
    <vt:lpwstr>h+NsjOMSXQZg2acReRM2D5OlZFcHjrcFUPMBxNOYaFj2m9Dck6ymysBuUadMDc5CMjJNr5Ejvp/592URtNUMIQiABSIBAvFK+iO3SiSdAWAvPxZ8F3o2/fgW2m/glsvITE+dej6QPKln0HuE/YB7Wm4YcMWcyVpCBVkaa2sJ3CDTusuxU+HWPL61th+emmH8F4efWaY3OJkmACcm/ecQEBNMmXULL05dHw3nsRzOoaMhzXyRRji1qGMe4uArV+q</vt:lpwstr>
  </property>
  <property fmtid="{D5CDD505-2E9C-101B-9397-08002B2CF9AE}" pid="37" name="x1ye=129">
    <vt:lpwstr>Q/5rDGt3gZ4yjdZEQZ/aysKmfVW3I9HWhd/rt02KdPfGxz/wJTCDCpztOxlphUwrwUod0LvCu1oPVhlZZpsk2mkPhhm/dTcglPPAU1jDCCeuMxcDn3OWdoadhRFquhdswhP9uuOzI6mx99j0/++HlouzwOsyhxTK9s3BIiAnv5VLhPooTCyHFP4uCGjOVMJq6KUo1MSUbB3G2fcXj2gHR7RPqFcO+cx51BsxXy8aNV2YapaWw77rzUzbr2NDfmT</vt:lpwstr>
  </property>
  <property fmtid="{D5CDD505-2E9C-101B-9397-08002B2CF9AE}" pid="38" name="x1ye=13">
    <vt:lpwstr>dFlvevC/sjgli3Y5oPwWNIs04zpu+Lpl0wzNkmzxYEWSshBkHZKeYjknc9W+ruH3Z/x6xJsEgbkv7mzrKDvWN5klFgS+jS/sm7vQtEdAJWoqj71qeu/kXSUG8qQaOmks5dHf3TnoHcoK5Nl7QOXnm9Izpzaa8+H0yAFqvBXfJTLRNet8flLDNJifOWaNLspK9ra6yW691eG24SUTIdnT3MOwnFZ/zLw+YaQBoBKBENr8N72xpzPANR7icXj98Xi</vt:lpwstr>
  </property>
  <property fmtid="{D5CDD505-2E9C-101B-9397-08002B2CF9AE}" pid="39" name="x1ye=130">
    <vt:lpwstr>1NlQJhOvrZU7aa8Sue+iUR4M+mWVc8NYDvq0xUYFqEN50Dbb6lL/HKT2NnTkWSPP47Rm9Gr2VKuY3CvMEaNd9UVJtcc3fLfKq3IRBGEizzs+bh6jGWFsXpDhzd2gveAAzQQqix+zw0BFXb3x9Yzsnm88hbP+mTXB4mybFYB7yd/uI7+Wm8I5z7DqwSor3ngXw1u2xAh1qHzdl169PvnjCfxOAh8GnvNKICXLI+Hl4SbyyjO/c5vivNPdsIxYz6Q</vt:lpwstr>
  </property>
  <property fmtid="{D5CDD505-2E9C-101B-9397-08002B2CF9AE}" pid="40" name="x1ye=131">
    <vt:lpwstr>XxQUGGfAMTieNraWpDjW1mNs7zdoxjzNCMJjkM6V99h8W2g2wPFMyy8kwKU7/CqzUvBjxhHDsgf4Oh4YodNYlsrrUjcK78bsCtK19vkoWxmv3Oem53tyjTEdltLrjdsTCLvUT1c8p+nRgGUsom/1emvBSyvP/gu/pBc9ok1MvOlkGTAt6Y5QwaVH/VtjPInpVpMHi9O2WqxTWhlttVPKjR4gCAECmJkxtxjPNktQ5Eky381LfCKm4vR7mdYqbPv</vt:lpwstr>
  </property>
  <property fmtid="{D5CDD505-2E9C-101B-9397-08002B2CF9AE}" pid="41" name="x1ye=132">
    <vt:lpwstr>ITvMijJdPYBFZAnkXVvJ4qjKNKYfq43bT7mrFBn06TEirkbdZIRfbgKPN3H9jga8Ird1RNcYKpdlz3///gPRCI/3eIIAAA==</vt:lpwstr>
  </property>
  <property fmtid="{D5CDD505-2E9C-101B-9397-08002B2CF9AE}" pid="42" name="x1ye=14">
    <vt:lpwstr>v1qazRB/dXoAF74T45JXJPV1/HN6GOTOuaUkIN8NRnp8QP2SRuNCwsflVqDdrJrJacpcTRl0wxM1SlLQluh23DRMN059GXxtzWPHJePi6lFAvJQWPFNpJzk7bY4vjmgIXZdCW62MPtbioTokLvgjwE9B31YCLsrfQ7OVH+Mu8ibgfBsGoQo0pXCC8qZx3aefCtJXNdimwMEoouaTLa3HIKkEpnGyhyzYlU/+zcPbDiz3Lbd+N/dg/2DZ5TH+3jO</vt:lpwstr>
  </property>
  <property fmtid="{D5CDD505-2E9C-101B-9397-08002B2CF9AE}" pid="43" name="x1ye=15">
    <vt:lpwstr>EC8YmR1Ggv9lJvhA6XAKjobHjmQtjudBqFXhqvNrTim2ppVqmKd63XWl2QhpjTF6RDtMA/s4YhCMdiptOONbEUi+eTtFLMKrK7zTZISWpu1JqdgzquiSoB4/naohhBQ8FucMZBKPHDomdvEMsEbBbB2JEnU3i50rah3g7JDoWO0O3BEv7C/LJcMaHXn2ccbvLmJJk60BK0ZH5vljlqeT0we10bgysP6jDZjDLuxTSXShqx+qDGsY15RqR3mNA05</vt:lpwstr>
  </property>
  <property fmtid="{D5CDD505-2E9C-101B-9397-08002B2CF9AE}" pid="44" name="x1ye=16">
    <vt:lpwstr>WtoXQzH36nwUaOVUrH5505rJzvCAClHaDr+Ea/3nwfEgOLiNa/gYAzDhHekXv8b0/P38aVrPGzEBO6hZS79/kXRZBajFcfnTzLn7KMOQIP4s7TIBVMJfjSDvCO/UjTD7K0ECqZqMrU2B+QkMARhOhf2Ry5q73ElS/kWS/qJ6wvu7OciMXSqKPRg4sR6zfuz5NKRxEqL0oGpZCOoPloE/KjPcRielvsV8BZ2iRAsOLCKiX8dewgfnAQEJqGQ6XWe</vt:lpwstr>
  </property>
  <property fmtid="{D5CDD505-2E9C-101B-9397-08002B2CF9AE}" pid="45" name="x1ye=17">
    <vt:lpwstr>C5bisbV13zh7pJ8OeeYR75hsmiH2DWFiH5gOc89PWHjalNMOOmHv1XXIgmfJuke8zPtfdZJ6FufYANikch1L9HWs5w1bRwq0LgsG5m46Lhc4aAe8TvcdW1Cxv+2noxIYpGFwDRgaSx4M4CN9ASuItVedPL+2XUit+c7ih4k5wXVK9VWwweO2fopNptdNZ6P7t4h8o5+LZFmkPQ0hJ5dXjb3akdUhtPMzeViYKZ1cP2mL/B3PXeajJ/K2lnb+Duu</vt:lpwstr>
  </property>
  <property fmtid="{D5CDD505-2E9C-101B-9397-08002B2CF9AE}" pid="46" name="x1ye=18">
    <vt:lpwstr>Wj/GXflISX95f44LXG7gEMKdDoA0/3eXzMzOhEEj5o7WOmRWROSCq9edGlDC36hPMDRqcu/7LxyGzcnIWsrcInbWKLqjKgjPCchY8QmjAWrI4Ai/xoCcH1OYEVWQdpL3qI+rwbvy41PpigsSKG0JFK/iDAY34neMxrOf26csdY2zvPzv0Vse7pvv0qLrCi+O/9+mcNqXSLOhb48D4MWsOzaHRhymgJtOrD8/4r38fUfgEH33g//iHhWq7EiYSLm</vt:lpwstr>
  </property>
  <property fmtid="{D5CDD505-2E9C-101B-9397-08002B2CF9AE}" pid="47" name="x1ye=19">
    <vt:lpwstr>UHxc7IiGjVkib7EZzbUwYS9pof3dYRs/FjUpeFI1gaZpIT5CVHHyyffia2qHmPURcmIEIoKFuPQqlErSwtNONxUhWvpqBCgjOxeiQ/21IQpkxCQUsQwjs65xVqW1hrI+mdZ2XOqHCdsTrv45MYG5S8NNWz4vc64SGkEWrnrJBe0mkc2xAn6KLVxKVuwhp9grPFq+PzGUs6Y2BIKj7C9mYrzf9SZ5JcNMHFpfpuX17GOgzJ9rtMbpN8H/f68aqIZ</vt:lpwstr>
  </property>
  <property fmtid="{D5CDD505-2E9C-101B-9397-08002B2CF9AE}" pid="48" name="x1ye=2">
    <vt:lpwstr>5tlgVzm5gQfkVM8M/IVwjpBiL5PovrvBeK2wXJWVXrP54GFzzTzxOkeQ5mz0zBsa34jcYdZyT7/i3cEVlKNsUzsv6m+Yfn+VFVfU0lWHd2+B9217FnSexh2aJ+NNTp/y6v5Q94Q1zo+htLlPW6Z8ZsQ4JTA/P/CgjQhpvDeJ2RdxwAJBQbz34eZJnSPEr1KWn3eU/MvPUsf8xjbyH2ozyRSk3GQwct9fem1f7e4lovhGT50K+ukQtK9LYYb4UYm</vt:lpwstr>
  </property>
  <property fmtid="{D5CDD505-2E9C-101B-9397-08002B2CF9AE}" pid="49" name="x1ye=20">
    <vt:lpwstr>4lsL5U/OzOG2/p7mb2xrw9J/23zmrcyqvhgG1g8riUoltMge9lAi1eLvr9CkP5qp1R1aK31Vsb+c9b53ozZNyb3XdMns7a01RTuIljXjIh7Z2YiXKEMz8DdWk301Y43aal/DfoF3S8Jq+fUidugUk5zUN8pJmpTdf5WjfRLrAo0XKM8xEj9kN4pfWuFn8Z1vLCB/hpkyytVjdFRCWQ2+S0CMAKKCPyw16j/FB23zsb/VvsR5WgTDejCdT0wfjDl</vt:lpwstr>
  </property>
  <property fmtid="{D5CDD505-2E9C-101B-9397-08002B2CF9AE}" pid="50" name="x1ye=21">
    <vt:lpwstr>DqZjaym2ReWtQA91fyjx/29fJRxb6rqHNkf0NAlgpxl+mETMuU92aBF21PNxfcMw1h/QR+9Oyv1sIEuGvAF9cVgQmsRmrRTWSV6AOOsTvdKS66I2riIcCcld0kF65JIEnILe00SnWs2XCvZ53Tk3EsnJOQ3+/Kf6Fit/NggctH6yvI47aRkmUSuGfgZ7fGkistYSv9dLlPC3Aav9HnopkXewE9eIXZ8JDBt+d4XYlA/yeX9dFRXqS+MdyMnSObP</vt:lpwstr>
  </property>
  <property fmtid="{D5CDD505-2E9C-101B-9397-08002B2CF9AE}" pid="51" name="x1ye=22">
    <vt:lpwstr>vJ+aGdlMAnMvdYkcTf+DcZU1xftA58ZzhBcejc9F8I+kjyI0l51kWZj9eE6uXg74H6J3GnFkjCShnOOLwqgUZhv+oB3PhBygdtUZRDBLW10ZrsnYHPoLEX2RMvbGqj6KPyFzRO416u4JN/jOcn3+LdTdchaSUWcr0etNTLsj1BRYATGDKh5RYqBgMMgs2YVHsb2fu5ANgFtOAW2E06dCmn1uNDE/jlRSS6yffyzb0dvnPaym0uEC+xTwGY8d3ce</vt:lpwstr>
  </property>
  <property fmtid="{D5CDD505-2E9C-101B-9397-08002B2CF9AE}" pid="52" name="x1ye=23">
    <vt:lpwstr>ecxp5MCHky6CY2qqlr6+ZWeVv6w2+eOvwtl5miij/Yn36RM5qSZIDPJYiQqBG6YDEJtoWMfMDt9lglvm5Wj6wbs1Vj3Rg9dzIN+2KaEyjvHXkDRg1LrUOIqJnPFrxPSzWbm5ICuRtao4XhnlrjuQFYGL96jeNpX+opVOdAgkVxsr7vKxesbNN/7eiehpoKkTz2shTlvoS70ERMRxy98XWqLRiiGTyAI9iDTlNbtzB+IgJPO7IVg7yfGlHcRQ4f8</vt:lpwstr>
  </property>
  <property fmtid="{D5CDD505-2E9C-101B-9397-08002B2CF9AE}" pid="53" name="x1ye=24">
    <vt:lpwstr>01pw5Dm3ITmHyNoRCq5+U4OdgxAdY2HjLpGaF4afHaHjx7vbBK3Qef1ssPJGprFuelZmTPw69zOVJvDBqILdAFHwHkLyzcDjE1dYVuFkBV+eNhMY23AzzY9CMzLmSmqaQhpYv5bKnqvAIJRk0gOZOLSWJlKL5mEs2o+bSMAU29bHb36WQ4jLwInklJ1qWRQSsxgMQbCXDy/gSnVXnP7Dzwn1qrcCwfOJhGdpPtgXcbJNfgQg85u05bGQRN6Iz5F</vt:lpwstr>
  </property>
  <property fmtid="{D5CDD505-2E9C-101B-9397-08002B2CF9AE}" pid="54" name="x1ye=25">
    <vt:lpwstr>XirsNPNpbZ80ym9A5hfqaphtk/sbvgURawtNR1FAx5Xxf5+xSVpLtjje9sF4qk5c/Z0dkYBqaynj0ibjaEVmMA/mT24+nSHdh3wphX81ZwJtFJP/F4F7Q7M+Ft5Dh8b1niGygeOe4EWWQuv04tNnncqLlOEq+mi/GURO+k4sWvT+NEtCRMR7sk2SiLJGX5BYKREhHhus9R069oPVZ/ilwz8x2fwbluL44EWW/Fp9v2kJCfTB+LL7KAFZ+/ml0y2</vt:lpwstr>
  </property>
  <property fmtid="{D5CDD505-2E9C-101B-9397-08002B2CF9AE}" pid="55" name="x1ye=26">
    <vt:lpwstr>LouPy3F8veCjqFsz7qPh+AS1ST0WX8VR+RfvdiavqBcm1GSMNvN3wBs/HEYTyUoKD6k7oiU5K6OF6RMbdLVdz0aiZ+td5TjPya7/ps/Wu2tli3P4YON2Gon/0FbGB2ZsYU3uHBnqYl56qnZfhPjmHwhUoRv8VT8D5z73OG2c06YH6kHbmjJm71a/KqqFQ0/G3qm9lWn232z0PULibYcb2MDf4A3WRzNnliO8cEVKyrMsyxjmUY3NLTFfaqidzy7</vt:lpwstr>
  </property>
  <property fmtid="{D5CDD505-2E9C-101B-9397-08002B2CF9AE}" pid="56" name="x1ye=27">
    <vt:lpwstr>BCsj1isbjWpu6JUgSTcl7S4C4xKx2z+s8GJqPb611rGCJpUCFgYGZVZJr5PKK+yuR1c5uc4CnQU2Z9M7iOHYVwXqAtdaJik3mlAyND8qZCeIXI+JX+mzvOhRia38pbvZT8/1CwFDT00KIgWNSf6DCYoPz8X6t4a7jAWfksaJATWOwUMyyN21yChN4b7Ct6vRISBxbd7zCabMx6ILL4kvXHuC6fNty/+lO9LK5cpMtznJRFeLnFDyT/269jbqMo8</vt:lpwstr>
  </property>
  <property fmtid="{D5CDD505-2E9C-101B-9397-08002B2CF9AE}" pid="57" name="x1ye=28">
    <vt:lpwstr>GbTazV6GQ5/iXDVSIkuhQ2cHihowBhD0GBUGxPwWfHQczxU2vnHNEmt6lVkAc+9gs0Lh5R/SZsRYYmLXUCfLijfDzhf+l4t5P1fKvcZ9jKO/qGShLZjat+eMib9rukWuoJ525tWB7eDtMalV31ULcKcBKb6c+KsC6+uDOFPtIfgJ9dLn77U2FQntaUzirkI6yzGGNrR+1YkGDkI4vlxk2g8Nz8e/kapuMJhHKBNqAlUQLf5wkPextLz94PLiJGA</vt:lpwstr>
  </property>
  <property fmtid="{D5CDD505-2E9C-101B-9397-08002B2CF9AE}" pid="58" name="x1ye=29">
    <vt:lpwstr>jwP3b7AGLa7BdvvjqwZw1BbLTTBenvbZTc/LRhrjrLQaHHjBnK8E+G5RcU0j7AQrLKOhq98l2vPwhlW9Tqvh7UqB3YJcbpvm3MGaXpVdahcu0UW/BnYIWCcYMvsbPpfcQTstc6yI5hvz1xtcCB8FtH3lSRCmVblfulLfI3jYM8CwCuJLhSDLWEVkTbFcSQRJ98zpO1fQmSMi3xCFFuHHcGtX8BDzeDX4Ieo/OFt3RK3HUIJQGDWrQNmYnqxy+Sh</vt:lpwstr>
  </property>
  <property fmtid="{D5CDD505-2E9C-101B-9397-08002B2CF9AE}" pid="59" name="x1ye=3">
    <vt:lpwstr>W4fV3GKQc1czU8JaRs1rhtiwbpU4EcNXahrhyi0Rmeuvy2Nw543zBe6hTawBDmj8FzyaFl+uoyJaod6isPtkESa94IVzbeguqLL3/gbzsW2BzWpWMLgbYg6kyZtAPrXq5lgGFQLgohjeOacE3N30DslQDjqnjLKBQHgejf1w9QycQOSXI71J7tnS/CtxA6golDeL7c3IR/tH0tZ9nUPB3HXZn9ogNEXqXpUal0CrWCcYzP4lDhSEKH+FBNrfhMY</vt:lpwstr>
  </property>
  <property fmtid="{D5CDD505-2E9C-101B-9397-08002B2CF9AE}" pid="60" name="x1ye=30">
    <vt:lpwstr>Eakb8FkFuz8INOlRymwMUEMFi8j6Q9En4x6kx3EgMtwETNlgrPAr4PkQDFOn0njWqM1DVXhwex1b8khzSQlExocYy2Gpw7amK6Mivz+CuM99cCqmEwA+BUqyRnFjYHkA6CusFY/EVntAOdYpxsEUTW3rvVFkIz5u54hzE2c2wBUXepgU+snpQeDubLyl8RyuLFWYXw52/WZrLTn89nLySpD+3e7P74UtFwMWbfbnw/Q43w0RtNBBsrAz/+oSY4g</vt:lpwstr>
  </property>
  <property fmtid="{D5CDD505-2E9C-101B-9397-08002B2CF9AE}" pid="61" name="x1ye=31">
    <vt:lpwstr>sWS0tKUkbzlrXId3n9/eWMCyYQ52R12FHCjOYR7aZMsgGa/7uJNzGY8hVQZQMMf3o+yIQ1h8zDcFHSfjYZST7lrQnCn/timJ7Iv2LgIf9ItdGCiio/A57H3uBtvULPNTJiCKWgCP3bFA6Wfdb9kKlnSSE++JQTGZmR/7sdU4C+cDuNbe7XFrVFdE8BWAReqLX5PDVTW2f64mGviGG/cSey24RhYCy3eFq53u8RIksbcC2XVb8f9ySWUrH+aHlnx</vt:lpwstr>
  </property>
  <property fmtid="{D5CDD505-2E9C-101B-9397-08002B2CF9AE}" pid="62" name="x1ye=32">
    <vt:lpwstr>zog1tjifwxLMvv8EcxvJpPFz+ogomSXQOILqS9Aq3t836YtkYn5+8rhSOwzYcLCywHj9airPpnsbWC6XwUOG08AY6i16HQjW418JlqlcD63/3RvT4tyPoxvl7nvrsjlbp0FWDgaepQGEVAanYvOCGEoGMF5/1s07P1iAy30zKUw6tpnI88MIi02CRBf1olj0R2Xj5LLBFLswZ5fqarGrn0tAAQfmusDygcYgLYfRofVJkohGQj6SYQW/+yZ+09D</vt:lpwstr>
  </property>
  <property fmtid="{D5CDD505-2E9C-101B-9397-08002B2CF9AE}" pid="63" name="x1ye=33">
    <vt:lpwstr>m5/NCLUL9GfmJzX+8RsN7YU4xNd9/P+3+Q3JBlaGLsQmTg76ilFpJvu1wdSqs/sXeWxULzrHnnJ5VBBetZl6LeJ5F6QgPNW1PSWqOHO4E5wPJ1ZYoEXfk4/FfjfFHmIVbCsmNXAfe7J0JC4RcpUz7wMT9DK9eVBa2s/xvodq6idm9HCCxDv0ddhYr6pbSGPwtvg5N7PGjPzzkJD2rR0tQFjceY2n5LhD3xvnbs+NavR5VjzVBS5dV1GoQtev38B</vt:lpwstr>
  </property>
  <property fmtid="{D5CDD505-2E9C-101B-9397-08002B2CF9AE}" pid="64" name="x1ye=34">
    <vt:lpwstr>MMTUbJOX8laq66EW0JHIDZ7R+MpKoNlvrF3BGpxXxEuG2CzfPWmRhd2ALQroCfsjsvlkB824udsjyIem5TBDTtODGCLQaPWl31O/XJ6yFXrotN08LYrCuJ/sLPzLsuxWy6h6ljDlghnoEZaiWDOZ7f9yakRGw99TH/huGRdums+bAuSFbmYCfxqrYE8DT58C8nFRycCusohHQz8XGIokvS+Fa5XNXfwa9t+Te/MU4SGG8JY8BP/nrBA0gdqnaJL</vt:lpwstr>
  </property>
  <property fmtid="{D5CDD505-2E9C-101B-9397-08002B2CF9AE}" pid="65" name="x1ye=35">
    <vt:lpwstr>t70a8/9TH4s7YEwgnDBTqqecNfFUKzQtRnqikcrU5xlO4wxCrmlCCxepv94XA6lPgjyhzs6C8/7ytsAPT2RuOVqkfgTwNx6dPjLZ0OBvpyIly/PGTKnOw8gHCKJHGovXHfEr1xbQSXzmF+qUp5lEqoZXC7+x/1RFEYnwbz5eRnZt5CZj7v/Zc7Igs/DJYSg7Akdpr62/Dm2GNCjbz+k2NAMuZ6goaoFhjQW2RSMPvx90E4ehUxzRiepi4dTNQPD</vt:lpwstr>
  </property>
  <property fmtid="{D5CDD505-2E9C-101B-9397-08002B2CF9AE}" pid="66" name="x1ye=36">
    <vt:lpwstr>95brEroHHTTqbrzoIjGqZjzlYcR5NNHa53ZCNe8RzVao0N8yghL9EPA4u06cjdv8qOJIlegt0la8qo4cKU2Yx9dTkXsFc5BZdy63zGC5FCzLrNE5i/lyYK6dm6aw8hnca5oHpxzQDdaSFCO6ogz7h/GmK63lF6bbXp1kNgjYVCOnLfpj25XYzsgtKCooKKjIL2COinfY6WUX9hab8MlZGfMgGNcMAgdvWzyBuDohCjyoaMj/uF2c3vOP3rgpjKb</vt:lpwstr>
  </property>
  <property fmtid="{D5CDD505-2E9C-101B-9397-08002B2CF9AE}" pid="67" name="x1ye=37">
    <vt:lpwstr>4KLR8JFuRYuPt709LHS1WMpCdOYi92Wmj6UFVgTMjS/OmctGfFLWYvhNuFwv6athqWLeXphtTLDd/7+zLyX4OZRZWpSEnszvarXdepyaGJFS6gLy77vypiH7Ox66TNzJJE/9vkSL2x620bf3x0NXs/HuiNwOPhUHY169Nmw9evIX0z2HRBQoMtROdiioKPxY7u6cXUupe9ppfj5Hzz5Z8lZpttHt3u1Sed/qRp0ueyiPBczEhwz+wSoyvCMet5v</vt:lpwstr>
  </property>
  <property fmtid="{D5CDD505-2E9C-101B-9397-08002B2CF9AE}" pid="68" name="x1ye=38">
    <vt:lpwstr>946ozpT/AgrpJzMz4b6SHwhPlzjZZ15NEKWDPluwravb+I6YEBnnp9BabqUtd3ZMw0TGwS9EOiPVBLpvsLnk+fUvuGee0t++SoX5J5+8QiUb7sojVfWLYh54zo/w/7JFjLHySgYzhFboy0KRwP4gX3A0blBy8vf1yZp/RUlePiO085/cn+TpukDWemPxAhaSxprStPaBMOjSnaNXbxxBVkbuKaMj5Q9YqjKXPp+rqUHE0P6q57xL+jUi79cxGOt</vt:lpwstr>
  </property>
  <property fmtid="{D5CDD505-2E9C-101B-9397-08002B2CF9AE}" pid="69" name="x1ye=39">
    <vt:lpwstr>/74eBg3lXhtXq4JVFHR2NSzn48EPJ32V76qUOoNfbG/8jATurN5qZVMHn2xaxSQc7+SpiMdZbKSU35dbt1vhAR2LNt/PP3hszRdJagjqBv6znHRIwDVxX1zISYjI0RhhyoPxkKyQbxIVbBt+5ZbbIAqqTIaNBFcbIU9+SqXF8CbLHvf6ZEzi8eQSwiMjoObNJngzNomVVfNGpD4XJ9/WGC9tZiAHpLFxDUyluh09On8MgHf1UBV7d6ZnDOem6GB</vt:lpwstr>
  </property>
  <property fmtid="{D5CDD505-2E9C-101B-9397-08002B2CF9AE}" pid="70" name="x1ye=4">
    <vt:lpwstr>lLiu/kAvhfE5jqFK0R68fKLhpaAgKgNrBdoWWn6NiN802iSuD5WiouRvIm7wUt/QSJfcgjpo4kJ9uI327gS1Q3NS1DCg/qhSLSSAcRXalf/N3g4TFCLVylYwIZ3DMH346Q9TsmyolsN9tg3qsymhkwLhyGIsQrxvaH18o35j9blqIH++eEFKOGQtFB8ax8QgLsRxiTMS5B/pQrnXRo1qom/DiEjY8LyaNbosoTQv/ggsjUFfOCrqsSK8IbKMqtT</vt:lpwstr>
  </property>
  <property fmtid="{D5CDD505-2E9C-101B-9397-08002B2CF9AE}" pid="71" name="x1ye=40">
    <vt:lpwstr>/0buPJYjz/GrjztX+KjEUJqSTjQzNJC/05HdQUlEcI/TBrvaHzWz0KpcnrjLQtHAnZ6vW5+CiASuKnExjoaEj/DKRb4Pzy8shPZHikBCP8pZeclFGsmTE2Uotj3TuT0LVBnx2690R7r5EOrZXN3CWEn8ehUpxPJVJKh5D9cI68D4y4lm4Yn44h1/pxR1PYkC/kx1OM6kr6YlWCWqLM7FyXMerC3xPJiMT9wjIZHBBiihfzpYRO9QIrB1NCGdf/X</vt:lpwstr>
  </property>
  <property fmtid="{D5CDD505-2E9C-101B-9397-08002B2CF9AE}" pid="72" name="x1ye=41">
    <vt:lpwstr>sb94XmAKqgpsDEoPrMlRFMVxxtEf5xqx5bvRijNyx31I3dJqFGmyHDeudOrscxMyf3Z8ieFou1CyvynOy8+E46TJsyYxyup9VaLrVEBm9jA1UcEnRSi0k9CEYXmxq86O+PsuiWgzWs3qBqdMbByuPIy1L0uT0QaFSksdAFGPvhmIshqyFIQmicVkJjFpz2bLohQgo47xS2TeNfel94AGPUanfEVyi4crBLebxU2yybPKcgW18CS0TT0RG1nWNfC</vt:lpwstr>
  </property>
  <property fmtid="{D5CDD505-2E9C-101B-9397-08002B2CF9AE}" pid="73" name="x1ye=42">
    <vt:lpwstr>sAq3vD+a7pUg5Q5Qaz6cpLo1CYCkOtNepdTsjRaxPR1tTixb7EfKp+lG0mRYGyZAGRxfDG3ChiM43vz9Omjb0FjGS/zwr5LXIm2FevNa+v3gS0E3o8MT7eF5/1LRP8Z80ogKIC+lh/R/iY2zwPtUu74JX8+jiynHOV3A1K42MSXxm0wvGcBfHuQtoD+rlN3nLSGsqgPifS9Fs18yU4b09PfY/+PMmuIvtnxJXYDmRm7kYvAHAZYcafGnLh69xje</vt:lpwstr>
  </property>
  <property fmtid="{D5CDD505-2E9C-101B-9397-08002B2CF9AE}" pid="74" name="x1ye=43">
    <vt:lpwstr>BORR2r5RCFhcnCDUChST2/BWhPrgCdtmZKEfQBeA2y8iZhzq2jH15+ctRUoSKuLz/78jg/XzGq5mNQN6fcHMRJKW03R6En1h0fhVBJQqC1cp/lVAVD9inxedAStYBWlO1qFlyo1Ipfskh61J45XaAOgrjpdltdM4nRH1PCiWHetiJCVcu2Hr81zwwu8ZlebWQBSIqkrxsQ5Z1ryn7g7+ZH5HBxQUiDMJZd1OGwvf19l/vqrmvVzg9Z6bedzIfYB</vt:lpwstr>
  </property>
  <property fmtid="{D5CDD505-2E9C-101B-9397-08002B2CF9AE}" pid="75" name="x1ye=44">
    <vt:lpwstr>75Sd4dty4VK+yet2chuvEpMVqQt0vnOAKC9BNcoDJ+N9whVsb/r08Ju0F+3iADnEcyXypDlhrhz6h7dm2vx1X1ZQUrJ8YQFF4syBg9XvsSQkdhQk9GpB6tGvev/8iVQV7yEC/LJcxGjc0evZP5M6Dswk3aqybn+RFLR/+TyoljQzvV2j64C50mMyXCA4wygngPSHbjq1AmOhHVMxP8Da3lCNMs68CaUtlhz49fxozkxpUeeefUQ/nx2t8AdHnqH</vt:lpwstr>
  </property>
  <property fmtid="{D5CDD505-2E9C-101B-9397-08002B2CF9AE}" pid="76" name="x1ye=45">
    <vt:lpwstr>8jEbZzGIK0kbmm5KNpX9zZdcf4OPfnODGoU7TsGGZC2OJrVpUwvZjbZoyNU9CNumBY1FW7qlaNCiTr5WZ/bvG0v2oziscCorne2TxBYNBvMZSQdBXw/1TNCo6pqcjhyNCysJf6EcgMLXKltZgN2zpGLBDuhFoQijVgr4KorPO/OBoOJPiguTlGPuL7u8CpgTUm/brdphXxQygeEbgbBEtq2/xlpd/bCmEqBXm6YV3PLJ2aNX8/WFCM3C/vbYPW+</vt:lpwstr>
  </property>
  <property fmtid="{D5CDD505-2E9C-101B-9397-08002B2CF9AE}" pid="77" name="x1ye=46">
    <vt:lpwstr>mAPpejSpyEuTYjq8bRWl9ndMDYv/kZbDF0CVdGbQPGBP/P9RNL6Xe5Qjc+ykkOJvpY6lpM4z8wc+ARMt6oy8xuh79G1ab84169FRyVSWm8/U1lYUT8aiv9D5l4I71LFhbwpw8T5g4ehoSUjBruz754LA19rpAZSL+rYD5/PxBCEl6FNMPyO0UQE/wdDbyAofQ1XDUQdPOKgR9yuOYRXUOxieVk7y3e6dQgLt9agjqjeyze9lTO6qGCW9kMS/uRr</vt:lpwstr>
  </property>
  <property fmtid="{D5CDD505-2E9C-101B-9397-08002B2CF9AE}" pid="78" name="x1ye=47">
    <vt:lpwstr>MLUHNWWOpukW2cS/RxMLW1MX9k/7vNESVzPsEY1TauqPdqKPped/4igoDsZboxZ1DLBpO7AOtHWv/6EP45ip0INiufq2R8Od4eIScLPjZRsrUjDqOOqqSwawoF7LPGmX31790yRj8DgcG7PuvNiR15uSqhM8iAO0jyR6r5qb8nUfvP2E7lJzlYuABHir4gqgLiSG54XQsPkT3SFtSlL6sV6G6Xp90mlqXv8yiIEcAOTXSBVfX8/n3cxPS2/MyGa</vt:lpwstr>
  </property>
  <property fmtid="{D5CDD505-2E9C-101B-9397-08002B2CF9AE}" pid="79" name="x1ye=48">
    <vt:lpwstr>WxEdoA/q5B7VMdgZyrWDGSs0Kbinpe+vUtAvfdNY8rHsKG+m4oOPok0G+LjMO2wjsxit5pMVImfcHOqSGtqNGBS9ee4jg/JDb/B/8XciNptRIJdQhFVCeZUJiHF3BBr735V7fs3Km+M8o3OKshtxhrH3fb6WJtL90mIHe5/YGqlCh55kKdL766wSNJrPEvPFou9UMtjoOGgj0RvC715WF3otkzH4p2TokRrQ32Ut8g9iwxCLo8iyFcCJLqgKlJ0</vt:lpwstr>
  </property>
  <property fmtid="{D5CDD505-2E9C-101B-9397-08002B2CF9AE}" pid="80" name="x1ye=49">
    <vt:lpwstr>kfES30oHYJDkmYnL7hTPC9EHHaM1gfnMSdCEIn2WI+NlEUbOdWtCFgJVubasHUBTcJ7aBHiweFObcUPkDXKntv4Ictw6aH8Gacrw73bm1SWLFSbvxGGbVs0QIVrMjkuUOqAXIGILS3UGsIOnooboxco0murM5FhT312Bpe2IIU4aKndiVeIwidpPQ9ipVKE91BuznGs8DC7pl1lug+rwxekd/hYZrP5rEf03kXeiipfYokvf1Hpp7SAeZ6JYIIa</vt:lpwstr>
  </property>
  <property fmtid="{D5CDD505-2E9C-101B-9397-08002B2CF9AE}" pid="81" name="x1ye=5">
    <vt:lpwstr>RyGNjEBaa/atTSINujC3eTHsM9VFCKRGrp4oq79LdTBLjTSmNioswZ9S+MUoVfzkK0aVGy0Mab/3TRXJoSSiGiaPxiLwJ4+6gtPmHkbeixP0KvvJmG9uSNUgwv1GAIh6lSXjzo0VD7J88rVuVgYmMxrWJJISovfcBI87J0khueWn0DpnrrIu2CIgNpXM5X0DIGWvgPpoaeNBjRn+6vieTbRJUQsVhI/hWZ5CZHmmDFFQhdE8Q3vX71IHFLSnIN3</vt:lpwstr>
  </property>
  <property fmtid="{D5CDD505-2E9C-101B-9397-08002B2CF9AE}" pid="82" name="x1ye=50">
    <vt:lpwstr>2VRM/qo/Ay40oW+4W/TzTzRjj4PSNCitfudwzmaUF7Jrwfw2PUh0luvBZsxuZmcHh+fh275frCVcDMidV8NVWj/h3aITBtcmEW59w55Nl8/mkrKflQDO+xvcWn7hpFSbjz1rGq7+dadEPLqdj1iO7VW7OgjXF/jnb8XuCvixIAX37hTr9Vau+VLswGPQOjq8fBn5RH6q56lU0pDi9ZgNhMPqyPp3zlL65tiaggZGuS19sg1sXYtSnDHhpecMLpS</vt:lpwstr>
  </property>
  <property fmtid="{D5CDD505-2E9C-101B-9397-08002B2CF9AE}" pid="83" name="x1ye=51">
    <vt:lpwstr>J+8NOK2PvZAQoHW9M/1bmzjxsKah+ZqTpETQwqANa6jw9YLTAKMen/s/KGzQKssInDcQdL6EnhOfHgasySFnywxpxcz2rMQtXwF36kKcFyCJDLf2gYRhbbQZ5pSecGSdrU150/7wxuHW89S/GIsQOIx2PcaXrunECMpg14s9jasVXfy1B4EDX6a+SDI/8Akh30nYNyAA9tXPuvwd2C3+VSyfC29KUFnFuvLKm2hFq2zRBvxckC9zD0wnXTGvGfx</vt:lpwstr>
  </property>
  <property fmtid="{D5CDD505-2E9C-101B-9397-08002B2CF9AE}" pid="84" name="x1ye=52">
    <vt:lpwstr>4oJ84DbAUdOTH/soY5cgi37/EzcL/vNV4v5ZvQ6N725CG/1Bb2v7ScDfbEZTnW0T6TXZYy8o2UjtGVwOmoMdb30+Nj4Q9UcBazSeqZHqItdqhoBKusDKxqMsLzlumymM2hl3ppOcf1OhQwNEZ0g2jU61aEtfmnvL9a0P2YaZChCb3J6HsLqKhua52pn9h0TmOk/OalZYmVJ0hg2aqFSSrLhNmCZ9qUIBcuPxl307XerhFSntD8iJmWaZTePfCCF</vt:lpwstr>
  </property>
  <property fmtid="{D5CDD505-2E9C-101B-9397-08002B2CF9AE}" pid="85" name="x1ye=53">
    <vt:lpwstr>BSj7a84d90klRJxvBfpvxPzE20M+3Q3jKvhYjmkavmfVITBlkmhx2jL8cQuQ/+zkAEZ/Upa969TFf1llpIXC3CaAMmSvmqUPZPfXpjjoDAVsQv6nj1cKudMCg24SqWPbnFqqBnluR4irNj1lkhPYMOR0AK6XB+/dT2MO48sncJE8HQnYRYSzgsEqx2NC0eG39O/5g0LqxNGmTm9DupY2fXMiUr65xItcZFeBQW3inO+sB9ndsjiQ0G/hlIZUKJX</vt:lpwstr>
  </property>
  <property fmtid="{D5CDD505-2E9C-101B-9397-08002B2CF9AE}" pid="86" name="x1ye=54">
    <vt:lpwstr>LNrgLUNMrWzqElBMkLwXw3fRehHMUAoQhH3AzG7kmysd8XpWrfCdM2WyYbQf3nmKVUnVAhVwEUgeCixaUEAudBUxNH4ImyMSTBWEQdTxY0R0rP7mT4MxKSO7xZqFu0QjgPSM8dC+xmT3K9RkL1mCXwsXeHVrUPl5OKgv8YimD9fvrcy/FKgnqg3quEyHzeMo6RviNPNG5j40wYG9JOHTNMeiNvya/+eu6K4V9ZwZTbDs+MPFdw/gnV0mpsM802p</vt:lpwstr>
  </property>
  <property fmtid="{D5CDD505-2E9C-101B-9397-08002B2CF9AE}" pid="87" name="x1ye=55">
    <vt:lpwstr>hg8F6f9fNsby7O5ozkkViGjrhGrX8ejyqKHJ7s10tMXOq58ogoGQ8Md7WBBaL+T/xeHVMdL8PU3LHQV18PE1WX0tPGaL6kcjzp5ZZ+2H8QKxexB6JLTeu6W1Cof37djX3JB1/E8yWXTMGdw48da5MZCtKUpJqz9aCGFsFfVhLD2DTVwPyQkMkiX7XjTMVWqBsQazsHGwPhXwDE/ukgqgW6PWu8SZZl5iI+xRCEUNSdG9usPHa67IN/i8RSBPVVo</vt:lpwstr>
  </property>
  <property fmtid="{D5CDD505-2E9C-101B-9397-08002B2CF9AE}" pid="88" name="x1ye=56">
    <vt:lpwstr>sg5ZNqOjKFa4Qq9cAGu/eQCZ3LSGvZ/9eME6sqQ/tpK4N7bU3lj4KUz3yc8b2dOqc3kB1sX+pDBVPYTzywSq9htrjh7bzjkZffJzUCAVYkEHto8VDloo/opxQXlAOQF2AGG2VHySpBOJ2+7MpUgOmBA8Us7Q8qdwX6L8ALbc+zAiIA3dRU2MIkItaJ0joC3/J42vAttWPqwffxZlvZNghODqZ36zKF0N1L8o89GY9wiSs0IIe9o32/ct0wpmURw</vt:lpwstr>
  </property>
  <property fmtid="{D5CDD505-2E9C-101B-9397-08002B2CF9AE}" pid="89" name="x1ye=57">
    <vt:lpwstr>e8K4/Hq6u2nNPBH7CViEhVv/9qYg+UaN+/FmlveGN83aoq824iNP+qfyirKC60neQNQvH4ziGNGPuDJ1PNBPWL2X2rZThn+cGcF8J6hu7flSpy4o9nCif5nQO4igLCkaHe07Efe8UW/GJdxYdFCLfw3G32ZlpUgnmyERPcXFYG4WSdLjmO63lKYICLCOlAdmccMNGcRPDMAo88Z+Ge6AKGqyoSTuc8tRWpZ16xV94zgxXf5VG6SvW7+V6ndGXm3</vt:lpwstr>
  </property>
  <property fmtid="{D5CDD505-2E9C-101B-9397-08002B2CF9AE}" pid="90" name="x1ye=58">
    <vt:lpwstr>PSRDOU+M1Ev8Q9DgMgi4pe4AuozBKrAhi4BnAHnN/xv3iVXJGJx72dt4OHW+tDW139MzcVafDWKZTlF3tDg1Wh82st/X1yjCdpsc8USnqNeayRvPgyTe1+18uTiFl0tweissI3GPlHitaHH4DWiGE9Az++WUW9VOPU2YXvOam1rEySjral+PjsJbhKnViCXzcZAZwqFofHQXR1fsDnkLxFKd+x+7eGV6XzkBlgiKiv/h80PH0f8FVTN3hSehlRJ</vt:lpwstr>
  </property>
  <property fmtid="{D5CDD505-2E9C-101B-9397-08002B2CF9AE}" pid="91" name="x1ye=59">
    <vt:lpwstr>J+R7nfcDX8Z/S3XMNq/39VkWbIWtm9Z+53pcdVj6IIXr4eR98SxPoOE5DElItdb5bZ2itfO+QsJCt+fQ6BfLmyA1uikZZEscfBdmvstDPaBn1odnuLkYw72w9BzQAr6zOPuDgEUd9q+0YsjIRrhFLQr9QxvyTxnqDqT2CfZ51Rvzq/xc4Vzf+IfuDGOaCHYxyAM3/2lV/Y9E7QzQG6l2kDCuoE3L/TszDaSyYNLcrkY1mJuBpULzQseqxd/2Dd0</vt:lpwstr>
  </property>
  <property fmtid="{D5CDD505-2E9C-101B-9397-08002B2CF9AE}" pid="92" name="x1ye=6">
    <vt:lpwstr>/KggGsucZEn0AoyXfdoW3k6DWkGxpDNwP79UuKb0BFMtwMMsQ4p+duAFr/mBBd8jLeHpbw6FzzANzGLlLrUt+ZTkIqMLOytpVJBWmZH1KPWl0bzz+SLSeODlbrDblZ8WD3XMldL/gWa/bkuqWFHSweO6cwOj0ValuSiCb4L5/MoHkfYzdqayRfdxlEM9Rw3L/hfV5hJe9XjOq+6Uvy4Ee+93vAUxbZEEwWetIwCftTiaGoMdVuD8jsc2+UY4oPD</vt:lpwstr>
  </property>
  <property fmtid="{D5CDD505-2E9C-101B-9397-08002B2CF9AE}" pid="93" name="x1ye=60">
    <vt:lpwstr>Tz0uqYcb1uqPIwr4fpRkuJwcdOV8IGUNMHUVM8qwamO8qvKyk+4AytPdEaJ4B70zEiUOC1deuZfgZwTuX3bk5tLtN4EkFFDMdo1Q6LrDiukcDhepa4uvNOD9lDxTj2qj/fB2iyD9YX/hpufv73xQ+LS46IMX7NrPFHtrGoBTKen21lGRGoKsGYdwR1AsyVTE0yv0ofam5eR3Ib1RzAQm4UE56ZbJb3m+Iswddq5DnMMLsGiaWWO1r9q5vS08LTw</vt:lpwstr>
  </property>
  <property fmtid="{D5CDD505-2E9C-101B-9397-08002B2CF9AE}" pid="94" name="x1ye=61">
    <vt:lpwstr>ms3hRHNU2QSwsRH0+ZhppXFoWu64yEWiCTJC+eST3mdQG0jKuoPvI76EQymeJFRFh9a2+XS6yjeS/Nk4GiS5ad4103FASN6w0NNT+vPb5OQrnd79hp7csWDkaJOccYiHCR12WDvNty3vkVjGq2MkG2s/wvaGe+6R1vdr+NNElvGdm1gfC8r3TwTG/xctrkyAXSaAfGDA/qJEe7hPvX2pL9d6LHxn+rMk8BmojbYtVEptCGOvN8S9SM+KVdV3Unz</vt:lpwstr>
  </property>
  <property fmtid="{D5CDD505-2E9C-101B-9397-08002B2CF9AE}" pid="95" name="x1ye=62">
    <vt:lpwstr>rNuxORJS91P6cO5VTUnINa3dAm1PtvJcOzjpqQJlgpq9IrgO+WNNz24eIZESIcXztxXdHnvga4elti/Uv8Yc5GuhV3/q/8AdW85djHvXSzonfdk9SML4ldeEktc36aX1Hl3XryTWtJpi7XUG3WyJkMKZpKUvFdczNdFAtYNu1LmgCNust75om+G127JH9AB0KsUFLh5pP5grurSaJ1kFriSL22+qPt+u9XWZ5MlPvzHl9jCjENqG8EUSYWtH/po</vt:lpwstr>
  </property>
  <property fmtid="{D5CDD505-2E9C-101B-9397-08002B2CF9AE}" pid="96" name="x1ye=63">
    <vt:lpwstr>P9BJvh3I29/ZcKx2hK55TphlnPGdbKaOcp9itPfC38D3Occv6Yz+UFu0PIt83vnEqll540zzSsHlEc6L45oUf6xKhuLVj9vUep7SsWnFmOnhVGu5WZLCJqqi5uEr/uc+CreyN3oopLWZIt66AXgXqhKS7CKUI1NkHR7XwqgWqpefHxseRCwX8EAvTDRmMHDhEuenxokgMLiZDKlvqM17oMhB/rHGBM2ZTRZnOu6RSMIMprn3A6D4cIfnI4uR/pP</vt:lpwstr>
  </property>
  <property fmtid="{D5CDD505-2E9C-101B-9397-08002B2CF9AE}" pid="97" name="x1ye=64">
    <vt:lpwstr>yJdA+UCAtJPuuZtHSXRsDRN/UVNDun95jqcsnjlSR3hyy3P0AGmxsoOygRTzuWl/G2XLanq+klw9WHg1IdB/2mT4vtWwK1Ml4rcxhnz2C6CyaK+6hT7I+lm28tf5P2hlIQswhvyMZgb98w77x4EZnG5IKiSxO6XMJewYOX+6lIs2RzcNqJl48NNxZqeg11G53z2TYAx4W6Fc+b3P+ycOX5o6c1WgiFjUOIofk9athj7+RaaEhznzMyRlOmVtGuv</vt:lpwstr>
  </property>
  <property fmtid="{D5CDD505-2E9C-101B-9397-08002B2CF9AE}" pid="98" name="x1ye=65">
    <vt:lpwstr>OhjD2Rx+YlIpLHJbV4L4uNv+Ar/a6Xe2wDZL/ZCHGukuLSdnY3y6Qvmem1Qw3hxfa5bcW9kgvOeVtVNxd+KOMoIVQOKRYULDaxdCLaRCOWfcRZe1cdJ9Clu8h+ByBjfCMfdwNTo7z7rdYf0E19cYwfGas6sBJ0ZIVjFo5SQmFR6/x1DD5EYoY+9dcWQqcPqQZ/8Usjc2A7lKxlbkw6NUh9J5/OXJXQ8V8nNPggAJxUJKPi91h3zPCLNeroOItik</vt:lpwstr>
  </property>
  <property fmtid="{D5CDD505-2E9C-101B-9397-08002B2CF9AE}" pid="99" name="x1ye=66">
    <vt:lpwstr>l33YIxN042n3swMyNQ7FmBN7wdtycMzKcBP3YY/jC+sdaSEXL9hit3zVifw4xKRJs2URF8XDH1DL5Usj/r52LYkEzKKFCNj/yDUXSylwY5Tdxo/BjhPWyrDgJRcfFgVIEiHUxvfwpDbetZAFQ5pPMy+jo8IDKn8wlXp0FIsXh9lb9ax/3NOpKK+Esxk0ZC+nYnk3ovemzALt/nGfEIj2A7/iUTbZDPUhmkOzTw8+9JvrrboHBzIVVXfiAI9ypie</vt:lpwstr>
  </property>
  <property fmtid="{D5CDD505-2E9C-101B-9397-08002B2CF9AE}" pid="100" name="x1ye=67">
    <vt:lpwstr>T8u+6VKpCUL+Hb/Ojpv7Va1KIp+EAVRhOIW5JwRqQNEzjl8/cOv9bA1rMPea81pS+hrsW3PvZC72+1Wfhv2638JPNZR/5Nn1TdbpAP1vF+4yhFQ5VlGn9+0YPT+StXJf/cNWU9rHmA+iuaMaxOY/unGQBqzKcFZhmzMrWE7IcdyYIVPXKqeulDxYBGMDBKmt7Zgsl4w4CJ8YQnxMHuEP/M3O6O+Nrc7JC8glEkQ5e9tMNAt1haxIw9Fs3axTIjA</vt:lpwstr>
  </property>
  <property fmtid="{D5CDD505-2E9C-101B-9397-08002B2CF9AE}" pid="101" name="x1ye=68">
    <vt:lpwstr>w6t3BK8Wq5fFEhAyH3lDmm/H53NVH//xOmVDBB86mZLS1AwBRNhm0+m1VnTCWl62lRpbh73Pv5moOokHvUe8hyoh9YXaIGg6a3nKIIW62aqxbMpEP1QXZR35qG+8zElPlBK5cMaQCx8mpTcl8dty6/gHgTgL+IyC542ez8KL6Z840VcUceYmNnxPcVu7NHpYRrKL8UsIlrpLdQkh1g/j7pEST+uhzlpPUkPk2Nb94FhTojGRPZQ4zo4XiDpP67j</vt:lpwstr>
  </property>
  <property fmtid="{D5CDD505-2E9C-101B-9397-08002B2CF9AE}" pid="102" name="x1ye=69">
    <vt:lpwstr>4Ps9HiGs5gZETB3fdVr2VWFxjkwo38X0ciTxn/yZjRAMLQcxcci03ZoEida1fBn7LrlSOtoQGuyl0fwyrFaiz5fMDzJo6fxSndu+3Uy4QHAI9HW+czaQoeVs9gFhUOkDrrR9Bb/qRWrGtmS2mhBeg3MEXLRWz5XxXvJ39aG0XtM5EtJ8bqaM6xkbZaJkJh/R7JG+veO7GNqjoVK4pBE7NdGR2eDy67DLnCLSokj+LVHqOXFD8uate+10BbXnBc0</vt:lpwstr>
  </property>
  <property fmtid="{D5CDD505-2E9C-101B-9397-08002B2CF9AE}" pid="103" name="x1ye=7">
    <vt:lpwstr>VmXbvcwyHE6wI5VcOOFOXx24lRFWZWIRqxK2p7xybqMl5zvm4n1IJg1Y36SsS1v0DDw9Z5b8+cRLeaxPL3L71s0Cw3thJVj+3V8TKblp+9p+bWzjREPFaUhMNngpY0yOMfrCBg/sdnTAYSjFPjNvPtZatFdSVa6YpKAt3oUm9yOwKyaOT5KCNZXEmugY8rfG7pMpOTINx8Q2b5LrkoAsTIBFu5T1eGXo14UynI467/QaZWifBpIlNb9gDsE3idN</vt:lpwstr>
  </property>
  <property fmtid="{D5CDD505-2E9C-101B-9397-08002B2CF9AE}" pid="104" name="x1ye=70">
    <vt:lpwstr>Foe181g2nyjoxzqTyb5vtLPLYqwW7uFd4Rhsw6MYAw8MsRGUvYzDMgtNQK0YFpMe15oUt+2MNIadYjj405oo9WMSd7zo7R7id6h8h9DfrUFah056JBA/QpE5xXqs7HcY4rNHA7naAexBsHC72gJ99KBIDZOafk+1nzSW27HD8lTDBOE+ItEquyl3mB1/U8tYlQL8PlyR+K0Fu93rEq9Hnoc9G0zO62SPzp2CdKu5PNwFTxOM4zAUCZuJRNZSdEz</vt:lpwstr>
  </property>
  <property fmtid="{D5CDD505-2E9C-101B-9397-08002B2CF9AE}" pid="105" name="x1ye=71">
    <vt:lpwstr>GwG1/lXHQ9nfTdpIMf66vnyUy6CmPb5L3/oLgzBicQGFyorpBcFzS19Z7uk4aww+Bw1mpHdQmd+0/Lzf2psD4u9sM1q6j+5XMIqtlmsk0CASt1nVU9jX+d7mYpUbrrr8Qdy2g5FnbNK6liO+8WW9fNj6daIVpPxkgvRFPMkjQWD6ePLCQ4txWzaLV0n0sMqk4jL1nVBEE+tt80lbSTqBqhcAs2PnzkTsbuOlmE7albEgbIYeQKitpV6a8b7cAT5</vt:lpwstr>
  </property>
  <property fmtid="{D5CDD505-2E9C-101B-9397-08002B2CF9AE}" pid="106" name="x1ye=72">
    <vt:lpwstr>8t3iHQwagyDbbgcGfdoCj+j6mWgqAcPev55pYsZmyBAWeIdz13jMTZHgq8vQdqEn8a7nxDaQN2j8HlXmqWXY1w8VDIINAVT2IaEAXWpl+m6aO9gs6fdOT4Mtke3QVDYtroQCFmdaH90jtZ8rTxB63HUCYflla0Wyri8rqzPi5BbjiJRBsjjs5q1n4aobmCYAes1vYus59amG8P35gsXc+BDAA1+4Dl7l0uNuMQ11+nRPepsSfvWoPqEr/x0mWza</vt:lpwstr>
  </property>
  <property fmtid="{D5CDD505-2E9C-101B-9397-08002B2CF9AE}" pid="107" name="x1ye=73">
    <vt:lpwstr>zoRcPzpeOI+IUMY3Gt5HO4u8/SHz+dR6zdRRq+zrrhlnp9kLTgWN39eYc3Svrlh2aFg4qnQykN2y6lmebC3+UObzIiIAMMVyaCWNVTi/B0QDv+rN/YK0OrS/aXdCSgsUGBY/vHeYP6VELlPvp+vD3R//sGZNT2HqvV//4TEIvkxrQJaIO+Dshzag8C8UiECmCeiV6TW55JTx84FTWIMKB2OAZPodn9n2FWOwlMiJuW/xFQEDEcIBuMbVc62+DCy</vt:lpwstr>
  </property>
  <property fmtid="{D5CDD505-2E9C-101B-9397-08002B2CF9AE}" pid="108" name="x1ye=74">
    <vt:lpwstr>l0lUrHhrvr+Y6EJpWWM+lBdkU99Eo8QUNSlUJkuExvDzjW6rL1/VauQczDwnjyPvgJEIP58zUjNIuFe6pPyjBSMFEfzGtElMKhz+XIpA0S55AAfCGqdHYVAK+91zAyatpJ2S/QJKvbh42vJ4UYIIupKZWIVpREic25/N3Jw/zmrm180GvDGlkAaakhNuxIdGhFj8FQv8UnqToAzYZFkqTJoY7a6/oSyZp7pffXi9cKclWq/6rJMr0ZT1Cz5eeud</vt:lpwstr>
  </property>
  <property fmtid="{D5CDD505-2E9C-101B-9397-08002B2CF9AE}" pid="109" name="x1ye=75">
    <vt:lpwstr>OWPfZQ7PIHAnllmIwYaDyKMrClidl8SJZ0qhw3k2nI0Z+LgbeGBOv7K7znffp5ARrxUgKrXvHjH2QAhuJhzq8cvRsg7Y+68GfVFvU5wNsWQ6b1CtOKyF7+/XMi8LO3e1zTIwuK81F9J3AtxqmBfcOoy6xBDnupXDWxjBIigOPaEmUb7Zb6iNspk2X6o3adWJHgK702LFdcGe4DVBfQF08jWoiLNrQj3T+eyVS7rUayadQaCrfRKSYvZjr2IHkBD</vt:lpwstr>
  </property>
  <property fmtid="{D5CDD505-2E9C-101B-9397-08002B2CF9AE}" pid="110" name="x1ye=76">
    <vt:lpwstr>sKNP3HXwi0u/b4muywWwGbBA9gv0XPBEsNjvJcvbGTc2TifzOuVVav0C8rgZSErR7U7H2cflua/EWGLjttJgvjyxRKX6dT1XRfEySCJ1SD7F+5AM+WZVwUdlssmR7XafjjEhmZHGzvNXc69cmVTowu27h65ikQ6kJbjCUlIEuLF06bYzGaOMtyH81lWvdBXv8eekCmCj21EF937b6myRnLkPM9rsi2LPAvVWHN6ZpiztwN0tlnQayCrBzlf4TnJ</vt:lpwstr>
  </property>
  <property fmtid="{D5CDD505-2E9C-101B-9397-08002B2CF9AE}" pid="111" name="x1ye=77">
    <vt:lpwstr>7rCaddXm+iZHxYNfRAtlEcrK68QazMwHLQzArvMpgmWw/EsFDEoXNdszJsEatv2yA6vsPxOCiRGzkacyw2YwfvDnCHWXortc4dNFGn3JuQQGZXV3eosLOUF3aMfM2U0fFCOOxpxuW1XwXQa+ssSpFNV5c3NrRCLnjpr3AoX1cQuiyYira+c5RY8oNiWIj1LASgJqhY696YOAQnI5E16FsKp9avln1LPNcPCTxbyKXRmMr4gg5izcrLqTwpwcJXY</vt:lpwstr>
  </property>
  <property fmtid="{D5CDD505-2E9C-101B-9397-08002B2CF9AE}" pid="112" name="x1ye=78">
    <vt:lpwstr>8+cW3imU4cmffW0m0v6+MZlSFUBcs1seQqCqb5I97CHEDaCct/o177VTqj0k6g0R81ftNJ7xXFTL/fkXlaKIA7KNgvqptzIM69XfO1Yt/F07znCfBCZ/oi2pVoK3L+vNudvSWB4k8Xn/4PVEmCouvzCwIfkrMJp2nR5usf0BNp24vKbH3UxMLhqDg199AceRisUhJ1rA7/0LN6JA4T7ljqrVs2204JyJUJSnk0VVoBlnwT9Bs/U2vUBq5UyVKK/</vt:lpwstr>
  </property>
  <property fmtid="{D5CDD505-2E9C-101B-9397-08002B2CF9AE}" pid="113" name="x1ye=79">
    <vt:lpwstr>am9CZ3Y05kzET2FTgpbruodKZryEDB6cNxqlAACb6DvqDs2058CKSxXYLQQKpw5H3E1Vt6Lzg4b2K2Am1SDZVujQmopEZl9e217EWKcAto7tWbxWkVnEAyT7SDrFQ23riWE7++ZSsb1Q8NaD8ob0vaz14WA0R20z3a4SDLYCurdRudbW02lFCz7ezs2XZfPre+4QL7XuwZ9uDznheKy7sTTdE+/7jccwanSqDF+s3ZtBSfm3HEf3vO8exXUNPq0</vt:lpwstr>
  </property>
  <property fmtid="{D5CDD505-2E9C-101B-9397-08002B2CF9AE}" pid="114" name="x1ye=8">
    <vt:lpwstr>CIpcd+SIEEUOMQTQ4OByfVHxqOZ7UjIPH8V32hOKC399DECRzdjNgT3F8phi806dwIRwKTjlxYWoZGHnofy59Qi98J/ty86BoFb3AmFdZX56dRE2sh0QhwwsmqYdimpjLt+aItuPcqpGrwejMzpSpsH0O+ELBIe2dl9opwsWvyPoKUZfAPfNiHiYJlIuYejvvXU98W8lXQx0f3zHXMBtylpBef/YzPWvdo8LeP5ZaDVRwFaK0E1b2dJfgV51BQG</vt:lpwstr>
  </property>
  <property fmtid="{D5CDD505-2E9C-101B-9397-08002B2CF9AE}" pid="115" name="x1ye=80">
    <vt:lpwstr>Mb9A1Fks9/c8j6uYpLkSsBkFq0R5B3TorEIVlanNP9AeoSCPBLeih2O9WtQ3gWbNllrE1uUf8JML9mhq+Ndy9724vsL/MkJk8PDnLs26ABAX5EF/oOPCUaZedeCZC0DIZUO8NSyOEDVTp3kT1cCPFLIGl16dh6DP+qn7V9jDqETDyz3yuCvLUrFtVx5428vywxbZylfl6tOLo0DSoX3Rp4s9HXQrV4yG2YYY9W/9EFqzXp5Ii7pYXNYnYOfD5D7</vt:lpwstr>
  </property>
  <property fmtid="{D5CDD505-2E9C-101B-9397-08002B2CF9AE}" pid="116" name="x1ye=81">
    <vt:lpwstr>INMQe9PyWsT468LPvEpfccnLZd0b2P0k0Ei5zEzPIYJuynZaWe15PfqnIM3dZxPdLhRQzcOPzwb5SfSsSxpusVXBT8htq90AfF+VnjzHLz7hCvx4YFWHQTcNMYO7OXH58B0nMivLw5Rr2+z0Gz0BCf5hU8YTZilTPHBtb9uxCQjimJjwO2blbIVDqenS0Gn+v9xfEAfyWco1ipsBWzdNj9rBBq/NSDPyQdMGj1DeGmvpbaKQ+vBDC+pYPCB995w</vt:lpwstr>
  </property>
  <property fmtid="{D5CDD505-2E9C-101B-9397-08002B2CF9AE}" pid="117" name="x1ye=82">
    <vt:lpwstr>s1XShryY77uX/WjLkaiWg/MhSB5ItOzjxQlc4exapZ2+gkzxWeuz4lSzfCFRvF8gKzz4Ym5WFZmAlxl49/QApyuyKiiwv+SPTjzsdiKD2104xQpEeWuD9H0z9tKrM6G6tR3r1KMCEo7ms3t/b70a1bo6QQ7opcXRHHSVaM7+/V8sJY8zrcaJgDP8zfCUSTsNsEapnFJ6x/b+d16rw65QN+j8HDm1/u0kXO0GuTq8pHAn+5yHsfvZRUXUpAqgO7w</vt:lpwstr>
  </property>
  <property fmtid="{D5CDD505-2E9C-101B-9397-08002B2CF9AE}" pid="118" name="x1ye=83">
    <vt:lpwstr>Y8WQpcbl/BipMdqqvx7IfS4KGtEjN8oO9q6U0MyWnGpNpLk50lrVMiKjvy+z8715svm8qd+/HwsFKuNXzJdETR/t9+dm0lZ4oecls5TrS3w3t63tqy7+fdSErWtg/M5EOWvZYrENxqTblbpwB8jAEF8RDouUjj4eWNjbLsz6H1SiVk99x4VNPNVXUjME5XTEtYfpCPZhc41mbHVTVc1nHWgIymAFQ9AJIwBDtOsKdGhAEEv84pFuJfjJP94ZrpY</vt:lpwstr>
  </property>
  <property fmtid="{D5CDD505-2E9C-101B-9397-08002B2CF9AE}" pid="119" name="x1ye=84">
    <vt:lpwstr>yuIPvFvOZqMuOq79PV3zOpigA5Ec7G7mE2zs5lOIvhdxYSI3QVpHxEEvd5E56yAjH/hxa+i0RAIrb8ek6fxcviU6RN8wSF0d44ukNVyj6yHlNh1zty2ROr5J7woDKS8Wc7jZaMy9UBQVhx9fHVDODVSD0I0Z3EGdX87ziRKiwcFwyqsTdyE1CJrQ54Q4WEUipYpDwx4ePsTQZHXEeDz1qs2pjq/PeO64D77Y+zCEKsY4sjJc/OtyaucZVK2WiDN</vt:lpwstr>
  </property>
  <property fmtid="{D5CDD505-2E9C-101B-9397-08002B2CF9AE}" pid="120" name="x1ye=85">
    <vt:lpwstr>gwQrKOJr+/3aNle6wYEaj5+9Gkjc3uWqv651ME3c2bvcaInIo1IALVyrGSqUvRO5x45u4PpHHS7267AAhVfo7FSfdzUfq/FatgjpQ1wwKJbrNIC/HeVm+4ls12R/FOqoVeK/TD9MOcaH83a1Ih5RaLtBG7x2OAWMfMUfqjcABFaozARG+NP4Ax5uoiBda9rP04g8rr6IewYL6IosNAlIa+nz2vGsncJ2KlcDnQwJ+Agr0rzWRr5T3BPcUznjRvP</vt:lpwstr>
  </property>
  <property fmtid="{D5CDD505-2E9C-101B-9397-08002B2CF9AE}" pid="121" name="x1ye=86">
    <vt:lpwstr>wM7QJdkPqtI2h3A/qj0Jzhf0vp3QlcipxwIAsKsdYg8RHksGBkQtF6+GA6XAR2LnX3HGI84YvlffSm+ojwr8GGvVYXI3ugmlMzYhjWi6GBXTZnqDpO6+IGJ18L30K7bzc1cARKSOl1UPUFeqh3l5zg+Q4wzi3qFrgIh9eliQG6NiJWyG7q+cvG+QzAlRsu66Pq8yShVscPMuf4UOCiOtta1tV4O5wV97O8cN5yTIvSudHcFxFUfWSG8JUQyMlj8</vt:lpwstr>
  </property>
  <property fmtid="{D5CDD505-2E9C-101B-9397-08002B2CF9AE}" pid="122" name="x1ye=87">
    <vt:lpwstr>m4tlJufV/gH+fmmnxqdx4JYkNu5yEvDZrx5i3CkhK+KoT+ycdVwCOwlcQ01ZiC199QxvZ35aLSDx57QsHa8splBUZxv4lzVwWqOMtsGzEcC0Mav0i6zpvDr9fKgahniYS+Xy9wglRypqhBlqD+P4XNfmeqBDvISjgZO04diVlm2WpIeTEjp2RxvLudEBPHSAKfHx/1Vtu/O/B6g1Yz1WvxQ06WcQ+/mYVavsdObFrw/tW1G3uecQh1bANt+RE2Q</vt:lpwstr>
  </property>
  <property fmtid="{D5CDD505-2E9C-101B-9397-08002B2CF9AE}" pid="123" name="x1ye=88">
    <vt:lpwstr>v7othH7lonbiRgkXBirJfYhltjLKfURM9h9ucjrlUgXIy/223dlsPT0xsslHIUbnFIccS+s7nil4+wGlH/rEorkFy3cKnjoYhSvTGXkp+Auc/nJ2a7sIwX1Khd4WMcjLhyLSVs7U9vky5jc5Sv3eJ6DqiMIFF6u+ok83CJW766L4jrAfc+mDr/Udsh1VJVOeZjJPOZZfJVoQeNT+e6h2SE6rXEaHJbOUp+rdVKPqFqMFtpwhtEIqPwP6yb/BL4+</vt:lpwstr>
  </property>
  <property fmtid="{D5CDD505-2E9C-101B-9397-08002B2CF9AE}" pid="124" name="x1ye=89">
    <vt:lpwstr>zCskRCoZ8ke63jm50Euc3jc/jRfKSXg9JlGmTk5oA/FNvPYUOG4vHUSnBKWjkLYn4YpVSuIx4q3HYfvqpIvMqSfT2L0EYzYig+i7Ot9d1kkbwYSWLmZmA7WviwiMxPvwi7LM0mxwkHAcUfgQjkGxAWZwvAwaqpHdfbSyuuofrLAlGgFoQoXnoFXX0fuPtSKp7SKbqLIDFME3TQ8Nk6pAu33fJtwnSENnf2dBIeZ2G0E8sFBEt9wftrKSsYMBIKA</vt:lpwstr>
  </property>
  <property fmtid="{D5CDD505-2E9C-101B-9397-08002B2CF9AE}" pid="125" name="x1ye=9">
    <vt:lpwstr>oUU4YXmbIdXtiwUrcl+w8I3/n4x/wWIz/jC1KkQBFS5Xw7ai4UvRskLT+teoD++qx/X39mOzWI+epTOvwK5RRHPHTNQy1Vu92Bzsv4/A375Avd+p8jDKPV6vKqmVX9XfZ4N4jpHHL6amDP2e5i6BV8SgwCpD8fbfb7+hTe4GhIUum0Qu7LvC3A32Q0ShRj7plF5KO1cSZKv5aN+QgtyJ7de0V3rk76fGJIFSnCtKOMUvIgjLIYQ0FTh35y9YUkZ</vt:lpwstr>
  </property>
  <property fmtid="{D5CDD505-2E9C-101B-9397-08002B2CF9AE}" pid="126" name="x1ye=90">
    <vt:lpwstr>aZ4G/wQ/7Y2d9yLBpSaxOabdQgC6Ek2oxC3jZXz2MPgjfNsqO9ygTMmFo0E3jtvKEGUVP00cZMSKWVoSVdjYzFCO5cpDQU2iL6fJgM+DFnM1ktwS9/dyUMHjhXohQlnCfhrwqOjLGDoU986qzYwf4Hq2VA/vrqr5itknJP4goRzj0pHBKIrM5O+pO7YLgURssRX7+LW3vD0rhB9G+ef2vdaiZypPqMlFX3ZennGxFN3HcfwDG8n3mE923f4YYDw</vt:lpwstr>
  </property>
  <property fmtid="{D5CDD505-2E9C-101B-9397-08002B2CF9AE}" pid="127" name="x1ye=91">
    <vt:lpwstr>IBzgKLAYi3FtafTQLeYwP74NWXKtk0WLAYL7bUFvYAjAvELvWZ+HbKtvd7iuSrlhiog5cJnvpeRM0bNrvOHGi7XnAt6S2O17Wex0X736T6G6gYYeVras7qRdiHkY/LZjELfIY02RPilw5nQIUw9TS/xvvsK+VskCPPxE1jkQUszu1BL/QmF4KSu4m8Ah7+XA2iTAoNKVlU7aGWz6MbLITPfysVU4ACCT26fMsSC6FXS/xHzu00CsM3FjUWFMzuV</vt:lpwstr>
  </property>
  <property fmtid="{D5CDD505-2E9C-101B-9397-08002B2CF9AE}" pid="128" name="x1ye=92">
    <vt:lpwstr>2TqmbmBv3WDa37sI89vCAeukzHKR51t3tJpCXE8GLHM3ZFMRXIs7w5uXVZ+b82VC5U6B2ogFfjf4BX7nWCFluyKFfQ9nE8kuCq5OncBC4lpfOSV3Ufl0ms8SIu5HMkfJTQeL47UXzQAm+FN8Z7wcvF+zBOuZOC2R1D/kQoy4rD5a/Sw+4miaO1fSXDa1hviFcuNK4+sQmzIsujlcUNvxnI5CBw8iqgffjr9T5jWmxPgNJZR+FWKQOLVR9A+NMTp</vt:lpwstr>
  </property>
  <property fmtid="{D5CDD505-2E9C-101B-9397-08002B2CF9AE}" pid="129" name="x1ye=93">
    <vt:lpwstr>S8ztqMK/5XCrd3ixmIaVuHR0E/tItzBUseUIKD9sJanSNQQ4HM7zQx/hOXM2cBT77pxx6vEdnVMZsmzjXEs+GbQWZr3XuLmaYEASg4xsQ73TelC4SI2S5K+40svV8grdp5F8FvUrac91N+hCPS2oiHjowx/zyLd4OYK7pyS07JTXd7ezDXm3xh5diEyvUcQVBbNn9uPgWmftqWV5Ja5dCszM+7KPgloFV/NPDAGkDVfnp5o/TybumAu8pvYaLN3</vt:lpwstr>
  </property>
  <property fmtid="{D5CDD505-2E9C-101B-9397-08002B2CF9AE}" pid="130" name="x1ye=94">
    <vt:lpwstr>ZSoZ9/hAUEJaH9aypsJnaTeQ3nc46N45NuEhcQJY368kKEqA16I3zHE6sad4jazMlf9v75W8MjfJT2AcELGmRXv7WJu/7rJNl5DBWr+fIcqTMI/b4WnhvAw1hqif5AvlqGts7CfDpU+29988MDnkOn7whRYho8h9Trbdhps8CTxAMKVmV2th4Mf83xbL7rBtpu9LKD5NWH3L0a099yjt4k1yNh6MIsnzozONrn0jZftdPO28pKmSdm2WWHVA4lK</vt:lpwstr>
  </property>
  <property fmtid="{D5CDD505-2E9C-101B-9397-08002B2CF9AE}" pid="131" name="x1ye=95">
    <vt:lpwstr>5sxHBX2EN8LRMkA6i3c4kmLwByTtm3H2pEarIZPcqmsg2pRyfHiN3A3mS4IYNfey15IXbTBfgoiSFQV+K6NkkTK+W/p84vDs8CZSIJ6XDjP4IcpCo87jLLDo2r8pZqzufiJUldGC4LHzWTc55wRkYvYEsT2i+SggmNr7GJgNRAR3j+tUU0Z+Uv0V/EuGtfi32pcEqUIKxwA8o34xH4+XFd45GuIhotURz36K0J4h6eJFCtbvn3f4gLdq44SRaF6</vt:lpwstr>
  </property>
  <property fmtid="{D5CDD505-2E9C-101B-9397-08002B2CF9AE}" pid="132" name="x1ye=96">
    <vt:lpwstr>vm3dLmepUZmSIkWfGRE1kIKN3kxh7Yj8+LrUYmegusaN8qkVpO1ycjt3ys2UR2vyHGqM7a7KTHT03ZtG9cbX4mu/rrnP67bQTHmYC5nHmfzyoXci19vZmUlqLpPHJHa/kcI8+sPyPaXZiiITuueNt8kU9MzLuwvvkcSG4zoFInZCp6cPHt4Y2R/eKQFo/NbFAZGOeaoQ/bTT2guYpwyGkTk+H2PnoSg1EVeWnKs92ypyTBeHs5WKxHg25jMxB25</vt:lpwstr>
  </property>
  <property fmtid="{D5CDD505-2E9C-101B-9397-08002B2CF9AE}" pid="133" name="x1ye=97">
    <vt:lpwstr>s3aXq3np96Pd3ZCg8zEPAWx0ZVnKxvQhtrgXAOEhMc9WRQWVAL7LA9WZIra0TRzcuF7n18UOos4PvqludpD6nAAa/1B1p3Si/noY/8JdCDii5jDHojezrO+PxPfR8YR8zyqzGqh9YS4DpzAXr+U1aoQn2GqbPjqj6Mbz0LaPVse/TpsrAtiany1D+MoQfybJvArH8g0gYK9ZhpSpYIoNlg4PmMqwDRgUun5yJ45d7XGOTRietuGAGkAtwXEi8y/</vt:lpwstr>
  </property>
  <property fmtid="{D5CDD505-2E9C-101B-9397-08002B2CF9AE}" pid="134" name="x1ye=98">
    <vt:lpwstr>ApOH3Co+c2GXy4gYPUxdIAiq9l1Tmyjy9/LsIBrd34wN0V7QQTYdF9/oKf4X+4RZRJAE6F8afh5wlhLJp6yQcsJQcBBQs4Cv0XCw0PXiOVYCavybSiv4PdXT3pb/3NCrtgn+YU3zcd2P2pbyooTpb3cOKGYB/4hvVKLpqHYID2BRLv2zFxI+7Cl5lQ9qvVnddXXWWCOYyNGUbAXm4M5854hYQElTfE5aWDupL4jTHZIyqtP8r6vj/yOqN13zkK8</vt:lpwstr>
  </property>
  <property fmtid="{D5CDD505-2E9C-101B-9397-08002B2CF9AE}" pid="135" name="x1ye=99">
    <vt:lpwstr>TXA4jRGLZm9LaZPt5z3PJbZ4A3OY7A1ad1kw1nA+uD2Lrz3IoCH2Tp+XQNkw2BNkMSmwJC5kvPIr4IgehgBFRNNU4nLu1z/65If4Y623cVwqyQClwsOYc3gJko5oUKfOcRR3PgU2e4rSKshHJ5UO+MAM6jG8aMaAynuU+Ae2HbXZb1oyiy/0HUcDwQwpYt2ildR/rfxOdpKosKMJmuHs2UTey1MFpmRS0+ippeA2WgsPb2Wq0AW1fk22Fz7zmPr</vt:lpwstr>
  </property>
</Properties>
</file>