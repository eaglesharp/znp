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65A077A7" w14:textId="5B3DEC59" w:rsidR="002465EC" w:rsidRPr="008B55D3" w:rsidRDefault="000A7FAC" w:rsidP="00195F65">
      <w:pPr>
        <w:spacing w:line="360" w:lineRule="auto"/>
        <w:jc w:val="center"/>
        <w:rPr>
          <w:rFonts w:ascii="Arial" w:hAnsi="Arial" w:cs="Arial"/>
          <w:b/>
          <w:bCs/>
        </w:rPr>
      </w:pPr>
      <w:r w:rsidRPr="008B55D3">
        <w:rPr>
          <w:rFonts w:ascii="Arial" w:hAnsi="Arial" w:cs="Arial"/>
          <w:b/>
          <w:bCs/>
        </w:rPr>
        <w:t>DASARI</w:t>
      </w:r>
      <w:r w:rsidR="005A3106">
        <w:rPr>
          <w:rFonts w:ascii="Arial" w:hAnsi="Arial" w:cs="Arial"/>
          <w:b/>
          <w:bCs/>
        </w:rPr>
        <w:t xml:space="preserve"> </w:t>
      </w:r>
      <w:r w:rsidR="00F965C4" w:rsidRPr="008B55D3">
        <w:rPr>
          <w:rFonts w:ascii="Arial" w:hAnsi="Arial" w:cs="Arial"/>
          <w:b/>
          <w:bCs/>
        </w:rPr>
        <w:t>LAVANYA</w:t>
      </w:r>
    </w:p>
    <w:p w14:paraId="581B361B" w14:textId="77777777" w:rsidR="0019358F" w:rsidRPr="003731BD" w:rsidRDefault="0019358F" w:rsidP="00195F65">
      <w:pPr>
        <w:spacing w:line="360" w:lineRule="auto"/>
        <w:jc w:val="both"/>
        <w:rPr>
          <w:rFonts w:ascii="Arial" w:hAnsi="Arial" w:cs="Arial"/>
          <w:b/>
          <w:bCs/>
          <w:sz w:val="18"/>
          <w:szCs w:val="18"/>
        </w:rPr>
      </w:pPr>
    </w:p>
    <w:p w14:paraId="26F78DFD" w14:textId="687F12CA" w:rsidR="002465EC" w:rsidRDefault="002465EC" w:rsidP="00594E95">
      <w:pPr>
        <w:spacing w:line="360" w:lineRule="auto"/>
        <w:rPr>
          <w:rFonts w:ascii="Arial" w:hAnsi="Arial" w:cs="Arial"/>
          <w:b/>
          <w:sz w:val="20"/>
          <w:szCs w:val="20"/>
        </w:rPr>
      </w:pPr>
      <w:r w:rsidRPr="00F4163F">
        <w:rPr>
          <w:rFonts w:ascii="Arial" w:hAnsi="Arial" w:cs="Arial"/>
          <w:b/>
          <w:sz w:val="20"/>
          <w:szCs w:val="20"/>
        </w:rPr>
        <w:t>Mobile</w:t>
      </w:r>
      <w:r w:rsidRPr="00F4163F">
        <w:rPr>
          <w:rFonts w:ascii="Arial" w:eastAsia="Arial" w:hAnsi="Arial" w:cs="Arial"/>
          <w:b/>
          <w:sz w:val="20"/>
          <w:szCs w:val="20"/>
        </w:rPr>
        <w:t xml:space="preserve"> </w:t>
      </w:r>
      <w:r w:rsidR="00A232CF" w:rsidRPr="00F4163F">
        <w:rPr>
          <w:rFonts w:ascii="Arial" w:hAnsi="Arial" w:cs="Arial"/>
          <w:b/>
          <w:sz w:val="20"/>
          <w:szCs w:val="20"/>
        </w:rPr>
        <w:t>N</w:t>
      </w:r>
      <w:r w:rsidRPr="00F4163F">
        <w:rPr>
          <w:rFonts w:ascii="Arial" w:hAnsi="Arial" w:cs="Arial"/>
          <w:b/>
          <w:sz w:val="20"/>
          <w:szCs w:val="20"/>
        </w:rPr>
        <w:t>o</w:t>
      </w:r>
      <w:r w:rsidR="00A232CF" w:rsidRPr="00F4163F">
        <w:rPr>
          <w:rFonts w:ascii="Arial" w:hAnsi="Arial" w:cs="Arial"/>
          <w:b/>
          <w:sz w:val="20"/>
          <w:szCs w:val="20"/>
        </w:rPr>
        <w:t>.</w:t>
      </w:r>
      <w:r w:rsidRPr="00F4163F">
        <w:rPr>
          <w:rFonts w:ascii="Arial" w:hAnsi="Arial" w:cs="Arial"/>
          <w:b/>
          <w:sz w:val="20"/>
          <w:szCs w:val="20"/>
        </w:rPr>
        <w:t>:</w:t>
      </w:r>
      <w:r w:rsidR="00F7120D" w:rsidRPr="00F4163F">
        <w:rPr>
          <w:rFonts w:ascii="Arial" w:hAnsi="Arial" w:cs="Arial"/>
          <w:b/>
          <w:sz w:val="20"/>
          <w:szCs w:val="20"/>
        </w:rPr>
        <w:t xml:space="preserve"> </w:t>
      </w:r>
      <w:r w:rsidRPr="00F4163F">
        <w:rPr>
          <w:rFonts w:ascii="Arial" w:hAnsi="Arial" w:cs="Arial"/>
          <w:b/>
          <w:sz w:val="20"/>
          <w:szCs w:val="20"/>
        </w:rPr>
        <w:t>+91</w:t>
      </w:r>
      <w:r w:rsidR="00F7120D" w:rsidRPr="00F4163F">
        <w:rPr>
          <w:rFonts w:ascii="Arial" w:hAnsi="Arial" w:cs="Arial"/>
          <w:b/>
          <w:sz w:val="20"/>
          <w:szCs w:val="20"/>
        </w:rPr>
        <w:t xml:space="preserve"> </w:t>
      </w:r>
      <w:r w:rsidRPr="00F4163F">
        <w:rPr>
          <w:rFonts w:ascii="Arial" w:hAnsi="Arial" w:cs="Arial"/>
          <w:b/>
          <w:sz w:val="20"/>
          <w:szCs w:val="20"/>
        </w:rPr>
        <w:t>-</w:t>
      </w:r>
      <w:r w:rsidR="00F7120D" w:rsidRPr="00F4163F">
        <w:rPr>
          <w:rFonts w:ascii="Arial" w:hAnsi="Arial" w:cs="Arial"/>
          <w:b/>
          <w:sz w:val="20"/>
          <w:szCs w:val="20"/>
        </w:rPr>
        <w:t xml:space="preserve"> </w:t>
      </w:r>
      <w:r w:rsidRPr="00F4163F">
        <w:rPr>
          <w:rFonts w:ascii="Arial" w:hAnsi="Arial" w:cs="Arial"/>
          <w:b/>
          <w:sz w:val="20"/>
          <w:szCs w:val="20"/>
        </w:rPr>
        <w:t>9908084560</w:t>
      </w:r>
      <w:r w:rsidRPr="00F4163F">
        <w:rPr>
          <w:rFonts w:ascii="Arial" w:hAnsi="Arial" w:cs="Arial"/>
          <w:b/>
          <w:sz w:val="20"/>
          <w:szCs w:val="20"/>
        </w:rPr>
        <w:tab/>
      </w:r>
      <w:r w:rsidRPr="00F4163F">
        <w:rPr>
          <w:rFonts w:ascii="Arial" w:hAnsi="Arial" w:cs="Arial"/>
          <w:b/>
          <w:sz w:val="20"/>
          <w:szCs w:val="20"/>
        </w:rPr>
        <w:tab/>
      </w:r>
      <w:r w:rsidRPr="00F4163F">
        <w:rPr>
          <w:rFonts w:ascii="Arial" w:hAnsi="Arial" w:cs="Arial"/>
          <w:b/>
          <w:sz w:val="20"/>
          <w:szCs w:val="20"/>
        </w:rPr>
        <w:tab/>
      </w:r>
      <w:r w:rsidRPr="00F4163F">
        <w:rPr>
          <w:rFonts w:ascii="Arial" w:hAnsi="Arial" w:cs="Arial"/>
          <w:b/>
          <w:sz w:val="20"/>
          <w:szCs w:val="20"/>
        </w:rPr>
        <w:tab/>
      </w:r>
      <w:r w:rsidRPr="00F4163F">
        <w:rPr>
          <w:rFonts w:ascii="Arial" w:eastAsia="Arial" w:hAnsi="Arial" w:cs="Arial"/>
          <w:b/>
          <w:sz w:val="20"/>
          <w:szCs w:val="20"/>
        </w:rPr>
        <w:t xml:space="preserve">      </w:t>
      </w:r>
      <w:r w:rsidRPr="00F4163F">
        <w:rPr>
          <w:rFonts w:ascii="Arial" w:eastAsia="Arial" w:hAnsi="Arial" w:cs="Arial"/>
          <w:b/>
          <w:color w:val="000000"/>
          <w:sz w:val="20"/>
          <w:szCs w:val="20"/>
        </w:rPr>
        <w:t xml:space="preserve">          </w:t>
      </w:r>
      <w:r w:rsidRPr="00F4163F">
        <w:rPr>
          <w:rFonts w:ascii="Arial" w:hAnsi="Arial" w:cs="Arial"/>
          <w:b/>
          <w:color w:val="000000"/>
          <w:sz w:val="20"/>
          <w:szCs w:val="20"/>
        </w:rPr>
        <w:tab/>
      </w:r>
      <w:r w:rsidR="00594E95">
        <w:rPr>
          <w:rFonts w:ascii="Arial" w:hAnsi="Arial" w:cs="Arial"/>
          <w:b/>
          <w:color w:val="000000"/>
          <w:sz w:val="20"/>
          <w:szCs w:val="20"/>
        </w:rPr>
        <w:t xml:space="preserve">          </w:t>
      </w:r>
      <w:r w:rsidRPr="00F4163F">
        <w:rPr>
          <w:rFonts w:ascii="Arial" w:hAnsi="Arial" w:cs="Arial"/>
          <w:b/>
          <w:sz w:val="20"/>
          <w:szCs w:val="20"/>
        </w:rPr>
        <w:t>Email:</w:t>
      </w:r>
      <w:r w:rsidRPr="00F4163F">
        <w:rPr>
          <w:rFonts w:ascii="Arial" w:eastAsia="Arial" w:hAnsi="Arial" w:cs="Arial"/>
          <w:b/>
          <w:sz w:val="20"/>
          <w:szCs w:val="20"/>
        </w:rPr>
        <w:t xml:space="preserve">  </w:t>
      </w:r>
      <w:hyperlink r:id="rId7" w:history="1">
        <w:r w:rsidR="0019358F" w:rsidRPr="00F4163F">
          <w:rPr>
            <w:rStyle w:val="Hyperlink"/>
            <w:rFonts w:ascii="Arial" w:hAnsi="Arial" w:cs="Arial"/>
            <w:b/>
            <w:sz w:val="20"/>
            <w:szCs w:val="20"/>
          </w:rPr>
          <w:t>lavanyadasari.d@gmail.com</w:t>
        </w:r>
      </w:hyperlink>
      <w:r w:rsidRPr="00F4163F">
        <w:rPr>
          <w:rFonts w:ascii="Arial" w:hAnsi="Arial" w:cs="Arial"/>
          <w:b/>
          <w:sz w:val="20"/>
          <w:szCs w:val="20"/>
        </w:rPr>
        <w:tab/>
      </w:r>
    </w:p>
    <w:p w14:paraId="020EF722" w14:textId="245A3F40" w:rsidR="0019358F" w:rsidRPr="003731BD" w:rsidRDefault="00BF57F0" w:rsidP="00195F65">
      <w:pPr>
        <w:spacing w:line="360" w:lineRule="auto"/>
        <w:jc w:val="both"/>
        <w:rPr>
          <w:rFonts w:ascii="Arial" w:hAnsi="Arial" w:cs="Arial"/>
          <w:sz w:val="18"/>
          <w:szCs w:val="18"/>
        </w:rPr>
      </w:pPr>
      <w:r w:rsidRPr="003731BD">
        <w:rPr>
          <w:noProof/>
          <w:sz w:val="18"/>
          <w:szCs w:val="18"/>
          <w:lang w:val="en-IN" w:eastAsia="en-IN" w:bidi="ar-SA"/>
        </w:rPr>
        <mc:AlternateContent>
          <mc:Choice Requires="wps">
            <w:drawing>
              <wp:anchor distT="0" distB="0" distL="114300" distR="114300" simplePos="0" relativeHeight="251657728" behindDoc="0" locked="0" layoutInCell="1" allowOverlap="1" wp14:anchorId="5E405B93" wp14:editId="63CF5770">
                <wp:simplePos x="0" y="0"/>
                <wp:positionH relativeFrom="column">
                  <wp:posOffset>-7620</wp:posOffset>
                </wp:positionH>
                <wp:positionV relativeFrom="paragraph">
                  <wp:posOffset>182880</wp:posOffset>
                </wp:positionV>
                <wp:extent cx="6309360" cy="635"/>
                <wp:effectExtent l="7620" t="8255" r="7620" b="1016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9360" cy="635"/>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4522A3DF">
              <v:line id="Line 2"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26mm" from="-.6pt,14.4pt" to="496.2pt,14.45pt" w14:anchorId="501496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">
                <v:stroke joinstyle="miter"/>
              </v:line>
            </w:pict>
          </mc:Fallback>
        </mc:AlternateContent>
      </w:r>
    </w:p>
    <w:p w14:paraId="08D1B9D5" w14:textId="77777777" w:rsidR="0019358F" w:rsidRPr="003731BD" w:rsidRDefault="0019358F" w:rsidP="00195F65">
      <w:pPr>
        <w:spacing w:line="360" w:lineRule="auto"/>
        <w:jc w:val="both"/>
        <w:rPr>
          <w:rFonts w:ascii="Arial" w:hAnsi="Arial" w:cs="Arial"/>
          <w:sz w:val="18"/>
          <w:szCs w:val="18"/>
          <w:lang w:val="en-IN" w:eastAsia="en-IN"/>
        </w:rPr>
      </w:pPr>
    </w:p>
    <w:p w14:paraId="70D2C325" w14:textId="77777777" w:rsidR="002465EC" w:rsidRPr="00F4163F" w:rsidRDefault="002465EC" w:rsidP="00195F65">
      <w:pPr>
        <w:pStyle w:val="Heading1"/>
        <w:pBdr>
          <w:top w:val="single" w:sz="4" w:space="0" w:color="C0C0C0"/>
          <w:left w:val="single" w:sz="4" w:space="1" w:color="C0C0C0"/>
          <w:bottom w:val="single" w:sz="4" w:space="0" w:color="C0C0C0"/>
          <w:right w:val="single" w:sz="4" w:space="0" w:color="C0C0C0"/>
        </w:pBdr>
        <w:spacing w:line="360" w:lineRule="auto"/>
        <w:jc w:val="both"/>
        <w:rPr>
          <w:rFonts w:ascii="Arial" w:hAnsi="Arial" w:cs="Arial"/>
          <w:color w:val="800000"/>
          <w:spacing w:val="0"/>
        </w:rPr>
      </w:pPr>
      <w:r w:rsidRPr="00F4163F">
        <w:rPr>
          <w:rFonts w:ascii="Arial" w:hAnsi="Arial" w:cs="Arial"/>
          <w:color w:val="800000"/>
          <w:spacing w:val="0"/>
        </w:rPr>
        <w:t>Experience</w:t>
      </w:r>
      <w:r w:rsidRPr="00F4163F">
        <w:rPr>
          <w:rFonts w:ascii="Arial" w:eastAsia="Arial" w:hAnsi="Arial" w:cs="Arial"/>
          <w:color w:val="800000"/>
          <w:spacing w:val="0"/>
        </w:rPr>
        <w:t xml:space="preserve"> </w:t>
      </w:r>
      <w:r w:rsidRPr="00F4163F">
        <w:rPr>
          <w:rFonts w:ascii="Arial" w:hAnsi="Arial" w:cs="Arial"/>
          <w:color w:val="800000"/>
          <w:spacing w:val="0"/>
        </w:rPr>
        <w:t>Summary</w:t>
      </w:r>
    </w:p>
    <w:p w14:paraId="60954712" w14:textId="77777777" w:rsidR="002F6A7A" w:rsidRPr="003731BD" w:rsidRDefault="002F6A7A" w:rsidP="00195F65">
      <w:pPr>
        <w:spacing w:line="360" w:lineRule="auto"/>
        <w:ind w:left="360"/>
        <w:jc w:val="both"/>
        <w:rPr>
          <w:rFonts w:ascii="Arial" w:hAnsi="Arial" w:cs="Arial"/>
          <w:b/>
          <w:bCs/>
          <w:sz w:val="18"/>
          <w:szCs w:val="18"/>
        </w:rPr>
      </w:pPr>
    </w:p>
    <w:p w14:paraId="73376FEA" w14:textId="223A1548" w:rsidR="00A21BC2" w:rsidRPr="00A21BC2" w:rsidRDefault="00F76175" w:rsidP="00FD469F">
      <w:pPr>
        <w:pStyle w:val="Normal1"/>
        <w:spacing w:before="240" w:after="240"/>
        <w:jc w:val="both"/>
        <w:rPr>
          <w:rFonts w:asciiTheme="minorHAnsi" w:eastAsiaTheme="minorEastAsia" w:hAnsiTheme="minorHAnsi" w:cstheme="minorBidi"/>
          <w:sz w:val="20"/>
          <w:szCs w:val="20"/>
        </w:rPr>
      </w:pPr>
      <w:r>
        <w:rPr>
          <w:rFonts w:eastAsia="DejaVu Sans"/>
          <w:b/>
          <w:bCs/>
          <w:kern w:val="1"/>
          <w:sz w:val="20"/>
          <w:szCs w:val="20"/>
          <w:lang w:eastAsia="zh-CN" w:bidi="hi-IN"/>
        </w:rPr>
        <w:t xml:space="preserve">Total </w:t>
      </w:r>
      <w:r w:rsidR="00D640DE">
        <w:rPr>
          <w:rFonts w:eastAsia="DejaVu Sans"/>
          <w:b/>
          <w:bCs/>
          <w:kern w:val="1"/>
          <w:sz w:val="20"/>
          <w:szCs w:val="20"/>
          <w:lang w:eastAsia="zh-CN" w:bidi="hi-IN"/>
        </w:rPr>
        <w:t>6</w:t>
      </w:r>
      <w:r w:rsidR="00E810B1">
        <w:rPr>
          <w:rFonts w:eastAsia="DejaVu Sans"/>
          <w:b/>
          <w:bCs/>
          <w:kern w:val="1"/>
          <w:sz w:val="20"/>
          <w:szCs w:val="20"/>
          <w:lang w:eastAsia="zh-CN" w:bidi="hi-IN"/>
        </w:rPr>
        <w:t>Yrs</w:t>
      </w:r>
      <w:r w:rsidR="00FD469F" w:rsidRPr="00FD469F">
        <w:rPr>
          <w:rFonts w:eastAsia="DejaVu Sans"/>
          <w:b/>
          <w:bCs/>
          <w:kern w:val="1"/>
          <w:sz w:val="20"/>
          <w:szCs w:val="20"/>
          <w:lang w:eastAsia="zh-CN" w:bidi="hi-IN"/>
        </w:rPr>
        <w:t xml:space="preserve"> in .Net Technologies.</w:t>
      </w:r>
      <w:r w:rsidR="00FD469F">
        <w:rPr>
          <w:rFonts w:eastAsia="DejaVu Sans"/>
          <w:b/>
          <w:bCs/>
          <w:kern w:val="1"/>
          <w:sz w:val="20"/>
          <w:szCs w:val="20"/>
          <w:lang w:eastAsia="zh-CN" w:bidi="hi-IN"/>
        </w:rPr>
        <w:t xml:space="preserve">     </w:t>
      </w:r>
    </w:p>
    <w:p w14:paraId="42FA3B0D" w14:textId="620DBAA7" w:rsidR="008B55D3" w:rsidRPr="007D07DA" w:rsidRDefault="005056B7" w:rsidP="00A21BC2">
      <w:pPr>
        <w:pStyle w:val="Normal1"/>
        <w:numPr>
          <w:ilvl w:val="0"/>
          <w:numId w:val="13"/>
        </w:numPr>
        <w:spacing w:before="240" w:after="240"/>
        <w:jc w:val="both"/>
        <w:rPr>
          <w:rFonts w:asciiTheme="minorHAnsi" w:eastAsiaTheme="minorEastAsia" w:hAnsiTheme="minorHAnsi" w:cstheme="minorBidi"/>
          <w:b/>
          <w:bCs/>
          <w:sz w:val="20"/>
          <w:szCs w:val="20"/>
        </w:rPr>
      </w:pPr>
      <w:r w:rsidRPr="007D07DA">
        <w:rPr>
          <w:b/>
          <w:bCs/>
          <w:sz w:val="20"/>
          <w:szCs w:val="20"/>
        </w:rPr>
        <w:t>Work</w:t>
      </w:r>
      <w:r w:rsidR="007D07DA">
        <w:rPr>
          <w:b/>
          <w:bCs/>
          <w:sz w:val="20"/>
          <w:szCs w:val="20"/>
        </w:rPr>
        <w:t>ing</w:t>
      </w:r>
      <w:r w:rsidR="008B55D3" w:rsidRPr="007D07DA">
        <w:rPr>
          <w:b/>
          <w:bCs/>
          <w:sz w:val="20"/>
          <w:szCs w:val="20"/>
        </w:rPr>
        <w:t xml:space="preserve"> as Tech Lead in </w:t>
      </w:r>
      <w:r w:rsidR="007D07DA">
        <w:rPr>
          <w:b/>
          <w:bCs/>
          <w:sz w:val="20"/>
          <w:szCs w:val="20"/>
        </w:rPr>
        <w:t xml:space="preserve">SAIS IT Services India </w:t>
      </w:r>
      <w:proofErr w:type="spellStart"/>
      <w:r w:rsidR="007D07DA">
        <w:rPr>
          <w:b/>
          <w:bCs/>
          <w:sz w:val="20"/>
          <w:szCs w:val="20"/>
        </w:rPr>
        <w:t>Pvt.Ltd</w:t>
      </w:r>
      <w:proofErr w:type="spellEnd"/>
      <w:r w:rsidR="008B55D3" w:rsidRPr="007D07DA">
        <w:rPr>
          <w:b/>
          <w:bCs/>
          <w:sz w:val="20"/>
          <w:szCs w:val="20"/>
        </w:rPr>
        <w:t xml:space="preserve">. </w:t>
      </w:r>
      <w:r w:rsidR="007D07DA">
        <w:rPr>
          <w:b/>
          <w:bCs/>
          <w:sz w:val="20"/>
          <w:szCs w:val="20"/>
        </w:rPr>
        <w:t>August</w:t>
      </w:r>
      <w:r w:rsidR="008B55D3" w:rsidRPr="007D07DA">
        <w:rPr>
          <w:b/>
          <w:bCs/>
          <w:sz w:val="20"/>
          <w:szCs w:val="20"/>
        </w:rPr>
        <w:t xml:space="preserve"> - 202</w:t>
      </w:r>
      <w:r w:rsidR="007D07DA">
        <w:rPr>
          <w:b/>
          <w:bCs/>
          <w:sz w:val="20"/>
          <w:szCs w:val="20"/>
        </w:rPr>
        <w:t>3</w:t>
      </w:r>
      <w:r w:rsidR="008B55D3" w:rsidRPr="007D07DA">
        <w:rPr>
          <w:b/>
          <w:bCs/>
          <w:sz w:val="20"/>
          <w:szCs w:val="20"/>
        </w:rPr>
        <w:t xml:space="preserve"> To </w:t>
      </w:r>
      <w:r w:rsidR="00D61096">
        <w:rPr>
          <w:b/>
          <w:bCs/>
          <w:sz w:val="20"/>
          <w:szCs w:val="20"/>
        </w:rPr>
        <w:t>April 2024</w:t>
      </w:r>
      <w:bookmarkStart w:id="0" w:name="_GoBack"/>
      <w:bookmarkEnd w:id="0"/>
      <w:r w:rsidR="008B55D3" w:rsidRPr="007D07DA">
        <w:rPr>
          <w:b/>
          <w:bCs/>
          <w:sz w:val="20"/>
          <w:szCs w:val="20"/>
        </w:rPr>
        <w:t xml:space="preserve">. </w:t>
      </w:r>
    </w:p>
    <w:p w14:paraId="600BD339" w14:textId="77777777" w:rsidR="007D07DA" w:rsidRPr="007D07DA" w:rsidRDefault="007D07DA" w:rsidP="007D07DA">
      <w:pPr>
        <w:pStyle w:val="Normal1"/>
        <w:numPr>
          <w:ilvl w:val="0"/>
          <w:numId w:val="13"/>
        </w:numPr>
        <w:spacing w:before="240" w:after="240"/>
        <w:jc w:val="both"/>
        <w:rPr>
          <w:rFonts w:asciiTheme="minorHAnsi" w:eastAsiaTheme="minorEastAsia" w:hAnsiTheme="minorHAnsi" w:cstheme="minorBidi"/>
          <w:sz w:val="20"/>
          <w:szCs w:val="20"/>
        </w:rPr>
      </w:pPr>
      <w:r w:rsidRPr="007D07DA">
        <w:rPr>
          <w:sz w:val="20"/>
          <w:szCs w:val="20"/>
        </w:rPr>
        <w:t xml:space="preserve">Worked as Tech Lead in Photon Interactive Private Limited. July - 2021 To August -2022. </w:t>
      </w:r>
    </w:p>
    <w:p w14:paraId="694B8D62" w14:textId="3349A470" w:rsidR="008B55D3" w:rsidRPr="00F4301A" w:rsidRDefault="008B55D3" w:rsidP="00195F65">
      <w:pPr>
        <w:numPr>
          <w:ilvl w:val="0"/>
          <w:numId w:val="13"/>
        </w:numPr>
        <w:spacing w:line="600" w:lineRule="auto"/>
        <w:jc w:val="both"/>
        <w:rPr>
          <w:rFonts w:ascii="Arial" w:hAnsi="Arial" w:cs="Arial"/>
          <w:bCs/>
          <w:sz w:val="20"/>
          <w:szCs w:val="20"/>
        </w:rPr>
      </w:pPr>
      <w:r w:rsidRPr="00F4163F">
        <w:rPr>
          <w:rFonts w:ascii="Arial" w:hAnsi="Arial" w:cs="Arial"/>
          <w:bCs/>
          <w:sz w:val="20"/>
          <w:szCs w:val="20"/>
        </w:rPr>
        <w:t xml:space="preserve">Worked as Team Lead </w:t>
      </w:r>
      <w:r w:rsidRPr="00F4163F">
        <w:rPr>
          <w:rFonts w:ascii="Arial" w:hAnsi="Arial" w:cs="Arial"/>
          <w:sz w:val="20"/>
          <w:szCs w:val="20"/>
        </w:rPr>
        <w:t>Persistent Systems Limited.</w:t>
      </w:r>
      <w:r w:rsidRPr="00F4163F">
        <w:rPr>
          <w:rFonts w:ascii="Arial" w:hAnsi="Arial" w:cs="Arial"/>
          <w:b/>
          <w:bCs/>
          <w:sz w:val="20"/>
          <w:szCs w:val="20"/>
        </w:rPr>
        <w:t xml:space="preserve"> </w:t>
      </w:r>
      <w:r w:rsidRPr="00F4163F">
        <w:rPr>
          <w:rFonts w:ascii="Arial" w:hAnsi="Arial" w:cs="Arial"/>
          <w:sz w:val="20"/>
          <w:szCs w:val="20"/>
        </w:rPr>
        <w:t>May -201</w:t>
      </w:r>
      <w:r w:rsidR="008006DA">
        <w:rPr>
          <w:rFonts w:ascii="Arial" w:hAnsi="Arial" w:cs="Arial"/>
          <w:sz w:val="20"/>
          <w:szCs w:val="20"/>
        </w:rPr>
        <w:t>9</w:t>
      </w:r>
      <w:r w:rsidRPr="00F4163F">
        <w:rPr>
          <w:rFonts w:ascii="Arial" w:hAnsi="Arial" w:cs="Arial"/>
          <w:sz w:val="20"/>
          <w:szCs w:val="20"/>
        </w:rPr>
        <w:t xml:space="preserve"> To May 2020.</w:t>
      </w:r>
    </w:p>
    <w:p w14:paraId="10DAC46E" w14:textId="1FBA3858" w:rsidR="00EE1A9F" w:rsidRDefault="00EE1A9F" w:rsidP="00195F65">
      <w:pPr>
        <w:numPr>
          <w:ilvl w:val="0"/>
          <w:numId w:val="13"/>
        </w:numPr>
        <w:spacing w:line="600" w:lineRule="auto"/>
        <w:jc w:val="both"/>
        <w:rPr>
          <w:rFonts w:ascii="Arial" w:hAnsi="Arial" w:cs="Arial"/>
          <w:bCs/>
          <w:sz w:val="20"/>
          <w:szCs w:val="20"/>
        </w:rPr>
      </w:pPr>
      <w:r w:rsidRPr="00F4163F">
        <w:rPr>
          <w:rFonts w:ascii="Arial" w:hAnsi="Arial" w:cs="Arial"/>
          <w:bCs/>
          <w:sz w:val="20"/>
          <w:szCs w:val="20"/>
        </w:rPr>
        <w:t xml:space="preserve">Worked as Consultant in </w:t>
      </w:r>
      <w:proofErr w:type="spellStart"/>
      <w:r w:rsidRPr="00F4163F">
        <w:rPr>
          <w:rFonts w:ascii="Arial" w:hAnsi="Arial" w:cs="Arial"/>
          <w:bCs/>
          <w:sz w:val="20"/>
          <w:szCs w:val="20"/>
        </w:rPr>
        <w:t>Virtusa</w:t>
      </w:r>
      <w:proofErr w:type="spellEnd"/>
      <w:r w:rsidRPr="00F4163F">
        <w:rPr>
          <w:rFonts w:ascii="Arial" w:hAnsi="Arial" w:cs="Arial"/>
          <w:bCs/>
          <w:sz w:val="20"/>
          <w:szCs w:val="20"/>
        </w:rPr>
        <w:t xml:space="preserve"> Polaris Services </w:t>
      </w:r>
      <w:r w:rsidR="00C806CD" w:rsidRPr="00F4163F">
        <w:rPr>
          <w:rFonts w:ascii="Arial" w:hAnsi="Arial" w:cs="Arial"/>
          <w:bCs/>
          <w:sz w:val="20"/>
          <w:szCs w:val="20"/>
        </w:rPr>
        <w:t xml:space="preserve">Limited April -2015 </w:t>
      </w:r>
      <w:r w:rsidR="00ED5127" w:rsidRPr="00F4163F">
        <w:rPr>
          <w:rFonts w:ascii="Arial" w:hAnsi="Arial" w:cs="Arial"/>
          <w:bCs/>
          <w:sz w:val="20"/>
          <w:szCs w:val="20"/>
        </w:rPr>
        <w:t>To</w:t>
      </w:r>
      <w:r w:rsidRPr="00F4163F">
        <w:rPr>
          <w:rFonts w:ascii="Arial" w:hAnsi="Arial" w:cs="Arial"/>
          <w:bCs/>
          <w:sz w:val="20"/>
          <w:szCs w:val="20"/>
        </w:rPr>
        <w:t xml:space="preserve"> </w:t>
      </w:r>
      <w:r w:rsidR="0090428B" w:rsidRPr="00F4163F">
        <w:rPr>
          <w:rFonts w:ascii="Arial" w:hAnsi="Arial" w:cs="Arial"/>
          <w:bCs/>
          <w:sz w:val="20"/>
          <w:szCs w:val="20"/>
        </w:rPr>
        <w:t xml:space="preserve">September </w:t>
      </w:r>
      <w:r w:rsidR="00ED5127" w:rsidRPr="00F4163F">
        <w:rPr>
          <w:rFonts w:ascii="Arial" w:hAnsi="Arial" w:cs="Arial"/>
          <w:bCs/>
          <w:sz w:val="20"/>
          <w:szCs w:val="20"/>
        </w:rPr>
        <w:t>-</w:t>
      </w:r>
      <w:r w:rsidRPr="00F4163F">
        <w:rPr>
          <w:rFonts w:ascii="Arial" w:hAnsi="Arial" w:cs="Arial"/>
          <w:bCs/>
          <w:sz w:val="20"/>
          <w:szCs w:val="20"/>
        </w:rPr>
        <w:t>2016.</w:t>
      </w:r>
    </w:p>
    <w:p w14:paraId="04161DB5" w14:textId="2022CBDF" w:rsidR="0080193D" w:rsidRPr="0080193D" w:rsidRDefault="0080193D" w:rsidP="0080193D">
      <w:pPr>
        <w:numPr>
          <w:ilvl w:val="0"/>
          <w:numId w:val="13"/>
        </w:numPr>
        <w:spacing w:line="600" w:lineRule="auto"/>
        <w:jc w:val="both"/>
        <w:rPr>
          <w:rFonts w:ascii="Arial" w:hAnsi="Arial" w:cs="Arial"/>
          <w:bCs/>
          <w:kern w:val="2"/>
          <w:sz w:val="20"/>
          <w:szCs w:val="20"/>
        </w:rPr>
      </w:pPr>
      <w:r>
        <w:rPr>
          <w:rFonts w:ascii="Arial" w:hAnsi="Arial" w:cs="Arial"/>
          <w:bCs/>
          <w:sz w:val="20"/>
          <w:szCs w:val="20"/>
        </w:rPr>
        <w:t>Worked as Sr. Software Engineer in Tech Mahindra Jan -2014 To Feb-2015.</w:t>
      </w:r>
    </w:p>
    <w:p w14:paraId="0BDF6E18" w14:textId="77777777" w:rsidR="0055510A" w:rsidRPr="00F4163F" w:rsidRDefault="0055510A" w:rsidP="00195F65">
      <w:pPr>
        <w:pStyle w:val="Heading1"/>
        <w:numPr>
          <w:ilvl w:val="0"/>
          <w:numId w:val="0"/>
        </w:numPr>
        <w:pBdr>
          <w:top w:val="single" w:sz="4" w:space="0" w:color="C0C0C0"/>
          <w:left w:val="single" w:sz="4" w:space="0" w:color="C0C0C0"/>
          <w:bottom w:val="single" w:sz="4" w:space="0" w:color="C0C0C0"/>
          <w:right w:val="single" w:sz="4" w:space="0" w:color="C0C0C0"/>
        </w:pBdr>
        <w:spacing w:line="360" w:lineRule="auto"/>
        <w:jc w:val="both"/>
        <w:rPr>
          <w:rFonts w:ascii="Arial" w:hAnsi="Arial" w:cs="Arial"/>
          <w:color w:val="800000"/>
          <w:spacing w:val="0"/>
        </w:rPr>
      </w:pPr>
      <w:r w:rsidRPr="00F4163F">
        <w:rPr>
          <w:rFonts w:ascii="Arial" w:hAnsi="Arial" w:cs="Arial"/>
          <w:color w:val="800000"/>
          <w:spacing w:val="0"/>
        </w:rPr>
        <w:t>Technical</w:t>
      </w:r>
      <w:r w:rsidRPr="00F4163F">
        <w:rPr>
          <w:rFonts w:ascii="Arial" w:eastAsia="Arial" w:hAnsi="Arial" w:cs="Arial"/>
          <w:color w:val="800000"/>
          <w:spacing w:val="0"/>
        </w:rPr>
        <w:t xml:space="preserve"> </w:t>
      </w:r>
      <w:r w:rsidRPr="00F4163F">
        <w:rPr>
          <w:rFonts w:ascii="Arial" w:hAnsi="Arial" w:cs="Arial"/>
          <w:color w:val="800000"/>
          <w:spacing w:val="0"/>
        </w:rPr>
        <w:t>Skills</w:t>
      </w:r>
    </w:p>
    <w:p w14:paraId="158F39BB" w14:textId="77777777" w:rsidR="0019358F" w:rsidRDefault="0019358F" w:rsidP="00195F65">
      <w:pPr>
        <w:spacing w:before="40" w:after="40" w:line="360" w:lineRule="auto"/>
        <w:ind w:firstLine="720"/>
        <w:jc w:val="both"/>
        <w:rPr>
          <w:rFonts w:ascii="Arial" w:hAnsi="Arial" w:cs="Arial"/>
          <w:sz w:val="18"/>
          <w:szCs w:val="18"/>
        </w:rPr>
      </w:pPr>
    </w:p>
    <w:p w14:paraId="6BCD599E" w14:textId="081E29AC" w:rsidR="00B540FA" w:rsidRPr="00F4163F" w:rsidRDefault="003A44FE" w:rsidP="00F4163F">
      <w:pPr>
        <w:spacing w:before="40" w:after="40" w:line="360" w:lineRule="auto"/>
        <w:ind w:firstLine="720"/>
        <w:rPr>
          <w:rFonts w:ascii="Arial" w:hAnsi="Arial" w:cs="Arial"/>
          <w:b/>
          <w:bCs/>
          <w:sz w:val="20"/>
          <w:szCs w:val="20"/>
        </w:rPr>
      </w:pPr>
      <w:bookmarkStart w:id="1" w:name="_Hlk24725637"/>
      <w:r w:rsidRPr="00F4163F">
        <w:rPr>
          <w:rFonts w:ascii="Arial" w:hAnsi="Arial" w:cs="Arial"/>
          <w:b/>
          <w:bCs/>
          <w:sz w:val="20"/>
          <w:szCs w:val="20"/>
        </w:rPr>
        <w:t>Microsoft</w:t>
      </w:r>
      <w:r w:rsidRPr="00F4163F">
        <w:rPr>
          <w:rFonts w:ascii="Arial" w:eastAsia="Arial" w:hAnsi="Arial" w:cs="Arial"/>
          <w:b/>
          <w:bCs/>
          <w:sz w:val="20"/>
          <w:szCs w:val="20"/>
        </w:rPr>
        <w:t xml:space="preserve"> </w:t>
      </w:r>
      <w:r w:rsidRPr="00F4163F">
        <w:rPr>
          <w:rFonts w:ascii="Arial" w:hAnsi="Arial" w:cs="Arial"/>
          <w:b/>
          <w:bCs/>
          <w:sz w:val="20"/>
          <w:szCs w:val="20"/>
        </w:rPr>
        <w:t>Technologies</w:t>
      </w:r>
      <w:r w:rsidRPr="00F4163F">
        <w:rPr>
          <w:b/>
          <w:bCs/>
        </w:rPr>
        <w:tab/>
      </w:r>
      <w:r w:rsidRPr="00F4163F">
        <w:rPr>
          <w:b/>
          <w:bCs/>
        </w:rPr>
        <w:tab/>
      </w:r>
      <w:r w:rsidRPr="00F4163F">
        <w:rPr>
          <w:rFonts w:ascii="Arial" w:hAnsi="Arial" w:cs="Arial"/>
          <w:b/>
          <w:bCs/>
          <w:sz w:val="20"/>
          <w:szCs w:val="20"/>
        </w:rPr>
        <w:t>:</w:t>
      </w:r>
      <w:r w:rsidRPr="00F4163F">
        <w:rPr>
          <w:b/>
          <w:bCs/>
        </w:rPr>
        <w:tab/>
      </w:r>
      <w:r w:rsidRPr="00F4163F">
        <w:rPr>
          <w:rFonts w:ascii="Arial" w:hAnsi="Arial" w:cs="Arial"/>
          <w:b/>
          <w:bCs/>
          <w:sz w:val="20"/>
          <w:szCs w:val="20"/>
        </w:rPr>
        <w:t>C#.Net,</w:t>
      </w:r>
      <w:r w:rsidRPr="00F4163F">
        <w:rPr>
          <w:rFonts w:ascii="Arial" w:eastAsia="Arial" w:hAnsi="Arial" w:cs="Arial"/>
          <w:b/>
          <w:bCs/>
          <w:sz w:val="20"/>
          <w:szCs w:val="20"/>
        </w:rPr>
        <w:t xml:space="preserve"> VB.Net, </w:t>
      </w:r>
      <w:proofErr w:type="gramStart"/>
      <w:r w:rsidRPr="00F4163F">
        <w:rPr>
          <w:rFonts w:ascii="Arial" w:hAnsi="Arial" w:cs="Arial"/>
          <w:b/>
          <w:bCs/>
          <w:sz w:val="20"/>
          <w:szCs w:val="20"/>
        </w:rPr>
        <w:t>ADO.NET</w:t>
      </w:r>
      <w:r w:rsidR="00D26874">
        <w:rPr>
          <w:rFonts w:ascii="Arial" w:hAnsi="Arial" w:cs="Arial"/>
          <w:b/>
          <w:bCs/>
          <w:sz w:val="20"/>
          <w:szCs w:val="20"/>
        </w:rPr>
        <w:t xml:space="preserve"> ,</w:t>
      </w:r>
      <w:proofErr w:type="gramEnd"/>
      <w:r w:rsidR="00D26874">
        <w:rPr>
          <w:rFonts w:ascii="Arial" w:hAnsi="Arial" w:cs="Arial"/>
          <w:b/>
          <w:bCs/>
          <w:sz w:val="20"/>
          <w:szCs w:val="20"/>
        </w:rPr>
        <w:t xml:space="preserve"> </w:t>
      </w:r>
      <w:r w:rsidR="00D26874" w:rsidRPr="00F4163F">
        <w:rPr>
          <w:rFonts w:ascii="Arial" w:hAnsi="Arial" w:cs="Arial"/>
          <w:b/>
          <w:bCs/>
          <w:sz w:val="20"/>
          <w:szCs w:val="20"/>
        </w:rPr>
        <w:t xml:space="preserve">ASP.NET, </w:t>
      </w:r>
      <w:r w:rsidR="00B540FA" w:rsidRPr="00F4163F">
        <w:rPr>
          <w:rFonts w:ascii="Arial" w:hAnsi="Arial" w:cs="Arial"/>
          <w:b/>
          <w:bCs/>
          <w:sz w:val="20"/>
          <w:szCs w:val="20"/>
        </w:rPr>
        <w:t>&amp; MVC</w:t>
      </w:r>
    </w:p>
    <w:p w14:paraId="20372FAB" w14:textId="1A351E38" w:rsidR="003A44FE" w:rsidRPr="00F4163F" w:rsidRDefault="003A44FE" w:rsidP="00F4163F">
      <w:pPr>
        <w:spacing w:before="40" w:after="40" w:line="360" w:lineRule="auto"/>
        <w:ind w:firstLine="720"/>
        <w:rPr>
          <w:rFonts w:ascii="Arial" w:hAnsi="Arial" w:cs="Arial"/>
          <w:b/>
          <w:bCs/>
          <w:sz w:val="20"/>
          <w:szCs w:val="20"/>
        </w:rPr>
      </w:pPr>
      <w:r w:rsidRPr="00F4163F">
        <w:rPr>
          <w:rFonts w:ascii="Arial" w:hAnsi="Arial" w:cs="Arial"/>
          <w:b/>
          <w:bCs/>
          <w:sz w:val="20"/>
          <w:szCs w:val="20"/>
        </w:rPr>
        <w:t>Script</w:t>
      </w:r>
      <w:r w:rsidRPr="00F4163F">
        <w:rPr>
          <w:rFonts w:ascii="Arial" w:eastAsia="Arial" w:hAnsi="Arial" w:cs="Arial"/>
          <w:b/>
          <w:bCs/>
          <w:sz w:val="20"/>
          <w:szCs w:val="20"/>
        </w:rPr>
        <w:t xml:space="preserve"> </w:t>
      </w:r>
      <w:r w:rsidRPr="00F4163F">
        <w:rPr>
          <w:rFonts w:ascii="Arial" w:hAnsi="Arial" w:cs="Arial"/>
          <w:b/>
          <w:bCs/>
          <w:sz w:val="20"/>
          <w:szCs w:val="20"/>
        </w:rPr>
        <w:t>Languages</w:t>
      </w:r>
      <w:r w:rsidRPr="00F4163F">
        <w:rPr>
          <w:b/>
          <w:bCs/>
        </w:rPr>
        <w:tab/>
      </w:r>
      <w:r w:rsidRPr="00F4163F">
        <w:rPr>
          <w:b/>
          <w:bCs/>
        </w:rPr>
        <w:tab/>
      </w:r>
      <w:r w:rsidRPr="00F4163F">
        <w:rPr>
          <w:b/>
          <w:bCs/>
        </w:rPr>
        <w:tab/>
      </w:r>
      <w:r w:rsidR="00F4163F" w:rsidRPr="00F4163F">
        <w:rPr>
          <w:b/>
          <w:bCs/>
        </w:rPr>
        <w:tab/>
      </w:r>
      <w:r w:rsidRPr="00F4163F">
        <w:rPr>
          <w:rFonts w:ascii="Arial" w:hAnsi="Arial" w:cs="Arial"/>
          <w:b/>
          <w:bCs/>
          <w:sz w:val="20"/>
          <w:szCs w:val="20"/>
        </w:rPr>
        <w:t>:</w:t>
      </w:r>
      <w:r w:rsidRPr="00F4163F">
        <w:rPr>
          <w:rFonts w:ascii="Arial" w:eastAsia="Arial" w:hAnsi="Arial" w:cs="Arial"/>
          <w:b/>
          <w:bCs/>
          <w:sz w:val="20"/>
          <w:szCs w:val="20"/>
        </w:rPr>
        <w:t xml:space="preserve"> </w:t>
      </w:r>
      <w:r w:rsidRPr="00F4163F">
        <w:rPr>
          <w:b/>
          <w:bCs/>
        </w:rPr>
        <w:tab/>
      </w:r>
      <w:r w:rsidRPr="00F4163F">
        <w:rPr>
          <w:rFonts w:ascii="Arial" w:hAnsi="Arial" w:cs="Arial"/>
          <w:b/>
          <w:bCs/>
          <w:sz w:val="20"/>
          <w:szCs w:val="20"/>
        </w:rPr>
        <w:t>Java</w:t>
      </w:r>
      <w:r w:rsidRPr="00F4163F">
        <w:rPr>
          <w:rFonts w:ascii="Arial" w:eastAsia="Arial" w:hAnsi="Arial" w:cs="Arial"/>
          <w:b/>
          <w:bCs/>
          <w:sz w:val="20"/>
          <w:szCs w:val="20"/>
        </w:rPr>
        <w:t xml:space="preserve"> </w:t>
      </w:r>
      <w:r w:rsidRPr="00F4163F">
        <w:rPr>
          <w:rFonts w:ascii="Arial" w:hAnsi="Arial" w:cs="Arial"/>
          <w:b/>
          <w:bCs/>
          <w:sz w:val="20"/>
          <w:szCs w:val="20"/>
        </w:rPr>
        <w:t>script,</w:t>
      </w:r>
      <w:r w:rsidRPr="00F4163F">
        <w:rPr>
          <w:rFonts w:ascii="Arial" w:eastAsia="Arial" w:hAnsi="Arial" w:cs="Arial"/>
          <w:b/>
          <w:bCs/>
          <w:sz w:val="20"/>
          <w:szCs w:val="20"/>
        </w:rPr>
        <w:t xml:space="preserve"> </w:t>
      </w:r>
      <w:r w:rsidRPr="00F4163F">
        <w:rPr>
          <w:rFonts w:ascii="Arial" w:hAnsi="Arial" w:cs="Arial"/>
          <w:b/>
          <w:bCs/>
          <w:sz w:val="20"/>
          <w:szCs w:val="20"/>
        </w:rPr>
        <w:t>jQuery,</w:t>
      </w:r>
      <w:r w:rsidRPr="00F4163F">
        <w:rPr>
          <w:rFonts w:ascii="Arial" w:eastAsia="Arial" w:hAnsi="Arial" w:cs="Arial"/>
          <w:b/>
          <w:bCs/>
          <w:sz w:val="20"/>
          <w:szCs w:val="20"/>
        </w:rPr>
        <w:t xml:space="preserve"> </w:t>
      </w:r>
      <w:r w:rsidRPr="00F4163F">
        <w:rPr>
          <w:rFonts w:ascii="Arial" w:hAnsi="Arial" w:cs="Arial"/>
          <w:b/>
          <w:bCs/>
          <w:sz w:val="20"/>
          <w:szCs w:val="20"/>
        </w:rPr>
        <w:t>Ajax, HTML, CSS.</w:t>
      </w:r>
    </w:p>
    <w:p w14:paraId="002C66D3" w14:textId="02D5114E" w:rsidR="003A44FE" w:rsidRPr="00F4163F" w:rsidRDefault="003A44FE" w:rsidP="00F4163F">
      <w:pPr>
        <w:spacing w:before="40" w:after="40" w:line="360" w:lineRule="auto"/>
        <w:ind w:firstLine="720"/>
        <w:rPr>
          <w:rFonts w:ascii="Arial" w:eastAsia="Arial" w:hAnsi="Arial" w:cs="Arial"/>
          <w:b/>
          <w:bCs/>
          <w:sz w:val="20"/>
          <w:szCs w:val="20"/>
        </w:rPr>
      </w:pPr>
      <w:r w:rsidRPr="00F4163F">
        <w:rPr>
          <w:rFonts w:ascii="Arial" w:hAnsi="Arial" w:cs="Arial"/>
          <w:b/>
          <w:bCs/>
          <w:sz w:val="20"/>
          <w:szCs w:val="20"/>
        </w:rPr>
        <w:t>IDE</w:t>
      </w:r>
      <w:r w:rsidRPr="00F4163F">
        <w:rPr>
          <w:b/>
          <w:bCs/>
        </w:rPr>
        <w:tab/>
      </w:r>
      <w:r w:rsidRPr="00F4163F">
        <w:rPr>
          <w:b/>
          <w:bCs/>
        </w:rPr>
        <w:tab/>
      </w:r>
      <w:r w:rsidRPr="00F4163F">
        <w:rPr>
          <w:b/>
          <w:bCs/>
        </w:rPr>
        <w:tab/>
      </w:r>
      <w:r w:rsidRPr="00F4163F">
        <w:rPr>
          <w:b/>
          <w:bCs/>
        </w:rPr>
        <w:tab/>
      </w:r>
      <w:r w:rsidRPr="00F4163F">
        <w:rPr>
          <w:b/>
          <w:bCs/>
        </w:rPr>
        <w:tab/>
      </w:r>
      <w:r w:rsidRPr="00F4163F">
        <w:rPr>
          <w:b/>
          <w:bCs/>
        </w:rPr>
        <w:tab/>
      </w:r>
      <w:r w:rsidR="00F4163F" w:rsidRPr="00F4163F">
        <w:rPr>
          <w:b/>
          <w:bCs/>
        </w:rPr>
        <w:tab/>
      </w:r>
      <w:r w:rsidRPr="00F4163F">
        <w:rPr>
          <w:rFonts w:ascii="Arial" w:hAnsi="Arial" w:cs="Arial"/>
          <w:b/>
          <w:bCs/>
          <w:sz w:val="20"/>
          <w:szCs w:val="20"/>
        </w:rPr>
        <w:t>:</w:t>
      </w:r>
      <w:r w:rsidRPr="00F4163F">
        <w:rPr>
          <w:b/>
          <w:bCs/>
        </w:rPr>
        <w:tab/>
      </w:r>
      <w:r w:rsidRPr="00F4163F">
        <w:rPr>
          <w:rFonts w:ascii="Arial" w:hAnsi="Arial" w:cs="Arial"/>
          <w:b/>
          <w:bCs/>
          <w:sz w:val="20"/>
          <w:szCs w:val="20"/>
        </w:rPr>
        <w:t>Visual</w:t>
      </w:r>
      <w:r w:rsidRPr="00F4163F">
        <w:rPr>
          <w:rFonts w:ascii="Arial" w:eastAsia="Arial" w:hAnsi="Arial" w:cs="Arial"/>
          <w:b/>
          <w:bCs/>
          <w:sz w:val="20"/>
          <w:szCs w:val="20"/>
        </w:rPr>
        <w:t xml:space="preserve"> </w:t>
      </w:r>
      <w:r w:rsidRPr="00F4163F">
        <w:rPr>
          <w:rFonts w:ascii="Arial" w:hAnsi="Arial" w:cs="Arial"/>
          <w:b/>
          <w:bCs/>
          <w:sz w:val="20"/>
          <w:szCs w:val="20"/>
        </w:rPr>
        <w:t>Studio</w:t>
      </w:r>
    </w:p>
    <w:p w14:paraId="42716CDE" w14:textId="43059156" w:rsidR="003A44FE" w:rsidRPr="00F4163F" w:rsidRDefault="003A44FE" w:rsidP="00F4163F">
      <w:pPr>
        <w:spacing w:before="40" w:after="40" w:line="360" w:lineRule="auto"/>
        <w:ind w:firstLine="720"/>
        <w:rPr>
          <w:rFonts w:ascii="Arial" w:hAnsi="Arial" w:cs="Arial"/>
          <w:b/>
          <w:bCs/>
          <w:sz w:val="20"/>
          <w:szCs w:val="20"/>
        </w:rPr>
      </w:pPr>
      <w:r w:rsidRPr="00F4163F">
        <w:rPr>
          <w:rFonts w:ascii="Arial" w:hAnsi="Arial" w:cs="Arial"/>
          <w:b/>
          <w:bCs/>
          <w:sz w:val="20"/>
          <w:szCs w:val="20"/>
        </w:rPr>
        <w:t>RDBMS</w:t>
      </w:r>
      <w:r w:rsidRPr="00F4163F">
        <w:rPr>
          <w:b/>
          <w:bCs/>
        </w:rPr>
        <w:tab/>
      </w:r>
      <w:r w:rsidRPr="00F4163F">
        <w:rPr>
          <w:b/>
          <w:bCs/>
        </w:rPr>
        <w:tab/>
      </w:r>
      <w:r w:rsidRPr="00F4163F">
        <w:rPr>
          <w:b/>
          <w:bCs/>
        </w:rPr>
        <w:tab/>
      </w:r>
      <w:r w:rsidRPr="00F4163F">
        <w:rPr>
          <w:b/>
          <w:bCs/>
        </w:rPr>
        <w:tab/>
      </w:r>
      <w:r w:rsidRPr="00F4163F">
        <w:rPr>
          <w:b/>
          <w:bCs/>
        </w:rPr>
        <w:tab/>
      </w:r>
      <w:r w:rsidR="00F4163F" w:rsidRPr="00F4163F">
        <w:rPr>
          <w:b/>
          <w:bCs/>
        </w:rPr>
        <w:tab/>
      </w:r>
      <w:r w:rsidRPr="00F4163F">
        <w:rPr>
          <w:rFonts w:ascii="Arial" w:hAnsi="Arial" w:cs="Arial"/>
          <w:b/>
          <w:bCs/>
          <w:sz w:val="20"/>
          <w:szCs w:val="20"/>
        </w:rPr>
        <w:t>:</w:t>
      </w:r>
      <w:r w:rsidRPr="00F4163F">
        <w:rPr>
          <w:b/>
          <w:bCs/>
        </w:rPr>
        <w:tab/>
      </w:r>
      <w:r w:rsidR="008B55D3" w:rsidRPr="00F4163F">
        <w:rPr>
          <w:rFonts w:ascii="Arial" w:hAnsi="Arial" w:cs="Arial"/>
          <w:b/>
          <w:bCs/>
          <w:sz w:val="20"/>
          <w:szCs w:val="20"/>
        </w:rPr>
        <w:t xml:space="preserve">SQL Server, </w:t>
      </w:r>
      <w:r w:rsidRPr="00F4163F">
        <w:rPr>
          <w:rFonts w:ascii="Arial" w:hAnsi="Arial" w:cs="Arial"/>
          <w:b/>
          <w:bCs/>
          <w:sz w:val="20"/>
          <w:szCs w:val="20"/>
        </w:rPr>
        <w:t>Oracle</w:t>
      </w:r>
      <w:r w:rsidRPr="00F4163F">
        <w:rPr>
          <w:rFonts w:ascii="Arial" w:eastAsia="Arial" w:hAnsi="Arial" w:cs="Arial"/>
          <w:b/>
          <w:bCs/>
          <w:sz w:val="20"/>
          <w:szCs w:val="20"/>
        </w:rPr>
        <w:t xml:space="preserve"> </w:t>
      </w:r>
      <w:r w:rsidRPr="00F4163F">
        <w:rPr>
          <w:rFonts w:ascii="Arial" w:hAnsi="Arial" w:cs="Arial"/>
          <w:b/>
          <w:bCs/>
          <w:sz w:val="20"/>
          <w:szCs w:val="20"/>
        </w:rPr>
        <w:t>10g</w:t>
      </w:r>
      <w:r w:rsidR="00FE4ED7" w:rsidRPr="00F4163F">
        <w:rPr>
          <w:rFonts w:ascii="Arial" w:eastAsia="Arial" w:hAnsi="Arial" w:cs="Arial"/>
          <w:b/>
          <w:bCs/>
          <w:sz w:val="20"/>
          <w:szCs w:val="20"/>
        </w:rPr>
        <w:t xml:space="preserve"> &amp;</w:t>
      </w:r>
      <w:r w:rsidRPr="00F4163F">
        <w:rPr>
          <w:rFonts w:ascii="Arial" w:eastAsia="Arial" w:hAnsi="Arial" w:cs="Arial"/>
          <w:b/>
          <w:bCs/>
          <w:sz w:val="20"/>
          <w:szCs w:val="20"/>
        </w:rPr>
        <w:t xml:space="preserve"> </w:t>
      </w:r>
      <w:r w:rsidRPr="00F4163F">
        <w:rPr>
          <w:rFonts w:ascii="Arial" w:hAnsi="Arial" w:cs="Arial"/>
          <w:b/>
          <w:bCs/>
          <w:sz w:val="20"/>
          <w:szCs w:val="20"/>
        </w:rPr>
        <w:t>Toad.</w:t>
      </w:r>
    </w:p>
    <w:p w14:paraId="146A4DAE" w14:textId="61CCBCD1" w:rsidR="003A44FE" w:rsidRPr="00F4163F" w:rsidRDefault="003A44FE" w:rsidP="00F4163F">
      <w:pPr>
        <w:spacing w:before="40" w:after="40" w:line="360" w:lineRule="auto"/>
        <w:ind w:left="300" w:firstLine="420"/>
        <w:rPr>
          <w:rFonts w:ascii="Arial" w:hAnsi="Arial" w:cs="Arial"/>
          <w:b/>
          <w:bCs/>
          <w:sz w:val="20"/>
          <w:szCs w:val="20"/>
        </w:rPr>
      </w:pPr>
      <w:r w:rsidRPr="00F4163F">
        <w:rPr>
          <w:rFonts w:ascii="Arial" w:hAnsi="Arial" w:cs="Arial"/>
          <w:b/>
          <w:bCs/>
          <w:sz w:val="20"/>
          <w:szCs w:val="20"/>
        </w:rPr>
        <w:t>Version</w:t>
      </w:r>
      <w:r w:rsidRPr="00F4163F">
        <w:rPr>
          <w:rFonts w:ascii="Arial" w:eastAsia="Arial" w:hAnsi="Arial" w:cs="Arial"/>
          <w:b/>
          <w:bCs/>
          <w:sz w:val="20"/>
          <w:szCs w:val="20"/>
        </w:rPr>
        <w:t xml:space="preserve"> </w:t>
      </w:r>
      <w:r w:rsidRPr="00F4163F">
        <w:rPr>
          <w:rFonts w:ascii="Arial" w:hAnsi="Arial" w:cs="Arial"/>
          <w:b/>
          <w:bCs/>
          <w:sz w:val="20"/>
          <w:szCs w:val="20"/>
        </w:rPr>
        <w:t>Control</w:t>
      </w:r>
      <w:r w:rsidRPr="00F4163F">
        <w:rPr>
          <w:rFonts w:ascii="Arial" w:eastAsia="Arial" w:hAnsi="Arial" w:cs="Arial"/>
          <w:b/>
          <w:bCs/>
          <w:sz w:val="20"/>
          <w:szCs w:val="20"/>
        </w:rPr>
        <w:t xml:space="preserve"> </w:t>
      </w:r>
      <w:r w:rsidRPr="00F4163F">
        <w:rPr>
          <w:rFonts w:ascii="Arial" w:hAnsi="Arial" w:cs="Arial"/>
          <w:b/>
          <w:bCs/>
          <w:sz w:val="20"/>
          <w:szCs w:val="20"/>
        </w:rPr>
        <w:t>Tools</w:t>
      </w:r>
      <w:r w:rsidR="00827F58" w:rsidRPr="00F4163F">
        <w:rPr>
          <w:rFonts w:ascii="Arial" w:hAnsi="Arial" w:cs="Arial"/>
          <w:b/>
          <w:bCs/>
          <w:sz w:val="18"/>
          <w:szCs w:val="18"/>
        </w:rPr>
        <w:tab/>
      </w:r>
      <w:r w:rsidR="00827F58" w:rsidRPr="00F4163F">
        <w:rPr>
          <w:rFonts w:ascii="Arial" w:hAnsi="Arial" w:cs="Arial"/>
          <w:b/>
          <w:bCs/>
          <w:sz w:val="18"/>
          <w:szCs w:val="18"/>
        </w:rPr>
        <w:tab/>
      </w:r>
      <w:r w:rsidR="00F4163F" w:rsidRPr="00F4163F">
        <w:rPr>
          <w:rFonts w:ascii="Arial" w:hAnsi="Arial" w:cs="Arial"/>
          <w:b/>
          <w:bCs/>
          <w:sz w:val="18"/>
          <w:szCs w:val="18"/>
        </w:rPr>
        <w:tab/>
      </w:r>
      <w:r w:rsidRPr="00F4163F">
        <w:rPr>
          <w:rFonts w:ascii="Arial" w:hAnsi="Arial" w:cs="Arial"/>
          <w:b/>
          <w:bCs/>
          <w:sz w:val="20"/>
          <w:szCs w:val="20"/>
        </w:rPr>
        <w:t>:</w:t>
      </w:r>
      <w:r w:rsidRPr="00F4163F">
        <w:rPr>
          <w:rFonts w:ascii="Arial" w:eastAsia="Arial" w:hAnsi="Arial" w:cs="Arial"/>
          <w:b/>
          <w:bCs/>
          <w:sz w:val="20"/>
          <w:szCs w:val="20"/>
        </w:rPr>
        <w:t xml:space="preserve"> </w:t>
      </w:r>
      <w:r w:rsidRPr="00F4163F">
        <w:rPr>
          <w:rFonts w:ascii="Arial" w:hAnsi="Arial" w:cs="Arial"/>
          <w:b/>
          <w:bCs/>
          <w:sz w:val="18"/>
          <w:szCs w:val="18"/>
        </w:rPr>
        <w:tab/>
      </w:r>
      <w:r w:rsidRPr="00F4163F">
        <w:rPr>
          <w:rFonts w:ascii="Arial" w:hAnsi="Arial" w:cs="Arial"/>
          <w:b/>
          <w:bCs/>
          <w:sz w:val="20"/>
          <w:szCs w:val="20"/>
        </w:rPr>
        <w:t>VSS,</w:t>
      </w:r>
      <w:r w:rsidR="00653943">
        <w:rPr>
          <w:rFonts w:ascii="Arial" w:hAnsi="Arial" w:cs="Arial"/>
          <w:b/>
          <w:bCs/>
          <w:sz w:val="20"/>
          <w:szCs w:val="20"/>
        </w:rPr>
        <w:t xml:space="preserve"> TFS,</w:t>
      </w:r>
      <w:r w:rsidRPr="00F4163F">
        <w:rPr>
          <w:rFonts w:ascii="Arial" w:eastAsia="Arial" w:hAnsi="Arial" w:cs="Arial"/>
          <w:b/>
          <w:bCs/>
          <w:sz w:val="20"/>
          <w:szCs w:val="20"/>
        </w:rPr>
        <w:t xml:space="preserve"> </w:t>
      </w:r>
      <w:r w:rsidRPr="00F4163F">
        <w:rPr>
          <w:rFonts w:ascii="Arial" w:hAnsi="Arial" w:cs="Arial"/>
          <w:b/>
          <w:bCs/>
          <w:sz w:val="20"/>
          <w:szCs w:val="20"/>
        </w:rPr>
        <w:t>GIT</w:t>
      </w:r>
      <w:bookmarkEnd w:id="1"/>
    </w:p>
    <w:p w14:paraId="56327006" w14:textId="5A79C6E9" w:rsidR="00935E3E" w:rsidRPr="00F4163F" w:rsidRDefault="00935E3E" w:rsidP="00F4163F">
      <w:pPr>
        <w:spacing w:before="40" w:after="40" w:line="360" w:lineRule="auto"/>
        <w:ind w:left="300" w:firstLine="420"/>
        <w:rPr>
          <w:rFonts w:ascii="Arial" w:hAnsi="Arial" w:cs="Arial"/>
          <w:b/>
          <w:bCs/>
          <w:sz w:val="20"/>
          <w:szCs w:val="20"/>
        </w:rPr>
      </w:pPr>
      <w:r w:rsidRPr="00F4163F">
        <w:rPr>
          <w:rFonts w:ascii="Arial" w:hAnsi="Arial" w:cs="Arial"/>
          <w:b/>
          <w:bCs/>
          <w:sz w:val="20"/>
          <w:szCs w:val="20"/>
        </w:rPr>
        <w:t>Basic Knowledge</w:t>
      </w:r>
      <w:r w:rsidRPr="00F4163F">
        <w:rPr>
          <w:b/>
          <w:bCs/>
        </w:rPr>
        <w:tab/>
      </w:r>
      <w:r w:rsidRPr="00F4163F">
        <w:rPr>
          <w:b/>
          <w:bCs/>
        </w:rPr>
        <w:tab/>
      </w:r>
      <w:r w:rsidRPr="00F4163F">
        <w:rPr>
          <w:b/>
          <w:bCs/>
        </w:rPr>
        <w:tab/>
      </w:r>
      <w:r w:rsidR="00F4163F" w:rsidRPr="00F4163F">
        <w:rPr>
          <w:b/>
          <w:bCs/>
        </w:rPr>
        <w:tab/>
      </w:r>
      <w:r w:rsidRPr="00F4163F">
        <w:rPr>
          <w:rFonts w:ascii="Arial" w:hAnsi="Arial" w:cs="Arial"/>
          <w:b/>
          <w:bCs/>
          <w:sz w:val="20"/>
          <w:szCs w:val="20"/>
        </w:rPr>
        <w:t xml:space="preserve">: </w:t>
      </w:r>
      <w:r w:rsidRPr="00F4163F">
        <w:rPr>
          <w:b/>
          <w:bCs/>
        </w:rPr>
        <w:tab/>
      </w:r>
      <w:r w:rsidR="00EA4999" w:rsidRPr="00F4163F">
        <w:rPr>
          <w:rFonts w:ascii="Arial" w:hAnsi="Arial" w:cs="Arial"/>
          <w:b/>
          <w:bCs/>
          <w:sz w:val="20"/>
          <w:szCs w:val="20"/>
        </w:rPr>
        <w:t xml:space="preserve">.Net Core, </w:t>
      </w:r>
      <w:r w:rsidR="006E75CA" w:rsidRPr="00F4163F">
        <w:rPr>
          <w:rFonts w:ascii="Arial" w:hAnsi="Arial" w:cs="Arial"/>
          <w:b/>
          <w:bCs/>
          <w:sz w:val="20"/>
          <w:szCs w:val="20"/>
        </w:rPr>
        <w:t>WEBAPI,</w:t>
      </w:r>
      <w:r w:rsidR="00A07A33">
        <w:rPr>
          <w:rFonts w:ascii="Arial" w:hAnsi="Arial" w:cs="Arial"/>
          <w:b/>
          <w:bCs/>
          <w:sz w:val="20"/>
          <w:szCs w:val="20"/>
        </w:rPr>
        <w:t xml:space="preserve"> </w:t>
      </w:r>
      <w:r w:rsidR="005A3106">
        <w:rPr>
          <w:rFonts w:ascii="Arial" w:hAnsi="Arial" w:cs="Arial"/>
          <w:b/>
          <w:bCs/>
          <w:sz w:val="20"/>
          <w:szCs w:val="20"/>
        </w:rPr>
        <w:t xml:space="preserve">Swagger, </w:t>
      </w:r>
      <w:r w:rsidR="006F71D2">
        <w:rPr>
          <w:rFonts w:ascii="Arial" w:hAnsi="Arial" w:cs="Arial"/>
          <w:b/>
          <w:bCs/>
          <w:sz w:val="20"/>
          <w:szCs w:val="20"/>
        </w:rPr>
        <w:t>Angular &amp; Type Script</w:t>
      </w:r>
      <w:r w:rsidR="008B55D3" w:rsidRPr="00F4163F">
        <w:rPr>
          <w:rFonts w:ascii="Arial" w:hAnsi="Arial" w:cs="Arial"/>
          <w:b/>
          <w:bCs/>
          <w:sz w:val="20"/>
          <w:szCs w:val="20"/>
        </w:rPr>
        <w:t>.</w:t>
      </w:r>
    </w:p>
    <w:p w14:paraId="4D32C395" w14:textId="77777777" w:rsidR="002F6A7A" w:rsidRPr="003731BD" w:rsidRDefault="0055510A" w:rsidP="00195F65">
      <w:pPr>
        <w:tabs>
          <w:tab w:val="left" w:pos="1590"/>
        </w:tabs>
        <w:spacing w:before="40" w:after="40" w:line="360" w:lineRule="auto"/>
        <w:ind w:left="840" w:hanging="120"/>
        <w:jc w:val="both"/>
        <w:rPr>
          <w:rFonts w:ascii="Arial" w:hAnsi="Arial" w:cs="Arial"/>
          <w:sz w:val="18"/>
          <w:szCs w:val="18"/>
        </w:rPr>
      </w:pPr>
      <w:r w:rsidRPr="003731BD">
        <w:rPr>
          <w:rFonts w:ascii="Arial" w:hAnsi="Arial" w:cs="Arial"/>
          <w:sz w:val="18"/>
          <w:szCs w:val="18"/>
        </w:rPr>
        <w:tab/>
      </w:r>
      <w:r w:rsidRPr="003731BD">
        <w:rPr>
          <w:rFonts w:ascii="Arial" w:hAnsi="Arial" w:cs="Arial"/>
          <w:sz w:val="18"/>
          <w:szCs w:val="18"/>
        </w:rPr>
        <w:tab/>
      </w:r>
    </w:p>
    <w:p w14:paraId="2F860DE3" w14:textId="77777777" w:rsidR="002465EC" w:rsidRPr="00F4163F" w:rsidRDefault="002465EC" w:rsidP="00195F65">
      <w:pPr>
        <w:pStyle w:val="Heading1"/>
        <w:numPr>
          <w:ilvl w:val="0"/>
          <w:numId w:val="0"/>
        </w:numPr>
        <w:pBdr>
          <w:top w:val="single" w:sz="4" w:space="0" w:color="C0C0C0"/>
          <w:left w:val="single" w:sz="4" w:space="0" w:color="C0C0C0"/>
          <w:bottom w:val="single" w:sz="4" w:space="0" w:color="C0C0C0"/>
          <w:right w:val="single" w:sz="4" w:space="0" w:color="C0C0C0"/>
        </w:pBdr>
        <w:spacing w:line="360" w:lineRule="auto"/>
        <w:jc w:val="both"/>
        <w:rPr>
          <w:rFonts w:ascii="Arial" w:hAnsi="Arial" w:cs="Arial"/>
          <w:color w:val="800000"/>
          <w:spacing w:val="0"/>
        </w:rPr>
      </w:pPr>
      <w:r w:rsidRPr="00F4163F">
        <w:rPr>
          <w:rFonts w:ascii="Arial" w:hAnsi="Arial" w:cs="Arial"/>
          <w:color w:val="800000"/>
          <w:spacing w:val="0"/>
        </w:rPr>
        <w:t>Education</w:t>
      </w:r>
      <w:r w:rsidRPr="00F4163F">
        <w:rPr>
          <w:rFonts w:ascii="Arial" w:eastAsia="Arial" w:hAnsi="Arial" w:cs="Arial"/>
          <w:color w:val="800000"/>
          <w:spacing w:val="0"/>
        </w:rPr>
        <w:t xml:space="preserve"> </w:t>
      </w:r>
      <w:r w:rsidRPr="00F4163F">
        <w:rPr>
          <w:rFonts w:ascii="Arial" w:hAnsi="Arial" w:cs="Arial"/>
          <w:color w:val="800000"/>
          <w:spacing w:val="0"/>
        </w:rPr>
        <w:t>&amp;</w:t>
      </w:r>
      <w:r w:rsidRPr="00F4163F">
        <w:rPr>
          <w:rFonts w:ascii="Arial" w:eastAsia="Arial" w:hAnsi="Arial" w:cs="Arial"/>
          <w:color w:val="800000"/>
          <w:spacing w:val="0"/>
        </w:rPr>
        <w:t xml:space="preserve"> </w:t>
      </w:r>
      <w:r w:rsidRPr="00F4163F">
        <w:rPr>
          <w:rFonts w:ascii="Arial" w:hAnsi="Arial" w:cs="Arial"/>
          <w:color w:val="800000"/>
          <w:spacing w:val="0"/>
        </w:rPr>
        <w:t>Extra</w:t>
      </w:r>
      <w:r w:rsidRPr="00F4163F">
        <w:rPr>
          <w:rFonts w:ascii="Arial" w:eastAsia="Arial" w:hAnsi="Arial" w:cs="Arial"/>
          <w:color w:val="800000"/>
          <w:spacing w:val="0"/>
        </w:rPr>
        <w:t xml:space="preserve"> </w:t>
      </w:r>
      <w:r w:rsidRPr="00F4163F">
        <w:rPr>
          <w:rFonts w:ascii="Arial" w:hAnsi="Arial" w:cs="Arial"/>
          <w:color w:val="800000"/>
          <w:spacing w:val="0"/>
        </w:rPr>
        <w:t>Qualification</w:t>
      </w:r>
    </w:p>
    <w:p w14:paraId="44CF8060" w14:textId="77777777" w:rsidR="009D34FC" w:rsidRDefault="009D34FC" w:rsidP="00195F65">
      <w:pPr>
        <w:pStyle w:val="Achievement"/>
        <w:spacing w:line="360" w:lineRule="auto"/>
        <w:jc w:val="both"/>
        <w:rPr>
          <w:rFonts w:ascii="Arial" w:hAnsi="Arial" w:cs="Arial"/>
          <w:sz w:val="18"/>
          <w:szCs w:val="18"/>
        </w:rPr>
      </w:pPr>
    </w:p>
    <w:p w14:paraId="677CC494" w14:textId="764476BA" w:rsidR="002465EC" w:rsidRPr="006F71D2" w:rsidRDefault="00EA13BA" w:rsidP="006F71D2">
      <w:pPr>
        <w:pStyle w:val="Achievement"/>
        <w:spacing w:line="360" w:lineRule="auto"/>
        <w:jc w:val="left"/>
        <w:rPr>
          <w:rFonts w:ascii="Arial" w:hAnsi="Arial" w:cs="Arial"/>
          <w:b/>
          <w:sz w:val="20"/>
          <w:szCs w:val="20"/>
        </w:rPr>
      </w:pPr>
      <w:r w:rsidRPr="00F4163F">
        <w:rPr>
          <w:rFonts w:ascii="Arial" w:hAnsi="Arial" w:cs="Arial"/>
          <w:sz w:val="22"/>
          <w:szCs w:val="22"/>
        </w:rPr>
        <w:t xml:space="preserve">           </w:t>
      </w:r>
      <w:r w:rsidRPr="006F71D2">
        <w:rPr>
          <w:rFonts w:ascii="Arial" w:hAnsi="Arial" w:cs="Arial"/>
          <w:b/>
          <w:sz w:val="20"/>
          <w:szCs w:val="20"/>
        </w:rPr>
        <w:t xml:space="preserve">Completed </w:t>
      </w:r>
      <w:proofErr w:type="spellStart"/>
      <w:r w:rsidR="002465EC" w:rsidRPr="006F71D2">
        <w:rPr>
          <w:rFonts w:ascii="Arial" w:hAnsi="Arial" w:cs="Arial"/>
          <w:b/>
          <w:sz w:val="20"/>
          <w:szCs w:val="20"/>
        </w:rPr>
        <w:t>M.Sc</w:t>
      </w:r>
      <w:proofErr w:type="spellEnd"/>
      <w:r w:rsidR="002465EC" w:rsidRPr="006F71D2">
        <w:rPr>
          <w:rFonts w:ascii="Arial" w:eastAsia="Arial" w:hAnsi="Arial" w:cs="Arial"/>
          <w:b/>
          <w:sz w:val="20"/>
          <w:szCs w:val="20"/>
        </w:rPr>
        <w:t xml:space="preserve"> </w:t>
      </w:r>
      <w:r w:rsidR="002465EC" w:rsidRPr="006F71D2">
        <w:rPr>
          <w:rFonts w:ascii="Arial" w:hAnsi="Arial" w:cs="Arial"/>
          <w:b/>
          <w:sz w:val="20"/>
          <w:szCs w:val="20"/>
        </w:rPr>
        <w:t>(Software</w:t>
      </w:r>
      <w:r w:rsidR="002465EC" w:rsidRPr="006F71D2">
        <w:rPr>
          <w:rFonts w:ascii="Arial" w:eastAsia="Arial" w:hAnsi="Arial" w:cs="Arial"/>
          <w:b/>
          <w:sz w:val="20"/>
          <w:szCs w:val="20"/>
        </w:rPr>
        <w:t xml:space="preserve"> </w:t>
      </w:r>
      <w:r w:rsidR="00094630" w:rsidRPr="006F71D2">
        <w:rPr>
          <w:rFonts w:ascii="Arial" w:hAnsi="Arial" w:cs="Arial"/>
          <w:b/>
          <w:sz w:val="20"/>
          <w:szCs w:val="20"/>
        </w:rPr>
        <w:t>Engineering</w:t>
      </w:r>
      <w:r w:rsidR="00094630" w:rsidRPr="006F71D2">
        <w:rPr>
          <w:rFonts w:ascii="Arial" w:eastAsia="Arial" w:hAnsi="Arial" w:cs="Arial"/>
          <w:b/>
          <w:sz w:val="20"/>
          <w:szCs w:val="20"/>
        </w:rPr>
        <w:t>) – Vinayaka mission University.</w:t>
      </w:r>
    </w:p>
    <w:p w14:paraId="388E5C93" w14:textId="02636EE3" w:rsidR="002465EC" w:rsidRPr="006F71D2" w:rsidRDefault="00094630" w:rsidP="006F71D2">
      <w:pPr>
        <w:pStyle w:val="Achievement"/>
        <w:spacing w:line="360" w:lineRule="auto"/>
        <w:jc w:val="left"/>
        <w:rPr>
          <w:rFonts w:ascii="Arial" w:hAnsi="Arial" w:cs="Arial"/>
          <w:b/>
          <w:sz w:val="20"/>
          <w:szCs w:val="20"/>
        </w:rPr>
      </w:pPr>
      <w:r w:rsidRPr="006F71D2">
        <w:rPr>
          <w:rFonts w:ascii="Arial" w:hAnsi="Arial" w:cs="Arial"/>
          <w:b/>
          <w:sz w:val="20"/>
          <w:szCs w:val="20"/>
        </w:rPr>
        <w:t xml:space="preserve">           </w:t>
      </w:r>
      <w:r w:rsidR="00A21BC2">
        <w:rPr>
          <w:rFonts w:ascii="Arial" w:hAnsi="Arial" w:cs="Arial"/>
          <w:b/>
          <w:sz w:val="20"/>
          <w:szCs w:val="20"/>
        </w:rPr>
        <w:t xml:space="preserve"> </w:t>
      </w:r>
      <w:r w:rsidRPr="006F71D2">
        <w:rPr>
          <w:rFonts w:ascii="Arial" w:hAnsi="Arial" w:cs="Arial"/>
          <w:b/>
          <w:sz w:val="20"/>
          <w:szCs w:val="20"/>
        </w:rPr>
        <w:t xml:space="preserve">Completed </w:t>
      </w:r>
      <w:r w:rsidR="002465EC" w:rsidRPr="006F71D2">
        <w:rPr>
          <w:rFonts w:ascii="Arial" w:hAnsi="Arial" w:cs="Arial"/>
          <w:b/>
          <w:sz w:val="20"/>
          <w:szCs w:val="20"/>
        </w:rPr>
        <w:t>Higher</w:t>
      </w:r>
      <w:r w:rsidR="002465EC" w:rsidRPr="006F71D2">
        <w:rPr>
          <w:rFonts w:ascii="Arial" w:eastAsia="Arial" w:hAnsi="Arial" w:cs="Arial"/>
          <w:b/>
          <w:sz w:val="20"/>
          <w:szCs w:val="20"/>
        </w:rPr>
        <w:t xml:space="preserve"> </w:t>
      </w:r>
      <w:r w:rsidR="002465EC" w:rsidRPr="006F71D2">
        <w:rPr>
          <w:rFonts w:ascii="Arial" w:hAnsi="Arial" w:cs="Arial"/>
          <w:b/>
          <w:sz w:val="20"/>
          <w:szCs w:val="20"/>
        </w:rPr>
        <w:t>Diploma</w:t>
      </w:r>
      <w:r w:rsidR="002465EC" w:rsidRPr="006F71D2">
        <w:rPr>
          <w:rFonts w:ascii="Arial" w:eastAsia="Arial" w:hAnsi="Arial" w:cs="Arial"/>
          <w:b/>
          <w:sz w:val="20"/>
          <w:szCs w:val="20"/>
        </w:rPr>
        <w:t xml:space="preserve"> </w:t>
      </w:r>
      <w:r w:rsidR="002465EC" w:rsidRPr="006F71D2">
        <w:rPr>
          <w:rFonts w:ascii="Arial" w:hAnsi="Arial" w:cs="Arial"/>
          <w:b/>
          <w:sz w:val="20"/>
          <w:szCs w:val="20"/>
        </w:rPr>
        <w:t>in</w:t>
      </w:r>
      <w:r w:rsidR="002465EC" w:rsidRPr="006F71D2">
        <w:rPr>
          <w:rFonts w:ascii="Arial" w:eastAsia="Arial" w:hAnsi="Arial" w:cs="Arial"/>
          <w:b/>
          <w:sz w:val="20"/>
          <w:szCs w:val="20"/>
        </w:rPr>
        <w:t xml:space="preserve"> </w:t>
      </w:r>
      <w:r w:rsidR="002465EC" w:rsidRPr="006F71D2">
        <w:rPr>
          <w:rFonts w:ascii="Arial" w:hAnsi="Arial" w:cs="Arial"/>
          <w:b/>
          <w:sz w:val="20"/>
          <w:szCs w:val="20"/>
        </w:rPr>
        <w:t>Software</w:t>
      </w:r>
      <w:r w:rsidR="002465EC" w:rsidRPr="006F71D2">
        <w:rPr>
          <w:rFonts w:ascii="Arial" w:eastAsia="Arial" w:hAnsi="Arial" w:cs="Arial"/>
          <w:b/>
          <w:sz w:val="20"/>
          <w:szCs w:val="20"/>
        </w:rPr>
        <w:t xml:space="preserve"> </w:t>
      </w:r>
      <w:r w:rsidR="002465EC" w:rsidRPr="006F71D2">
        <w:rPr>
          <w:rFonts w:ascii="Arial" w:hAnsi="Arial" w:cs="Arial"/>
          <w:b/>
          <w:sz w:val="20"/>
          <w:szCs w:val="20"/>
        </w:rPr>
        <w:t>Engineering</w:t>
      </w:r>
      <w:r w:rsidR="002465EC" w:rsidRPr="006F71D2">
        <w:rPr>
          <w:rFonts w:ascii="Arial" w:eastAsia="Arial" w:hAnsi="Arial" w:cs="Arial"/>
          <w:b/>
          <w:sz w:val="20"/>
          <w:szCs w:val="20"/>
        </w:rPr>
        <w:t xml:space="preserve"> – </w:t>
      </w:r>
      <w:r w:rsidR="002465EC" w:rsidRPr="006F71D2">
        <w:rPr>
          <w:rFonts w:ascii="Arial" w:hAnsi="Arial" w:cs="Arial"/>
          <w:b/>
          <w:sz w:val="20"/>
          <w:szCs w:val="20"/>
        </w:rPr>
        <w:t>APTECH</w:t>
      </w:r>
      <w:r w:rsidR="002465EC" w:rsidRPr="006F71D2">
        <w:rPr>
          <w:rFonts w:ascii="Arial" w:eastAsia="Arial" w:hAnsi="Arial" w:cs="Arial"/>
          <w:b/>
          <w:sz w:val="20"/>
          <w:szCs w:val="20"/>
        </w:rPr>
        <w:t xml:space="preserve"> </w:t>
      </w:r>
      <w:r w:rsidR="002465EC" w:rsidRPr="006F71D2">
        <w:rPr>
          <w:rFonts w:ascii="Arial" w:hAnsi="Arial" w:cs="Arial"/>
          <w:b/>
          <w:sz w:val="20"/>
          <w:szCs w:val="20"/>
        </w:rPr>
        <w:t>Computer</w:t>
      </w:r>
      <w:r w:rsidR="002465EC" w:rsidRPr="006F71D2">
        <w:rPr>
          <w:rFonts w:ascii="Arial" w:eastAsia="Arial" w:hAnsi="Arial" w:cs="Arial"/>
          <w:b/>
          <w:sz w:val="20"/>
          <w:szCs w:val="20"/>
        </w:rPr>
        <w:t xml:space="preserve"> </w:t>
      </w:r>
      <w:r w:rsidR="002465EC" w:rsidRPr="006F71D2">
        <w:rPr>
          <w:rFonts w:ascii="Arial" w:hAnsi="Arial" w:cs="Arial"/>
          <w:b/>
          <w:sz w:val="20"/>
          <w:szCs w:val="20"/>
        </w:rPr>
        <w:t>Center.</w:t>
      </w:r>
    </w:p>
    <w:p w14:paraId="4B211A4B" w14:textId="4FFA9140" w:rsidR="008C5FBD" w:rsidRDefault="008C5FBD" w:rsidP="00195F65">
      <w:pPr>
        <w:pStyle w:val="Achievement"/>
        <w:spacing w:line="360" w:lineRule="auto"/>
        <w:jc w:val="both"/>
        <w:rPr>
          <w:rFonts w:ascii="Arial" w:hAnsi="Arial" w:cs="Arial"/>
          <w:sz w:val="20"/>
          <w:szCs w:val="20"/>
        </w:rPr>
      </w:pPr>
    </w:p>
    <w:p w14:paraId="10DB6C75" w14:textId="58E930AE" w:rsidR="00447402" w:rsidRPr="00653943" w:rsidRDefault="00447402" w:rsidP="00195F65">
      <w:pPr>
        <w:widowControl/>
        <w:suppressAutoHyphens w:val="0"/>
        <w:jc w:val="both"/>
        <w:rPr>
          <w:rFonts w:ascii="Arial" w:eastAsia="Arial" w:hAnsi="Arial" w:cs="Arial"/>
          <w:vanish/>
          <w:sz w:val="18"/>
          <w:szCs w:val="18"/>
          <w:lang w:val="en-GB"/>
          <w:specVanish/>
        </w:rPr>
      </w:pPr>
    </w:p>
    <w:p w14:paraId="04FD764E" w14:textId="7E80078D" w:rsidR="00653943" w:rsidRDefault="00653943" w:rsidP="00195F65">
      <w:pPr>
        <w:widowControl/>
        <w:suppressAutoHyphens w:val="0"/>
        <w:jc w:val="both"/>
        <w:rPr>
          <w:rFonts w:ascii="Arial" w:eastAsia="Arial" w:hAnsi="Arial" w:cs="Arial"/>
          <w:sz w:val="18"/>
          <w:szCs w:val="18"/>
          <w:lang w:val="en-GB"/>
        </w:rPr>
      </w:pPr>
      <w:r>
        <w:rPr>
          <w:rFonts w:ascii="Arial" w:eastAsia="Arial" w:hAnsi="Arial" w:cs="Arial"/>
          <w:sz w:val="18"/>
          <w:szCs w:val="18"/>
          <w:lang w:val="en-GB"/>
        </w:rPr>
        <w:t xml:space="preserve"> </w:t>
      </w:r>
    </w:p>
    <w:p w14:paraId="10AE95E0" w14:textId="77777777" w:rsidR="00653943" w:rsidRDefault="00653943">
      <w:pPr>
        <w:widowControl/>
        <w:suppressAutoHyphens w:val="0"/>
        <w:rPr>
          <w:rFonts w:ascii="Arial" w:eastAsia="Arial" w:hAnsi="Arial" w:cs="Arial"/>
          <w:sz w:val="18"/>
          <w:szCs w:val="18"/>
          <w:lang w:val="en-GB"/>
        </w:rPr>
      </w:pPr>
      <w:r>
        <w:rPr>
          <w:rFonts w:ascii="Arial" w:eastAsia="Arial" w:hAnsi="Arial" w:cs="Arial"/>
          <w:sz w:val="18"/>
          <w:szCs w:val="18"/>
          <w:lang w:val="en-GB"/>
        </w:rPr>
        <w:br w:type="page"/>
      </w:r>
    </w:p>
    <w:p w14:paraId="78DC67E3" w14:textId="77777777" w:rsidR="00C116EB" w:rsidRDefault="00C116EB" w:rsidP="00C116EB">
      <w:pPr>
        <w:widowControl/>
        <w:suppressAutoHyphens w:val="0"/>
        <w:jc w:val="both"/>
        <w:rPr>
          <w:rFonts w:ascii="Arial" w:eastAsia="Arial" w:hAnsi="Arial" w:cs="Arial"/>
          <w:sz w:val="18"/>
          <w:szCs w:val="18"/>
          <w:lang w:val="en-GB"/>
        </w:rPr>
      </w:pPr>
    </w:p>
    <w:p w14:paraId="3A8A7882" w14:textId="77777777" w:rsidR="00C116EB" w:rsidRDefault="00C116EB" w:rsidP="00C116EB">
      <w:pPr>
        <w:widowControl/>
        <w:suppressAutoHyphens w:val="0"/>
        <w:rPr>
          <w:rFonts w:ascii="Arial" w:eastAsia="Arial" w:hAnsi="Arial" w:cs="Arial"/>
          <w:sz w:val="18"/>
          <w:szCs w:val="18"/>
          <w:lang w:val="en-GB"/>
        </w:rPr>
      </w:pPr>
    </w:p>
    <w:p w14:paraId="6D3DF59B" w14:textId="4435D2C1" w:rsidR="00C116EB" w:rsidRPr="00F4163F" w:rsidRDefault="00C116EB" w:rsidP="00C116EB">
      <w:pPr>
        <w:pStyle w:val="Heading1"/>
        <w:numPr>
          <w:ilvl w:val="0"/>
          <w:numId w:val="0"/>
        </w:numPr>
        <w:spacing w:line="360" w:lineRule="auto"/>
        <w:jc w:val="both"/>
        <w:rPr>
          <w:rFonts w:ascii="Arial" w:eastAsia="Arial" w:hAnsi="Arial" w:cs="Arial"/>
          <w:color w:val="000000"/>
          <w:spacing w:val="0"/>
          <w:sz w:val="22"/>
          <w:szCs w:val="22"/>
        </w:rPr>
      </w:pPr>
      <w:r w:rsidRPr="00F4163F">
        <w:rPr>
          <w:rFonts w:ascii="Arial" w:hAnsi="Arial" w:cs="Arial"/>
          <w:color w:val="800000"/>
          <w:spacing w:val="0"/>
          <w:sz w:val="22"/>
          <w:szCs w:val="22"/>
        </w:rPr>
        <w:t>Work</w:t>
      </w:r>
      <w:r w:rsidRPr="00F4163F">
        <w:rPr>
          <w:rFonts w:ascii="Arial" w:eastAsia="Arial" w:hAnsi="Arial" w:cs="Arial"/>
          <w:color w:val="800000"/>
          <w:spacing w:val="0"/>
          <w:sz w:val="22"/>
          <w:szCs w:val="22"/>
        </w:rPr>
        <w:t xml:space="preserve"> Projects</w:t>
      </w:r>
      <w:r w:rsidRPr="00F4163F">
        <w:rPr>
          <w:rFonts w:ascii="Arial" w:hAnsi="Arial" w:cs="Arial"/>
          <w:color w:val="800000"/>
          <w:spacing w:val="0"/>
          <w:sz w:val="22"/>
          <w:szCs w:val="22"/>
        </w:rPr>
        <w:tab/>
        <w:t>:</w:t>
      </w:r>
      <w:r w:rsidRPr="00F4163F">
        <w:rPr>
          <w:rFonts w:ascii="Arial" w:eastAsia="Arial" w:hAnsi="Arial" w:cs="Arial"/>
          <w:color w:val="800000"/>
          <w:spacing w:val="0"/>
          <w:sz w:val="22"/>
          <w:szCs w:val="22"/>
        </w:rPr>
        <w:t xml:space="preserve">  </w:t>
      </w:r>
      <w:r w:rsidRPr="00F4163F">
        <w:rPr>
          <w:rFonts w:ascii="Arial" w:hAnsi="Arial" w:cs="Arial"/>
          <w:color w:val="000000"/>
          <w:spacing w:val="0"/>
          <w:sz w:val="22"/>
          <w:szCs w:val="22"/>
        </w:rPr>
        <w:t>PROJECT</w:t>
      </w:r>
      <w:r w:rsidRPr="00F4163F">
        <w:rPr>
          <w:rFonts w:ascii="Arial" w:eastAsia="Arial" w:hAnsi="Arial" w:cs="Arial"/>
          <w:color w:val="000000"/>
          <w:spacing w:val="0"/>
          <w:sz w:val="22"/>
          <w:szCs w:val="22"/>
        </w:rPr>
        <w:t xml:space="preserve"> </w:t>
      </w:r>
      <w:r>
        <w:rPr>
          <w:rFonts w:ascii="Arial" w:eastAsia="Arial" w:hAnsi="Arial" w:cs="Arial"/>
          <w:color w:val="000000"/>
          <w:spacing w:val="0"/>
          <w:sz w:val="22"/>
          <w:szCs w:val="22"/>
        </w:rPr>
        <w:t>1</w:t>
      </w:r>
    </w:p>
    <w:p w14:paraId="7D04281A" w14:textId="77777777" w:rsidR="00C116EB" w:rsidRPr="003731BD" w:rsidRDefault="00C116EB" w:rsidP="00C116EB">
      <w:pPr>
        <w:spacing w:line="360" w:lineRule="auto"/>
        <w:jc w:val="both"/>
        <w:rPr>
          <w:rFonts w:ascii="Arial" w:hAnsi="Arial" w:cs="Arial"/>
          <w:sz w:val="18"/>
          <w:szCs w:val="18"/>
        </w:rPr>
      </w:pPr>
    </w:p>
    <w:p w14:paraId="238363C2" w14:textId="77777777" w:rsidR="00C116EB" w:rsidRPr="002754D0" w:rsidRDefault="00C116EB" w:rsidP="00C116EB">
      <w:pPr>
        <w:widowControl/>
        <w:suppressAutoHyphens w:val="0"/>
        <w:spacing w:line="480" w:lineRule="auto"/>
        <w:jc w:val="both"/>
        <w:rPr>
          <w:rFonts w:ascii="Arial" w:hAnsi="Arial" w:cs="Arial"/>
          <w:b/>
          <w:bCs/>
          <w:sz w:val="20"/>
          <w:szCs w:val="20"/>
        </w:rPr>
      </w:pPr>
      <w:r w:rsidRPr="51DD7FC1">
        <w:rPr>
          <w:rFonts w:ascii="Arial" w:hAnsi="Arial" w:cs="Arial"/>
          <w:b/>
          <w:bCs/>
          <w:sz w:val="20"/>
          <w:szCs w:val="20"/>
        </w:rPr>
        <w:t>Project</w:t>
      </w:r>
      <w:r>
        <w:tab/>
      </w:r>
      <w:r>
        <w:tab/>
      </w:r>
      <w:r>
        <w:tab/>
      </w:r>
      <w:r w:rsidRPr="51DD7FC1">
        <w:rPr>
          <w:rFonts w:ascii="Arial" w:hAnsi="Arial" w:cs="Arial"/>
          <w:b/>
          <w:bCs/>
          <w:sz w:val="20"/>
          <w:szCs w:val="20"/>
        </w:rPr>
        <w:t>:</w:t>
      </w:r>
      <w:r>
        <w:tab/>
      </w:r>
      <w:proofErr w:type="spellStart"/>
      <w:r w:rsidRPr="00A370FD">
        <w:rPr>
          <w:rFonts w:ascii="Arial" w:hAnsi="Arial" w:cs="Arial"/>
          <w:b/>
          <w:bCs/>
          <w:sz w:val="20"/>
          <w:szCs w:val="20"/>
        </w:rPr>
        <w:t>PAHub</w:t>
      </w:r>
      <w:proofErr w:type="spellEnd"/>
      <w:r w:rsidRPr="00A370FD">
        <w:rPr>
          <w:rFonts w:ascii="Arial" w:hAnsi="Arial" w:cs="Arial"/>
          <w:b/>
          <w:bCs/>
          <w:sz w:val="20"/>
          <w:szCs w:val="20"/>
        </w:rPr>
        <w:t>- Prior Authorization Hub</w:t>
      </w:r>
      <w:r w:rsidRPr="51DD7FC1">
        <w:rPr>
          <w:rFonts w:ascii="Arial" w:hAnsi="Arial" w:cs="Arial"/>
          <w:b/>
          <w:bCs/>
          <w:sz w:val="20"/>
          <w:szCs w:val="20"/>
        </w:rPr>
        <w:t xml:space="preserve">.  </w:t>
      </w:r>
    </w:p>
    <w:p w14:paraId="0296DC20" w14:textId="77777777" w:rsidR="00C116EB" w:rsidRDefault="00C116EB" w:rsidP="00C116EB">
      <w:pPr>
        <w:widowControl/>
        <w:suppressAutoHyphens w:val="0"/>
        <w:spacing w:line="480" w:lineRule="auto"/>
        <w:jc w:val="both"/>
        <w:rPr>
          <w:rFonts w:ascii="Arial" w:hAnsi="Arial" w:cs="Arial"/>
          <w:sz w:val="20"/>
          <w:szCs w:val="20"/>
        </w:rPr>
      </w:pPr>
      <w:r w:rsidRPr="51DD7FC1">
        <w:rPr>
          <w:rFonts w:ascii="Arial" w:hAnsi="Arial" w:cs="Arial"/>
          <w:sz w:val="20"/>
          <w:szCs w:val="20"/>
        </w:rPr>
        <w:t>Technologies</w:t>
      </w:r>
      <w:r>
        <w:tab/>
      </w:r>
      <w:r>
        <w:tab/>
      </w:r>
      <w:r w:rsidRPr="51DD7FC1">
        <w:rPr>
          <w:rFonts w:ascii="Arial" w:hAnsi="Arial" w:cs="Arial"/>
          <w:sz w:val="20"/>
          <w:szCs w:val="20"/>
        </w:rPr>
        <w:t>:</w:t>
      </w:r>
      <w:r>
        <w:tab/>
      </w:r>
      <w:r>
        <w:rPr>
          <w:rFonts w:ascii="Arial" w:hAnsi="Arial" w:cs="Arial"/>
          <w:sz w:val="20"/>
          <w:szCs w:val="20"/>
        </w:rPr>
        <w:t>ASP.NET, C</w:t>
      </w:r>
      <w:r w:rsidRPr="51DD7FC1">
        <w:rPr>
          <w:rFonts w:ascii="Arial" w:hAnsi="Arial" w:cs="Arial"/>
          <w:sz w:val="20"/>
          <w:szCs w:val="20"/>
        </w:rPr>
        <w:t>#.Net,</w:t>
      </w:r>
      <w:r>
        <w:rPr>
          <w:rFonts w:ascii="Arial" w:hAnsi="Arial" w:cs="Arial"/>
          <w:sz w:val="20"/>
          <w:szCs w:val="20"/>
        </w:rPr>
        <w:t xml:space="preserve"> Java Script &amp; </w:t>
      </w:r>
      <w:r w:rsidRPr="51DD7FC1">
        <w:rPr>
          <w:rFonts w:ascii="Arial" w:hAnsi="Arial" w:cs="Arial"/>
          <w:sz w:val="20"/>
          <w:szCs w:val="20"/>
        </w:rPr>
        <w:t xml:space="preserve">SQL Server.  </w:t>
      </w:r>
    </w:p>
    <w:p w14:paraId="70877883" w14:textId="77777777" w:rsidR="00C116EB" w:rsidRPr="002754D0" w:rsidRDefault="00C116EB" w:rsidP="00C116EB">
      <w:pPr>
        <w:widowControl/>
        <w:suppressAutoHyphens w:val="0"/>
        <w:spacing w:line="480" w:lineRule="auto"/>
        <w:jc w:val="both"/>
        <w:rPr>
          <w:rFonts w:ascii="Arial" w:hAnsi="Arial" w:cs="Arial"/>
          <w:sz w:val="20"/>
          <w:szCs w:val="20"/>
        </w:rPr>
      </w:pPr>
      <w:r w:rsidRPr="51DD7FC1">
        <w:rPr>
          <w:rFonts w:ascii="Arial" w:hAnsi="Arial" w:cs="Arial"/>
          <w:sz w:val="20"/>
          <w:szCs w:val="20"/>
        </w:rPr>
        <w:t>Role</w:t>
      </w:r>
      <w:r>
        <w:tab/>
      </w:r>
      <w:r>
        <w:tab/>
      </w:r>
      <w:r>
        <w:tab/>
      </w:r>
      <w:r>
        <w:tab/>
      </w:r>
      <w:r w:rsidRPr="51DD7FC1">
        <w:rPr>
          <w:rFonts w:ascii="Arial" w:hAnsi="Arial" w:cs="Arial"/>
          <w:sz w:val="20"/>
          <w:szCs w:val="20"/>
        </w:rPr>
        <w:t xml:space="preserve">: </w:t>
      </w:r>
      <w:r>
        <w:tab/>
      </w:r>
      <w:r w:rsidRPr="51DD7FC1">
        <w:rPr>
          <w:rFonts w:ascii="Arial" w:hAnsi="Arial" w:cs="Arial"/>
          <w:sz w:val="20"/>
          <w:szCs w:val="20"/>
        </w:rPr>
        <w:t xml:space="preserve">Developer - Support &amp; Maintenance.  </w:t>
      </w:r>
    </w:p>
    <w:p w14:paraId="18271EF9" w14:textId="77777777" w:rsidR="00C116EB" w:rsidRPr="00A31587" w:rsidRDefault="00C116EB" w:rsidP="00C116EB">
      <w:pPr>
        <w:widowControl/>
        <w:suppressAutoHyphens w:val="0"/>
        <w:spacing w:line="480" w:lineRule="auto"/>
        <w:jc w:val="both"/>
        <w:rPr>
          <w:rFonts w:ascii="Arial" w:hAnsi="Arial" w:cs="Arial"/>
          <w:b/>
          <w:bCs/>
          <w:sz w:val="20"/>
          <w:szCs w:val="20"/>
        </w:rPr>
      </w:pPr>
      <w:r w:rsidRPr="51DD7FC1">
        <w:rPr>
          <w:rFonts w:ascii="Arial" w:hAnsi="Arial" w:cs="Arial"/>
          <w:b/>
          <w:bCs/>
          <w:sz w:val="20"/>
          <w:szCs w:val="20"/>
        </w:rPr>
        <w:t>Description:</w:t>
      </w:r>
    </w:p>
    <w:p w14:paraId="2FDBF7B9" w14:textId="77777777" w:rsidR="00C116EB" w:rsidRPr="00A370FD" w:rsidRDefault="00C116EB" w:rsidP="00C116EB">
      <w:pPr>
        <w:widowControl/>
        <w:suppressAutoHyphens w:val="0"/>
        <w:spacing w:line="480" w:lineRule="auto"/>
        <w:jc w:val="both"/>
        <w:rPr>
          <w:rFonts w:ascii="Arial" w:hAnsi="Arial" w:cs="Arial"/>
          <w:sz w:val="20"/>
          <w:szCs w:val="20"/>
        </w:rPr>
      </w:pPr>
      <w:r w:rsidRPr="00A370FD">
        <w:rPr>
          <w:rFonts w:ascii="Arial" w:hAnsi="Arial" w:cs="Arial"/>
          <w:sz w:val="20"/>
          <w:szCs w:val="20"/>
        </w:rPr>
        <w:t>Prior authorization, it particularly claims the exact information from the insurer to start the treatment.</w:t>
      </w:r>
    </w:p>
    <w:p w14:paraId="24BB2FB4" w14:textId="77777777" w:rsidR="00C116EB" w:rsidRDefault="00C116EB" w:rsidP="00C116EB">
      <w:pPr>
        <w:widowControl/>
        <w:suppressAutoHyphens w:val="0"/>
        <w:spacing w:line="480" w:lineRule="auto"/>
        <w:jc w:val="both"/>
        <w:rPr>
          <w:rFonts w:ascii="Arial" w:hAnsi="Arial" w:cs="Arial"/>
          <w:sz w:val="20"/>
          <w:szCs w:val="20"/>
        </w:rPr>
      </w:pPr>
      <w:r w:rsidRPr="00A370FD">
        <w:rPr>
          <w:rFonts w:ascii="Arial" w:hAnsi="Arial" w:cs="Arial"/>
          <w:sz w:val="20"/>
          <w:szCs w:val="20"/>
        </w:rPr>
        <w:t>It is a requirement from the Insurance company that the Physician obtain approval from the plan before it will cover the costs of a specific medicine.</w:t>
      </w:r>
      <w:r>
        <w:rPr>
          <w:rFonts w:ascii="Arial" w:hAnsi="Arial" w:cs="Arial"/>
          <w:sz w:val="20"/>
          <w:szCs w:val="20"/>
        </w:rPr>
        <w:t xml:space="preserve"> </w:t>
      </w:r>
      <w:r w:rsidRPr="00A370FD">
        <w:rPr>
          <w:rFonts w:ascii="Arial" w:hAnsi="Arial" w:cs="Arial"/>
          <w:sz w:val="20"/>
          <w:szCs w:val="20"/>
        </w:rPr>
        <w:t>The prior authorization process requires several reasons of health insurance and these health insurance uses the prior authorization process to maintain the health cost.</w:t>
      </w:r>
    </w:p>
    <w:p w14:paraId="3C21C869" w14:textId="77777777" w:rsidR="00C116EB" w:rsidRPr="00A31587" w:rsidRDefault="00C116EB" w:rsidP="00C116EB">
      <w:pPr>
        <w:widowControl/>
        <w:suppressAutoHyphens w:val="0"/>
        <w:spacing w:line="480" w:lineRule="auto"/>
        <w:jc w:val="both"/>
        <w:rPr>
          <w:rFonts w:ascii="Arial" w:hAnsi="Arial" w:cs="Arial"/>
          <w:b/>
          <w:bCs/>
          <w:sz w:val="20"/>
          <w:szCs w:val="20"/>
        </w:rPr>
      </w:pPr>
      <w:r w:rsidRPr="51DD7FC1">
        <w:rPr>
          <w:rFonts w:ascii="Arial" w:hAnsi="Arial" w:cs="Arial"/>
          <w:b/>
          <w:bCs/>
          <w:sz w:val="20"/>
          <w:szCs w:val="20"/>
        </w:rPr>
        <w:t>Responsibilities:</w:t>
      </w:r>
    </w:p>
    <w:p w14:paraId="77122A93" w14:textId="77777777" w:rsidR="00C116EB" w:rsidRPr="00A370FD" w:rsidRDefault="00C116EB" w:rsidP="00C116EB">
      <w:pPr>
        <w:pStyle w:val="ListParagraph"/>
        <w:widowControl/>
        <w:numPr>
          <w:ilvl w:val="0"/>
          <w:numId w:val="18"/>
        </w:numPr>
        <w:suppressAutoHyphens w:val="0"/>
        <w:spacing w:line="480" w:lineRule="auto"/>
        <w:rPr>
          <w:rFonts w:ascii="Arial" w:hAnsi="Arial" w:cs="Arial"/>
          <w:sz w:val="20"/>
          <w:szCs w:val="20"/>
        </w:rPr>
      </w:pPr>
      <w:r w:rsidRPr="00A370FD">
        <w:rPr>
          <w:rFonts w:ascii="Arial" w:hAnsi="Arial" w:cs="Arial"/>
          <w:sz w:val="20"/>
          <w:szCs w:val="20"/>
        </w:rPr>
        <w:t>Analyzing FRD</w:t>
      </w:r>
      <w:r>
        <w:rPr>
          <w:rFonts w:ascii="Arial" w:hAnsi="Arial" w:cs="Arial"/>
          <w:sz w:val="20"/>
          <w:szCs w:val="20"/>
        </w:rPr>
        <w:t xml:space="preserve">, CRs </w:t>
      </w:r>
      <w:r w:rsidRPr="00A370FD">
        <w:rPr>
          <w:rFonts w:ascii="Arial" w:hAnsi="Arial" w:cs="Arial"/>
          <w:sz w:val="20"/>
          <w:szCs w:val="20"/>
        </w:rPr>
        <w:t xml:space="preserve">&amp; take Clarence from the </w:t>
      </w:r>
      <w:r>
        <w:rPr>
          <w:rFonts w:ascii="Arial" w:hAnsi="Arial" w:cs="Arial"/>
          <w:sz w:val="20"/>
          <w:szCs w:val="20"/>
        </w:rPr>
        <w:t>B</w:t>
      </w:r>
      <w:r w:rsidRPr="00A370FD">
        <w:rPr>
          <w:rFonts w:ascii="Arial" w:hAnsi="Arial" w:cs="Arial"/>
          <w:sz w:val="20"/>
          <w:szCs w:val="20"/>
        </w:rPr>
        <w:t xml:space="preserve">usiness </w:t>
      </w:r>
      <w:r>
        <w:rPr>
          <w:rFonts w:ascii="Arial" w:hAnsi="Arial" w:cs="Arial"/>
          <w:sz w:val="20"/>
          <w:szCs w:val="20"/>
        </w:rPr>
        <w:t>A</w:t>
      </w:r>
      <w:r w:rsidRPr="00A370FD">
        <w:rPr>
          <w:rFonts w:ascii="Arial" w:hAnsi="Arial" w:cs="Arial"/>
          <w:sz w:val="20"/>
          <w:szCs w:val="20"/>
        </w:rPr>
        <w:t xml:space="preserve">nalyst.  </w:t>
      </w:r>
    </w:p>
    <w:p w14:paraId="0EF83FB8" w14:textId="77777777" w:rsidR="00C116EB" w:rsidRPr="003731BD" w:rsidRDefault="00C116EB" w:rsidP="00C116EB">
      <w:pPr>
        <w:numPr>
          <w:ilvl w:val="0"/>
          <w:numId w:val="18"/>
        </w:numPr>
        <w:spacing w:line="480" w:lineRule="auto"/>
        <w:jc w:val="both"/>
        <w:rPr>
          <w:rFonts w:ascii="Arial" w:eastAsia="Arial" w:hAnsi="Arial" w:cs="Arial"/>
          <w:sz w:val="20"/>
          <w:szCs w:val="20"/>
          <w:lang w:val="en-GB"/>
        </w:rPr>
      </w:pPr>
      <w:r w:rsidRPr="51DD7FC1">
        <w:rPr>
          <w:rFonts w:ascii="Arial" w:eastAsia="Arial" w:hAnsi="Arial" w:cs="Arial"/>
          <w:sz w:val="20"/>
          <w:szCs w:val="20"/>
          <w:lang w:val="en-GB"/>
        </w:rPr>
        <w:t>Worked on developments and enhancements that involve coding in .Net programs.</w:t>
      </w:r>
    </w:p>
    <w:p w14:paraId="64B12220" w14:textId="77777777" w:rsidR="00C116EB" w:rsidRDefault="00C116EB" w:rsidP="00C116EB">
      <w:pPr>
        <w:numPr>
          <w:ilvl w:val="0"/>
          <w:numId w:val="18"/>
        </w:numPr>
        <w:spacing w:line="480" w:lineRule="auto"/>
        <w:jc w:val="both"/>
        <w:rPr>
          <w:rFonts w:ascii="Arial" w:eastAsia="Arial" w:hAnsi="Arial" w:cs="Arial"/>
          <w:sz w:val="20"/>
          <w:szCs w:val="20"/>
          <w:lang w:val="en-GB"/>
        </w:rPr>
      </w:pPr>
      <w:r w:rsidRPr="51DD7FC1">
        <w:rPr>
          <w:rFonts w:ascii="Arial" w:eastAsia="Arial" w:hAnsi="Arial" w:cs="Arial"/>
          <w:sz w:val="20"/>
          <w:szCs w:val="20"/>
          <w:lang w:val="en-GB"/>
        </w:rPr>
        <w:t>Responsible for Analysis, Review &amp; Support in Fixing the Production Problems.</w:t>
      </w:r>
    </w:p>
    <w:p w14:paraId="3F1407E7" w14:textId="6328D931" w:rsidR="008C5FBD" w:rsidRDefault="008C5FBD" w:rsidP="00195F65">
      <w:pPr>
        <w:widowControl/>
        <w:suppressAutoHyphens w:val="0"/>
        <w:jc w:val="both"/>
        <w:rPr>
          <w:rFonts w:ascii="Arial" w:eastAsia="Arial" w:hAnsi="Arial" w:cs="Arial"/>
          <w:sz w:val="18"/>
          <w:szCs w:val="18"/>
          <w:lang w:val="en-GB"/>
        </w:rPr>
      </w:pPr>
    </w:p>
    <w:p w14:paraId="31211A0C" w14:textId="77777777" w:rsidR="005A3106" w:rsidRDefault="005A3106" w:rsidP="00195F65">
      <w:pPr>
        <w:widowControl/>
        <w:suppressAutoHyphens w:val="0"/>
        <w:jc w:val="both"/>
        <w:rPr>
          <w:rFonts w:ascii="Arial" w:eastAsia="Arial" w:hAnsi="Arial" w:cs="Arial"/>
          <w:sz w:val="18"/>
          <w:szCs w:val="18"/>
          <w:lang w:val="en-GB"/>
        </w:rPr>
      </w:pPr>
    </w:p>
    <w:p w14:paraId="67FE7041" w14:textId="0D2BB492" w:rsidR="002754D0" w:rsidRDefault="002754D0" w:rsidP="00117B12">
      <w:pPr>
        <w:widowControl/>
        <w:suppressAutoHyphens w:val="0"/>
        <w:rPr>
          <w:rFonts w:ascii="Arial" w:eastAsia="Arial" w:hAnsi="Arial" w:cs="Arial"/>
          <w:sz w:val="18"/>
          <w:szCs w:val="18"/>
          <w:lang w:val="en-GB"/>
        </w:rPr>
      </w:pPr>
    </w:p>
    <w:p w14:paraId="4CDC852B" w14:textId="23892518" w:rsidR="002754D0" w:rsidRPr="00F4163F" w:rsidRDefault="002754D0" w:rsidP="00195F65">
      <w:pPr>
        <w:pStyle w:val="Heading1"/>
        <w:numPr>
          <w:ilvl w:val="0"/>
          <w:numId w:val="0"/>
        </w:numPr>
        <w:spacing w:line="360" w:lineRule="auto"/>
        <w:jc w:val="both"/>
        <w:rPr>
          <w:rFonts w:ascii="Arial" w:eastAsia="Arial" w:hAnsi="Arial" w:cs="Arial"/>
          <w:color w:val="000000"/>
          <w:spacing w:val="0"/>
          <w:sz w:val="22"/>
          <w:szCs w:val="22"/>
        </w:rPr>
      </w:pPr>
      <w:r w:rsidRPr="00F4163F">
        <w:rPr>
          <w:rFonts w:ascii="Arial" w:hAnsi="Arial" w:cs="Arial"/>
          <w:color w:val="800000"/>
          <w:spacing w:val="0"/>
          <w:sz w:val="22"/>
          <w:szCs w:val="22"/>
        </w:rPr>
        <w:t>Work</w:t>
      </w:r>
      <w:r w:rsidRPr="00F4163F">
        <w:rPr>
          <w:rFonts w:ascii="Arial" w:eastAsia="Arial" w:hAnsi="Arial" w:cs="Arial"/>
          <w:color w:val="800000"/>
          <w:spacing w:val="0"/>
          <w:sz w:val="22"/>
          <w:szCs w:val="22"/>
        </w:rPr>
        <w:t xml:space="preserve"> Projects</w:t>
      </w:r>
      <w:r w:rsidRPr="00F4163F">
        <w:rPr>
          <w:rFonts w:ascii="Arial" w:hAnsi="Arial" w:cs="Arial"/>
          <w:color w:val="800000"/>
          <w:spacing w:val="0"/>
          <w:sz w:val="22"/>
          <w:szCs w:val="22"/>
        </w:rPr>
        <w:tab/>
        <w:t>:</w:t>
      </w:r>
      <w:r w:rsidRPr="00F4163F">
        <w:rPr>
          <w:rFonts w:ascii="Arial" w:eastAsia="Arial" w:hAnsi="Arial" w:cs="Arial"/>
          <w:color w:val="800000"/>
          <w:spacing w:val="0"/>
          <w:sz w:val="22"/>
          <w:szCs w:val="22"/>
        </w:rPr>
        <w:t xml:space="preserve">  </w:t>
      </w:r>
      <w:r w:rsidRPr="00F4163F">
        <w:rPr>
          <w:rFonts w:ascii="Arial" w:hAnsi="Arial" w:cs="Arial"/>
          <w:color w:val="000000"/>
          <w:spacing w:val="0"/>
          <w:sz w:val="22"/>
          <w:szCs w:val="22"/>
        </w:rPr>
        <w:t>PROJECT</w:t>
      </w:r>
      <w:r w:rsidRPr="00F4163F">
        <w:rPr>
          <w:rFonts w:ascii="Arial" w:eastAsia="Arial" w:hAnsi="Arial" w:cs="Arial"/>
          <w:color w:val="000000"/>
          <w:spacing w:val="0"/>
          <w:sz w:val="22"/>
          <w:szCs w:val="22"/>
        </w:rPr>
        <w:t xml:space="preserve"> </w:t>
      </w:r>
      <w:r w:rsidR="00C116EB">
        <w:rPr>
          <w:rFonts w:ascii="Arial" w:eastAsia="Arial" w:hAnsi="Arial" w:cs="Arial"/>
          <w:color w:val="000000"/>
          <w:spacing w:val="0"/>
          <w:sz w:val="22"/>
          <w:szCs w:val="22"/>
        </w:rPr>
        <w:t>2</w:t>
      </w:r>
    </w:p>
    <w:p w14:paraId="42ED9318" w14:textId="77777777" w:rsidR="002754D0" w:rsidRPr="003731BD" w:rsidRDefault="002754D0" w:rsidP="00195F65">
      <w:pPr>
        <w:spacing w:line="360" w:lineRule="auto"/>
        <w:jc w:val="both"/>
        <w:rPr>
          <w:rFonts w:ascii="Arial" w:hAnsi="Arial" w:cs="Arial"/>
          <w:sz w:val="18"/>
          <w:szCs w:val="18"/>
        </w:rPr>
      </w:pPr>
    </w:p>
    <w:p w14:paraId="68CD987E" w14:textId="77777777" w:rsidR="002754D0" w:rsidRPr="002754D0" w:rsidRDefault="002754D0" w:rsidP="00195F65">
      <w:pPr>
        <w:widowControl/>
        <w:suppressAutoHyphens w:val="0"/>
        <w:spacing w:line="480" w:lineRule="auto"/>
        <w:jc w:val="both"/>
        <w:rPr>
          <w:rFonts w:ascii="Arial" w:hAnsi="Arial" w:cs="Arial"/>
          <w:b/>
          <w:bCs/>
          <w:sz w:val="20"/>
          <w:szCs w:val="20"/>
        </w:rPr>
      </w:pPr>
      <w:r w:rsidRPr="51DD7FC1">
        <w:rPr>
          <w:rFonts w:ascii="Arial" w:hAnsi="Arial" w:cs="Arial"/>
          <w:b/>
          <w:bCs/>
          <w:sz w:val="20"/>
          <w:szCs w:val="20"/>
        </w:rPr>
        <w:t>Project</w:t>
      </w:r>
      <w:r>
        <w:tab/>
      </w:r>
      <w:r>
        <w:tab/>
      </w:r>
      <w:r>
        <w:tab/>
      </w:r>
      <w:r w:rsidRPr="51DD7FC1">
        <w:rPr>
          <w:rFonts w:ascii="Arial" w:hAnsi="Arial" w:cs="Arial"/>
          <w:b/>
          <w:bCs/>
          <w:sz w:val="20"/>
          <w:szCs w:val="20"/>
        </w:rPr>
        <w:t>:</w:t>
      </w:r>
      <w:r>
        <w:tab/>
      </w:r>
      <w:r w:rsidRPr="51DD7FC1">
        <w:rPr>
          <w:rFonts w:ascii="Arial" w:hAnsi="Arial" w:cs="Arial"/>
          <w:b/>
          <w:bCs/>
          <w:sz w:val="20"/>
          <w:szCs w:val="20"/>
        </w:rPr>
        <w:t xml:space="preserve">Candidate Life Cycle Management.  </w:t>
      </w:r>
    </w:p>
    <w:p w14:paraId="32600273" w14:textId="0B7CCC35" w:rsidR="002754D0" w:rsidRDefault="002754D0" w:rsidP="00195F65">
      <w:pPr>
        <w:widowControl/>
        <w:suppressAutoHyphens w:val="0"/>
        <w:spacing w:line="480" w:lineRule="auto"/>
        <w:jc w:val="both"/>
        <w:rPr>
          <w:rFonts w:ascii="Arial" w:hAnsi="Arial" w:cs="Arial"/>
          <w:sz w:val="20"/>
          <w:szCs w:val="20"/>
        </w:rPr>
      </w:pPr>
      <w:r w:rsidRPr="51DD7FC1">
        <w:rPr>
          <w:rFonts w:ascii="Arial" w:hAnsi="Arial" w:cs="Arial"/>
          <w:sz w:val="20"/>
          <w:szCs w:val="20"/>
        </w:rPr>
        <w:t>Technologies</w:t>
      </w:r>
      <w:r>
        <w:tab/>
      </w:r>
      <w:r>
        <w:tab/>
      </w:r>
      <w:r w:rsidRPr="51DD7FC1">
        <w:rPr>
          <w:rFonts w:ascii="Arial" w:hAnsi="Arial" w:cs="Arial"/>
          <w:sz w:val="20"/>
          <w:szCs w:val="20"/>
        </w:rPr>
        <w:t>:</w:t>
      </w:r>
      <w:r>
        <w:tab/>
      </w:r>
      <w:r w:rsidR="00B632AF">
        <w:rPr>
          <w:rFonts w:ascii="Arial" w:hAnsi="Arial" w:cs="Arial"/>
          <w:sz w:val="20"/>
          <w:szCs w:val="20"/>
        </w:rPr>
        <w:t>.Net Core, C</w:t>
      </w:r>
      <w:r w:rsidRPr="51DD7FC1">
        <w:rPr>
          <w:rFonts w:ascii="Arial" w:hAnsi="Arial" w:cs="Arial"/>
          <w:sz w:val="20"/>
          <w:szCs w:val="20"/>
        </w:rPr>
        <w:t>#.Net,</w:t>
      </w:r>
      <w:r w:rsidR="00820D9B">
        <w:rPr>
          <w:rFonts w:ascii="Arial" w:hAnsi="Arial" w:cs="Arial"/>
          <w:sz w:val="20"/>
          <w:szCs w:val="20"/>
        </w:rPr>
        <w:t xml:space="preserve"> </w:t>
      </w:r>
      <w:r w:rsidR="0089126E">
        <w:rPr>
          <w:rFonts w:ascii="Arial" w:hAnsi="Arial" w:cs="Arial"/>
          <w:sz w:val="20"/>
          <w:szCs w:val="20"/>
        </w:rPr>
        <w:t>MVC</w:t>
      </w:r>
      <w:r w:rsidR="009B7D3F">
        <w:rPr>
          <w:rFonts w:ascii="Arial" w:hAnsi="Arial" w:cs="Arial"/>
          <w:sz w:val="20"/>
          <w:szCs w:val="20"/>
        </w:rPr>
        <w:t>,WEBAPI, Angular</w:t>
      </w:r>
      <w:r w:rsidR="00D640DE">
        <w:rPr>
          <w:rFonts w:ascii="Arial" w:hAnsi="Arial" w:cs="Arial"/>
          <w:sz w:val="20"/>
          <w:szCs w:val="20"/>
        </w:rPr>
        <w:t xml:space="preserve"> </w:t>
      </w:r>
      <w:r w:rsidR="009D6318">
        <w:rPr>
          <w:rFonts w:ascii="Arial" w:hAnsi="Arial" w:cs="Arial"/>
          <w:sz w:val="20"/>
          <w:szCs w:val="20"/>
        </w:rPr>
        <w:t xml:space="preserve">&amp; </w:t>
      </w:r>
      <w:r w:rsidRPr="51DD7FC1">
        <w:rPr>
          <w:rFonts w:ascii="Arial" w:hAnsi="Arial" w:cs="Arial"/>
          <w:sz w:val="20"/>
          <w:szCs w:val="20"/>
        </w:rPr>
        <w:t xml:space="preserve">SQL Server.  </w:t>
      </w:r>
    </w:p>
    <w:p w14:paraId="284AC61A" w14:textId="083605E1" w:rsidR="002754D0" w:rsidRPr="002754D0" w:rsidRDefault="002754D0" w:rsidP="00195F65">
      <w:pPr>
        <w:widowControl/>
        <w:suppressAutoHyphens w:val="0"/>
        <w:spacing w:line="480" w:lineRule="auto"/>
        <w:jc w:val="both"/>
        <w:rPr>
          <w:rFonts w:ascii="Arial" w:hAnsi="Arial" w:cs="Arial"/>
          <w:sz w:val="20"/>
          <w:szCs w:val="20"/>
        </w:rPr>
      </w:pPr>
      <w:r w:rsidRPr="51DD7FC1">
        <w:rPr>
          <w:rFonts w:ascii="Arial" w:hAnsi="Arial" w:cs="Arial"/>
          <w:sz w:val="20"/>
          <w:szCs w:val="20"/>
        </w:rPr>
        <w:t>Role</w:t>
      </w:r>
      <w:r>
        <w:tab/>
      </w:r>
      <w:r>
        <w:tab/>
      </w:r>
      <w:r>
        <w:tab/>
      </w:r>
      <w:r>
        <w:tab/>
      </w:r>
      <w:r w:rsidRPr="51DD7FC1">
        <w:rPr>
          <w:rFonts w:ascii="Arial" w:hAnsi="Arial" w:cs="Arial"/>
          <w:sz w:val="20"/>
          <w:szCs w:val="20"/>
        </w:rPr>
        <w:t xml:space="preserve">: </w:t>
      </w:r>
      <w:r>
        <w:tab/>
      </w:r>
      <w:r w:rsidRPr="51DD7FC1">
        <w:rPr>
          <w:rFonts w:ascii="Arial" w:hAnsi="Arial" w:cs="Arial"/>
          <w:sz w:val="20"/>
          <w:szCs w:val="20"/>
        </w:rPr>
        <w:t xml:space="preserve">Developer - Support &amp; Maintenance.  </w:t>
      </w:r>
    </w:p>
    <w:p w14:paraId="579EA27E" w14:textId="77777777" w:rsidR="002754D0" w:rsidRPr="00A31587" w:rsidRDefault="002754D0" w:rsidP="00195F65">
      <w:pPr>
        <w:widowControl/>
        <w:suppressAutoHyphens w:val="0"/>
        <w:spacing w:line="480" w:lineRule="auto"/>
        <w:jc w:val="both"/>
        <w:rPr>
          <w:rFonts w:ascii="Arial" w:hAnsi="Arial" w:cs="Arial"/>
          <w:b/>
          <w:bCs/>
          <w:sz w:val="20"/>
          <w:szCs w:val="20"/>
        </w:rPr>
      </w:pPr>
      <w:r w:rsidRPr="51DD7FC1">
        <w:rPr>
          <w:rFonts w:ascii="Arial" w:hAnsi="Arial" w:cs="Arial"/>
          <w:b/>
          <w:bCs/>
          <w:sz w:val="20"/>
          <w:szCs w:val="20"/>
        </w:rPr>
        <w:t>Description:</w:t>
      </w:r>
    </w:p>
    <w:p w14:paraId="7BCCADD0" w14:textId="77777777" w:rsidR="002754D0" w:rsidRPr="002754D0" w:rsidRDefault="002754D0" w:rsidP="00195F65">
      <w:pPr>
        <w:widowControl/>
        <w:suppressAutoHyphens w:val="0"/>
        <w:spacing w:line="480" w:lineRule="auto"/>
        <w:jc w:val="both"/>
        <w:rPr>
          <w:rFonts w:ascii="Arial" w:hAnsi="Arial" w:cs="Arial"/>
          <w:sz w:val="20"/>
          <w:szCs w:val="20"/>
        </w:rPr>
      </w:pPr>
      <w:r w:rsidRPr="51DD7FC1">
        <w:rPr>
          <w:rFonts w:ascii="Arial" w:hAnsi="Arial" w:cs="Arial"/>
          <w:sz w:val="20"/>
          <w:szCs w:val="20"/>
        </w:rPr>
        <w:t>HR-Hiring team can handle this project. Used for releasing offer letter checklist &amp; Transportation of candidate.</w:t>
      </w:r>
    </w:p>
    <w:p w14:paraId="7634EFEF" w14:textId="77777777" w:rsidR="002754D0" w:rsidRPr="00A31587" w:rsidRDefault="002754D0" w:rsidP="00195F65">
      <w:pPr>
        <w:widowControl/>
        <w:suppressAutoHyphens w:val="0"/>
        <w:spacing w:line="480" w:lineRule="auto"/>
        <w:jc w:val="both"/>
        <w:rPr>
          <w:rFonts w:ascii="Arial" w:hAnsi="Arial" w:cs="Arial"/>
          <w:b/>
          <w:bCs/>
          <w:sz w:val="20"/>
          <w:szCs w:val="20"/>
        </w:rPr>
      </w:pPr>
      <w:r w:rsidRPr="51DD7FC1">
        <w:rPr>
          <w:rFonts w:ascii="Arial" w:hAnsi="Arial" w:cs="Arial"/>
          <w:b/>
          <w:bCs/>
          <w:sz w:val="20"/>
          <w:szCs w:val="20"/>
        </w:rPr>
        <w:t>Responsibilities:</w:t>
      </w:r>
    </w:p>
    <w:p w14:paraId="67E588E6" w14:textId="56B91AAA" w:rsidR="002754D0" w:rsidRPr="00A370FD" w:rsidRDefault="002754D0" w:rsidP="00A370FD">
      <w:pPr>
        <w:pStyle w:val="ListParagraph"/>
        <w:widowControl/>
        <w:numPr>
          <w:ilvl w:val="0"/>
          <w:numId w:val="17"/>
        </w:numPr>
        <w:suppressAutoHyphens w:val="0"/>
        <w:spacing w:line="480" w:lineRule="auto"/>
        <w:jc w:val="both"/>
        <w:rPr>
          <w:rFonts w:ascii="Arial" w:hAnsi="Arial" w:cs="Arial"/>
          <w:sz w:val="20"/>
          <w:szCs w:val="20"/>
        </w:rPr>
      </w:pPr>
      <w:r w:rsidRPr="00A370FD">
        <w:rPr>
          <w:rFonts w:ascii="Arial" w:hAnsi="Arial" w:cs="Arial"/>
          <w:sz w:val="20"/>
          <w:szCs w:val="20"/>
        </w:rPr>
        <w:t xml:space="preserve">Analyzing user stories &amp; take </w:t>
      </w:r>
      <w:r w:rsidR="00A21BC2" w:rsidRPr="00A370FD">
        <w:rPr>
          <w:rFonts w:ascii="Arial" w:hAnsi="Arial" w:cs="Arial"/>
          <w:sz w:val="20"/>
          <w:szCs w:val="20"/>
        </w:rPr>
        <w:t>Clarence</w:t>
      </w:r>
      <w:r w:rsidRPr="00A370FD">
        <w:rPr>
          <w:rFonts w:ascii="Arial" w:hAnsi="Arial" w:cs="Arial"/>
          <w:sz w:val="20"/>
          <w:szCs w:val="20"/>
        </w:rPr>
        <w:t xml:space="preserve"> from the BA.  </w:t>
      </w:r>
    </w:p>
    <w:p w14:paraId="558E02FE" w14:textId="75634B07" w:rsidR="00A31587" w:rsidRPr="00A370FD" w:rsidRDefault="00A31587" w:rsidP="00A370FD">
      <w:pPr>
        <w:pStyle w:val="ListParagraph"/>
        <w:widowControl/>
        <w:numPr>
          <w:ilvl w:val="0"/>
          <w:numId w:val="17"/>
        </w:numPr>
        <w:suppressAutoHyphens w:val="0"/>
        <w:spacing w:line="480" w:lineRule="auto"/>
        <w:jc w:val="both"/>
        <w:rPr>
          <w:rFonts w:ascii="Arial" w:hAnsi="Arial" w:cs="Arial"/>
          <w:sz w:val="20"/>
          <w:szCs w:val="20"/>
        </w:rPr>
      </w:pPr>
      <w:r w:rsidRPr="00A370FD">
        <w:rPr>
          <w:rFonts w:ascii="Arial" w:hAnsi="Arial" w:cs="Arial"/>
          <w:sz w:val="20"/>
          <w:szCs w:val="20"/>
        </w:rPr>
        <w:t>Attended daily standup calls &amp; updated the status accordingly.</w:t>
      </w:r>
    </w:p>
    <w:p w14:paraId="04AC8E51" w14:textId="6BC1E11A" w:rsidR="002754D0" w:rsidRPr="00A370FD" w:rsidRDefault="002754D0" w:rsidP="00A370FD">
      <w:pPr>
        <w:pStyle w:val="ListParagraph"/>
        <w:widowControl/>
        <w:numPr>
          <w:ilvl w:val="0"/>
          <w:numId w:val="17"/>
        </w:numPr>
        <w:suppressAutoHyphens w:val="0"/>
        <w:spacing w:line="480" w:lineRule="auto"/>
        <w:jc w:val="both"/>
        <w:rPr>
          <w:rFonts w:ascii="Arial" w:hAnsi="Arial" w:cs="Arial"/>
          <w:sz w:val="20"/>
          <w:szCs w:val="20"/>
        </w:rPr>
      </w:pPr>
      <w:r w:rsidRPr="00A370FD">
        <w:rPr>
          <w:rFonts w:ascii="Arial" w:hAnsi="Arial" w:cs="Arial"/>
          <w:sz w:val="20"/>
          <w:szCs w:val="20"/>
        </w:rPr>
        <w:t>Worked technical support issues and finished Phase – III.</w:t>
      </w:r>
    </w:p>
    <w:p w14:paraId="1102C4C2" w14:textId="766644C9" w:rsidR="00514970" w:rsidRDefault="00514970" w:rsidP="00195F65">
      <w:pPr>
        <w:spacing w:line="480" w:lineRule="auto"/>
        <w:ind w:left="720"/>
        <w:jc w:val="both"/>
        <w:rPr>
          <w:rFonts w:ascii="Arial" w:eastAsia="Arial" w:hAnsi="Arial" w:cs="Arial"/>
          <w:sz w:val="18"/>
          <w:szCs w:val="18"/>
          <w:lang w:val="en-GB"/>
        </w:rPr>
      </w:pPr>
    </w:p>
    <w:p w14:paraId="4C69CC67" w14:textId="77777777" w:rsidR="005A3106" w:rsidRPr="008C1B28" w:rsidRDefault="005A3106" w:rsidP="00195F65">
      <w:pPr>
        <w:spacing w:line="480" w:lineRule="auto"/>
        <w:ind w:left="720"/>
        <w:jc w:val="both"/>
        <w:rPr>
          <w:rFonts w:ascii="Arial" w:eastAsia="Arial" w:hAnsi="Arial" w:cs="Arial"/>
          <w:sz w:val="18"/>
          <w:szCs w:val="18"/>
          <w:lang w:val="en-GB"/>
        </w:rPr>
      </w:pPr>
    </w:p>
    <w:p w14:paraId="5F59DFD2" w14:textId="699D1A47" w:rsidR="008C1B28" w:rsidRPr="00F4163F" w:rsidRDefault="008C1B28" w:rsidP="00195F65">
      <w:pPr>
        <w:pStyle w:val="Heading1"/>
        <w:numPr>
          <w:ilvl w:val="0"/>
          <w:numId w:val="0"/>
        </w:numPr>
        <w:spacing w:line="360" w:lineRule="auto"/>
        <w:jc w:val="both"/>
        <w:rPr>
          <w:rFonts w:ascii="Arial" w:eastAsia="Arial" w:hAnsi="Arial" w:cs="Arial"/>
          <w:color w:val="000000"/>
          <w:spacing w:val="0"/>
          <w:sz w:val="22"/>
          <w:szCs w:val="22"/>
        </w:rPr>
      </w:pPr>
      <w:r w:rsidRPr="00F4163F">
        <w:rPr>
          <w:rFonts w:ascii="Arial" w:hAnsi="Arial" w:cs="Arial"/>
          <w:color w:val="800000"/>
          <w:spacing w:val="0"/>
          <w:sz w:val="22"/>
          <w:szCs w:val="22"/>
        </w:rPr>
        <w:lastRenderedPageBreak/>
        <w:t>Work</w:t>
      </w:r>
      <w:r w:rsidRPr="00F4163F">
        <w:rPr>
          <w:rFonts w:ascii="Arial" w:eastAsia="Arial" w:hAnsi="Arial" w:cs="Arial"/>
          <w:color w:val="800000"/>
          <w:spacing w:val="0"/>
          <w:sz w:val="22"/>
          <w:szCs w:val="22"/>
        </w:rPr>
        <w:t xml:space="preserve"> Projects</w:t>
      </w:r>
      <w:r w:rsidRPr="00F4163F">
        <w:rPr>
          <w:rFonts w:ascii="Arial" w:hAnsi="Arial" w:cs="Arial"/>
          <w:color w:val="800000"/>
          <w:spacing w:val="0"/>
          <w:sz w:val="22"/>
          <w:szCs w:val="22"/>
        </w:rPr>
        <w:tab/>
        <w:t>:</w:t>
      </w:r>
      <w:r w:rsidRPr="00F4163F">
        <w:rPr>
          <w:rFonts w:ascii="Arial" w:eastAsia="Arial" w:hAnsi="Arial" w:cs="Arial"/>
          <w:color w:val="800000"/>
          <w:spacing w:val="0"/>
          <w:sz w:val="22"/>
          <w:szCs w:val="22"/>
        </w:rPr>
        <w:t xml:space="preserve">  </w:t>
      </w:r>
      <w:r w:rsidR="005E787A" w:rsidRPr="00F4163F">
        <w:rPr>
          <w:rFonts w:ascii="Arial" w:hAnsi="Arial" w:cs="Arial"/>
          <w:color w:val="000000"/>
          <w:spacing w:val="0"/>
          <w:sz w:val="22"/>
          <w:szCs w:val="22"/>
        </w:rPr>
        <w:t>PROJECT</w:t>
      </w:r>
      <w:r w:rsidR="005E787A" w:rsidRPr="00F4163F">
        <w:rPr>
          <w:rFonts w:ascii="Arial" w:eastAsia="Arial" w:hAnsi="Arial" w:cs="Arial"/>
          <w:color w:val="000000"/>
          <w:spacing w:val="0"/>
          <w:sz w:val="22"/>
          <w:szCs w:val="22"/>
        </w:rPr>
        <w:t xml:space="preserve"> </w:t>
      </w:r>
      <w:r w:rsidR="00AE3DEF">
        <w:rPr>
          <w:rFonts w:ascii="Arial" w:eastAsia="Arial" w:hAnsi="Arial" w:cs="Arial"/>
          <w:color w:val="000000"/>
          <w:spacing w:val="0"/>
          <w:sz w:val="22"/>
          <w:szCs w:val="22"/>
        </w:rPr>
        <w:t>3</w:t>
      </w:r>
    </w:p>
    <w:p w14:paraId="15EC526F" w14:textId="77777777" w:rsidR="008C1B28" w:rsidRPr="003731BD" w:rsidRDefault="008C1B28" w:rsidP="00195F65">
      <w:pPr>
        <w:spacing w:line="360" w:lineRule="auto"/>
        <w:jc w:val="both"/>
        <w:rPr>
          <w:rFonts w:ascii="Arial" w:hAnsi="Arial" w:cs="Arial"/>
          <w:sz w:val="20"/>
          <w:szCs w:val="20"/>
        </w:rPr>
      </w:pPr>
    </w:p>
    <w:p w14:paraId="26232951" w14:textId="77777777" w:rsidR="008C1B28" w:rsidRPr="003731BD" w:rsidRDefault="008C1B28" w:rsidP="00195F65">
      <w:pPr>
        <w:spacing w:line="360" w:lineRule="auto"/>
        <w:jc w:val="both"/>
        <w:rPr>
          <w:rFonts w:ascii="Arial" w:hAnsi="Arial" w:cs="Arial"/>
          <w:sz w:val="20"/>
          <w:szCs w:val="20"/>
        </w:rPr>
      </w:pPr>
      <w:r w:rsidRPr="51DD7FC1">
        <w:rPr>
          <w:rFonts w:ascii="Arial" w:hAnsi="Arial" w:cs="Arial"/>
          <w:sz w:val="20"/>
          <w:szCs w:val="20"/>
        </w:rPr>
        <w:t>Project</w:t>
      </w:r>
      <w:r>
        <w:tab/>
      </w:r>
      <w:r>
        <w:tab/>
      </w:r>
      <w:r>
        <w:tab/>
      </w:r>
      <w:r w:rsidRPr="51DD7FC1">
        <w:rPr>
          <w:rFonts w:ascii="Arial" w:hAnsi="Arial" w:cs="Arial"/>
          <w:sz w:val="20"/>
          <w:szCs w:val="20"/>
        </w:rPr>
        <w:t>:</w:t>
      </w:r>
      <w:r>
        <w:tab/>
      </w:r>
      <w:r w:rsidRPr="51DD7FC1">
        <w:rPr>
          <w:rFonts w:ascii="Arial" w:hAnsi="Arial" w:cs="Arial"/>
          <w:sz w:val="20"/>
          <w:szCs w:val="20"/>
        </w:rPr>
        <w:t>Quick Books - Point of Sale.</w:t>
      </w:r>
    </w:p>
    <w:p w14:paraId="2DF4DCB9" w14:textId="5854DCF1" w:rsidR="008C1B28" w:rsidRDefault="008C1B28" w:rsidP="00195F65">
      <w:pPr>
        <w:spacing w:line="360" w:lineRule="auto"/>
        <w:jc w:val="both"/>
        <w:rPr>
          <w:rFonts w:ascii="Arial" w:hAnsi="Arial" w:cs="Arial"/>
          <w:sz w:val="20"/>
          <w:szCs w:val="20"/>
        </w:rPr>
      </w:pPr>
      <w:r w:rsidRPr="51DD7FC1">
        <w:rPr>
          <w:rFonts w:ascii="Arial" w:hAnsi="Arial" w:cs="Arial"/>
          <w:sz w:val="20"/>
          <w:szCs w:val="20"/>
        </w:rPr>
        <w:t>Technology</w:t>
      </w:r>
      <w:r>
        <w:tab/>
      </w:r>
      <w:r>
        <w:tab/>
      </w:r>
      <w:r w:rsidRPr="51DD7FC1">
        <w:rPr>
          <w:rFonts w:ascii="Arial" w:hAnsi="Arial" w:cs="Arial"/>
          <w:sz w:val="20"/>
          <w:szCs w:val="20"/>
        </w:rPr>
        <w:t>:</w:t>
      </w:r>
      <w:r>
        <w:tab/>
      </w:r>
      <w:r w:rsidRPr="51DD7FC1">
        <w:rPr>
          <w:rFonts w:ascii="Arial" w:hAnsi="Arial" w:cs="Arial"/>
          <w:sz w:val="20"/>
          <w:szCs w:val="20"/>
        </w:rPr>
        <w:t>C#.Net,</w:t>
      </w:r>
      <w:r w:rsidRPr="51DD7FC1">
        <w:rPr>
          <w:rFonts w:ascii="Arial" w:eastAsia="Arial" w:hAnsi="Arial" w:cs="Arial"/>
          <w:sz w:val="20"/>
          <w:szCs w:val="20"/>
        </w:rPr>
        <w:t xml:space="preserve"> </w:t>
      </w:r>
      <w:r w:rsidR="005A3106">
        <w:rPr>
          <w:rFonts w:ascii="Arial" w:eastAsia="Arial" w:hAnsi="Arial" w:cs="Arial"/>
          <w:sz w:val="20"/>
          <w:szCs w:val="20"/>
        </w:rPr>
        <w:t xml:space="preserve">MVC </w:t>
      </w:r>
      <w:r w:rsidRPr="51DD7FC1">
        <w:rPr>
          <w:rFonts w:ascii="Arial" w:eastAsia="Arial" w:hAnsi="Arial" w:cs="Arial"/>
          <w:sz w:val="20"/>
          <w:szCs w:val="20"/>
        </w:rPr>
        <w:t xml:space="preserve">&amp; </w:t>
      </w:r>
      <w:r w:rsidRPr="51DD7FC1">
        <w:rPr>
          <w:rFonts w:ascii="Arial" w:hAnsi="Arial" w:cs="Arial"/>
          <w:sz w:val="20"/>
          <w:szCs w:val="20"/>
        </w:rPr>
        <w:t>SQL</w:t>
      </w:r>
      <w:r w:rsidRPr="51DD7FC1">
        <w:rPr>
          <w:rFonts w:ascii="Arial" w:eastAsia="Arial" w:hAnsi="Arial" w:cs="Arial"/>
          <w:sz w:val="20"/>
          <w:szCs w:val="20"/>
        </w:rPr>
        <w:t xml:space="preserve"> </w:t>
      </w:r>
      <w:r w:rsidRPr="51DD7FC1">
        <w:rPr>
          <w:rFonts w:ascii="Arial" w:hAnsi="Arial" w:cs="Arial"/>
          <w:sz w:val="20"/>
          <w:szCs w:val="20"/>
        </w:rPr>
        <w:t>Server.</w:t>
      </w:r>
    </w:p>
    <w:p w14:paraId="25C465F2" w14:textId="77777777" w:rsidR="008C1B28" w:rsidRPr="003731BD" w:rsidRDefault="008C1B28" w:rsidP="00195F65">
      <w:pPr>
        <w:spacing w:line="360" w:lineRule="auto"/>
        <w:jc w:val="both"/>
        <w:rPr>
          <w:rFonts w:ascii="Arial" w:hAnsi="Arial" w:cs="Arial"/>
          <w:b/>
          <w:bCs/>
          <w:sz w:val="20"/>
          <w:szCs w:val="20"/>
        </w:rPr>
      </w:pPr>
    </w:p>
    <w:p w14:paraId="7A87CC5A" w14:textId="77777777" w:rsidR="008C1B28" w:rsidRPr="003731BD" w:rsidRDefault="008C1B28" w:rsidP="00195F65">
      <w:pPr>
        <w:spacing w:line="360" w:lineRule="auto"/>
        <w:jc w:val="both"/>
        <w:rPr>
          <w:rFonts w:ascii="Arial" w:hAnsi="Arial" w:cs="Arial"/>
          <w:b/>
          <w:bCs/>
          <w:sz w:val="20"/>
          <w:szCs w:val="20"/>
        </w:rPr>
      </w:pPr>
      <w:r w:rsidRPr="51DD7FC1">
        <w:rPr>
          <w:rFonts w:ascii="Arial" w:hAnsi="Arial" w:cs="Arial"/>
          <w:b/>
          <w:bCs/>
          <w:sz w:val="20"/>
          <w:szCs w:val="20"/>
        </w:rPr>
        <w:t>Description:</w:t>
      </w:r>
    </w:p>
    <w:p w14:paraId="46B797EC" w14:textId="77777777" w:rsidR="008C1B28" w:rsidRDefault="008C1B28" w:rsidP="00195F65">
      <w:pPr>
        <w:spacing w:line="480" w:lineRule="auto"/>
        <w:jc w:val="both"/>
        <w:rPr>
          <w:rFonts w:ascii="Arial" w:hAnsi="Arial" w:cs="Arial"/>
          <w:color w:val="222222"/>
          <w:sz w:val="20"/>
          <w:szCs w:val="20"/>
          <w:shd w:val="clear" w:color="auto" w:fill="FFFFFF"/>
        </w:rPr>
      </w:pPr>
      <w:r w:rsidRPr="51DD7FC1">
        <w:rPr>
          <w:rFonts w:ascii="Arial" w:hAnsi="Arial" w:cs="Arial"/>
          <w:color w:val="222222"/>
          <w:sz w:val="20"/>
          <w:szCs w:val="20"/>
          <w:shd w:val="clear" w:color="auto" w:fill="FFFFFF"/>
        </w:rPr>
        <w:t>QuickBooks Point of Sale is an online-based service, on premise, and mobile point-of-sale solutions. Designed for small, medium, and large businesses, QuickBooks POS lets you accept payment via credit cards. Other functionalities include inventory management, customer management, etc. Additional hardware are available, including bar-code scanners and receipt printers to use with the POS software.</w:t>
      </w:r>
    </w:p>
    <w:p w14:paraId="0C4C2310" w14:textId="77777777" w:rsidR="008C1B28" w:rsidRPr="003731BD" w:rsidRDefault="008C1B28" w:rsidP="00195F65">
      <w:pPr>
        <w:spacing w:line="480" w:lineRule="auto"/>
        <w:jc w:val="both"/>
        <w:rPr>
          <w:rFonts w:ascii="Arial" w:eastAsia="Arial" w:hAnsi="Arial" w:cs="Arial"/>
          <w:b/>
          <w:bCs/>
          <w:sz w:val="20"/>
          <w:szCs w:val="20"/>
        </w:rPr>
      </w:pPr>
      <w:r w:rsidRPr="51DD7FC1">
        <w:rPr>
          <w:rFonts w:ascii="Arial" w:eastAsia="Arial" w:hAnsi="Arial" w:cs="Arial"/>
          <w:b/>
          <w:bCs/>
          <w:sz w:val="20"/>
          <w:szCs w:val="20"/>
        </w:rPr>
        <w:t>Responsibilities:</w:t>
      </w:r>
    </w:p>
    <w:p w14:paraId="50F2E761" w14:textId="77777777" w:rsidR="008757F6" w:rsidRPr="003731BD" w:rsidRDefault="008757F6" w:rsidP="008757F6">
      <w:pPr>
        <w:numPr>
          <w:ilvl w:val="0"/>
          <w:numId w:val="1"/>
        </w:numPr>
        <w:spacing w:line="480" w:lineRule="auto"/>
        <w:jc w:val="both"/>
        <w:rPr>
          <w:rFonts w:ascii="Arial" w:hAnsi="Arial" w:cs="Arial"/>
          <w:sz w:val="20"/>
          <w:szCs w:val="20"/>
          <w:lang w:val="en-GB"/>
        </w:rPr>
      </w:pPr>
      <w:r w:rsidRPr="51DD7FC1">
        <w:rPr>
          <w:rFonts w:ascii="Arial" w:hAnsi="Arial" w:cs="Arial"/>
          <w:sz w:val="20"/>
          <w:szCs w:val="20"/>
          <w:lang w:val="en-GB"/>
        </w:rPr>
        <w:t>Worked</w:t>
      </w:r>
      <w:r w:rsidRPr="51DD7FC1">
        <w:rPr>
          <w:rFonts w:ascii="Arial" w:eastAsia="Arial" w:hAnsi="Arial" w:cs="Arial"/>
          <w:sz w:val="20"/>
          <w:szCs w:val="20"/>
          <w:lang w:val="en-GB"/>
        </w:rPr>
        <w:t xml:space="preserve"> </w:t>
      </w:r>
      <w:r w:rsidRPr="51DD7FC1">
        <w:rPr>
          <w:rFonts w:ascii="Arial" w:hAnsi="Arial" w:cs="Arial"/>
          <w:sz w:val="20"/>
          <w:szCs w:val="20"/>
          <w:lang w:val="en-GB"/>
        </w:rPr>
        <w:t>on</w:t>
      </w:r>
      <w:r w:rsidRPr="51DD7FC1">
        <w:rPr>
          <w:rFonts w:ascii="Arial" w:eastAsia="Arial" w:hAnsi="Arial" w:cs="Arial"/>
          <w:sz w:val="20"/>
          <w:szCs w:val="20"/>
          <w:lang w:val="en-GB"/>
        </w:rPr>
        <w:t xml:space="preserve"> </w:t>
      </w:r>
      <w:r w:rsidRPr="51DD7FC1">
        <w:rPr>
          <w:rFonts w:ascii="Arial" w:hAnsi="Arial" w:cs="Arial"/>
          <w:sz w:val="20"/>
          <w:szCs w:val="20"/>
          <w:lang w:val="en-GB"/>
        </w:rPr>
        <w:t>developments</w:t>
      </w:r>
      <w:r w:rsidRPr="51DD7FC1">
        <w:rPr>
          <w:rFonts w:ascii="Arial" w:eastAsia="Arial" w:hAnsi="Arial" w:cs="Arial"/>
          <w:sz w:val="20"/>
          <w:szCs w:val="20"/>
          <w:lang w:val="en-GB"/>
        </w:rPr>
        <w:t xml:space="preserve"> </w:t>
      </w:r>
      <w:r w:rsidRPr="51DD7FC1">
        <w:rPr>
          <w:rFonts w:ascii="Arial" w:hAnsi="Arial" w:cs="Arial"/>
          <w:sz w:val="20"/>
          <w:szCs w:val="20"/>
          <w:lang w:val="en-GB"/>
        </w:rPr>
        <w:t>and</w:t>
      </w:r>
      <w:r w:rsidRPr="51DD7FC1">
        <w:rPr>
          <w:rFonts w:ascii="Arial" w:eastAsia="Arial" w:hAnsi="Arial" w:cs="Arial"/>
          <w:sz w:val="20"/>
          <w:szCs w:val="20"/>
          <w:lang w:val="en-GB"/>
        </w:rPr>
        <w:t xml:space="preserve"> </w:t>
      </w:r>
      <w:r w:rsidRPr="51DD7FC1">
        <w:rPr>
          <w:rFonts w:ascii="Arial" w:hAnsi="Arial" w:cs="Arial"/>
          <w:sz w:val="20"/>
          <w:szCs w:val="20"/>
          <w:lang w:val="en-GB"/>
        </w:rPr>
        <w:t>enhancements</w:t>
      </w:r>
      <w:r w:rsidRPr="51DD7FC1">
        <w:rPr>
          <w:rFonts w:ascii="Arial" w:eastAsia="Arial" w:hAnsi="Arial" w:cs="Arial"/>
          <w:sz w:val="20"/>
          <w:szCs w:val="20"/>
          <w:lang w:val="en-GB"/>
        </w:rPr>
        <w:t xml:space="preserve"> </w:t>
      </w:r>
      <w:r w:rsidRPr="51DD7FC1">
        <w:rPr>
          <w:rFonts w:ascii="Arial" w:hAnsi="Arial" w:cs="Arial"/>
          <w:sz w:val="20"/>
          <w:szCs w:val="20"/>
          <w:lang w:val="en-GB"/>
        </w:rPr>
        <w:t>that</w:t>
      </w:r>
      <w:r w:rsidRPr="51DD7FC1">
        <w:rPr>
          <w:rFonts w:ascii="Arial" w:eastAsia="Arial" w:hAnsi="Arial" w:cs="Arial"/>
          <w:sz w:val="20"/>
          <w:szCs w:val="20"/>
          <w:lang w:val="en-GB"/>
        </w:rPr>
        <w:t xml:space="preserve"> </w:t>
      </w:r>
      <w:r w:rsidRPr="51DD7FC1">
        <w:rPr>
          <w:rFonts w:ascii="Arial" w:hAnsi="Arial" w:cs="Arial"/>
          <w:sz w:val="20"/>
          <w:szCs w:val="20"/>
          <w:lang w:val="en-GB"/>
        </w:rPr>
        <w:t>involve</w:t>
      </w:r>
      <w:r w:rsidRPr="51DD7FC1">
        <w:rPr>
          <w:rFonts w:ascii="Arial" w:eastAsia="Arial" w:hAnsi="Arial" w:cs="Arial"/>
          <w:sz w:val="20"/>
          <w:szCs w:val="20"/>
          <w:lang w:val="en-GB"/>
        </w:rPr>
        <w:t xml:space="preserve"> </w:t>
      </w:r>
      <w:r w:rsidRPr="51DD7FC1">
        <w:rPr>
          <w:rFonts w:ascii="Arial" w:hAnsi="Arial" w:cs="Arial"/>
          <w:sz w:val="20"/>
          <w:szCs w:val="20"/>
          <w:lang w:val="en-GB"/>
        </w:rPr>
        <w:t>coding</w:t>
      </w:r>
      <w:r w:rsidRPr="51DD7FC1">
        <w:rPr>
          <w:rFonts w:ascii="Arial" w:eastAsia="Arial" w:hAnsi="Arial" w:cs="Arial"/>
          <w:sz w:val="20"/>
          <w:szCs w:val="20"/>
          <w:lang w:val="en-GB"/>
        </w:rPr>
        <w:t xml:space="preserve"> </w:t>
      </w:r>
      <w:r w:rsidRPr="51DD7FC1">
        <w:rPr>
          <w:rFonts w:ascii="Arial" w:hAnsi="Arial" w:cs="Arial"/>
          <w:sz w:val="20"/>
          <w:szCs w:val="20"/>
          <w:lang w:val="en-GB"/>
        </w:rPr>
        <w:t>in</w:t>
      </w:r>
      <w:r w:rsidRPr="51DD7FC1">
        <w:rPr>
          <w:rFonts w:ascii="Arial" w:eastAsia="Arial" w:hAnsi="Arial" w:cs="Arial"/>
          <w:sz w:val="20"/>
          <w:szCs w:val="20"/>
          <w:lang w:val="en-GB"/>
        </w:rPr>
        <w:t xml:space="preserve"> </w:t>
      </w:r>
      <w:r w:rsidRPr="51DD7FC1">
        <w:rPr>
          <w:rFonts w:ascii="Arial" w:hAnsi="Arial" w:cs="Arial"/>
          <w:sz w:val="20"/>
          <w:szCs w:val="20"/>
          <w:lang w:val="en-GB"/>
        </w:rPr>
        <w:t>.Net</w:t>
      </w:r>
      <w:r w:rsidRPr="51DD7FC1">
        <w:rPr>
          <w:rFonts w:ascii="Arial" w:eastAsia="Arial" w:hAnsi="Arial" w:cs="Arial"/>
          <w:sz w:val="20"/>
          <w:szCs w:val="20"/>
          <w:lang w:val="en-GB"/>
        </w:rPr>
        <w:t xml:space="preserve"> </w:t>
      </w:r>
      <w:r w:rsidRPr="51DD7FC1">
        <w:rPr>
          <w:rFonts w:ascii="Arial" w:hAnsi="Arial" w:cs="Arial"/>
          <w:sz w:val="20"/>
          <w:szCs w:val="20"/>
          <w:lang w:val="en-GB"/>
        </w:rPr>
        <w:t>programs.</w:t>
      </w:r>
    </w:p>
    <w:p w14:paraId="11A34996" w14:textId="2F42786D" w:rsidR="008757F6" w:rsidRDefault="008757F6" w:rsidP="008757F6">
      <w:pPr>
        <w:numPr>
          <w:ilvl w:val="0"/>
          <w:numId w:val="1"/>
        </w:numPr>
        <w:spacing w:line="480" w:lineRule="auto"/>
        <w:jc w:val="both"/>
        <w:rPr>
          <w:rFonts w:ascii="Arial" w:eastAsia="Arial" w:hAnsi="Arial" w:cs="Arial"/>
          <w:sz w:val="20"/>
          <w:szCs w:val="20"/>
          <w:lang w:val="en-GB"/>
        </w:rPr>
      </w:pPr>
      <w:r w:rsidRPr="51DD7FC1">
        <w:rPr>
          <w:rFonts w:ascii="Arial" w:hAnsi="Arial" w:cs="Arial"/>
          <w:sz w:val="20"/>
          <w:szCs w:val="20"/>
          <w:lang w:val="en-GB"/>
        </w:rPr>
        <w:t>Involved</w:t>
      </w:r>
      <w:r w:rsidRPr="51DD7FC1">
        <w:rPr>
          <w:rFonts w:ascii="Arial" w:eastAsia="Arial" w:hAnsi="Arial" w:cs="Arial"/>
          <w:sz w:val="20"/>
          <w:szCs w:val="20"/>
          <w:lang w:val="en-GB"/>
        </w:rPr>
        <w:t xml:space="preserve"> </w:t>
      </w:r>
      <w:r w:rsidRPr="51DD7FC1">
        <w:rPr>
          <w:rFonts w:ascii="Arial" w:hAnsi="Arial" w:cs="Arial"/>
          <w:sz w:val="20"/>
          <w:szCs w:val="20"/>
          <w:lang w:val="en-GB"/>
        </w:rPr>
        <w:t>in</w:t>
      </w:r>
      <w:r w:rsidRPr="51DD7FC1">
        <w:rPr>
          <w:rFonts w:ascii="Arial" w:eastAsia="Arial" w:hAnsi="Arial" w:cs="Arial"/>
          <w:sz w:val="20"/>
          <w:szCs w:val="20"/>
          <w:lang w:val="en-GB"/>
        </w:rPr>
        <w:t xml:space="preserve"> </w:t>
      </w:r>
      <w:r w:rsidRPr="51DD7FC1">
        <w:rPr>
          <w:rFonts w:ascii="Arial" w:hAnsi="Arial" w:cs="Arial"/>
          <w:sz w:val="20"/>
          <w:szCs w:val="20"/>
          <w:lang w:val="en-GB"/>
        </w:rPr>
        <w:t>the</w:t>
      </w:r>
      <w:r w:rsidRPr="51DD7FC1">
        <w:rPr>
          <w:rFonts w:ascii="Arial" w:eastAsia="Arial" w:hAnsi="Arial" w:cs="Arial"/>
          <w:sz w:val="20"/>
          <w:szCs w:val="20"/>
          <w:lang w:val="en-GB"/>
        </w:rPr>
        <w:t xml:space="preserve"> </w:t>
      </w:r>
      <w:r w:rsidRPr="51DD7FC1">
        <w:rPr>
          <w:rFonts w:ascii="Arial" w:hAnsi="Arial" w:cs="Arial"/>
          <w:sz w:val="20"/>
          <w:szCs w:val="20"/>
          <w:lang w:val="en-GB"/>
        </w:rPr>
        <w:t>test</w:t>
      </w:r>
      <w:r w:rsidRPr="51DD7FC1">
        <w:rPr>
          <w:rFonts w:ascii="Arial" w:eastAsia="Arial" w:hAnsi="Arial" w:cs="Arial"/>
          <w:sz w:val="20"/>
          <w:szCs w:val="20"/>
          <w:lang w:val="en-GB"/>
        </w:rPr>
        <w:t xml:space="preserve"> </w:t>
      </w:r>
      <w:r w:rsidRPr="51DD7FC1">
        <w:rPr>
          <w:rFonts w:ascii="Arial" w:hAnsi="Arial" w:cs="Arial"/>
          <w:sz w:val="20"/>
          <w:szCs w:val="20"/>
          <w:lang w:val="en-GB"/>
        </w:rPr>
        <w:t>data</w:t>
      </w:r>
      <w:r w:rsidRPr="51DD7FC1">
        <w:rPr>
          <w:rFonts w:ascii="Arial" w:eastAsia="Arial" w:hAnsi="Arial" w:cs="Arial"/>
          <w:sz w:val="20"/>
          <w:szCs w:val="20"/>
          <w:lang w:val="en-GB"/>
        </w:rPr>
        <w:t xml:space="preserve"> </w:t>
      </w:r>
      <w:r w:rsidRPr="51DD7FC1">
        <w:rPr>
          <w:rFonts w:ascii="Arial" w:hAnsi="Arial" w:cs="Arial"/>
          <w:sz w:val="20"/>
          <w:szCs w:val="20"/>
          <w:lang w:val="en-GB"/>
        </w:rPr>
        <w:t>preparation</w:t>
      </w:r>
      <w:r w:rsidRPr="51DD7FC1">
        <w:rPr>
          <w:rFonts w:ascii="Arial" w:eastAsia="Arial" w:hAnsi="Arial" w:cs="Arial"/>
          <w:sz w:val="20"/>
          <w:szCs w:val="20"/>
          <w:lang w:val="en-GB"/>
        </w:rPr>
        <w:t xml:space="preserve"> </w:t>
      </w:r>
      <w:r w:rsidRPr="51DD7FC1">
        <w:rPr>
          <w:rFonts w:ascii="Arial" w:hAnsi="Arial" w:cs="Arial"/>
          <w:sz w:val="20"/>
          <w:szCs w:val="20"/>
          <w:lang w:val="en-GB"/>
        </w:rPr>
        <w:t>&amp;</w:t>
      </w:r>
      <w:r w:rsidRPr="51DD7FC1">
        <w:rPr>
          <w:rFonts w:ascii="Arial" w:eastAsia="Arial" w:hAnsi="Arial" w:cs="Arial"/>
          <w:sz w:val="20"/>
          <w:szCs w:val="20"/>
          <w:lang w:val="en-GB"/>
        </w:rPr>
        <w:t xml:space="preserve"> </w:t>
      </w:r>
      <w:r w:rsidRPr="51DD7FC1">
        <w:rPr>
          <w:rFonts w:ascii="Arial" w:hAnsi="Arial" w:cs="Arial"/>
          <w:sz w:val="20"/>
          <w:szCs w:val="20"/>
          <w:lang w:val="en-GB"/>
        </w:rPr>
        <w:t>unit</w:t>
      </w:r>
      <w:r w:rsidRPr="51DD7FC1">
        <w:rPr>
          <w:rFonts w:ascii="Arial" w:eastAsia="Arial" w:hAnsi="Arial" w:cs="Arial"/>
          <w:sz w:val="20"/>
          <w:szCs w:val="20"/>
          <w:lang w:val="en-GB"/>
        </w:rPr>
        <w:t xml:space="preserve"> </w:t>
      </w:r>
      <w:r w:rsidRPr="51DD7FC1">
        <w:rPr>
          <w:rFonts w:ascii="Arial" w:hAnsi="Arial" w:cs="Arial"/>
          <w:sz w:val="20"/>
          <w:szCs w:val="20"/>
          <w:lang w:val="en-GB"/>
        </w:rPr>
        <w:t>testing</w:t>
      </w:r>
      <w:r w:rsidRPr="51DD7FC1">
        <w:rPr>
          <w:rFonts w:ascii="Arial" w:eastAsia="Arial" w:hAnsi="Arial" w:cs="Arial"/>
          <w:sz w:val="20"/>
          <w:szCs w:val="20"/>
          <w:lang w:val="en-GB"/>
        </w:rPr>
        <w:t xml:space="preserve"> </w:t>
      </w:r>
      <w:r w:rsidRPr="51DD7FC1">
        <w:rPr>
          <w:rFonts w:ascii="Arial" w:hAnsi="Arial" w:cs="Arial"/>
          <w:sz w:val="20"/>
          <w:szCs w:val="20"/>
          <w:lang w:val="en-GB"/>
        </w:rPr>
        <w:t>of</w:t>
      </w:r>
      <w:r w:rsidRPr="51DD7FC1">
        <w:rPr>
          <w:rFonts w:ascii="Arial" w:eastAsia="Arial" w:hAnsi="Arial" w:cs="Arial"/>
          <w:sz w:val="20"/>
          <w:szCs w:val="20"/>
          <w:lang w:val="en-GB"/>
        </w:rPr>
        <w:t xml:space="preserve"> </w:t>
      </w:r>
      <w:r w:rsidRPr="51DD7FC1">
        <w:rPr>
          <w:rFonts w:ascii="Arial" w:hAnsi="Arial" w:cs="Arial"/>
          <w:sz w:val="20"/>
          <w:szCs w:val="20"/>
          <w:lang w:val="en-GB"/>
        </w:rPr>
        <w:t>the</w:t>
      </w:r>
      <w:r w:rsidRPr="51DD7FC1">
        <w:rPr>
          <w:rFonts w:ascii="Arial" w:eastAsia="Arial" w:hAnsi="Arial" w:cs="Arial"/>
          <w:sz w:val="20"/>
          <w:szCs w:val="20"/>
          <w:lang w:val="en-GB"/>
        </w:rPr>
        <w:t xml:space="preserve"> </w:t>
      </w:r>
      <w:r w:rsidRPr="51DD7FC1">
        <w:rPr>
          <w:rFonts w:ascii="Arial" w:hAnsi="Arial" w:cs="Arial"/>
          <w:sz w:val="20"/>
          <w:szCs w:val="20"/>
          <w:lang w:val="en-GB"/>
        </w:rPr>
        <w:t>functional</w:t>
      </w:r>
      <w:r w:rsidRPr="51DD7FC1">
        <w:rPr>
          <w:rFonts w:ascii="Arial" w:eastAsia="Arial" w:hAnsi="Arial" w:cs="Arial"/>
          <w:sz w:val="20"/>
          <w:szCs w:val="20"/>
          <w:lang w:val="en-GB"/>
        </w:rPr>
        <w:t xml:space="preserve"> </w:t>
      </w:r>
      <w:r w:rsidRPr="51DD7FC1">
        <w:rPr>
          <w:rFonts w:ascii="Arial" w:hAnsi="Arial" w:cs="Arial"/>
          <w:sz w:val="20"/>
          <w:szCs w:val="20"/>
          <w:lang w:val="en-GB"/>
        </w:rPr>
        <w:t>modules.</w:t>
      </w:r>
      <w:r w:rsidRPr="51DD7FC1">
        <w:rPr>
          <w:rFonts w:ascii="Arial" w:eastAsia="Arial" w:hAnsi="Arial" w:cs="Arial"/>
          <w:sz w:val="20"/>
          <w:szCs w:val="20"/>
          <w:lang w:val="en-GB"/>
        </w:rPr>
        <w:t xml:space="preserve"> </w:t>
      </w:r>
    </w:p>
    <w:p w14:paraId="3F4AB9A2" w14:textId="77777777" w:rsidR="00514970" w:rsidRPr="00514970" w:rsidRDefault="008757F6" w:rsidP="0065523B">
      <w:pPr>
        <w:widowControl/>
        <w:numPr>
          <w:ilvl w:val="0"/>
          <w:numId w:val="1"/>
        </w:numPr>
        <w:suppressAutoHyphens w:val="0"/>
        <w:spacing w:line="480" w:lineRule="auto"/>
        <w:jc w:val="both"/>
        <w:rPr>
          <w:rFonts w:ascii="Arial" w:eastAsia="Arial" w:hAnsi="Arial" w:cs="Arial"/>
          <w:sz w:val="20"/>
          <w:szCs w:val="20"/>
          <w:lang w:val="en-GB"/>
        </w:rPr>
      </w:pPr>
      <w:r w:rsidRPr="008757F6">
        <w:rPr>
          <w:rFonts w:ascii="Arial" w:hAnsi="Arial" w:cs="Arial"/>
          <w:sz w:val="20"/>
          <w:szCs w:val="20"/>
          <w:lang w:val="en-GB"/>
        </w:rPr>
        <w:t>Responsible</w:t>
      </w:r>
      <w:r w:rsidRPr="008757F6">
        <w:rPr>
          <w:rFonts w:ascii="Arial" w:eastAsia="Arial" w:hAnsi="Arial" w:cs="Arial"/>
          <w:sz w:val="20"/>
          <w:szCs w:val="20"/>
          <w:lang w:val="en-GB"/>
        </w:rPr>
        <w:t xml:space="preserve"> </w:t>
      </w:r>
      <w:r w:rsidRPr="008757F6">
        <w:rPr>
          <w:rFonts w:ascii="Arial" w:hAnsi="Arial" w:cs="Arial"/>
          <w:sz w:val="20"/>
          <w:szCs w:val="20"/>
          <w:lang w:val="en-GB"/>
        </w:rPr>
        <w:t>for</w:t>
      </w:r>
      <w:r w:rsidRPr="008757F6">
        <w:rPr>
          <w:rFonts w:ascii="Arial" w:eastAsia="Arial" w:hAnsi="Arial" w:cs="Arial"/>
          <w:sz w:val="20"/>
          <w:szCs w:val="20"/>
          <w:lang w:val="en-GB"/>
        </w:rPr>
        <w:t xml:space="preserve"> </w:t>
      </w:r>
      <w:r w:rsidRPr="008757F6">
        <w:rPr>
          <w:rFonts w:ascii="Arial" w:hAnsi="Arial" w:cs="Arial"/>
          <w:sz w:val="20"/>
          <w:szCs w:val="20"/>
          <w:lang w:val="en-GB"/>
        </w:rPr>
        <w:t>Analysis,</w:t>
      </w:r>
      <w:r w:rsidRPr="008757F6">
        <w:rPr>
          <w:rFonts w:ascii="Arial" w:eastAsia="Arial" w:hAnsi="Arial" w:cs="Arial"/>
          <w:sz w:val="20"/>
          <w:szCs w:val="20"/>
          <w:lang w:val="en-GB"/>
        </w:rPr>
        <w:t xml:space="preserve"> </w:t>
      </w:r>
      <w:r w:rsidRPr="008757F6">
        <w:rPr>
          <w:rFonts w:ascii="Arial" w:hAnsi="Arial" w:cs="Arial"/>
          <w:sz w:val="20"/>
          <w:szCs w:val="20"/>
          <w:lang w:val="en-GB"/>
        </w:rPr>
        <w:t>Review</w:t>
      </w:r>
      <w:r w:rsidRPr="008757F6">
        <w:rPr>
          <w:rFonts w:ascii="Arial" w:eastAsia="Arial" w:hAnsi="Arial" w:cs="Arial"/>
          <w:sz w:val="20"/>
          <w:szCs w:val="20"/>
          <w:lang w:val="en-GB"/>
        </w:rPr>
        <w:t xml:space="preserve"> </w:t>
      </w:r>
      <w:r w:rsidRPr="008757F6">
        <w:rPr>
          <w:rFonts w:ascii="Arial" w:hAnsi="Arial" w:cs="Arial"/>
          <w:sz w:val="20"/>
          <w:szCs w:val="20"/>
          <w:lang w:val="en-GB"/>
        </w:rPr>
        <w:t>&amp;</w:t>
      </w:r>
      <w:r w:rsidRPr="008757F6">
        <w:rPr>
          <w:rFonts w:ascii="Arial" w:eastAsia="Arial" w:hAnsi="Arial" w:cs="Arial"/>
          <w:sz w:val="20"/>
          <w:szCs w:val="20"/>
          <w:lang w:val="en-GB"/>
        </w:rPr>
        <w:t xml:space="preserve"> </w:t>
      </w:r>
      <w:r w:rsidRPr="008757F6">
        <w:rPr>
          <w:rFonts w:ascii="Arial" w:hAnsi="Arial" w:cs="Arial"/>
          <w:sz w:val="20"/>
          <w:szCs w:val="20"/>
          <w:lang w:val="en-GB"/>
        </w:rPr>
        <w:t>Support</w:t>
      </w:r>
      <w:r w:rsidRPr="008757F6">
        <w:rPr>
          <w:rFonts w:ascii="Arial" w:eastAsia="Arial" w:hAnsi="Arial" w:cs="Arial"/>
          <w:sz w:val="20"/>
          <w:szCs w:val="20"/>
          <w:lang w:val="en-GB"/>
        </w:rPr>
        <w:t xml:space="preserve"> </w:t>
      </w:r>
      <w:r w:rsidRPr="008757F6">
        <w:rPr>
          <w:rFonts w:ascii="Arial" w:hAnsi="Arial" w:cs="Arial"/>
          <w:sz w:val="20"/>
          <w:szCs w:val="20"/>
          <w:lang w:val="en-GB"/>
        </w:rPr>
        <w:t>in</w:t>
      </w:r>
      <w:r w:rsidRPr="008757F6">
        <w:rPr>
          <w:rFonts w:ascii="Arial" w:eastAsia="Arial" w:hAnsi="Arial" w:cs="Arial"/>
          <w:sz w:val="20"/>
          <w:szCs w:val="20"/>
          <w:lang w:val="en-GB"/>
        </w:rPr>
        <w:t xml:space="preserve"> </w:t>
      </w:r>
      <w:r w:rsidRPr="008757F6">
        <w:rPr>
          <w:rFonts w:ascii="Arial" w:hAnsi="Arial" w:cs="Arial"/>
          <w:sz w:val="20"/>
          <w:szCs w:val="20"/>
          <w:lang w:val="en-GB"/>
        </w:rPr>
        <w:t>Fixing</w:t>
      </w:r>
      <w:r w:rsidRPr="008757F6">
        <w:rPr>
          <w:rFonts w:ascii="Arial" w:eastAsia="Arial" w:hAnsi="Arial" w:cs="Arial"/>
          <w:sz w:val="20"/>
          <w:szCs w:val="20"/>
          <w:lang w:val="en-GB"/>
        </w:rPr>
        <w:t xml:space="preserve"> </w:t>
      </w:r>
      <w:r w:rsidRPr="008757F6">
        <w:rPr>
          <w:rFonts w:ascii="Arial" w:hAnsi="Arial" w:cs="Arial"/>
          <w:sz w:val="20"/>
          <w:szCs w:val="20"/>
          <w:lang w:val="en-GB"/>
        </w:rPr>
        <w:t>the</w:t>
      </w:r>
      <w:r w:rsidRPr="008757F6">
        <w:rPr>
          <w:rFonts w:ascii="Arial" w:eastAsia="Arial" w:hAnsi="Arial" w:cs="Arial"/>
          <w:sz w:val="20"/>
          <w:szCs w:val="20"/>
          <w:lang w:val="en-GB"/>
        </w:rPr>
        <w:t xml:space="preserve"> </w:t>
      </w:r>
      <w:r w:rsidRPr="008757F6">
        <w:rPr>
          <w:rFonts w:ascii="Arial" w:hAnsi="Arial" w:cs="Arial"/>
          <w:sz w:val="20"/>
          <w:szCs w:val="20"/>
          <w:lang w:val="en-GB"/>
        </w:rPr>
        <w:t>Production</w:t>
      </w:r>
      <w:r w:rsidRPr="008757F6">
        <w:rPr>
          <w:rFonts w:ascii="Arial" w:eastAsia="Arial" w:hAnsi="Arial" w:cs="Arial"/>
          <w:sz w:val="20"/>
          <w:szCs w:val="20"/>
          <w:lang w:val="en-GB"/>
        </w:rPr>
        <w:t xml:space="preserve"> </w:t>
      </w:r>
      <w:r w:rsidRPr="008757F6">
        <w:rPr>
          <w:rFonts w:ascii="Arial" w:hAnsi="Arial" w:cs="Arial"/>
          <w:sz w:val="20"/>
          <w:szCs w:val="20"/>
          <w:lang w:val="en-GB"/>
        </w:rPr>
        <w:t>Problems</w:t>
      </w:r>
      <w:r w:rsidR="00514970">
        <w:rPr>
          <w:rFonts w:ascii="Arial" w:hAnsi="Arial" w:cs="Arial"/>
          <w:sz w:val="20"/>
          <w:szCs w:val="20"/>
          <w:lang w:val="en-GB"/>
        </w:rPr>
        <w:t>.</w:t>
      </w:r>
    </w:p>
    <w:p w14:paraId="2D650750" w14:textId="77777777" w:rsidR="007C0AA8" w:rsidRPr="00F4163F" w:rsidRDefault="007C0AA8" w:rsidP="007C0AA8">
      <w:pPr>
        <w:widowControl/>
        <w:suppressAutoHyphens w:val="0"/>
        <w:rPr>
          <w:rFonts w:ascii="Arial" w:eastAsia="Arial" w:hAnsi="Arial" w:cs="Arial"/>
          <w:sz w:val="20"/>
          <w:szCs w:val="20"/>
          <w:lang w:val="en-GB"/>
        </w:rPr>
      </w:pPr>
    </w:p>
    <w:p w14:paraId="7D0611BB" w14:textId="77777777" w:rsidR="007C0AA8" w:rsidRDefault="007C0AA8" w:rsidP="007C0AA8">
      <w:pPr>
        <w:widowControl/>
        <w:suppressAutoHyphens w:val="0"/>
        <w:jc w:val="both"/>
        <w:rPr>
          <w:rFonts w:cs="Times New Roman"/>
          <w:sz w:val="18"/>
          <w:szCs w:val="18"/>
        </w:rPr>
      </w:pPr>
      <w:r>
        <w:rPr>
          <w:rFonts w:cs="Times New Roman"/>
          <w:sz w:val="18"/>
          <w:szCs w:val="18"/>
        </w:rPr>
        <w:t xml:space="preserve"> </w:t>
      </w:r>
    </w:p>
    <w:p w14:paraId="6CE31FF4" w14:textId="13F2DF3D" w:rsidR="007C0AA8" w:rsidRPr="00F4163F" w:rsidRDefault="007C0AA8" w:rsidP="007C0AA8">
      <w:pPr>
        <w:pStyle w:val="Heading1"/>
        <w:numPr>
          <w:ilvl w:val="0"/>
          <w:numId w:val="0"/>
        </w:numPr>
        <w:spacing w:line="360" w:lineRule="auto"/>
        <w:jc w:val="both"/>
        <w:rPr>
          <w:rFonts w:ascii="Arial" w:eastAsia="Arial" w:hAnsi="Arial" w:cs="Arial"/>
          <w:color w:val="000000"/>
          <w:spacing w:val="0"/>
          <w:sz w:val="22"/>
          <w:szCs w:val="22"/>
        </w:rPr>
      </w:pPr>
      <w:r w:rsidRPr="00F4163F">
        <w:rPr>
          <w:rFonts w:ascii="Arial" w:hAnsi="Arial" w:cs="Arial"/>
          <w:color w:val="800000"/>
          <w:spacing w:val="0"/>
          <w:sz w:val="22"/>
          <w:szCs w:val="22"/>
        </w:rPr>
        <w:t>Work</w:t>
      </w:r>
      <w:r w:rsidRPr="00F4163F">
        <w:rPr>
          <w:rFonts w:ascii="Arial" w:eastAsia="Arial" w:hAnsi="Arial" w:cs="Arial"/>
          <w:color w:val="800000"/>
          <w:spacing w:val="0"/>
          <w:sz w:val="22"/>
          <w:szCs w:val="22"/>
        </w:rPr>
        <w:t xml:space="preserve"> Projects</w:t>
      </w:r>
      <w:r w:rsidRPr="00F4163F">
        <w:rPr>
          <w:rFonts w:ascii="Arial" w:hAnsi="Arial" w:cs="Arial"/>
          <w:color w:val="800000"/>
          <w:spacing w:val="0"/>
          <w:sz w:val="22"/>
          <w:szCs w:val="22"/>
        </w:rPr>
        <w:tab/>
        <w:t>:</w:t>
      </w:r>
      <w:r w:rsidRPr="00F4163F">
        <w:rPr>
          <w:rFonts w:ascii="Arial" w:eastAsia="Arial" w:hAnsi="Arial" w:cs="Arial"/>
          <w:color w:val="800000"/>
          <w:spacing w:val="0"/>
          <w:sz w:val="22"/>
          <w:szCs w:val="22"/>
        </w:rPr>
        <w:t xml:space="preserve">  </w:t>
      </w:r>
      <w:r w:rsidRPr="00F4163F">
        <w:rPr>
          <w:rFonts w:ascii="Arial" w:hAnsi="Arial" w:cs="Arial"/>
          <w:color w:val="000000"/>
          <w:spacing w:val="0"/>
          <w:sz w:val="22"/>
          <w:szCs w:val="22"/>
        </w:rPr>
        <w:t>PROJECT</w:t>
      </w:r>
      <w:r w:rsidRPr="00F4163F">
        <w:rPr>
          <w:rFonts w:ascii="Arial" w:eastAsia="Arial" w:hAnsi="Arial" w:cs="Arial"/>
          <w:color w:val="000000"/>
          <w:spacing w:val="0"/>
          <w:sz w:val="22"/>
          <w:szCs w:val="22"/>
        </w:rPr>
        <w:t xml:space="preserve"> </w:t>
      </w:r>
      <w:r w:rsidR="00285DA6">
        <w:rPr>
          <w:rFonts w:ascii="Arial" w:eastAsia="Arial" w:hAnsi="Arial" w:cs="Arial"/>
          <w:color w:val="000000"/>
          <w:spacing w:val="0"/>
          <w:sz w:val="22"/>
          <w:szCs w:val="22"/>
        </w:rPr>
        <w:t>4</w:t>
      </w:r>
    </w:p>
    <w:p w14:paraId="604DB891" w14:textId="77777777" w:rsidR="007C0AA8" w:rsidRPr="003731BD" w:rsidRDefault="007C0AA8" w:rsidP="007C0AA8">
      <w:pPr>
        <w:spacing w:line="360" w:lineRule="auto"/>
        <w:jc w:val="both"/>
        <w:rPr>
          <w:rFonts w:ascii="Arial" w:hAnsi="Arial" w:cs="Arial"/>
          <w:sz w:val="20"/>
          <w:szCs w:val="20"/>
        </w:rPr>
      </w:pPr>
    </w:p>
    <w:p w14:paraId="20AE864B" w14:textId="77777777" w:rsidR="007C0AA8" w:rsidRPr="003731BD" w:rsidRDefault="007C0AA8" w:rsidP="007C0AA8">
      <w:pPr>
        <w:spacing w:line="360" w:lineRule="auto"/>
        <w:jc w:val="both"/>
        <w:rPr>
          <w:rFonts w:ascii="Arial" w:hAnsi="Arial" w:cs="Arial"/>
          <w:sz w:val="20"/>
          <w:szCs w:val="20"/>
        </w:rPr>
      </w:pPr>
      <w:r w:rsidRPr="51DD7FC1">
        <w:rPr>
          <w:rFonts w:ascii="Arial" w:hAnsi="Arial" w:cs="Arial"/>
          <w:sz w:val="20"/>
          <w:szCs w:val="20"/>
        </w:rPr>
        <w:t>Project</w:t>
      </w:r>
      <w:r>
        <w:tab/>
      </w:r>
      <w:r>
        <w:tab/>
      </w:r>
      <w:r>
        <w:tab/>
      </w:r>
      <w:r w:rsidRPr="51DD7FC1">
        <w:rPr>
          <w:rFonts w:ascii="Arial" w:hAnsi="Arial" w:cs="Arial"/>
          <w:sz w:val="20"/>
          <w:szCs w:val="20"/>
        </w:rPr>
        <w:t>:</w:t>
      </w:r>
      <w:r>
        <w:tab/>
      </w:r>
      <w:r w:rsidRPr="51DD7FC1">
        <w:rPr>
          <w:rFonts w:ascii="Arial" w:hAnsi="Arial" w:cs="Arial"/>
          <w:sz w:val="20"/>
          <w:szCs w:val="20"/>
        </w:rPr>
        <w:t>FD Phase - III (HSBC)</w:t>
      </w:r>
    </w:p>
    <w:p w14:paraId="6262A923" w14:textId="77777777" w:rsidR="007C0AA8" w:rsidRPr="003731BD" w:rsidRDefault="007C0AA8" w:rsidP="007C0AA8">
      <w:pPr>
        <w:spacing w:line="360" w:lineRule="auto"/>
        <w:jc w:val="both"/>
        <w:rPr>
          <w:rFonts w:ascii="Arial" w:eastAsia="Arial" w:hAnsi="Arial" w:cs="Arial"/>
          <w:sz w:val="20"/>
          <w:szCs w:val="20"/>
        </w:rPr>
      </w:pPr>
      <w:r w:rsidRPr="51DD7FC1">
        <w:rPr>
          <w:rFonts w:ascii="Arial" w:hAnsi="Arial" w:cs="Arial"/>
          <w:sz w:val="20"/>
          <w:szCs w:val="20"/>
        </w:rPr>
        <w:t>Technology</w:t>
      </w:r>
      <w:r>
        <w:tab/>
      </w:r>
      <w:r>
        <w:tab/>
      </w:r>
      <w:r w:rsidRPr="51DD7FC1">
        <w:rPr>
          <w:rFonts w:ascii="Arial" w:hAnsi="Arial" w:cs="Arial"/>
          <w:sz w:val="20"/>
          <w:szCs w:val="20"/>
        </w:rPr>
        <w:t>:</w:t>
      </w:r>
      <w:r>
        <w:tab/>
      </w:r>
      <w:r w:rsidRPr="51DD7FC1">
        <w:rPr>
          <w:rFonts w:ascii="Arial" w:hAnsi="Arial" w:cs="Arial"/>
          <w:sz w:val="20"/>
          <w:szCs w:val="20"/>
        </w:rPr>
        <w:t>VB.Net,</w:t>
      </w:r>
      <w:r w:rsidRPr="51DD7FC1">
        <w:rPr>
          <w:rFonts w:ascii="Arial" w:eastAsia="Arial" w:hAnsi="Arial" w:cs="Arial"/>
          <w:sz w:val="20"/>
          <w:szCs w:val="20"/>
        </w:rPr>
        <w:t xml:space="preserve"> Windows Applications.</w:t>
      </w:r>
    </w:p>
    <w:p w14:paraId="7DFF7EE6" w14:textId="77777777" w:rsidR="007C0AA8" w:rsidRDefault="007C0AA8" w:rsidP="007C0AA8">
      <w:pPr>
        <w:spacing w:line="360" w:lineRule="auto"/>
        <w:jc w:val="both"/>
        <w:rPr>
          <w:rFonts w:ascii="Arial" w:eastAsia="Arial" w:hAnsi="Arial" w:cs="Arial"/>
          <w:sz w:val="20"/>
          <w:szCs w:val="20"/>
        </w:rPr>
      </w:pPr>
      <w:r w:rsidRPr="51DD7FC1">
        <w:rPr>
          <w:rFonts w:ascii="Arial" w:eastAsia="Arial" w:hAnsi="Arial" w:cs="Arial"/>
          <w:sz w:val="20"/>
          <w:szCs w:val="20"/>
        </w:rPr>
        <w:t>Tool</w:t>
      </w:r>
      <w:r>
        <w:tab/>
      </w:r>
      <w:r>
        <w:tab/>
      </w:r>
      <w:r>
        <w:tab/>
      </w:r>
      <w:r>
        <w:tab/>
      </w:r>
      <w:r w:rsidRPr="51DD7FC1">
        <w:rPr>
          <w:rFonts w:ascii="Arial" w:eastAsia="Arial" w:hAnsi="Arial" w:cs="Arial"/>
          <w:sz w:val="20"/>
          <w:szCs w:val="20"/>
        </w:rPr>
        <w:t>:</w:t>
      </w:r>
      <w:r>
        <w:tab/>
      </w:r>
      <w:r w:rsidRPr="51DD7FC1">
        <w:rPr>
          <w:rFonts w:ascii="Arial" w:eastAsia="Arial" w:hAnsi="Arial" w:cs="Arial"/>
          <w:sz w:val="20"/>
          <w:szCs w:val="20"/>
        </w:rPr>
        <w:t>Light Automation (Internal Tool)</w:t>
      </w:r>
    </w:p>
    <w:p w14:paraId="4DB43FEE" w14:textId="77777777" w:rsidR="007C0AA8" w:rsidRPr="003731BD" w:rsidRDefault="007C0AA8" w:rsidP="007C0AA8">
      <w:pPr>
        <w:spacing w:line="360" w:lineRule="auto"/>
        <w:jc w:val="both"/>
        <w:rPr>
          <w:rFonts w:ascii="Arial" w:hAnsi="Arial" w:cs="Arial"/>
          <w:b/>
          <w:bCs/>
          <w:sz w:val="20"/>
          <w:szCs w:val="20"/>
        </w:rPr>
      </w:pPr>
    </w:p>
    <w:p w14:paraId="17056967" w14:textId="77777777" w:rsidR="007C0AA8" w:rsidRPr="003731BD" w:rsidRDefault="007C0AA8" w:rsidP="007C0AA8">
      <w:pPr>
        <w:spacing w:line="360" w:lineRule="auto"/>
        <w:jc w:val="both"/>
        <w:rPr>
          <w:rFonts w:ascii="Arial" w:hAnsi="Arial" w:cs="Arial"/>
          <w:b/>
          <w:bCs/>
          <w:sz w:val="20"/>
          <w:szCs w:val="20"/>
        </w:rPr>
      </w:pPr>
      <w:r w:rsidRPr="51DD7FC1">
        <w:rPr>
          <w:rFonts w:ascii="Arial" w:hAnsi="Arial" w:cs="Arial"/>
          <w:b/>
          <w:bCs/>
          <w:sz w:val="20"/>
          <w:szCs w:val="20"/>
        </w:rPr>
        <w:t>Description:</w:t>
      </w:r>
    </w:p>
    <w:p w14:paraId="45A94306" w14:textId="61FC7BD9" w:rsidR="007C0AA8" w:rsidRPr="003731BD" w:rsidRDefault="007C0AA8" w:rsidP="007C0AA8">
      <w:pPr>
        <w:spacing w:line="480" w:lineRule="auto"/>
        <w:jc w:val="both"/>
        <w:rPr>
          <w:rFonts w:ascii="Arial" w:eastAsia="Arial" w:hAnsi="Arial" w:cs="Arial"/>
          <w:sz w:val="20"/>
          <w:szCs w:val="20"/>
        </w:rPr>
      </w:pPr>
      <w:r w:rsidRPr="51DD7FC1">
        <w:rPr>
          <w:rFonts w:ascii="Arial" w:eastAsia="Arial" w:hAnsi="Arial" w:cs="Arial"/>
          <w:sz w:val="20"/>
          <w:szCs w:val="20"/>
        </w:rPr>
        <w:t>HSBC Bank basically automating the letters which contains the total payoff amount of a mortgage.</w:t>
      </w:r>
      <w:r w:rsidRPr="51DD7FC1">
        <w:rPr>
          <w:sz w:val="20"/>
          <w:szCs w:val="20"/>
        </w:rPr>
        <w:t xml:space="preserve"> </w:t>
      </w:r>
      <w:r w:rsidRPr="51DD7FC1">
        <w:rPr>
          <w:rFonts w:ascii="Arial" w:eastAsia="Arial" w:hAnsi="Arial" w:cs="Arial"/>
          <w:sz w:val="20"/>
          <w:szCs w:val="20"/>
        </w:rPr>
        <w:t>Operators receives a request in a form of letter by solicitors (lawyer) for the customer Then operator checks and consolidates the information from four different applications. By</w:t>
      </w:r>
      <w:r w:rsidR="0080193D">
        <w:rPr>
          <w:rFonts w:ascii="Arial" w:eastAsia="Arial" w:hAnsi="Arial" w:cs="Arial"/>
          <w:sz w:val="20"/>
          <w:szCs w:val="20"/>
        </w:rPr>
        <w:t xml:space="preserve"> </w:t>
      </w:r>
      <w:r w:rsidRPr="51DD7FC1">
        <w:rPr>
          <w:rFonts w:ascii="Arial" w:eastAsia="Arial" w:hAnsi="Arial" w:cs="Arial"/>
          <w:sz w:val="20"/>
          <w:szCs w:val="20"/>
        </w:rPr>
        <w:t>manual work operations can result in business loss and customer complaint.</w:t>
      </w:r>
      <w:r w:rsidRPr="51DD7FC1">
        <w:rPr>
          <w:sz w:val="20"/>
          <w:szCs w:val="20"/>
        </w:rPr>
        <w:t xml:space="preserve"> </w:t>
      </w:r>
      <w:r w:rsidRPr="51DD7FC1">
        <w:rPr>
          <w:rFonts w:ascii="Arial" w:eastAsia="Arial" w:hAnsi="Arial" w:cs="Arial"/>
          <w:sz w:val="20"/>
          <w:szCs w:val="20"/>
        </w:rPr>
        <w:t>So by using this tool it has increased efficiency and reduced risk.</w:t>
      </w:r>
    </w:p>
    <w:p w14:paraId="097D1646" w14:textId="77777777" w:rsidR="007C0AA8" w:rsidRPr="003731BD" w:rsidRDefault="007C0AA8" w:rsidP="007C0AA8">
      <w:pPr>
        <w:spacing w:line="480" w:lineRule="auto"/>
        <w:jc w:val="both"/>
        <w:rPr>
          <w:rFonts w:ascii="Arial" w:eastAsia="Arial" w:hAnsi="Arial" w:cs="Arial"/>
          <w:b/>
          <w:bCs/>
          <w:sz w:val="20"/>
          <w:szCs w:val="20"/>
        </w:rPr>
      </w:pPr>
      <w:r w:rsidRPr="51DD7FC1">
        <w:rPr>
          <w:rFonts w:ascii="Arial" w:eastAsia="Arial" w:hAnsi="Arial" w:cs="Arial"/>
          <w:b/>
          <w:bCs/>
          <w:sz w:val="20"/>
          <w:szCs w:val="20"/>
        </w:rPr>
        <w:t>Responsibilities:</w:t>
      </w:r>
    </w:p>
    <w:p w14:paraId="1ECC2DC9" w14:textId="77777777" w:rsidR="007C0AA8" w:rsidRPr="003731BD" w:rsidRDefault="007C0AA8" w:rsidP="007C0AA8">
      <w:pPr>
        <w:numPr>
          <w:ilvl w:val="0"/>
          <w:numId w:val="1"/>
        </w:numPr>
        <w:spacing w:line="480" w:lineRule="auto"/>
        <w:jc w:val="both"/>
        <w:rPr>
          <w:rFonts w:ascii="Arial" w:eastAsia="Arial" w:hAnsi="Arial" w:cs="Arial"/>
          <w:sz w:val="20"/>
          <w:szCs w:val="20"/>
          <w:lang w:val="en-GB"/>
        </w:rPr>
      </w:pPr>
      <w:r w:rsidRPr="51DD7FC1">
        <w:rPr>
          <w:rFonts w:ascii="Arial" w:eastAsia="Arial" w:hAnsi="Arial" w:cs="Arial"/>
          <w:sz w:val="20"/>
          <w:szCs w:val="20"/>
          <w:lang w:val="en-GB"/>
        </w:rPr>
        <w:t>Worked on development that involve coding in .Net program.</w:t>
      </w:r>
    </w:p>
    <w:p w14:paraId="1A052DE5" w14:textId="77777777" w:rsidR="007C0AA8" w:rsidRPr="003731BD" w:rsidRDefault="007C0AA8" w:rsidP="007C0AA8">
      <w:pPr>
        <w:numPr>
          <w:ilvl w:val="0"/>
          <w:numId w:val="1"/>
        </w:numPr>
        <w:spacing w:line="480" w:lineRule="auto"/>
        <w:jc w:val="both"/>
        <w:rPr>
          <w:rFonts w:ascii="Arial" w:eastAsia="Arial" w:hAnsi="Arial" w:cs="Arial"/>
          <w:sz w:val="20"/>
          <w:szCs w:val="20"/>
          <w:lang w:val="en-GB"/>
        </w:rPr>
      </w:pPr>
      <w:r w:rsidRPr="51DD7FC1">
        <w:rPr>
          <w:rFonts w:ascii="Arial" w:eastAsia="Arial" w:hAnsi="Arial" w:cs="Arial"/>
          <w:sz w:val="20"/>
          <w:szCs w:val="20"/>
          <w:lang w:val="en-GB"/>
        </w:rPr>
        <w:t>Co-ordinate with SA &amp; SME for clarifications.</w:t>
      </w:r>
    </w:p>
    <w:p w14:paraId="53BE74AB" w14:textId="77777777" w:rsidR="007C0AA8" w:rsidRDefault="007C0AA8" w:rsidP="007C0AA8">
      <w:pPr>
        <w:numPr>
          <w:ilvl w:val="0"/>
          <w:numId w:val="1"/>
        </w:numPr>
        <w:spacing w:line="480" w:lineRule="auto"/>
        <w:jc w:val="both"/>
        <w:rPr>
          <w:rFonts w:ascii="Arial" w:eastAsia="Arial" w:hAnsi="Arial" w:cs="Arial"/>
          <w:sz w:val="20"/>
          <w:szCs w:val="20"/>
          <w:lang w:val="en-GB"/>
        </w:rPr>
      </w:pPr>
      <w:r w:rsidRPr="51DD7FC1">
        <w:rPr>
          <w:rFonts w:ascii="Arial" w:eastAsia="Arial" w:hAnsi="Arial" w:cs="Arial"/>
          <w:sz w:val="20"/>
          <w:szCs w:val="20"/>
          <w:lang w:val="en-GB"/>
        </w:rPr>
        <w:t>Responsible for Analysis, Review &amp; Support in Fixing the SIT &amp; UIT Problems.</w:t>
      </w:r>
    </w:p>
    <w:p w14:paraId="4CE68805" w14:textId="74DFF30E" w:rsidR="002465EC" w:rsidRDefault="002465EC" w:rsidP="00195F65">
      <w:pPr>
        <w:numPr>
          <w:ilvl w:val="0"/>
          <w:numId w:val="1"/>
        </w:numPr>
        <w:spacing w:line="480" w:lineRule="auto"/>
        <w:jc w:val="both"/>
        <w:rPr>
          <w:rFonts w:ascii="Arial" w:hAnsi="Arial" w:cs="Arial"/>
          <w:sz w:val="20"/>
          <w:szCs w:val="20"/>
          <w:lang w:val="en-GB"/>
        </w:rPr>
      </w:pPr>
      <w:r w:rsidRPr="51DD7FC1">
        <w:rPr>
          <w:rFonts w:ascii="Arial" w:hAnsi="Arial" w:cs="Arial"/>
          <w:sz w:val="20"/>
          <w:szCs w:val="20"/>
          <w:lang w:val="en-GB"/>
        </w:rPr>
        <w:t>for</w:t>
      </w:r>
      <w:r w:rsidRPr="51DD7FC1">
        <w:rPr>
          <w:rFonts w:ascii="Arial" w:eastAsia="Arial" w:hAnsi="Arial" w:cs="Arial"/>
          <w:sz w:val="20"/>
          <w:szCs w:val="20"/>
          <w:lang w:val="en-GB"/>
        </w:rPr>
        <w:t xml:space="preserve"> </w:t>
      </w:r>
      <w:r w:rsidRPr="51DD7FC1">
        <w:rPr>
          <w:rFonts w:ascii="Arial" w:hAnsi="Arial" w:cs="Arial"/>
          <w:sz w:val="20"/>
          <w:szCs w:val="20"/>
          <w:lang w:val="en-GB"/>
        </w:rPr>
        <w:t>Analysis,</w:t>
      </w:r>
      <w:r w:rsidRPr="51DD7FC1">
        <w:rPr>
          <w:rFonts w:ascii="Arial" w:eastAsia="Arial" w:hAnsi="Arial" w:cs="Arial"/>
          <w:sz w:val="20"/>
          <w:szCs w:val="20"/>
          <w:lang w:val="en-GB"/>
        </w:rPr>
        <w:t xml:space="preserve"> </w:t>
      </w:r>
      <w:r w:rsidRPr="51DD7FC1">
        <w:rPr>
          <w:rFonts w:ascii="Arial" w:hAnsi="Arial" w:cs="Arial"/>
          <w:sz w:val="20"/>
          <w:szCs w:val="20"/>
          <w:lang w:val="en-GB"/>
        </w:rPr>
        <w:t>Review</w:t>
      </w:r>
      <w:r w:rsidRPr="51DD7FC1">
        <w:rPr>
          <w:rFonts w:ascii="Arial" w:eastAsia="Arial" w:hAnsi="Arial" w:cs="Arial"/>
          <w:sz w:val="20"/>
          <w:szCs w:val="20"/>
          <w:lang w:val="en-GB"/>
        </w:rPr>
        <w:t xml:space="preserve"> </w:t>
      </w:r>
      <w:r w:rsidRPr="51DD7FC1">
        <w:rPr>
          <w:rFonts w:ascii="Arial" w:hAnsi="Arial" w:cs="Arial"/>
          <w:sz w:val="20"/>
          <w:szCs w:val="20"/>
          <w:lang w:val="en-GB"/>
        </w:rPr>
        <w:t>&amp;</w:t>
      </w:r>
      <w:r w:rsidRPr="51DD7FC1">
        <w:rPr>
          <w:rFonts w:ascii="Arial" w:eastAsia="Arial" w:hAnsi="Arial" w:cs="Arial"/>
          <w:sz w:val="20"/>
          <w:szCs w:val="20"/>
          <w:lang w:val="en-GB"/>
        </w:rPr>
        <w:t xml:space="preserve"> </w:t>
      </w:r>
      <w:r w:rsidRPr="51DD7FC1">
        <w:rPr>
          <w:rFonts w:ascii="Arial" w:hAnsi="Arial" w:cs="Arial"/>
          <w:sz w:val="20"/>
          <w:szCs w:val="20"/>
          <w:lang w:val="en-GB"/>
        </w:rPr>
        <w:t>Support</w:t>
      </w:r>
      <w:r w:rsidRPr="51DD7FC1">
        <w:rPr>
          <w:rFonts w:ascii="Arial" w:eastAsia="Arial" w:hAnsi="Arial" w:cs="Arial"/>
          <w:sz w:val="20"/>
          <w:szCs w:val="20"/>
          <w:lang w:val="en-GB"/>
        </w:rPr>
        <w:t xml:space="preserve"> </w:t>
      </w:r>
      <w:r w:rsidRPr="51DD7FC1">
        <w:rPr>
          <w:rFonts w:ascii="Arial" w:hAnsi="Arial" w:cs="Arial"/>
          <w:sz w:val="20"/>
          <w:szCs w:val="20"/>
          <w:lang w:val="en-GB"/>
        </w:rPr>
        <w:t>in</w:t>
      </w:r>
      <w:r w:rsidRPr="51DD7FC1">
        <w:rPr>
          <w:rFonts w:ascii="Arial" w:eastAsia="Arial" w:hAnsi="Arial" w:cs="Arial"/>
          <w:sz w:val="20"/>
          <w:szCs w:val="20"/>
          <w:lang w:val="en-GB"/>
        </w:rPr>
        <w:t xml:space="preserve"> </w:t>
      </w:r>
      <w:r w:rsidRPr="51DD7FC1">
        <w:rPr>
          <w:rFonts w:ascii="Arial" w:hAnsi="Arial" w:cs="Arial"/>
          <w:sz w:val="20"/>
          <w:szCs w:val="20"/>
          <w:lang w:val="en-GB"/>
        </w:rPr>
        <w:t>Fixing</w:t>
      </w:r>
      <w:r w:rsidRPr="51DD7FC1">
        <w:rPr>
          <w:rFonts w:ascii="Arial" w:eastAsia="Arial" w:hAnsi="Arial" w:cs="Arial"/>
          <w:sz w:val="20"/>
          <w:szCs w:val="20"/>
          <w:lang w:val="en-GB"/>
        </w:rPr>
        <w:t xml:space="preserve"> </w:t>
      </w:r>
      <w:r w:rsidRPr="51DD7FC1">
        <w:rPr>
          <w:rFonts w:ascii="Arial" w:hAnsi="Arial" w:cs="Arial"/>
          <w:sz w:val="20"/>
          <w:szCs w:val="20"/>
          <w:lang w:val="en-GB"/>
        </w:rPr>
        <w:t>the</w:t>
      </w:r>
      <w:r w:rsidRPr="51DD7FC1">
        <w:rPr>
          <w:rFonts w:ascii="Arial" w:eastAsia="Arial" w:hAnsi="Arial" w:cs="Arial"/>
          <w:sz w:val="20"/>
          <w:szCs w:val="20"/>
          <w:lang w:val="en-GB"/>
        </w:rPr>
        <w:t xml:space="preserve"> </w:t>
      </w:r>
      <w:r w:rsidRPr="51DD7FC1">
        <w:rPr>
          <w:rFonts w:ascii="Arial" w:hAnsi="Arial" w:cs="Arial"/>
          <w:sz w:val="20"/>
          <w:szCs w:val="20"/>
          <w:lang w:val="en-GB"/>
        </w:rPr>
        <w:t>Production</w:t>
      </w:r>
      <w:r w:rsidRPr="51DD7FC1">
        <w:rPr>
          <w:rFonts w:ascii="Arial" w:eastAsia="Arial" w:hAnsi="Arial" w:cs="Arial"/>
          <w:sz w:val="20"/>
          <w:szCs w:val="20"/>
          <w:lang w:val="en-GB"/>
        </w:rPr>
        <w:t xml:space="preserve"> </w:t>
      </w:r>
      <w:r w:rsidRPr="51DD7FC1">
        <w:rPr>
          <w:rFonts w:ascii="Arial" w:hAnsi="Arial" w:cs="Arial"/>
          <w:sz w:val="20"/>
          <w:szCs w:val="20"/>
          <w:lang w:val="en-GB"/>
        </w:rPr>
        <w:t>Problems.</w:t>
      </w:r>
    </w:p>
    <w:p w14:paraId="146FC9AB" w14:textId="77777777" w:rsidR="0086658F" w:rsidRDefault="0086658F" w:rsidP="0086658F">
      <w:pPr>
        <w:spacing w:line="480" w:lineRule="auto"/>
        <w:ind w:left="720"/>
        <w:jc w:val="both"/>
        <w:rPr>
          <w:rFonts w:ascii="Arial" w:hAnsi="Arial" w:cs="Arial"/>
          <w:sz w:val="20"/>
          <w:szCs w:val="20"/>
          <w:lang w:val="en-GB"/>
        </w:rPr>
      </w:pPr>
    </w:p>
    <w:p w14:paraId="0C212D6F" w14:textId="77777777" w:rsidR="0086658F" w:rsidRDefault="0086658F" w:rsidP="0086658F">
      <w:pPr>
        <w:widowControl/>
        <w:suppressAutoHyphens w:val="0"/>
        <w:spacing w:line="480" w:lineRule="auto"/>
        <w:jc w:val="both"/>
        <w:rPr>
          <w:rFonts w:ascii="Arial" w:hAnsi="Arial" w:cs="Arial"/>
          <w:sz w:val="20"/>
          <w:szCs w:val="20"/>
          <w:lang w:val="en-GB"/>
        </w:rPr>
      </w:pPr>
    </w:p>
    <w:p w14:paraId="6FD8B398" w14:textId="77777777" w:rsidR="0086658F" w:rsidRDefault="0086658F" w:rsidP="0086658F">
      <w:pPr>
        <w:widowControl/>
        <w:suppressAutoHyphens w:val="0"/>
        <w:jc w:val="both"/>
        <w:rPr>
          <w:rFonts w:cs="Times New Roman"/>
          <w:sz w:val="18"/>
          <w:szCs w:val="18"/>
        </w:rPr>
      </w:pPr>
    </w:p>
    <w:p w14:paraId="676EB7DE" w14:textId="098BEE4E" w:rsidR="0086658F" w:rsidRPr="00F4163F" w:rsidRDefault="0086658F" w:rsidP="0086658F">
      <w:pPr>
        <w:pStyle w:val="Heading1"/>
        <w:numPr>
          <w:ilvl w:val="0"/>
          <w:numId w:val="0"/>
        </w:numPr>
        <w:spacing w:line="360" w:lineRule="auto"/>
        <w:jc w:val="both"/>
        <w:rPr>
          <w:rFonts w:ascii="Arial" w:eastAsia="Arial" w:hAnsi="Arial" w:cs="Arial"/>
          <w:color w:val="000000"/>
          <w:spacing w:val="0"/>
          <w:sz w:val="22"/>
          <w:szCs w:val="22"/>
        </w:rPr>
      </w:pPr>
      <w:r w:rsidRPr="00F4163F">
        <w:rPr>
          <w:rFonts w:ascii="Arial" w:hAnsi="Arial" w:cs="Arial"/>
          <w:color w:val="800000"/>
          <w:spacing w:val="0"/>
          <w:sz w:val="22"/>
          <w:szCs w:val="22"/>
        </w:rPr>
        <w:t>Work</w:t>
      </w:r>
      <w:r w:rsidRPr="00F4163F">
        <w:rPr>
          <w:rFonts w:ascii="Arial" w:eastAsia="Arial" w:hAnsi="Arial" w:cs="Arial"/>
          <w:color w:val="800000"/>
          <w:spacing w:val="0"/>
          <w:sz w:val="22"/>
          <w:szCs w:val="22"/>
        </w:rPr>
        <w:t xml:space="preserve"> Projects</w:t>
      </w:r>
      <w:r w:rsidRPr="00F4163F">
        <w:rPr>
          <w:rFonts w:ascii="Arial" w:hAnsi="Arial" w:cs="Arial"/>
          <w:color w:val="800000"/>
          <w:spacing w:val="0"/>
          <w:sz w:val="22"/>
          <w:szCs w:val="22"/>
        </w:rPr>
        <w:tab/>
        <w:t>:</w:t>
      </w:r>
      <w:r w:rsidRPr="00F4163F">
        <w:rPr>
          <w:rFonts w:ascii="Arial" w:eastAsia="Arial" w:hAnsi="Arial" w:cs="Arial"/>
          <w:color w:val="800000"/>
          <w:spacing w:val="0"/>
          <w:sz w:val="22"/>
          <w:szCs w:val="22"/>
        </w:rPr>
        <w:t xml:space="preserve">  </w:t>
      </w:r>
      <w:r w:rsidRPr="00F4163F">
        <w:rPr>
          <w:rFonts w:ascii="Arial" w:hAnsi="Arial" w:cs="Arial"/>
          <w:color w:val="000000"/>
          <w:spacing w:val="0"/>
          <w:sz w:val="22"/>
          <w:szCs w:val="22"/>
        </w:rPr>
        <w:t>PROJECT</w:t>
      </w:r>
      <w:r w:rsidRPr="00F4163F">
        <w:rPr>
          <w:rFonts w:ascii="Arial" w:eastAsia="Arial" w:hAnsi="Arial" w:cs="Arial"/>
          <w:color w:val="000000"/>
          <w:spacing w:val="0"/>
          <w:sz w:val="22"/>
          <w:szCs w:val="22"/>
        </w:rPr>
        <w:t xml:space="preserve"> </w:t>
      </w:r>
      <w:r w:rsidR="00285DA6">
        <w:rPr>
          <w:rFonts w:ascii="Arial" w:eastAsia="Arial" w:hAnsi="Arial" w:cs="Arial"/>
          <w:color w:val="000000"/>
          <w:spacing w:val="0"/>
          <w:sz w:val="22"/>
          <w:szCs w:val="22"/>
        </w:rPr>
        <w:t>5</w:t>
      </w:r>
    </w:p>
    <w:p w14:paraId="1D909DFC" w14:textId="77777777" w:rsidR="0086658F" w:rsidRDefault="0086658F" w:rsidP="0086658F">
      <w:pPr>
        <w:spacing w:line="360" w:lineRule="auto"/>
        <w:jc w:val="both"/>
        <w:rPr>
          <w:rFonts w:ascii="Arial" w:hAnsi="Arial" w:cs="Arial"/>
          <w:sz w:val="20"/>
          <w:szCs w:val="20"/>
        </w:rPr>
      </w:pPr>
    </w:p>
    <w:p w14:paraId="50099A52" w14:textId="77777777" w:rsidR="0086658F" w:rsidRPr="003731BD" w:rsidRDefault="0086658F" w:rsidP="0086658F">
      <w:pPr>
        <w:spacing w:line="360" w:lineRule="auto"/>
        <w:jc w:val="both"/>
        <w:rPr>
          <w:rFonts w:ascii="Arial" w:hAnsi="Arial" w:cs="Arial"/>
          <w:sz w:val="20"/>
          <w:szCs w:val="20"/>
        </w:rPr>
      </w:pPr>
      <w:r w:rsidRPr="51DD7FC1">
        <w:rPr>
          <w:rFonts w:ascii="Arial" w:hAnsi="Arial" w:cs="Arial"/>
          <w:sz w:val="20"/>
          <w:szCs w:val="20"/>
        </w:rPr>
        <w:t>Project</w:t>
      </w:r>
      <w:r>
        <w:tab/>
      </w:r>
      <w:r>
        <w:tab/>
      </w:r>
      <w:r>
        <w:tab/>
      </w:r>
      <w:r w:rsidRPr="51DD7FC1">
        <w:rPr>
          <w:rFonts w:ascii="Arial" w:hAnsi="Arial" w:cs="Arial"/>
          <w:sz w:val="20"/>
          <w:szCs w:val="20"/>
        </w:rPr>
        <w:t>:</w:t>
      </w:r>
      <w:r>
        <w:tab/>
      </w:r>
      <w:r w:rsidRPr="51DD7FC1">
        <w:rPr>
          <w:rFonts w:ascii="Arial" w:hAnsi="Arial" w:cs="Arial"/>
          <w:sz w:val="20"/>
          <w:szCs w:val="20"/>
        </w:rPr>
        <w:t>United</w:t>
      </w:r>
      <w:r w:rsidRPr="51DD7FC1">
        <w:rPr>
          <w:rFonts w:ascii="Arial" w:eastAsia="Arial" w:hAnsi="Arial" w:cs="Arial"/>
          <w:sz w:val="20"/>
          <w:szCs w:val="20"/>
        </w:rPr>
        <w:t xml:space="preserve"> </w:t>
      </w:r>
      <w:r w:rsidRPr="51DD7FC1">
        <w:rPr>
          <w:rFonts w:ascii="Arial" w:hAnsi="Arial" w:cs="Arial"/>
          <w:sz w:val="20"/>
          <w:szCs w:val="20"/>
        </w:rPr>
        <w:t>Health</w:t>
      </w:r>
      <w:r w:rsidRPr="51DD7FC1">
        <w:rPr>
          <w:rFonts w:ascii="Arial" w:eastAsia="Arial" w:hAnsi="Arial" w:cs="Arial"/>
          <w:sz w:val="20"/>
          <w:szCs w:val="20"/>
        </w:rPr>
        <w:t xml:space="preserve"> </w:t>
      </w:r>
      <w:r w:rsidRPr="51DD7FC1">
        <w:rPr>
          <w:rFonts w:ascii="Arial" w:hAnsi="Arial" w:cs="Arial"/>
          <w:sz w:val="20"/>
          <w:szCs w:val="20"/>
        </w:rPr>
        <w:t>One</w:t>
      </w:r>
      <w:r w:rsidRPr="51DD7FC1">
        <w:rPr>
          <w:rFonts w:ascii="Arial" w:eastAsia="Arial" w:hAnsi="Arial" w:cs="Arial"/>
          <w:sz w:val="20"/>
          <w:szCs w:val="20"/>
        </w:rPr>
        <w:t xml:space="preserve"> </w:t>
      </w:r>
      <w:r w:rsidRPr="51DD7FC1">
        <w:rPr>
          <w:rFonts w:ascii="Arial" w:hAnsi="Arial" w:cs="Arial"/>
          <w:sz w:val="20"/>
          <w:szCs w:val="20"/>
        </w:rPr>
        <w:t>(Golden</w:t>
      </w:r>
      <w:r w:rsidRPr="51DD7FC1">
        <w:rPr>
          <w:rFonts w:ascii="Arial" w:eastAsia="Arial" w:hAnsi="Arial" w:cs="Arial"/>
          <w:sz w:val="20"/>
          <w:szCs w:val="20"/>
        </w:rPr>
        <w:t xml:space="preserve"> </w:t>
      </w:r>
      <w:r w:rsidRPr="51DD7FC1">
        <w:rPr>
          <w:rFonts w:ascii="Arial" w:hAnsi="Arial" w:cs="Arial"/>
          <w:sz w:val="20"/>
          <w:szCs w:val="20"/>
        </w:rPr>
        <w:t>Rule</w:t>
      </w:r>
      <w:r w:rsidRPr="51DD7FC1">
        <w:rPr>
          <w:rFonts w:ascii="Arial" w:eastAsia="Arial" w:hAnsi="Arial" w:cs="Arial"/>
          <w:sz w:val="20"/>
          <w:szCs w:val="20"/>
        </w:rPr>
        <w:t xml:space="preserve"> </w:t>
      </w:r>
      <w:r w:rsidRPr="51DD7FC1">
        <w:rPr>
          <w:rFonts w:ascii="Arial" w:hAnsi="Arial" w:cs="Arial"/>
          <w:sz w:val="20"/>
          <w:szCs w:val="20"/>
        </w:rPr>
        <w:t>Insurance</w:t>
      </w:r>
      <w:r w:rsidRPr="51DD7FC1">
        <w:rPr>
          <w:rFonts w:ascii="Arial" w:eastAsia="Arial" w:hAnsi="Arial" w:cs="Arial"/>
          <w:sz w:val="20"/>
          <w:szCs w:val="20"/>
        </w:rPr>
        <w:t xml:space="preserve"> </w:t>
      </w:r>
      <w:r w:rsidRPr="51DD7FC1">
        <w:rPr>
          <w:rFonts w:ascii="Arial" w:hAnsi="Arial" w:cs="Arial"/>
          <w:sz w:val="20"/>
          <w:szCs w:val="20"/>
        </w:rPr>
        <w:t>Company)</w:t>
      </w:r>
    </w:p>
    <w:p w14:paraId="1B722A76" w14:textId="77777777" w:rsidR="0086658F" w:rsidRPr="003731BD" w:rsidRDefault="0086658F" w:rsidP="0086658F">
      <w:pPr>
        <w:spacing w:line="360" w:lineRule="auto"/>
        <w:jc w:val="both"/>
        <w:rPr>
          <w:rFonts w:ascii="Arial" w:hAnsi="Arial" w:cs="Arial"/>
          <w:sz w:val="20"/>
          <w:szCs w:val="20"/>
        </w:rPr>
      </w:pPr>
      <w:r w:rsidRPr="51DD7FC1">
        <w:rPr>
          <w:rFonts w:ascii="Arial" w:hAnsi="Arial" w:cs="Arial"/>
          <w:sz w:val="20"/>
          <w:szCs w:val="20"/>
        </w:rPr>
        <w:t>Technology</w:t>
      </w:r>
      <w:r>
        <w:tab/>
      </w:r>
      <w:r>
        <w:tab/>
      </w:r>
      <w:r w:rsidRPr="51DD7FC1">
        <w:rPr>
          <w:rFonts w:ascii="Arial" w:hAnsi="Arial" w:cs="Arial"/>
          <w:sz w:val="20"/>
          <w:szCs w:val="20"/>
        </w:rPr>
        <w:t>:</w:t>
      </w:r>
      <w:r>
        <w:tab/>
      </w:r>
      <w:r w:rsidRPr="51DD7FC1">
        <w:rPr>
          <w:rFonts w:ascii="Arial" w:hAnsi="Arial" w:cs="Arial"/>
          <w:sz w:val="20"/>
          <w:szCs w:val="20"/>
        </w:rPr>
        <w:t>Asp.Net,</w:t>
      </w:r>
      <w:r w:rsidRPr="51DD7FC1">
        <w:rPr>
          <w:rFonts w:ascii="Arial" w:eastAsia="Arial" w:hAnsi="Arial" w:cs="Arial"/>
          <w:sz w:val="20"/>
          <w:szCs w:val="20"/>
        </w:rPr>
        <w:t xml:space="preserve"> MVC (RAZOR)</w:t>
      </w:r>
      <w:r w:rsidRPr="51DD7FC1">
        <w:rPr>
          <w:rFonts w:ascii="Arial" w:hAnsi="Arial" w:cs="Arial"/>
          <w:sz w:val="20"/>
          <w:szCs w:val="20"/>
        </w:rPr>
        <w:t xml:space="preserve">, JQuery </w:t>
      </w:r>
    </w:p>
    <w:p w14:paraId="05D3AF36" w14:textId="77777777" w:rsidR="0086658F" w:rsidRPr="003731BD" w:rsidRDefault="0086658F" w:rsidP="0086658F">
      <w:pPr>
        <w:spacing w:line="360" w:lineRule="auto"/>
        <w:jc w:val="both"/>
        <w:rPr>
          <w:rFonts w:ascii="Arial" w:hAnsi="Arial" w:cs="Arial"/>
          <w:b/>
          <w:bCs/>
          <w:sz w:val="20"/>
          <w:szCs w:val="20"/>
        </w:rPr>
      </w:pPr>
    </w:p>
    <w:p w14:paraId="24F562E4" w14:textId="77777777" w:rsidR="0086658F" w:rsidRPr="003731BD" w:rsidRDefault="0086658F" w:rsidP="0086658F">
      <w:pPr>
        <w:spacing w:line="360" w:lineRule="auto"/>
        <w:jc w:val="both"/>
        <w:rPr>
          <w:rFonts w:ascii="Arial" w:hAnsi="Arial" w:cs="Arial"/>
          <w:b/>
          <w:bCs/>
          <w:sz w:val="20"/>
          <w:szCs w:val="20"/>
        </w:rPr>
      </w:pPr>
      <w:r w:rsidRPr="51DD7FC1">
        <w:rPr>
          <w:rFonts w:ascii="Arial" w:hAnsi="Arial" w:cs="Arial"/>
          <w:b/>
          <w:bCs/>
          <w:sz w:val="20"/>
          <w:szCs w:val="20"/>
        </w:rPr>
        <w:t>Description:</w:t>
      </w:r>
    </w:p>
    <w:p w14:paraId="74DF881C" w14:textId="77777777" w:rsidR="0086658F" w:rsidRDefault="0086658F" w:rsidP="0086658F">
      <w:pPr>
        <w:spacing w:line="480" w:lineRule="auto"/>
        <w:jc w:val="both"/>
        <w:rPr>
          <w:rFonts w:ascii="Arial" w:eastAsia="Arial" w:hAnsi="Arial" w:cs="Arial"/>
          <w:sz w:val="20"/>
          <w:szCs w:val="20"/>
        </w:rPr>
      </w:pPr>
      <w:r w:rsidRPr="51DD7FC1">
        <w:rPr>
          <w:rFonts w:ascii="Arial" w:eastAsia="Arial" w:hAnsi="Arial" w:cs="Arial"/>
          <w:sz w:val="20"/>
          <w:szCs w:val="20"/>
        </w:rPr>
        <w:t xml:space="preserve">Golden Rule Insurance Company is the leader in providing Individual and small group insurance in the US and is subsidiary of United Health group. The web portal, being developed for acquiring new business/issuing new health </w:t>
      </w:r>
    </w:p>
    <w:p w14:paraId="3E759EB8" w14:textId="77777777" w:rsidR="0086658F" w:rsidRDefault="0086658F" w:rsidP="0086658F">
      <w:pPr>
        <w:spacing w:line="480" w:lineRule="auto"/>
        <w:jc w:val="both"/>
        <w:rPr>
          <w:rFonts w:ascii="Arial" w:eastAsia="Arial" w:hAnsi="Arial" w:cs="Arial"/>
          <w:sz w:val="20"/>
          <w:szCs w:val="20"/>
        </w:rPr>
      </w:pPr>
      <w:r w:rsidRPr="51DD7FC1">
        <w:rPr>
          <w:rFonts w:ascii="Arial" w:eastAsia="Arial" w:hAnsi="Arial" w:cs="Arial"/>
          <w:sz w:val="20"/>
          <w:szCs w:val="20"/>
        </w:rPr>
        <w:t xml:space="preserve">insurance policies to the prospective members, provides comprehensive view and information to assist customers to make better and informed decision while buying the policies. </w:t>
      </w:r>
    </w:p>
    <w:p w14:paraId="4156DF1F" w14:textId="77777777" w:rsidR="0086658F" w:rsidRPr="003731BD" w:rsidRDefault="0086658F" w:rsidP="0086658F">
      <w:pPr>
        <w:spacing w:line="480" w:lineRule="auto"/>
        <w:jc w:val="both"/>
        <w:rPr>
          <w:rFonts w:ascii="Arial" w:eastAsia="Arial" w:hAnsi="Arial" w:cs="Arial"/>
          <w:b/>
          <w:bCs/>
          <w:sz w:val="20"/>
          <w:szCs w:val="20"/>
        </w:rPr>
      </w:pPr>
      <w:r w:rsidRPr="51DD7FC1">
        <w:rPr>
          <w:rFonts w:ascii="Arial" w:eastAsia="Arial" w:hAnsi="Arial" w:cs="Arial"/>
          <w:b/>
          <w:bCs/>
          <w:sz w:val="20"/>
          <w:szCs w:val="20"/>
        </w:rPr>
        <w:t>Responsibilities:</w:t>
      </w:r>
    </w:p>
    <w:p w14:paraId="3CBA7FC7" w14:textId="77777777" w:rsidR="0086658F" w:rsidRPr="003731BD" w:rsidRDefault="0086658F" w:rsidP="0086658F">
      <w:pPr>
        <w:numPr>
          <w:ilvl w:val="0"/>
          <w:numId w:val="1"/>
        </w:numPr>
        <w:spacing w:line="480" w:lineRule="auto"/>
        <w:jc w:val="both"/>
        <w:rPr>
          <w:rFonts w:ascii="Arial" w:eastAsia="Arial" w:hAnsi="Arial" w:cs="Arial"/>
          <w:sz w:val="20"/>
          <w:szCs w:val="20"/>
          <w:lang w:val="en-GB"/>
        </w:rPr>
      </w:pPr>
      <w:r w:rsidRPr="51DD7FC1">
        <w:rPr>
          <w:rFonts w:ascii="Arial" w:eastAsia="Arial" w:hAnsi="Arial" w:cs="Arial"/>
          <w:sz w:val="20"/>
          <w:szCs w:val="20"/>
          <w:lang w:val="en-GB"/>
        </w:rPr>
        <w:t>Worked on developments and enhancements that involve coding in .Net programs.</w:t>
      </w:r>
    </w:p>
    <w:p w14:paraId="59C4D520" w14:textId="77777777" w:rsidR="0086658F" w:rsidRDefault="0086658F" w:rsidP="0086658F">
      <w:pPr>
        <w:numPr>
          <w:ilvl w:val="0"/>
          <w:numId w:val="1"/>
        </w:numPr>
        <w:spacing w:line="480" w:lineRule="auto"/>
        <w:jc w:val="both"/>
        <w:rPr>
          <w:rFonts w:ascii="Arial" w:eastAsia="Arial" w:hAnsi="Arial" w:cs="Arial"/>
          <w:sz w:val="20"/>
          <w:szCs w:val="20"/>
          <w:lang w:val="en-GB"/>
        </w:rPr>
      </w:pPr>
      <w:r w:rsidRPr="51DD7FC1">
        <w:rPr>
          <w:rFonts w:ascii="Arial" w:eastAsia="Arial" w:hAnsi="Arial" w:cs="Arial"/>
          <w:sz w:val="20"/>
          <w:szCs w:val="20"/>
          <w:lang w:val="en-GB"/>
        </w:rPr>
        <w:t>Responsible for Analysis, Review &amp; Support in Fixing the Production Problems.</w:t>
      </w:r>
    </w:p>
    <w:p w14:paraId="32B6D551" w14:textId="70621CD6" w:rsidR="0086658F" w:rsidRPr="0086658F" w:rsidRDefault="0086658F" w:rsidP="0086658F">
      <w:pPr>
        <w:widowControl/>
        <w:suppressAutoHyphens w:val="0"/>
        <w:rPr>
          <w:rFonts w:ascii="Arial" w:eastAsia="Arial" w:hAnsi="Arial" w:cs="Arial"/>
          <w:sz w:val="20"/>
          <w:szCs w:val="20"/>
          <w:lang w:val="en-GB"/>
        </w:rPr>
      </w:pPr>
    </w:p>
    <w:sectPr w:rsidR="0086658F" w:rsidRPr="0086658F">
      <w:footerReference w:type="default" r:id="rId8"/>
      <w:pgSz w:w="12240" w:h="15840"/>
      <w:pgMar w:top="1134" w:right="1134" w:bottom="1134" w:left="1134" w:header="720" w:footer="720" w:gutter="0"/>
      <w:cols w:space="720"/>
      <w:docGrid w:linePitch="312" w:charSpace="-655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6EF458" w14:textId="77777777" w:rsidR="002F1E98" w:rsidRDefault="002F1E98" w:rsidP="00B22B5F">
      <w:r>
        <w:separator/>
      </w:r>
    </w:p>
  </w:endnote>
  <w:endnote w:type="continuationSeparator" w:id="0">
    <w:p w14:paraId="1332991D" w14:textId="77777777" w:rsidR="002F1E98" w:rsidRDefault="002F1E98" w:rsidP="00B22B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MS Gothic"/>
    <w:charset w:val="80"/>
    <w:family w:val="roman"/>
    <w:pitch w:val="variable"/>
  </w:font>
  <w:font w:name="DejaVu Sans">
    <w:altName w:val="MS Gothic"/>
    <w:charset w:val="80"/>
    <w:family w:val="auto"/>
    <w:pitch w:val="variable"/>
  </w:font>
  <w:font w:name="Lohit Devanagari">
    <w:altName w:val="MS Gothic"/>
    <w:charset w:val="80"/>
    <w:family w:val="auto"/>
    <w:pitch w:val="variable"/>
  </w:font>
  <w:font w:name="Bookman Old Style">
    <w:panose1 w:val="02050604050505020204"/>
    <w:charset w:val="00"/>
    <w:family w:val="roman"/>
    <w:pitch w:val="variable"/>
    <w:sig w:usb0="00000287" w:usb1="00000000" w:usb2="00000000" w:usb3="00000000" w:csb0="0000009F" w:csb1="00000000"/>
  </w:font>
  <w:font w:name="OpenSymbol">
    <w:altName w:val="Arial Unicode MS"/>
    <w:charset w:val="80"/>
    <w:family w:val="auto"/>
    <w:pitch w:val="default"/>
  </w:font>
  <w:font w:name="Liberation Sans">
    <w:altName w:val="Yu Gothic"/>
    <w:charset w:val="80"/>
    <w:family w:val="swiss"/>
    <w:pitch w:val="variable"/>
  </w:font>
  <w:font w:name="Mangal">
    <w:altName w:val="Courier New"/>
    <w:panose1 w:val="00000400000000000000"/>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95943A" w14:textId="64097798" w:rsidR="004573F4" w:rsidRPr="0002051A" w:rsidRDefault="004573F4" w:rsidP="00B22B5F">
    <w:pPr>
      <w:pStyle w:val="Footer"/>
      <w:pBdr>
        <w:top w:val="thinThickSmallGap" w:sz="24" w:space="1" w:color="622423"/>
      </w:pBdr>
      <w:jc w:val="right"/>
      <w:rPr>
        <w:rFonts w:ascii="Arial" w:hAnsi="Arial" w:cs="Arial"/>
        <w:sz w:val="18"/>
        <w:szCs w:val="18"/>
      </w:rPr>
    </w:pPr>
    <w:r w:rsidRPr="0002051A">
      <w:rPr>
        <w:rFonts w:ascii="Arial" w:hAnsi="Arial" w:cs="Arial"/>
        <w:sz w:val="18"/>
        <w:szCs w:val="18"/>
      </w:rPr>
      <w:t xml:space="preserve">Page </w:t>
    </w:r>
    <w:r w:rsidRPr="0002051A">
      <w:rPr>
        <w:rFonts w:ascii="Arial" w:hAnsi="Arial" w:cs="Arial"/>
        <w:sz w:val="18"/>
        <w:szCs w:val="18"/>
      </w:rPr>
      <w:fldChar w:fldCharType="begin"/>
    </w:r>
    <w:r w:rsidRPr="0002051A">
      <w:rPr>
        <w:rFonts w:ascii="Arial" w:hAnsi="Arial" w:cs="Arial"/>
        <w:sz w:val="18"/>
        <w:szCs w:val="18"/>
      </w:rPr>
      <w:instrText xml:space="preserve"> PAGE   \* MERGEFORMAT </w:instrText>
    </w:r>
    <w:r w:rsidRPr="0002051A">
      <w:rPr>
        <w:rFonts w:ascii="Arial" w:hAnsi="Arial" w:cs="Arial"/>
        <w:sz w:val="18"/>
        <w:szCs w:val="18"/>
      </w:rPr>
      <w:fldChar w:fldCharType="separate"/>
    </w:r>
    <w:r w:rsidR="00D61096">
      <w:rPr>
        <w:rFonts w:ascii="Arial" w:hAnsi="Arial" w:cs="Arial"/>
        <w:noProof/>
        <w:sz w:val="18"/>
        <w:szCs w:val="18"/>
      </w:rPr>
      <w:t>4</w:t>
    </w:r>
    <w:r w:rsidRPr="0002051A">
      <w:rPr>
        <w:rFonts w:ascii="Arial" w:hAnsi="Arial" w:cs="Arial"/>
        <w:sz w:val="18"/>
        <w:szCs w:val="18"/>
      </w:rPr>
      <w:fldChar w:fldCharType="end"/>
    </w:r>
  </w:p>
  <w:p w14:paraId="4564411F" w14:textId="77777777" w:rsidR="004573F4" w:rsidRDefault="004573F4" w:rsidP="00B22B5F">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283EAB" w14:textId="77777777" w:rsidR="002F1E98" w:rsidRDefault="002F1E98" w:rsidP="00B22B5F">
      <w:r>
        <w:separator/>
      </w:r>
    </w:p>
  </w:footnote>
  <w:footnote w:type="continuationSeparator" w:id="0">
    <w:p w14:paraId="37E1E222" w14:textId="77777777" w:rsidR="002F1E98" w:rsidRDefault="002F1E98" w:rsidP="00B22B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singleLevel"/>
    <w:tmpl w:val="00000002"/>
    <w:name w:val="WW8Num2"/>
    <w:lvl w:ilvl="0">
      <w:start w:val="1"/>
      <w:numFmt w:val="bullet"/>
      <w:lvlText w:val=""/>
      <w:lvlJc w:val="left"/>
      <w:pPr>
        <w:tabs>
          <w:tab w:val="num" w:pos="360"/>
        </w:tabs>
        <w:ind w:left="1080" w:hanging="360"/>
      </w:pPr>
      <w:rPr>
        <w:rFonts w:ascii="Symbol" w:hAnsi="Symbol" w:cs="Times New Roman"/>
      </w:rPr>
    </w:lvl>
  </w:abstractNum>
  <w:abstractNum w:abstractNumId="2" w15:restartNumberingAfterBreak="0">
    <w:nsid w:val="00000003"/>
    <w:multiLevelType w:val="singleLevel"/>
    <w:tmpl w:val="00000003"/>
    <w:name w:val="WW8Num3"/>
    <w:lvl w:ilvl="0">
      <w:start w:val="1"/>
      <w:numFmt w:val="bullet"/>
      <w:lvlText w:val=""/>
      <w:lvlJc w:val="left"/>
      <w:pPr>
        <w:tabs>
          <w:tab w:val="num" w:pos="0"/>
        </w:tabs>
        <w:ind w:left="720" w:hanging="360"/>
      </w:pPr>
      <w:rPr>
        <w:rFonts w:ascii="Symbol" w:hAnsi="Symbol" w:cs="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0"/>
        </w:tabs>
        <w:ind w:left="720" w:hanging="360"/>
      </w:pPr>
      <w:rPr>
        <w:rFonts w:ascii="Wingdings 2" w:hAnsi="Wingdings 2" w:cs="Symbol"/>
      </w:rPr>
    </w:lvl>
  </w:abstractNum>
  <w:abstractNum w:abstractNumId="4" w15:restartNumberingAfterBreak="0">
    <w:nsid w:val="00000005"/>
    <w:multiLevelType w:val="multilevel"/>
    <w:tmpl w:val="00000005"/>
    <w:name w:val="WW8Num5"/>
    <w:lvl w:ilvl="0">
      <w:start w:val="1"/>
      <w:numFmt w:val="bullet"/>
      <w:lvlText w:val=""/>
      <w:lvlJc w:val="left"/>
      <w:pPr>
        <w:tabs>
          <w:tab w:val="num" w:pos="0"/>
        </w:tabs>
        <w:ind w:left="720" w:hanging="360"/>
      </w:pPr>
      <w:rPr>
        <w:rFonts w:ascii="Wingdings 2" w:hAnsi="Wingdings 2"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61C7F03"/>
    <w:multiLevelType w:val="hybridMultilevel"/>
    <w:tmpl w:val="BA109176"/>
    <w:lvl w:ilvl="0" w:tplc="58B6A764">
      <w:start w:val="1"/>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044" w:hanging="360"/>
      </w:pPr>
      <w:rPr>
        <w:rFonts w:ascii="Courier New" w:hAnsi="Courier New" w:cs="Courier New" w:hint="default"/>
      </w:rPr>
    </w:lvl>
    <w:lvl w:ilvl="2" w:tplc="04090005" w:tentative="1">
      <w:start w:val="1"/>
      <w:numFmt w:val="bullet"/>
      <w:lvlText w:val=""/>
      <w:lvlJc w:val="left"/>
      <w:pPr>
        <w:ind w:left="1764" w:hanging="360"/>
      </w:pPr>
      <w:rPr>
        <w:rFonts w:ascii="Wingdings" w:hAnsi="Wingdings" w:hint="default"/>
      </w:rPr>
    </w:lvl>
    <w:lvl w:ilvl="3" w:tplc="04090001" w:tentative="1">
      <w:start w:val="1"/>
      <w:numFmt w:val="bullet"/>
      <w:lvlText w:val=""/>
      <w:lvlJc w:val="left"/>
      <w:pPr>
        <w:ind w:left="2484" w:hanging="360"/>
      </w:pPr>
      <w:rPr>
        <w:rFonts w:ascii="Symbol" w:hAnsi="Symbol" w:hint="default"/>
      </w:rPr>
    </w:lvl>
    <w:lvl w:ilvl="4" w:tplc="04090003" w:tentative="1">
      <w:start w:val="1"/>
      <w:numFmt w:val="bullet"/>
      <w:lvlText w:val="o"/>
      <w:lvlJc w:val="left"/>
      <w:pPr>
        <w:ind w:left="3204" w:hanging="360"/>
      </w:pPr>
      <w:rPr>
        <w:rFonts w:ascii="Courier New" w:hAnsi="Courier New" w:cs="Courier New" w:hint="default"/>
      </w:rPr>
    </w:lvl>
    <w:lvl w:ilvl="5" w:tplc="04090005" w:tentative="1">
      <w:start w:val="1"/>
      <w:numFmt w:val="bullet"/>
      <w:lvlText w:val=""/>
      <w:lvlJc w:val="left"/>
      <w:pPr>
        <w:ind w:left="3924" w:hanging="360"/>
      </w:pPr>
      <w:rPr>
        <w:rFonts w:ascii="Wingdings" w:hAnsi="Wingdings" w:hint="default"/>
      </w:rPr>
    </w:lvl>
    <w:lvl w:ilvl="6" w:tplc="04090001" w:tentative="1">
      <w:start w:val="1"/>
      <w:numFmt w:val="bullet"/>
      <w:lvlText w:val=""/>
      <w:lvlJc w:val="left"/>
      <w:pPr>
        <w:ind w:left="4644" w:hanging="360"/>
      </w:pPr>
      <w:rPr>
        <w:rFonts w:ascii="Symbol" w:hAnsi="Symbol" w:hint="default"/>
      </w:rPr>
    </w:lvl>
    <w:lvl w:ilvl="7" w:tplc="04090003" w:tentative="1">
      <w:start w:val="1"/>
      <w:numFmt w:val="bullet"/>
      <w:lvlText w:val="o"/>
      <w:lvlJc w:val="left"/>
      <w:pPr>
        <w:ind w:left="5364" w:hanging="360"/>
      </w:pPr>
      <w:rPr>
        <w:rFonts w:ascii="Courier New" w:hAnsi="Courier New" w:cs="Courier New" w:hint="default"/>
      </w:rPr>
    </w:lvl>
    <w:lvl w:ilvl="8" w:tplc="04090005" w:tentative="1">
      <w:start w:val="1"/>
      <w:numFmt w:val="bullet"/>
      <w:lvlText w:val=""/>
      <w:lvlJc w:val="left"/>
      <w:pPr>
        <w:ind w:left="6084" w:hanging="360"/>
      </w:pPr>
      <w:rPr>
        <w:rFonts w:ascii="Wingdings" w:hAnsi="Wingdings" w:hint="default"/>
      </w:rPr>
    </w:lvl>
  </w:abstractNum>
  <w:abstractNum w:abstractNumId="6" w15:restartNumberingAfterBreak="0">
    <w:nsid w:val="0E864D36"/>
    <w:multiLevelType w:val="hybridMultilevel"/>
    <w:tmpl w:val="8BA60AC8"/>
    <w:lvl w:ilvl="0" w:tplc="58B6A764">
      <w:start w:val="1"/>
      <w:numFmt w:val="bullet"/>
      <w:lvlText w:val=""/>
      <w:lvlJc w:val="left"/>
      <w:pPr>
        <w:ind w:left="780" w:hanging="360"/>
      </w:pPr>
      <w:rPr>
        <w:rFonts w:ascii="Symbol" w:eastAsia="Times New Roman" w:hAnsi="Symbol" w:cs="Arial" w:hint="default"/>
      </w:rPr>
    </w:lvl>
    <w:lvl w:ilvl="1" w:tplc="04090003" w:tentative="1">
      <w:start w:val="1"/>
      <w:numFmt w:val="bullet"/>
      <w:lvlText w:val="o"/>
      <w:lvlJc w:val="left"/>
      <w:pPr>
        <w:ind w:left="1104" w:hanging="360"/>
      </w:pPr>
      <w:rPr>
        <w:rFonts w:ascii="Courier New" w:hAnsi="Courier New" w:cs="Courier New" w:hint="default"/>
      </w:rPr>
    </w:lvl>
    <w:lvl w:ilvl="2" w:tplc="04090005" w:tentative="1">
      <w:start w:val="1"/>
      <w:numFmt w:val="bullet"/>
      <w:lvlText w:val=""/>
      <w:lvlJc w:val="left"/>
      <w:pPr>
        <w:ind w:left="1824" w:hanging="360"/>
      </w:pPr>
      <w:rPr>
        <w:rFonts w:ascii="Wingdings" w:hAnsi="Wingdings" w:hint="default"/>
      </w:rPr>
    </w:lvl>
    <w:lvl w:ilvl="3" w:tplc="04090001" w:tentative="1">
      <w:start w:val="1"/>
      <w:numFmt w:val="bullet"/>
      <w:lvlText w:val=""/>
      <w:lvlJc w:val="left"/>
      <w:pPr>
        <w:ind w:left="2544" w:hanging="360"/>
      </w:pPr>
      <w:rPr>
        <w:rFonts w:ascii="Symbol" w:hAnsi="Symbol" w:hint="default"/>
      </w:rPr>
    </w:lvl>
    <w:lvl w:ilvl="4" w:tplc="04090003" w:tentative="1">
      <w:start w:val="1"/>
      <w:numFmt w:val="bullet"/>
      <w:lvlText w:val="o"/>
      <w:lvlJc w:val="left"/>
      <w:pPr>
        <w:ind w:left="3264" w:hanging="360"/>
      </w:pPr>
      <w:rPr>
        <w:rFonts w:ascii="Courier New" w:hAnsi="Courier New" w:cs="Courier New" w:hint="default"/>
      </w:rPr>
    </w:lvl>
    <w:lvl w:ilvl="5" w:tplc="04090005" w:tentative="1">
      <w:start w:val="1"/>
      <w:numFmt w:val="bullet"/>
      <w:lvlText w:val=""/>
      <w:lvlJc w:val="left"/>
      <w:pPr>
        <w:ind w:left="3984" w:hanging="360"/>
      </w:pPr>
      <w:rPr>
        <w:rFonts w:ascii="Wingdings" w:hAnsi="Wingdings" w:hint="default"/>
      </w:rPr>
    </w:lvl>
    <w:lvl w:ilvl="6" w:tplc="04090001" w:tentative="1">
      <w:start w:val="1"/>
      <w:numFmt w:val="bullet"/>
      <w:lvlText w:val=""/>
      <w:lvlJc w:val="left"/>
      <w:pPr>
        <w:ind w:left="4704" w:hanging="360"/>
      </w:pPr>
      <w:rPr>
        <w:rFonts w:ascii="Symbol" w:hAnsi="Symbol" w:hint="default"/>
      </w:rPr>
    </w:lvl>
    <w:lvl w:ilvl="7" w:tplc="04090003" w:tentative="1">
      <w:start w:val="1"/>
      <w:numFmt w:val="bullet"/>
      <w:lvlText w:val="o"/>
      <w:lvlJc w:val="left"/>
      <w:pPr>
        <w:ind w:left="5424" w:hanging="360"/>
      </w:pPr>
      <w:rPr>
        <w:rFonts w:ascii="Courier New" w:hAnsi="Courier New" w:cs="Courier New" w:hint="default"/>
      </w:rPr>
    </w:lvl>
    <w:lvl w:ilvl="8" w:tplc="04090005" w:tentative="1">
      <w:start w:val="1"/>
      <w:numFmt w:val="bullet"/>
      <w:lvlText w:val=""/>
      <w:lvlJc w:val="left"/>
      <w:pPr>
        <w:ind w:left="6144" w:hanging="360"/>
      </w:pPr>
      <w:rPr>
        <w:rFonts w:ascii="Wingdings" w:hAnsi="Wingdings" w:hint="default"/>
      </w:rPr>
    </w:lvl>
  </w:abstractNum>
  <w:abstractNum w:abstractNumId="7" w15:restartNumberingAfterBreak="0">
    <w:nsid w:val="12C84021"/>
    <w:multiLevelType w:val="hybridMultilevel"/>
    <w:tmpl w:val="EAD48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17301AA"/>
    <w:multiLevelType w:val="hybridMultilevel"/>
    <w:tmpl w:val="4D1A475A"/>
    <w:lvl w:ilvl="0" w:tplc="CF2E9F0E">
      <w:start w:val="1"/>
      <w:numFmt w:val="bullet"/>
      <w:lvlText w:val=""/>
      <w:lvlJc w:val="left"/>
      <w:pPr>
        <w:ind w:left="396" w:hanging="360"/>
      </w:pPr>
      <w:rPr>
        <w:rFonts w:ascii="Symbol" w:eastAsia="Times New Roman" w:hAnsi="Symbol" w:cs="Arial" w:hint="default"/>
      </w:rPr>
    </w:lvl>
    <w:lvl w:ilvl="1" w:tplc="04090003" w:tentative="1">
      <w:start w:val="1"/>
      <w:numFmt w:val="bullet"/>
      <w:lvlText w:val="o"/>
      <w:lvlJc w:val="left"/>
      <w:pPr>
        <w:ind w:left="1116" w:hanging="360"/>
      </w:pPr>
      <w:rPr>
        <w:rFonts w:ascii="Courier New" w:hAnsi="Courier New" w:cs="Courier New" w:hint="default"/>
      </w:rPr>
    </w:lvl>
    <w:lvl w:ilvl="2" w:tplc="04090005" w:tentative="1">
      <w:start w:val="1"/>
      <w:numFmt w:val="bullet"/>
      <w:lvlText w:val=""/>
      <w:lvlJc w:val="left"/>
      <w:pPr>
        <w:ind w:left="1836" w:hanging="360"/>
      </w:pPr>
      <w:rPr>
        <w:rFonts w:ascii="Wingdings" w:hAnsi="Wingdings" w:hint="default"/>
      </w:rPr>
    </w:lvl>
    <w:lvl w:ilvl="3" w:tplc="04090001" w:tentative="1">
      <w:start w:val="1"/>
      <w:numFmt w:val="bullet"/>
      <w:lvlText w:val=""/>
      <w:lvlJc w:val="left"/>
      <w:pPr>
        <w:ind w:left="2556" w:hanging="360"/>
      </w:pPr>
      <w:rPr>
        <w:rFonts w:ascii="Symbol" w:hAnsi="Symbol" w:hint="default"/>
      </w:rPr>
    </w:lvl>
    <w:lvl w:ilvl="4" w:tplc="04090003" w:tentative="1">
      <w:start w:val="1"/>
      <w:numFmt w:val="bullet"/>
      <w:lvlText w:val="o"/>
      <w:lvlJc w:val="left"/>
      <w:pPr>
        <w:ind w:left="3276" w:hanging="360"/>
      </w:pPr>
      <w:rPr>
        <w:rFonts w:ascii="Courier New" w:hAnsi="Courier New" w:cs="Courier New" w:hint="default"/>
      </w:rPr>
    </w:lvl>
    <w:lvl w:ilvl="5" w:tplc="04090005" w:tentative="1">
      <w:start w:val="1"/>
      <w:numFmt w:val="bullet"/>
      <w:lvlText w:val=""/>
      <w:lvlJc w:val="left"/>
      <w:pPr>
        <w:ind w:left="3996" w:hanging="360"/>
      </w:pPr>
      <w:rPr>
        <w:rFonts w:ascii="Wingdings" w:hAnsi="Wingdings" w:hint="default"/>
      </w:rPr>
    </w:lvl>
    <w:lvl w:ilvl="6" w:tplc="04090001" w:tentative="1">
      <w:start w:val="1"/>
      <w:numFmt w:val="bullet"/>
      <w:lvlText w:val=""/>
      <w:lvlJc w:val="left"/>
      <w:pPr>
        <w:ind w:left="4716" w:hanging="360"/>
      </w:pPr>
      <w:rPr>
        <w:rFonts w:ascii="Symbol" w:hAnsi="Symbol" w:hint="default"/>
      </w:rPr>
    </w:lvl>
    <w:lvl w:ilvl="7" w:tplc="04090003" w:tentative="1">
      <w:start w:val="1"/>
      <w:numFmt w:val="bullet"/>
      <w:lvlText w:val="o"/>
      <w:lvlJc w:val="left"/>
      <w:pPr>
        <w:ind w:left="5436" w:hanging="360"/>
      </w:pPr>
      <w:rPr>
        <w:rFonts w:ascii="Courier New" w:hAnsi="Courier New" w:cs="Courier New" w:hint="default"/>
      </w:rPr>
    </w:lvl>
    <w:lvl w:ilvl="8" w:tplc="04090005" w:tentative="1">
      <w:start w:val="1"/>
      <w:numFmt w:val="bullet"/>
      <w:lvlText w:val=""/>
      <w:lvlJc w:val="left"/>
      <w:pPr>
        <w:ind w:left="6156" w:hanging="360"/>
      </w:pPr>
      <w:rPr>
        <w:rFonts w:ascii="Wingdings" w:hAnsi="Wingdings" w:hint="default"/>
      </w:rPr>
    </w:lvl>
  </w:abstractNum>
  <w:abstractNum w:abstractNumId="9" w15:restartNumberingAfterBreak="0">
    <w:nsid w:val="2F5E6EE5"/>
    <w:multiLevelType w:val="hybridMultilevel"/>
    <w:tmpl w:val="1D0CBAC6"/>
    <w:lvl w:ilvl="0" w:tplc="00000003">
      <w:start w:val="1"/>
      <w:numFmt w:val="bullet"/>
      <w:lvlText w:val=""/>
      <w:lvlJc w:val="left"/>
      <w:pPr>
        <w:ind w:left="1620" w:hanging="360"/>
      </w:pPr>
      <w:rPr>
        <w:rFonts w:ascii="Symbol" w:hAnsi="Symbol" w:cs="Symbol"/>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0" w15:restartNumberingAfterBreak="0">
    <w:nsid w:val="387A717A"/>
    <w:multiLevelType w:val="hybridMultilevel"/>
    <w:tmpl w:val="71461240"/>
    <w:lvl w:ilvl="0" w:tplc="58B6A764">
      <w:start w:val="1"/>
      <w:numFmt w:val="bullet"/>
      <w:lvlText w:val=""/>
      <w:lvlJc w:val="left"/>
      <w:pPr>
        <w:ind w:left="360" w:hanging="360"/>
      </w:pPr>
      <w:rPr>
        <w:rFonts w:ascii="Symbol" w:eastAsia="Times New Roman" w:hAnsi="Symbol" w:cs="Arial" w:hint="default"/>
      </w:rPr>
    </w:lvl>
    <w:lvl w:ilvl="1" w:tplc="04090003" w:tentative="1">
      <w:start w:val="1"/>
      <w:numFmt w:val="bullet"/>
      <w:lvlText w:val="o"/>
      <w:lvlJc w:val="left"/>
      <w:pPr>
        <w:ind w:left="684" w:hanging="360"/>
      </w:pPr>
      <w:rPr>
        <w:rFonts w:ascii="Courier New" w:hAnsi="Courier New" w:cs="Courier New" w:hint="default"/>
      </w:rPr>
    </w:lvl>
    <w:lvl w:ilvl="2" w:tplc="04090005" w:tentative="1">
      <w:start w:val="1"/>
      <w:numFmt w:val="bullet"/>
      <w:lvlText w:val=""/>
      <w:lvlJc w:val="left"/>
      <w:pPr>
        <w:ind w:left="1404" w:hanging="360"/>
      </w:pPr>
      <w:rPr>
        <w:rFonts w:ascii="Wingdings" w:hAnsi="Wingdings" w:hint="default"/>
      </w:rPr>
    </w:lvl>
    <w:lvl w:ilvl="3" w:tplc="04090001" w:tentative="1">
      <w:start w:val="1"/>
      <w:numFmt w:val="bullet"/>
      <w:lvlText w:val=""/>
      <w:lvlJc w:val="left"/>
      <w:pPr>
        <w:ind w:left="2124" w:hanging="360"/>
      </w:pPr>
      <w:rPr>
        <w:rFonts w:ascii="Symbol" w:hAnsi="Symbol" w:hint="default"/>
      </w:rPr>
    </w:lvl>
    <w:lvl w:ilvl="4" w:tplc="04090003" w:tentative="1">
      <w:start w:val="1"/>
      <w:numFmt w:val="bullet"/>
      <w:lvlText w:val="o"/>
      <w:lvlJc w:val="left"/>
      <w:pPr>
        <w:ind w:left="2844" w:hanging="360"/>
      </w:pPr>
      <w:rPr>
        <w:rFonts w:ascii="Courier New" w:hAnsi="Courier New" w:cs="Courier New" w:hint="default"/>
      </w:rPr>
    </w:lvl>
    <w:lvl w:ilvl="5" w:tplc="04090005" w:tentative="1">
      <w:start w:val="1"/>
      <w:numFmt w:val="bullet"/>
      <w:lvlText w:val=""/>
      <w:lvlJc w:val="left"/>
      <w:pPr>
        <w:ind w:left="3564" w:hanging="360"/>
      </w:pPr>
      <w:rPr>
        <w:rFonts w:ascii="Wingdings" w:hAnsi="Wingdings" w:hint="default"/>
      </w:rPr>
    </w:lvl>
    <w:lvl w:ilvl="6" w:tplc="04090001" w:tentative="1">
      <w:start w:val="1"/>
      <w:numFmt w:val="bullet"/>
      <w:lvlText w:val=""/>
      <w:lvlJc w:val="left"/>
      <w:pPr>
        <w:ind w:left="4284" w:hanging="360"/>
      </w:pPr>
      <w:rPr>
        <w:rFonts w:ascii="Symbol" w:hAnsi="Symbol" w:hint="default"/>
      </w:rPr>
    </w:lvl>
    <w:lvl w:ilvl="7" w:tplc="04090003" w:tentative="1">
      <w:start w:val="1"/>
      <w:numFmt w:val="bullet"/>
      <w:lvlText w:val="o"/>
      <w:lvlJc w:val="left"/>
      <w:pPr>
        <w:ind w:left="5004" w:hanging="360"/>
      </w:pPr>
      <w:rPr>
        <w:rFonts w:ascii="Courier New" w:hAnsi="Courier New" w:cs="Courier New" w:hint="default"/>
      </w:rPr>
    </w:lvl>
    <w:lvl w:ilvl="8" w:tplc="04090005" w:tentative="1">
      <w:start w:val="1"/>
      <w:numFmt w:val="bullet"/>
      <w:lvlText w:val=""/>
      <w:lvlJc w:val="left"/>
      <w:pPr>
        <w:ind w:left="5724" w:hanging="360"/>
      </w:pPr>
      <w:rPr>
        <w:rFonts w:ascii="Wingdings" w:hAnsi="Wingdings" w:hint="default"/>
      </w:rPr>
    </w:lvl>
  </w:abstractNum>
  <w:abstractNum w:abstractNumId="11" w15:restartNumberingAfterBreak="0">
    <w:nsid w:val="3FEE3F22"/>
    <w:multiLevelType w:val="hybridMultilevel"/>
    <w:tmpl w:val="66600C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DE3890"/>
    <w:multiLevelType w:val="hybridMultilevel"/>
    <w:tmpl w:val="E2C43FE0"/>
    <w:lvl w:ilvl="0" w:tplc="F6F4B87C">
      <w:start w:val="1"/>
      <w:numFmt w:val="bullet"/>
      <w:lvlText w:val=""/>
      <w:lvlJc w:val="left"/>
      <w:pPr>
        <w:ind w:left="756" w:hanging="360"/>
      </w:pPr>
      <w:rPr>
        <w:rFonts w:ascii="Symbol" w:eastAsia="Times New Roman" w:hAnsi="Symbol" w:cs="Arial"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13" w15:restartNumberingAfterBreak="0">
    <w:nsid w:val="5D3423FF"/>
    <w:multiLevelType w:val="hybridMultilevel"/>
    <w:tmpl w:val="4E547298"/>
    <w:lvl w:ilvl="0" w:tplc="D09C8526">
      <w:start w:val="1"/>
      <w:numFmt w:val="bullet"/>
      <w:lvlText w:val=""/>
      <w:lvlJc w:val="left"/>
      <w:pPr>
        <w:ind w:left="360" w:hanging="360"/>
      </w:pPr>
      <w:rPr>
        <w:rFonts w:ascii="Symbol" w:hAnsi="Symbol" w:hint="default"/>
      </w:rPr>
    </w:lvl>
    <w:lvl w:ilvl="1" w:tplc="7C1A670C">
      <w:start w:val="1"/>
      <w:numFmt w:val="bullet"/>
      <w:lvlText w:val="o"/>
      <w:lvlJc w:val="left"/>
      <w:pPr>
        <w:ind w:left="1080" w:hanging="360"/>
      </w:pPr>
      <w:rPr>
        <w:rFonts w:ascii="Courier New" w:hAnsi="Courier New" w:cs="Times New Roman" w:hint="default"/>
      </w:rPr>
    </w:lvl>
    <w:lvl w:ilvl="2" w:tplc="CF2A02FE">
      <w:start w:val="1"/>
      <w:numFmt w:val="bullet"/>
      <w:lvlText w:val=""/>
      <w:lvlJc w:val="left"/>
      <w:pPr>
        <w:ind w:left="1800" w:hanging="360"/>
      </w:pPr>
      <w:rPr>
        <w:rFonts w:ascii="Wingdings" w:hAnsi="Wingdings" w:hint="default"/>
      </w:rPr>
    </w:lvl>
    <w:lvl w:ilvl="3" w:tplc="33E412FA">
      <w:start w:val="1"/>
      <w:numFmt w:val="bullet"/>
      <w:lvlText w:val=""/>
      <w:lvlJc w:val="left"/>
      <w:pPr>
        <w:ind w:left="2520" w:hanging="360"/>
      </w:pPr>
      <w:rPr>
        <w:rFonts w:ascii="Symbol" w:hAnsi="Symbol" w:hint="default"/>
      </w:rPr>
    </w:lvl>
    <w:lvl w:ilvl="4" w:tplc="4E6CFFFC">
      <w:start w:val="1"/>
      <w:numFmt w:val="bullet"/>
      <w:lvlText w:val="o"/>
      <w:lvlJc w:val="left"/>
      <w:pPr>
        <w:ind w:left="3240" w:hanging="360"/>
      </w:pPr>
      <w:rPr>
        <w:rFonts w:ascii="Courier New" w:hAnsi="Courier New" w:cs="Times New Roman" w:hint="default"/>
      </w:rPr>
    </w:lvl>
    <w:lvl w:ilvl="5" w:tplc="F9A23FA6">
      <w:start w:val="1"/>
      <w:numFmt w:val="bullet"/>
      <w:lvlText w:val=""/>
      <w:lvlJc w:val="left"/>
      <w:pPr>
        <w:ind w:left="3960" w:hanging="360"/>
      </w:pPr>
      <w:rPr>
        <w:rFonts w:ascii="Wingdings" w:hAnsi="Wingdings" w:hint="default"/>
      </w:rPr>
    </w:lvl>
    <w:lvl w:ilvl="6" w:tplc="0D142004">
      <w:start w:val="1"/>
      <w:numFmt w:val="bullet"/>
      <w:lvlText w:val=""/>
      <w:lvlJc w:val="left"/>
      <w:pPr>
        <w:ind w:left="4680" w:hanging="360"/>
      </w:pPr>
      <w:rPr>
        <w:rFonts w:ascii="Symbol" w:hAnsi="Symbol" w:hint="default"/>
      </w:rPr>
    </w:lvl>
    <w:lvl w:ilvl="7" w:tplc="914A35B8">
      <w:start w:val="1"/>
      <w:numFmt w:val="bullet"/>
      <w:lvlText w:val="o"/>
      <w:lvlJc w:val="left"/>
      <w:pPr>
        <w:ind w:left="5400" w:hanging="360"/>
      </w:pPr>
      <w:rPr>
        <w:rFonts w:ascii="Courier New" w:hAnsi="Courier New" w:cs="Times New Roman" w:hint="default"/>
      </w:rPr>
    </w:lvl>
    <w:lvl w:ilvl="8" w:tplc="63CC0C6A">
      <w:start w:val="1"/>
      <w:numFmt w:val="bullet"/>
      <w:lvlText w:val=""/>
      <w:lvlJc w:val="left"/>
      <w:pPr>
        <w:ind w:left="6120" w:hanging="360"/>
      </w:pPr>
      <w:rPr>
        <w:rFonts w:ascii="Wingdings" w:hAnsi="Wingdings" w:hint="default"/>
      </w:rPr>
    </w:lvl>
  </w:abstractNum>
  <w:abstractNum w:abstractNumId="14" w15:restartNumberingAfterBreak="0">
    <w:nsid w:val="6A2A2152"/>
    <w:multiLevelType w:val="hybridMultilevel"/>
    <w:tmpl w:val="E5E2BD6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5" w15:restartNumberingAfterBreak="0">
    <w:nsid w:val="76F453A4"/>
    <w:multiLevelType w:val="hybridMultilevel"/>
    <w:tmpl w:val="16CAA00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6" w15:restartNumberingAfterBreak="0">
    <w:nsid w:val="7E1D1CB6"/>
    <w:multiLevelType w:val="hybridMultilevel"/>
    <w:tmpl w:val="5E88FA0E"/>
    <w:lvl w:ilvl="0" w:tplc="A7B8C3EE">
      <w:start w:val="1"/>
      <w:numFmt w:val="bullet"/>
      <w:lvlText w:val=""/>
      <w:lvlJc w:val="left"/>
      <w:pPr>
        <w:ind w:left="720" w:hanging="360"/>
      </w:pPr>
      <w:rPr>
        <w:rFonts w:ascii="Symbol" w:hAnsi="Symbol" w:hint="default"/>
      </w:rPr>
    </w:lvl>
    <w:lvl w:ilvl="1" w:tplc="29A612E8">
      <w:start w:val="1"/>
      <w:numFmt w:val="bullet"/>
      <w:lvlText w:val="o"/>
      <w:lvlJc w:val="left"/>
      <w:pPr>
        <w:ind w:left="1440" w:hanging="360"/>
      </w:pPr>
      <w:rPr>
        <w:rFonts w:ascii="Courier New" w:hAnsi="Courier New" w:hint="default"/>
      </w:rPr>
    </w:lvl>
    <w:lvl w:ilvl="2" w:tplc="D110C9A8">
      <w:start w:val="1"/>
      <w:numFmt w:val="bullet"/>
      <w:lvlText w:val=""/>
      <w:lvlJc w:val="left"/>
      <w:pPr>
        <w:ind w:left="2160" w:hanging="360"/>
      </w:pPr>
      <w:rPr>
        <w:rFonts w:ascii="Wingdings" w:hAnsi="Wingdings" w:hint="default"/>
      </w:rPr>
    </w:lvl>
    <w:lvl w:ilvl="3" w:tplc="AC34DD86">
      <w:start w:val="1"/>
      <w:numFmt w:val="bullet"/>
      <w:lvlText w:val=""/>
      <w:lvlJc w:val="left"/>
      <w:pPr>
        <w:ind w:left="2880" w:hanging="360"/>
      </w:pPr>
      <w:rPr>
        <w:rFonts w:ascii="Symbol" w:hAnsi="Symbol" w:hint="default"/>
      </w:rPr>
    </w:lvl>
    <w:lvl w:ilvl="4" w:tplc="DE1EE480">
      <w:start w:val="1"/>
      <w:numFmt w:val="bullet"/>
      <w:lvlText w:val="o"/>
      <w:lvlJc w:val="left"/>
      <w:pPr>
        <w:ind w:left="3600" w:hanging="360"/>
      </w:pPr>
      <w:rPr>
        <w:rFonts w:ascii="Courier New" w:hAnsi="Courier New" w:hint="default"/>
      </w:rPr>
    </w:lvl>
    <w:lvl w:ilvl="5" w:tplc="AF724B9C">
      <w:start w:val="1"/>
      <w:numFmt w:val="bullet"/>
      <w:lvlText w:val=""/>
      <w:lvlJc w:val="left"/>
      <w:pPr>
        <w:ind w:left="4320" w:hanging="360"/>
      </w:pPr>
      <w:rPr>
        <w:rFonts w:ascii="Wingdings" w:hAnsi="Wingdings" w:hint="default"/>
      </w:rPr>
    </w:lvl>
    <w:lvl w:ilvl="6" w:tplc="148C93CE">
      <w:start w:val="1"/>
      <w:numFmt w:val="bullet"/>
      <w:lvlText w:val=""/>
      <w:lvlJc w:val="left"/>
      <w:pPr>
        <w:ind w:left="5040" w:hanging="360"/>
      </w:pPr>
      <w:rPr>
        <w:rFonts w:ascii="Symbol" w:hAnsi="Symbol" w:hint="default"/>
      </w:rPr>
    </w:lvl>
    <w:lvl w:ilvl="7" w:tplc="D5D017F0">
      <w:start w:val="1"/>
      <w:numFmt w:val="bullet"/>
      <w:lvlText w:val="o"/>
      <w:lvlJc w:val="left"/>
      <w:pPr>
        <w:ind w:left="5760" w:hanging="360"/>
      </w:pPr>
      <w:rPr>
        <w:rFonts w:ascii="Courier New" w:hAnsi="Courier New" w:hint="default"/>
      </w:rPr>
    </w:lvl>
    <w:lvl w:ilvl="8" w:tplc="991EBCBC">
      <w:start w:val="1"/>
      <w:numFmt w:val="bullet"/>
      <w:lvlText w:val=""/>
      <w:lvlJc w:val="left"/>
      <w:pPr>
        <w:ind w:left="6480" w:hanging="360"/>
      </w:pPr>
      <w:rPr>
        <w:rFonts w:ascii="Wingdings" w:hAnsi="Wingdings" w:hint="default"/>
      </w:rPr>
    </w:lvl>
  </w:abstractNum>
  <w:abstractNum w:abstractNumId="17" w15:restartNumberingAfterBreak="0">
    <w:nsid w:val="7EB11A5E"/>
    <w:multiLevelType w:val="hybridMultilevel"/>
    <w:tmpl w:val="331C059C"/>
    <w:lvl w:ilvl="0" w:tplc="58B6A764">
      <w:start w:val="1"/>
      <w:numFmt w:val="bullet"/>
      <w:lvlText w:val=""/>
      <w:lvlJc w:val="left"/>
      <w:pPr>
        <w:ind w:left="1116" w:hanging="360"/>
      </w:pPr>
      <w:rPr>
        <w:rFonts w:ascii="Symbol" w:eastAsia="Times New Roman" w:hAnsi="Symbol" w:cs="Arial" w:hint="default"/>
      </w:rPr>
    </w:lvl>
    <w:lvl w:ilvl="1" w:tplc="04090003" w:tentative="1">
      <w:start w:val="1"/>
      <w:numFmt w:val="bullet"/>
      <w:lvlText w:val="o"/>
      <w:lvlJc w:val="left"/>
      <w:pPr>
        <w:ind w:left="1836" w:hanging="360"/>
      </w:pPr>
      <w:rPr>
        <w:rFonts w:ascii="Courier New" w:hAnsi="Courier New" w:cs="Courier New" w:hint="default"/>
      </w:rPr>
    </w:lvl>
    <w:lvl w:ilvl="2" w:tplc="04090005" w:tentative="1">
      <w:start w:val="1"/>
      <w:numFmt w:val="bullet"/>
      <w:lvlText w:val=""/>
      <w:lvlJc w:val="left"/>
      <w:pPr>
        <w:ind w:left="2556" w:hanging="360"/>
      </w:pPr>
      <w:rPr>
        <w:rFonts w:ascii="Wingdings" w:hAnsi="Wingdings" w:hint="default"/>
      </w:rPr>
    </w:lvl>
    <w:lvl w:ilvl="3" w:tplc="04090001" w:tentative="1">
      <w:start w:val="1"/>
      <w:numFmt w:val="bullet"/>
      <w:lvlText w:val=""/>
      <w:lvlJc w:val="left"/>
      <w:pPr>
        <w:ind w:left="3276" w:hanging="360"/>
      </w:pPr>
      <w:rPr>
        <w:rFonts w:ascii="Symbol" w:hAnsi="Symbol" w:hint="default"/>
      </w:rPr>
    </w:lvl>
    <w:lvl w:ilvl="4" w:tplc="04090003" w:tentative="1">
      <w:start w:val="1"/>
      <w:numFmt w:val="bullet"/>
      <w:lvlText w:val="o"/>
      <w:lvlJc w:val="left"/>
      <w:pPr>
        <w:ind w:left="3996" w:hanging="360"/>
      </w:pPr>
      <w:rPr>
        <w:rFonts w:ascii="Courier New" w:hAnsi="Courier New" w:cs="Courier New" w:hint="default"/>
      </w:rPr>
    </w:lvl>
    <w:lvl w:ilvl="5" w:tplc="04090005" w:tentative="1">
      <w:start w:val="1"/>
      <w:numFmt w:val="bullet"/>
      <w:lvlText w:val=""/>
      <w:lvlJc w:val="left"/>
      <w:pPr>
        <w:ind w:left="4716" w:hanging="360"/>
      </w:pPr>
      <w:rPr>
        <w:rFonts w:ascii="Wingdings" w:hAnsi="Wingdings" w:hint="default"/>
      </w:rPr>
    </w:lvl>
    <w:lvl w:ilvl="6" w:tplc="04090001" w:tentative="1">
      <w:start w:val="1"/>
      <w:numFmt w:val="bullet"/>
      <w:lvlText w:val=""/>
      <w:lvlJc w:val="left"/>
      <w:pPr>
        <w:ind w:left="5436" w:hanging="360"/>
      </w:pPr>
      <w:rPr>
        <w:rFonts w:ascii="Symbol" w:hAnsi="Symbol" w:hint="default"/>
      </w:rPr>
    </w:lvl>
    <w:lvl w:ilvl="7" w:tplc="04090003" w:tentative="1">
      <w:start w:val="1"/>
      <w:numFmt w:val="bullet"/>
      <w:lvlText w:val="o"/>
      <w:lvlJc w:val="left"/>
      <w:pPr>
        <w:ind w:left="6156" w:hanging="360"/>
      </w:pPr>
      <w:rPr>
        <w:rFonts w:ascii="Courier New" w:hAnsi="Courier New" w:cs="Courier New" w:hint="default"/>
      </w:rPr>
    </w:lvl>
    <w:lvl w:ilvl="8" w:tplc="04090005" w:tentative="1">
      <w:start w:val="1"/>
      <w:numFmt w:val="bullet"/>
      <w:lvlText w:val=""/>
      <w:lvlJc w:val="left"/>
      <w:pPr>
        <w:ind w:left="6876" w:hanging="360"/>
      </w:pPr>
      <w:rPr>
        <w:rFonts w:ascii="Wingdings" w:hAnsi="Wingdings" w:hint="default"/>
      </w:rPr>
    </w:lvl>
  </w:abstractNum>
  <w:num w:numId="1">
    <w:abstractNumId w:val="16"/>
  </w:num>
  <w:num w:numId="2">
    <w:abstractNumId w:val="0"/>
  </w:num>
  <w:num w:numId="3">
    <w:abstractNumId w:val="1"/>
  </w:num>
  <w:num w:numId="4">
    <w:abstractNumId w:val="2"/>
  </w:num>
  <w:num w:numId="5">
    <w:abstractNumId w:val="3"/>
  </w:num>
  <w:num w:numId="6">
    <w:abstractNumId w:val="4"/>
  </w:num>
  <w:num w:numId="7">
    <w:abstractNumId w:val="9"/>
  </w:num>
  <w:num w:numId="8">
    <w:abstractNumId w:val="15"/>
  </w:num>
  <w:num w:numId="9">
    <w:abstractNumId w:val="14"/>
  </w:num>
  <w:num w:numId="10">
    <w:abstractNumId w:val="8"/>
  </w:num>
  <w:num w:numId="11">
    <w:abstractNumId w:val="12"/>
  </w:num>
  <w:num w:numId="12">
    <w:abstractNumId w:val="17"/>
  </w:num>
  <w:num w:numId="13">
    <w:abstractNumId w:val="10"/>
  </w:num>
  <w:num w:numId="14">
    <w:abstractNumId w:val="5"/>
  </w:num>
  <w:num w:numId="15">
    <w:abstractNumId w:val="6"/>
  </w:num>
  <w:num w:numId="16">
    <w:abstractNumId w:val="13"/>
  </w:num>
  <w:num w:numId="17">
    <w:abstractNumId w:val="11"/>
  </w:num>
  <w:num w:numId="18">
    <w:abstractNumId w:val="7"/>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activeWritingStyle w:appName="MSWord" w:lang="en-US" w:vendorID="64" w:dllVersion="6" w:nlCheck="1" w:checkStyle="0"/>
  <w:activeWritingStyle w:appName="MSWord" w:lang="en-GB" w:vendorID="64" w:dllVersion="6" w:nlCheck="1" w:checkStyle="0"/>
  <w:activeWritingStyle w:appName="MSWord" w:lang="en-US" w:vendorID="64" w:dllVersion="0" w:nlCheck="1" w:checkStyle="0"/>
  <w:activeWritingStyle w:appName="MSWord" w:lang="en-GB" w:vendorID="64" w:dllVersion="0" w:nlCheck="1" w:checkStyle="0"/>
  <w:activeWritingStyle w:appName="MSWord" w:lang="en-US" w:vendorID="64" w:dllVersion="131078" w:nlCheck="1" w:checkStyle="1"/>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4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1605"/>
    <w:rsid w:val="00002786"/>
    <w:rsid w:val="00004122"/>
    <w:rsid w:val="00007EF2"/>
    <w:rsid w:val="0002051A"/>
    <w:rsid w:val="0003090B"/>
    <w:rsid w:val="00040275"/>
    <w:rsid w:val="00043D17"/>
    <w:rsid w:val="0005210F"/>
    <w:rsid w:val="000523DF"/>
    <w:rsid w:val="00060E47"/>
    <w:rsid w:val="00065123"/>
    <w:rsid w:val="000735E6"/>
    <w:rsid w:val="00076949"/>
    <w:rsid w:val="00076FD8"/>
    <w:rsid w:val="00087BD3"/>
    <w:rsid w:val="00094630"/>
    <w:rsid w:val="00094715"/>
    <w:rsid w:val="000A2D8B"/>
    <w:rsid w:val="000A7FAC"/>
    <w:rsid w:val="000C2C91"/>
    <w:rsid w:val="000C3257"/>
    <w:rsid w:val="000C36F7"/>
    <w:rsid w:val="000F3C72"/>
    <w:rsid w:val="000F4041"/>
    <w:rsid w:val="00115CC4"/>
    <w:rsid w:val="00117B12"/>
    <w:rsid w:val="00132205"/>
    <w:rsid w:val="0013365A"/>
    <w:rsid w:val="00134463"/>
    <w:rsid w:val="001414EC"/>
    <w:rsid w:val="00152270"/>
    <w:rsid w:val="00155F64"/>
    <w:rsid w:val="00162B36"/>
    <w:rsid w:val="0016752B"/>
    <w:rsid w:val="001863E2"/>
    <w:rsid w:val="001912D6"/>
    <w:rsid w:val="0019358F"/>
    <w:rsid w:val="00195F65"/>
    <w:rsid w:val="001B3733"/>
    <w:rsid w:val="001B5D3D"/>
    <w:rsid w:val="001C5CCC"/>
    <w:rsid w:val="001D217C"/>
    <w:rsid w:val="001D4413"/>
    <w:rsid w:val="00217B17"/>
    <w:rsid w:val="00231AB7"/>
    <w:rsid w:val="00232338"/>
    <w:rsid w:val="0024121E"/>
    <w:rsid w:val="002465EC"/>
    <w:rsid w:val="00250558"/>
    <w:rsid w:val="00251BC8"/>
    <w:rsid w:val="002754D0"/>
    <w:rsid w:val="002814D9"/>
    <w:rsid w:val="00285DA6"/>
    <w:rsid w:val="002945FF"/>
    <w:rsid w:val="0029648F"/>
    <w:rsid w:val="002A0A59"/>
    <w:rsid w:val="002A25BA"/>
    <w:rsid w:val="002A5ABA"/>
    <w:rsid w:val="002A7E34"/>
    <w:rsid w:val="002B41C5"/>
    <w:rsid w:val="002C16AE"/>
    <w:rsid w:val="002C3AB0"/>
    <w:rsid w:val="002D0900"/>
    <w:rsid w:val="002D3EEA"/>
    <w:rsid w:val="002D708E"/>
    <w:rsid w:val="002E4726"/>
    <w:rsid w:val="002F0EF4"/>
    <w:rsid w:val="002F1E98"/>
    <w:rsid w:val="002F6A7A"/>
    <w:rsid w:val="002F7CFC"/>
    <w:rsid w:val="00300ADE"/>
    <w:rsid w:val="00301741"/>
    <w:rsid w:val="00302FBD"/>
    <w:rsid w:val="00305C06"/>
    <w:rsid w:val="00320188"/>
    <w:rsid w:val="003208FE"/>
    <w:rsid w:val="00326264"/>
    <w:rsid w:val="003310B5"/>
    <w:rsid w:val="00332539"/>
    <w:rsid w:val="00334563"/>
    <w:rsid w:val="00340E4C"/>
    <w:rsid w:val="0034408F"/>
    <w:rsid w:val="0035027A"/>
    <w:rsid w:val="00353842"/>
    <w:rsid w:val="00357FEF"/>
    <w:rsid w:val="00363FD7"/>
    <w:rsid w:val="0036645A"/>
    <w:rsid w:val="00370746"/>
    <w:rsid w:val="003731BD"/>
    <w:rsid w:val="0037535A"/>
    <w:rsid w:val="00384628"/>
    <w:rsid w:val="00386673"/>
    <w:rsid w:val="003908C5"/>
    <w:rsid w:val="00393FD7"/>
    <w:rsid w:val="003A1FCF"/>
    <w:rsid w:val="003A44FE"/>
    <w:rsid w:val="003A6533"/>
    <w:rsid w:val="003A6618"/>
    <w:rsid w:val="003B1DEF"/>
    <w:rsid w:val="003B2295"/>
    <w:rsid w:val="003B2FF9"/>
    <w:rsid w:val="003C6484"/>
    <w:rsid w:val="003C7A2B"/>
    <w:rsid w:val="003E30EC"/>
    <w:rsid w:val="003F528E"/>
    <w:rsid w:val="003F6BD5"/>
    <w:rsid w:val="003F7D8F"/>
    <w:rsid w:val="0040573A"/>
    <w:rsid w:val="0041200D"/>
    <w:rsid w:val="00413069"/>
    <w:rsid w:val="00447402"/>
    <w:rsid w:val="004573F4"/>
    <w:rsid w:val="00474224"/>
    <w:rsid w:val="00484FE4"/>
    <w:rsid w:val="004B4FE3"/>
    <w:rsid w:val="004B5365"/>
    <w:rsid w:val="004C1931"/>
    <w:rsid w:val="004C432E"/>
    <w:rsid w:val="004C50ED"/>
    <w:rsid w:val="004D3A3E"/>
    <w:rsid w:val="004E0573"/>
    <w:rsid w:val="004E18E0"/>
    <w:rsid w:val="004E2150"/>
    <w:rsid w:val="004F1D40"/>
    <w:rsid w:val="004F506F"/>
    <w:rsid w:val="005056B7"/>
    <w:rsid w:val="005132D1"/>
    <w:rsid w:val="00514970"/>
    <w:rsid w:val="00526C2F"/>
    <w:rsid w:val="00527970"/>
    <w:rsid w:val="0054359E"/>
    <w:rsid w:val="005541C3"/>
    <w:rsid w:val="0055510A"/>
    <w:rsid w:val="00565123"/>
    <w:rsid w:val="005810D8"/>
    <w:rsid w:val="005856EB"/>
    <w:rsid w:val="00594E95"/>
    <w:rsid w:val="005A19E3"/>
    <w:rsid w:val="005A3106"/>
    <w:rsid w:val="005A790A"/>
    <w:rsid w:val="005D5962"/>
    <w:rsid w:val="005E281F"/>
    <w:rsid w:val="005E65C0"/>
    <w:rsid w:val="005E787A"/>
    <w:rsid w:val="005F3F29"/>
    <w:rsid w:val="00612E03"/>
    <w:rsid w:val="0063111F"/>
    <w:rsid w:val="00653943"/>
    <w:rsid w:val="006611DA"/>
    <w:rsid w:val="0066448F"/>
    <w:rsid w:val="00683293"/>
    <w:rsid w:val="00692356"/>
    <w:rsid w:val="006A0576"/>
    <w:rsid w:val="006A356B"/>
    <w:rsid w:val="006A4972"/>
    <w:rsid w:val="006A59D4"/>
    <w:rsid w:val="006E75CA"/>
    <w:rsid w:val="006F0B86"/>
    <w:rsid w:val="006F71D2"/>
    <w:rsid w:val="00710003"/>
    <w:rsid w:val="00725ED7"/>
    <w:rsid w:val="00750492"/>
    <w:rsid w:val="007542D4"/>
    <w:rsid w:val="007620A5"/>
    <w:rsid w:val="0076583B"/>
    <w:rsid w:val="00776CFF"/>
    <w:rsid w:val="007968FD"/>
    <w:rsid w:val="007C0AA8"/>
    <w:rsid w:val="007C2407"/>
    <w:rsid w:val="007D07DA"/>
    <w:rsid w:val="007D1406"/>
    <w:rsid w:val="007E0FE0"/>
    <w:rsid w:val="007E20C6"/>
    <w:rsid w:val="007E66A1"/>
    <w:rsid w:val="008006DA"/>
    <w:rsid w:val="0080193D"/>
    <w:rsid w:val="00820D9B"/>
    <w:rsid w:val="00822240"/>
    <w:rsid w:val="00824E79"/>
    <w:rsid w:val="00827F58"/>
    <w:rsid w:val="00830127"/>
    <w:rsid w:val="00842020"/>
    <w:rsid w:val="0086658F"/>
    <w:rsid w:val="008757F6"/>
    <w:rsid w:val="00884CA8"/>
    <w:rsid w:val="00885873"/>
    <w:rsid w:val="0088629D"/>
    <w:rsid w:val="00886D25"/>
    <w:rsid w:val="008910EA"/>
    <w:rsid w:val="0089126E"/>
    <w:rsid w:val="008A651D"/>
    <w:rsid w:val="008A79DA"/>
    <w:rsid w:val="008B372C"/>
    <w:rsid w:val="008B5389"/>
    <w:rsid w:val="008B55D3"/>
    <w:rsid w:val="008B78C0"/>
    <w:rsid w:val="008C1B28"/>
    <w:rsid w:val="008C5FBD"/>
    <w:rsid w:val="008D6111"/>
    <w:rsid w:val="008E32C7"/>
    <w:rsid w:val="008E35FC"/>
    <w:rsid w:val="008F3304"/>
    <w:rsid w:val="00900120"/>
    <w:rsid w:val="0090428B"/>
    <w:rsid w:val="009310D8"/>
    <w:rsid w:val="0093371C"/>
    <w:rsid w:val="00935E3E"/>
    <w:rsid w:val="00953C6C"/>
    <w:rsid w:val="009557B5"/>
    <w:rsid w:val="00956CE6"/>
    <w:rsid w:val="009644EB"/>
    <w:rsid w:val="0097156E"/>
    <w:rsid w:val="009773E8"/>
    <w:rsid w:val="00977627"/>
    <w:rsid w:val="009965B9"/>
    <w:rsid w:val="009A48A8"/>
    <w:rsid w:val="009B02D1"/>
    <w:rsid w:val="009B7D3F"/>
    <w:rsid w:val="009C705A"/>
    <w:rsid w:val="009D34FC"/>
    <w:rsid w:val="009D6318"/>
    <w:rsid w:val="009E4C98"/>
    <w:rsid w:val="00A07298"/>
    <w:rsid w:val="00A07A33"/>
    <w:rsid w:val="00A2017B"/>
    <w:rsid w:val="00A21BC2"/>
    <w:rsid w:val="00A232CF"/>
    <w:rsid w:val="00A26B5D"/>
    <w:rsid w:val="00A300A0"/>
    <w:rsid w:val="00A31587"/>
    <w:rsid w:val="00A370FD"/>
    <w:rsid w:val="00A56FBD"/>
    <w:rsid w:val="00A579A5"/>
    <w:rsid w:val="00A8136E"/>
    <w:rsid w:val="00A90B73"/>
    <w:rsid w:val="00A9559D"/>
    <w:rsid w:val="00A963CE"/>
    <w:rsid w:val="00AA0520"/>
    <w:rsid w:val="00AA307B"/>
    <w:rsid w:val="00AA4935"/>
    <w:rsid w:val="00AA50C1"/>
    <w:rsid w:val="00AB77BE"/>
    <w:rsid w:val="00AC2816"/>
    <w:rsid w:val="00AC31E3"/>
    <w:rsid w:val="00AC3502"/>
    <w:rsid w:val="00AC7B6B"/>
    <w:rsid w:val="00AD6945"/>
    <w:rsid w:val="00AE3DEF"/>
    <w:rsid w:val="00AE5F7E"/>
    <w:rsid w:val="00AF78F1"/>
    <w:rsid w:val="00AF7A3D"/>
    <w:rsid w:val="00B01521"/>
    <w:rsid w:val="00B10D5B"/>
    <w:rsid w:val="00B133C2"/>
    <w:rsid w:val="00B22B5F"/>
    <w:rsid w:val="00B32F09"/>
    <w:rsid w:val="00B4506B"/>
    <w:rsid w:val="00B540FA"/>
    <w:rsid w:val="00B6234D"/>
    <w:rsid w:val="00B632AF"/>
    <w:rsid w:val="00B73087"/>
    <w:rsid w:val="00B76301"/>
    <w:rsid w:val="00B90983"/>
    <w:rsid w:val="00B92E1A"/>
    <w:rsid w:val="00B94DBF"/>
    <w:rsid w:val="00BA446C"/>
    <w:rsid w:val="00BA7567"/>
    <w:rsid w:val="00BA7C70"/>
    <w:rsid w:val="00BB1463"/>
    <w:rsid w:val="00BC25B0"/>
    <w:rsid w:val="00BF57F0"/>
    <w:rsid w:val="00C00AC5"/>
    <w:rsid w:val="00C10039"/>
    <w:rsid w:val="00C116EB"/>
    <w:rsid w:val="00C163A6"/>
    <w:rsid w:val="00C247F3"/>
    <w:rsid w:val="00C3673C"/>
    <w:rsid w:val="00C37813"/>
    <w:rsid w:val="00C42287"/>
    <w:rsid w:val="00C43105"/>
    <w:rsid w:val="00C467DF"/>
    <w:rsid w:val="00C62243"/>
    <w:rsid w:val="00C62901"/>
    <w:rsid w:val="00C72664"/>
    <w:rsid w:val="00C806CD"/>
    <w:rsid w:val="00C82C2E"/>
    <w:rsid w:val="00C86C1B"/>
    <w:rsid w:val="00CB0FB1"/>
    <w:rsid w:val="00CC612D"/>
    <w:rsid w:val="00CD2F8D"/>
    <w:rsid w:val="00CD436D"/>
    <w:rsid w:val="00CE1A4D"/>
    <w:rsid w:val="00CE73A5"/>
    <w:rsid w:val="00D06233"/>
    <w:rsid w:val="00D113E1"/>
    <w:rsid w:val="00D134FA"/>
    <w:rsid w:val="00D15452"/>
    <w:rsid w:val="00D21DD0"/>
    <w:rsid w:val="00D23A81"/>
    <w:rsid w:val="00D26874"/>
    <w:rsid w:val="00D40716"/>
    <w:rsid w:val="00D4357B"/>
    <w:rsid w:val="00D56A69"/>
    <w:rsid w:val="00D61096"/>
    <w:rsid w:val="00D640DE"/>
    <w:rsid w:val="00D70D34"/>
    <w:rsid w:val="00D77393"/>
    <w:rsid w:val="00D778AC"/>
    <w:rsid w:val="00D80BB6"/>
    <w:rsid w:val="00D86B44"/>
    <w:rsid w:val="00DA23FE"/>
    <w:rsid w:val="00DB4EC7"/>
    <w:rsid w:val="00DB50C4"/>
    <w:rsid w:val="00DD0652"/>
    <w:rsid w:val="00DE0B1D"/>
    <w:rsid w:val="00DE2444"/>
    <w:rsid w:val="00DE79A1"/>
    <w:rsid w:val="00DF560A"/>
    <w:rsid w:val="00E00F6C"/>
    <w:rsid w:val="00E04816"/>
    <w:rsid w:val="00E14A8D"/>
    <w:rsid w:val="00E20020"/>
    <w:rsid w:val="00E21075"/>
    <w:rsid w:val="00E213D6"/>
    <w:rsid w:val="00E25764"/>
    <w:rsid w:val="00E3740A"/>
    <w:rsid w:val="00E43EEC"/>
    <w:rsid w:val="00E45C81"/>
    <w:rsid w:val="00E67526"/>
    <w:rsid w:val="00E6796A"/>
    <w:rsid w:val="00E728BF"/>
    <w:rsid w:val="00E72958"/>
    <w:rsid w:val="00E810B1"/>
    <w:rsid w:val="00E828A6"/>
    <w:rsid w:val="00E931EA"/>
    <w:rsid w:val="00EA13BA"/>
    <w:rsid w:val="00EA4999"/>
    <w:rsid w:val="00EB33D0"/>
    <w:rsid w:val="00EB3D6A"/>
    <w:rsid w:val="00EC392F"/>
    <w:rsid w:val="00ED1ADC"/>
    <w:rsid w:val="00ED27D2"/>
    <w:rsid w:val="00ED4D5C"/>
    <w:rsid w:val="00ED5127"/>
    <w:rsid w:val="00EE0D75"/>
    <w:rsid w:val="00EE1A9F"/>
    <w:rsid w:val="00EF1605"/>
    <w:rsid w:val="00EF3265"/>
    <w:rsid w:val="00F13AD7"/>
    <w:rsid w:val="00F172B4"/>
    <w:rsid w:val="00F21D9B"/>
    <w:rsid w:val="00F24B63"/>
    <w:rsid w:val="00F25C46"/>
    <w:rsid w:val="00F4163F"/>
    <w:rsid w:val="00F4301A"/>
    <w:rsid w:val="00F465FF"/>
    <w:rsid w:val="00F61212"/>
    <w:rsid w:val="00F64AF9"/>
    <w:rsid w:val="00F64FE2"/>
    <w:rsid w:val="00F7120D"/>
    <w:rsid w:val="00F736DC"/>
    <w:rsid w:val="00F76175"/>
    <w:rsid w:val="00F76557"/>
    <w:rsid w:val="00F965C4"/>
    <w:rsid w:val="00FA2A4A"/>
    <w:rsid w:val="00FB58B3"/>
    <w:rsid w:val="00FC5CBB"/>
    <w:rsid w:val="00FD2BAC"/>
    <w:rsid w:val="00FD469F"/>
    <w:rsid w:val="00FD59DB"/>
    <w:rsid w:val="00FE4ED7"/>
    <w:rsid w:val="00FF642A"/>
    <w:rsid w:val="04851B40"/>
    <w:rsid w:val="0620EBA1"/>
    <w:rsid w:val="2BA5A4A0"/>
    <w:rsid w:val="3026A2A3"/>
    <w:rsid w:val="36C3ABF2"/>
    <w:rsid w:val="39B45C8C"/>
    <w:rsid w:val="3C529B01"/>
    <w:rsid w:val="406043CD"/>
    <w:rsid w:val="4FF59FCC"/>
    <w:rsid w:val="51DD7F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08FDAE07"/>
  <w15:chartTrackingRefBased/>
  <w15:docId w15:val="{5871384A-CCA6-4E52-A5D0-019B0EA25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pPr>
    <w:rPr>
      <w:rFonts w:ascii="Liberation Serif" w:eastAsia="DejaVu Sans" w:hAnsi="Liberation Serif" w:cs="Lohit Devanagari"/>
      <w:kern w:val="1"/>
      <w:sz w:val="24"/>
      <w:szCs w:val="24"/>
      <w:lang w:val="en-US" w:eastAsia="zh-CN" w:bidi="hi-IN"/>
    </w:rPr>
  </w:style>
  <w:style w:type="paragraph" w:styleId="Heading1">
    <w:name w:val="heading 1"/>
    <w:basedOn w:val="Normal"/>
    <w:next w:val="Normal"/>
    <w:qFormat/>
    <w:pPr>
      <w:keepNext/>
      <w:numPr>
        <w:numId w:val="2"/>
      </w:numPr>
      <w:pBdr>
        <w:top w:val="single" w:sz="4" w:space="1" w:color="C0C0C0"/>
        <w:left w:val="single" w:sz="4" w:space="4" w:color="C0C0C0"/>
        <w:bottom w:val="single" w:sz="4" w:space="1" w:color="C0C0C0"/>
        <w:right w:val="single" w:sz="4" w:space="4" w:color="C0C0C0"/>
      </w:pBdr>
      <w:shd w:val="clear" w:color="auto" w:fill="DFDFDF"/>
      <w:outlineLvl w:val="0"/>
    </w:pPr>
    <w:rPr>
      <w:rFonts w:ascii="Bookman Old Style" w:hAnsi="Bookman Old Style" w:cs="Bookman Old Style"/>
      <w:b/>
      <w:bCs/>
      <w:spacing w:val="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cs="Times New Roman"/>
    </w:rPr>
  </w:style>
  <w:style w:type="character" w:customStyle="1" w:styleId="WW8Num3z0">
    <w:name w:val="WW8Num3z0"/>
    <w:rPr>
      <w:rFonts w:ascii="Symbol" w:hAnsi="Symbol" w:cs="Symbol"/>
    </w:rPr>
  </w:style>
  <w:style w:type="character" w:customStyle="1" w:styleId="WW8Num4z0">
    <w:name w:val="WW8Num4z0"/>
    <w:rPr>
      <w:rFonts w:ascii="Symbol" w:hAnsi="Symbol" w:cs="Symbol"/>
    </w:rPr>
  </w:style>
  <w:style w:type="character" w:customStyle="1" w:styleId="WW8Num5z0">
    <w:name w:val="WW8Num5z0"/>
    <w:rPr>
      <w:rFonts w:cs="Times New Roman"/>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customStyle="1" w:styleId="WW-Absatz-Standardschriftart11111111">
    <w:name w:val="WW-Absatz-Standardschriftart11111111"/>
  </w:style>
  <w:style w:type="character" w:customStyle="1" w:styleId="WW-Absatz-Standardschriftart111111111">
    <w:name w:val="WW-Absatz-Standardschriftart111111111"/>
  </w:style>
  <w:style w:type="character" w:customStyle="1" w:styleId="WW-Absatz-Standardschriftart1111111111">
    <w:name w:val="WW-Absatz-Standardschriftart1111111111"/>
  </w:style>
  <w:style w:type="character" w:customStyle="1" w:styleId="WW-Absatz-Standardschriftart11111111111">
    <w:name w:val="WW-Absatz-Standardschriftart11111111111"/>
  </w:style>
  <w:style w:type="character" w:customStyle="1" w:styleId="WW-Absatz-Standardschriftart111111111111">
    <w:name w:val="WW-Absatz-Standardschriftart111111111111"/>
  </w:style>
  <w:style w:type="character" w:customStyle="1" w:styleId="WW-Absatz-Standardschriftart1111111111111">
    <w:name w:val="WW-Absatz-Standardschriftart1111111111111"/>
  </w:style>
  <w:style w:type="character" w:customStyle="1" w:styleId="WW-Absatz-Standardschriftart11111111111111">
    <w:name w:val="WW-Absatz-Standardschriftart11111111111111"/>
  </w:style>
  <w:style w:type="character" w:customStyle="1" w:styleId="WW-Absatz-Standardschriftart111111111111111">
    <w:name w:val="WW-Absatz-Standardschriftart111111111111111"/>
  </w:style>
  <w:style w:type="character" w:customStyle="1" w:styleId="WW-Absatz-Standardschriftart1111111111111111">
    <w:name w:val="WW-Absatz-Standardschriftart1111111111111111"/>
  </w:style>
  <w:style w:type="character" w:customStyle="1" w:styleId="WW-Absatz-Standardschriftart11111111111111111">
    <w:name w:val="WW-Absatz-Standardschriftart11111111111111111"/>
  </w:style>
  <w:style w:type="character" w:customStyle="1" w:styleId="WW-Absatz-Standardschriftart111111111111111111">
    <w:name w:val="WW-Absatz-Standardschriftart111111111111111111"/>
  </w:style>
  <w:style w:type="character" w:customStyle="1" w:styleId="WW-Absatz-Standardschriftart1111111111111111111">
    <w:name w:val="WW-Absatz-Standardschriftart1111111111111111111"/>
  </w:style>
  <w:style w:type="character" w:customStyle="1" w:styleId="WW-Absatz-Standardschriftart11111111111111111111">
    <w:name w:val="WW-Absatz-Standardschriftart11111111111111111111"/>
  </w:style>
  <w:style w:type="character" w:customStyle="1" w:styleId="WW-Absatz-Standardschriftart111111111111111111111">
    <w:name w:val="WW-Absatz-Standardschriftart111111111111111111111"/>
  </w:style>
  <w:style w:type="character" w:customStyle="1" w:styleId="WW8Num6z0">
    <w:name w:val="WW8Num6z0"/>
    <w:rPr>
      <w:rFonts w:ascii="Symbol" w:hAnsi="Symbol" w:cs="Symbol"/>
    </w:rPr>
  </w:style>
  <w:style w:type="character" w:customStyle="1" w:styleId="FootnoteCharacters">
    <w:name w:val="Footnote Characters"/>
  </w:style>
  <w:style w:type="character" w:styleId="FootnoteReference">
    <w:name w:val="footnote reference"/>
    <w:rPr>
      <w:vertAlign w:val="superscript"/>
    </w:rPr>
  </w:style>
  <w:style w:type="character" w:customStyle="1" w:styleId="NumberingSymbols">
    <w:name w:val="Numbering Symbols"/>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after="120"/>
    </w:pPr>
    <w:rPr>
      <w:rFonts w:ascii="Liberation Sans" w:hAnsi="Liberation Sans"/>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Achievement">
    <w:name w:val="Achievement"/>
    <w:basedOn w:val="BodyText"/>
    <w:pPr>
      <w:spacing w:after="60" w:line="240" w:lineRule="atLeast"/>
      <w:ind w:right="-954"/>
      <w:jc w:val="center"/>
    </w:pPr>
    <w:rPr>
      <w:rFonts w:cs="Times New Roman"/>
      <w:sz w:val="32"/>
      <w:szCs w:val="32"/>
    </w:rPr>
  </w:style>
  <w:style w:type="paragraph" w:styleId="Footer">
    <w:name w:val="footer"/>
    <w:basedOn w:val="Normal"/>
    <w:link w:val="FooterChar"/>
    <w:uiPriority w:val="99"/>
    <w:pPr>
      <w:suppressLineNumbers/>
      <w:tabs>
        <w:tab w:val="center" w:pos="4986"/>
        <w:tab w:val="right" w:pos="9972"/>
      </w:tabs>
    </w:pPr>
    <w:rPr>
      <w:lang w:val="x-none"/>
    </w:rPr>
  </w:style>
  <w:style w:type="paragraph" w:styleId="FootnoteText">
    <w:name w:val="footnote text"/>
    <w:basedOn w:val="Normal"/>
    <w:pPr>
      <w:suppressLineNumbers/>
      <w:ind w:left="283" w:hanging="283"/>
    </w:pPr>
    <w:rPr>
      <w:sz w:val="20"/>
      <w:szCs w:val="20"/>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Header">
    <w:name w:val="header"/>
    <w:basedOn w:val="Normal"/>
    <w:link w:val="HeaderChar"/>
    <w:uiPriority w:val="99"/>
    <w:semiHidden/>
    <w:unhideWhenUsed/>
    <w:rsid w:val="00B22B5F"/>
    <w:pPr>
      <w:tabs>
        <w:tab w:val="center" w:pos="4680"/>
        <w:tab w:val="right" w:pos="9360"/>
      </w:tabs>
    </w:pPr>
    <w:rPr>
      <w:rFonts w:cs="Mangal"/>
      <w:szCs w:val="21"/>
      <w:lang w:val="x-none"/>
    </w:rPr>
  </w:style>
  <w:style w:type="character" w:customStyle="1" w:styleId="HeaderChar">
    <w:name w:val="Header Char"/>
    <w:link w:val="Header"/>
    <w:uiPriority w:val="99"/>
    <w:semiHidden/>
    <w:rsid w:val="00B22B5F"/>
    <w:rPr>
      <w:rFonts w:ascii="Liberation Serif" w:eastAsia="DejaVu Sans" w:hAnsi="Liberation Serif" w:cs="Mangal"/>
      <w:kern w:val="1"/>
      <w:sz w:val="24"/>
      <w:szCs w:val="21"/>
      <w:lang w:eastAsia="zh-CN" w:bidi="hi-IN"/>
    </w:rPr>
  </w:style>
  <w:style w:type="character" w:customStyle="1" w:styleId="FooterChar">
    <w:name w:val="Footer Char"/>
    <w:link w:val="Footer"/>
    <w:uiPriority w:val="99"/>
    <w:rsid w:val="00B22B5F"/>
    <w:rPr>
      <w:rFonts w:ascii="Liberation Serif" w:eastAsia="DejaVu Sans" w:hAnsi="Liberation Serif" w:cs="Lohit Devanagari"/>
      <w:kern w:val="1"/>
      <w:sz w:val="24"/>
      <w:szCs w:val="24"/>
      <w:lang w:eastAsia="zh-CN" w:bidi="hi-IN"/>
    </w:rPr>
  </w:style>
  <w:style w:type="paragraph" w:styleId="BalloonText">
    <w:name w:val="Balloon Text"/>
    <w:basedOn w:val="Normal"/>
    <w:link w:val="BalloonTextChar"/>
    <w:uiPriority w:val="99"/>
    <w:semiHidden/>
    <w:unhideWhenUsed/>
    <w:rsid w:val="00B22B5F"/>
    <w:rPr>
      <w:rFonts w:ascii="Tahoma" w:hAnsi="Tahoma" w:cs="Mangal"/>
      <w:sz w:val="16"/>
      <w:szCs w:val="14"/>
      <w:lang w:val="x-none"/>
    </w:rPr>
  </w:style>
  <w:style w:type="character" w:customStyle="1" w:styleId="BalloonTextChar">
    <w:name w:val="Balloon Text Char"/>
    <w:link w:val="BalloonText"/>
    <w:uiPriority w:val="99"/>
    <w:semiHidden/>
    <w:rsid w:val="00B22B5F"/>
    <w:rPr>
      <w:rFonts w:ascii="Tahoma" w:eastAsia="DejaVu Sans" w:hAnsi="Tahoma" w:cs="Mangal"/>
      <w:kern w:val="1"/>
      <w:sz w:val="16"/>
      <w:szCs w:val="14"/>
      <w:lang w:eastAsia="zh-CN" w:bidi="hi-IN"/>
    </w:rPr>
  </w:style>
  <w:style w:type="character" w:styleId="Strong">
    <w:name w:val="Strong"/>
    <w:uiPriority w:val="22"/>
    <w:qFormat/>
    <w:rsid w:val="007542D4"/>
    <w:rPr>
      <w:b/>
      <w:bCs/>
    </w:rPr>
  </w:style>
  <w:style w:type="character" w:styleId="Hyperlink">
    <w:name w:val="Hyperlink"/>
    <w:uiPriority w:val="99"/>
    <w:unhideWhenUsed/>
    <w:rsid w:val="007542D4"/>
    <w:rPr>
      <w:color w:val="0000FF"/>
      <w:u w:val="single"/>
    </w:rPr>
  </w:style>
  <w:style w:type="character" w:customStyle="1" w:styleId="aqj">
    <w:name w:val="aqj"/>
    <w:basedOn w:val="DefaultParagraphFont"/>
    <w:rsid w:val="004B5365"/>
  </w:style>
  <w:style w:type="paragraph" w:styleId="NormalWeb">
    <w:name w:val="Normal (Web)"/>
    <w:basedOn w:val="Normal"/>
    <w:uiPriority w:val="99"/>
    <w:unhideWhenUsed/>
    <w:rsid w:val="004B5365"/>
    <w:pPr>
      <w:widowControl/>
      <w:suppressAutoHyphens w:val="0"/>
      <w:spacing w:before="100" w:beforeAutospacing="1" w:after="100" w:afterAutospacing="1"/>
    </w:pPr>
    <w:rPr>
      <w:rFonts w:ascii="Times New Roman" w:eastAsia="Times New Roman" w:hAnsi="Times New Roman" w:cs="Times New Roman"/>
      <w:kern w:val="0"/>
      <w:lang w:eastAsia="en-US" w:bidi="ar-SA"/>
    </w:rPr>
  </w:style>
  <w:style w:type="paragraph" w:customStyle="1" w:styleId="Normal1">
    <w:name w:val="Normal1"/>
    <w:rsid w:val="008B55D3"/>
    <w:pPr>
      <w:spacing w:line="276" w:lineRule="auto"/>
    </w:pPr>
    <w:rPr>
      <w:rFonts w:ascii="Arial" w:eastAsia="Arial" w:hAnsi="Arial" w:cs="Arial"/>
      <w:sz w:val="22"/>
      <w:szCs w:val="22"/>
      <w:lang w:val="en-US" w:eastAsia="en-US"/>
    </w:rPr>
  </w:style>
  <w:style w:type="paragraph" w:styleId="ListParagraph">
    <w:name w:val="List Paragraph"/>
    <w:basedOn w:val="Normal"/>
    <w:uiPriority w:val="34"/>
    <w:qFormat/>
    <w:rsid w:val="00A370FD"/>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916323">
      <w:bodyDiv w:val="1"/>
      <w:marLeft w:val="0"/>
      <w:marRight w:val="0"/>
      <w:marTop w:val="0"/>
      <w:marBottom w:val="0"/>
      <w:divBdr>
        <w:top w:val="none" w:sz="0" w:space="0" w:color="auto"/>
        <w:left w:val="none" w:sz="0" w:space="0" w:color="auto"/>
        <w:bottom w:val="none" w:sz="0" w:space="0" w:color="auto"/>
        <w:right w:val="none" w:sz="0" w:space="0" w:color="auto"/>
      </w:divBdr>
    </w:div>
    <w:div w:id="236207376">
      <w:bodyDiv w:val="1"/>
      <w:marLeft w:val="0"/>
      <w:marRight w:val="0"/>
      <w:marTop w:val="0"/>
      <w:marBottom w:val="0"/>
      <w:divBdr>
        <w:top w:val="none" w:sz="0" w:space="0" w:color="auto"/>
        <w:left w:val="none" w:sz="0" w:space="0" w:color="auto"/>
        <w:bottom w:val="none" w:sz="0" w:space="0" w:color="auto"/>
        <w:right w:val="none" w:sz="0" w:space="0" w:color="auto"/>
      </w:divBdr>
    </w:div>
    <w:div w:id="747658344">
      <w:bodyDiv w:val="1"/>
      <w:marLeft w:val="0"/>
      <w:marRight w:val="0"/>
      <w:marTop w:val="0"/>
      <w:marBottom w:val="0"/>
      <w:divBdr>
        <w:top w:val="none" w:sz="0" w:space="0" w:color="auto"/>
        <w:left w:val="none" w:sz="0" w:space="0" w:color="auto"/>
        <w:bottom w:val="none" w:sz="0" w:space="0" w:color="auto"/>
        <w:right w:val="none" w:sz="0" w:space="0" w:color="auto"/>
      </w:divBdr>
    </w:div>
    <w:div w:id="828907377">
      <w:bodyDiv w:val="1"/>
      <w:marLeft w:val="0"/>
      <w:marRight w:val="0"/>
      <w:marTop w:val="0"/>
      <w:marBottom w:val="0"/>
      <w:divBdr>
        <w:top w:val="none" w:sz="0" w:space="0" w:color="auto"/>
        <w:left w:val="none" w:sz="0" w:space="0" w:color="auto"/>
        <w:bottom w:val="none" w:sz="0" w:space="0" w:color="auto"/>
        <w:right w:val="none" w:sz="0" w:space="0" w:color="auto"/>
      </w:divBdr>
    </w:div>
    <w:div w:id="872883084">
      <w:bodyDiv w:val="1"/>
      <w:marLeft w:val="0"/>
      <w:marRight w:val="0"/>
      <w:marTop w:val="0"/>
      <w:marBottom w:val="0"/>
      <w:divBdr>
        <w:top w:val="none" w:sz="0" w:space="0" w:color="auto"/>
        <w:left w:val="none" w:sz="0" w:space="0" w:color="auto"/>
        <w:bottom w:val="none" w:sz="0" w:space="0" w:color="auto"/>
        <w:right w:val="none" w:sz="0" w:space="0" w:color="auto"/>
      </w:divBdr>
    </w:div>
    <w:div w:id="1013872890">
      <w:bodyDiv w:val="1"/>
      <w:marLeft w:val="0"/>
      <w:marRight w:val="0"/>
      <w:marTop w:val="0"/>
      <w:marBottom w:val="0"/>
      <w:divBdr>
        <w:top w:val="none" w:sz="0" w:space="0" w:color="auto"/>
        <w:left w:val="none" w:sz="0" w:space="0" w:color="auto"/>
        <w:bottom w:val="none" w:sz="0" w:space="0" w:color="auto"/>
        <w:right w:val="none" w:sz="0" w:space="0" w:color="auto"/>
      </w:divBdr>
    </w:div>
    <w:div w:id="1019743181">
      <w:bodyDiv w:val="1"/>
      <w:marLeft w:val="0"/>
      <w:marRight w:val="0"/>
      <w:marTop w:val="0"/>
      <w:marBottom w:val="0"/>
      <w:divBdr>
        <w:top w:val="none" w:sz="0" w:space="0" w:color="auto"/>
        <w:left w:val="none" w:sz="0" w:space="0" w:color="auto"/>
        <w:bottom w:val="none" w:sz="0" w:space="0" w:color="auto"/>
        <w:right w:val="none" w:sz="0" w:space="0" w:color="auto"/>
      </w:divBdr>
    </w:div>
    <w:div w:id="1498881278">
      <w:bodyDiv w:val="1"/>
      <w:marLeft w:val="0"/>
      <w:marRight w:val="0"/>
      <w:marTop w:val="0"/>
      <w:marBottom w:val="0"/>
      <w:divBdr>
        <w:top w:val="none" w:sz="0" w:space="0" w:color="auto"/>
        <w:left w:val="none" w:sz="0" w:space="0" w:color="auto"/>
        <w:bottom w:val="none" w:sz="0" w:space="0" w:color="auto"/>
        <w:right w:val="none" w:sz="0" w:space="0" w:color="auto"/>
      </w:divBdr>
    </w:div>
    <w:div w:id="1753156659">
      <w:bodyDiv w:val="1"/>
      <w:marLeft w:val="0"/>
      <w:marRight w:val="0"/>
      <w:marTop w:val="0"/>
      <w:marBottom w:val="0"/>
      <w:divBdr>
        <w:top w:val="none" w:sz="0" w:space="0" w:color="auto"/>
        <w:left w:val="none" w:sz="0" w:space="0" w:color="auto"/>
        <w:bottom w:val="none" w:sz="0" w:space="0" w:color="auto"/>
        <w:right w:val="none" w:sz="0" w:space="0" w:color="auto"/>
      </w:divBdr>
    </w:div>
    <w:div w:id="1791782339">
      <w:bodyDiv w:val="1"/>
      <w:marLeft w:val="0"/>
      <w:marRight w:val="0"/>
      <w:marTop w:val="0"/>
      <w:marBottom w:val="0"/>
      <w:divBdr>
        <w:top w:val="none" w:sz="0" w:space="0" w:color="auto"/>
        <w:left w:val="none" w:sz="0" w:space="0" w:color="auto"/>
        <w:bottom w:val="none" w:sz="0" w:space="0" w:color="auto"/>
        <w:right w:val="none" w:sz="0" w:space="0" w:color="auto"/>
      </w:divBdr>
    </w:div>
    <w:div w:id="1792045263">
      <w:bodyDiv w:val="1"/>
      <w:marLeft w:val="0"/>
      <w:marRight w:val="0"/>
      <w:marTop w:val="0"/>
      <w:marBottom w:val="0"/>
      <w:divBdr>
        <w:top w:val="none" w:sz="0" w:space="0" w:color="auto"/>
        <w:left w:val="none" w:sz="0" w:space="0" w:color="auto"/>
        <w:bottom w:val="none" w:sz="0" w:space="0" w:color="auto"/>
        <w:right w:val="none" w:sz="0" w:space="0" w:color="auto"/>
      </w:divBdr>
      <w:divsChild>
        <w:div w:id="418715202">
          <w:marLeft w:val="0"/>
          <w:marRight w:val="0"/>
          <w:marTop w:val="0"/>
          <w:marBottom w:val="0"/>
          <w:divBdr>
            <w:top w:val="none" w:sz="0" w:space="0" w:color="auto"/>
            <w:left w:val="none" w:sz="0" w:space="0" w:color="auto"/>
            <w:bottom w:val="none" w:sz="0" w:space="0" w:color="auto"/>
            <w:right w:val="none" w:sz="0" w:space="0" w:color="auto"/>
          </w:divBdr>
          <w:divsChild>
            <w:div w:id="1532306792">
              <w:marLeft w:val="0"/>
              <w:marRight w:val="0"/>
              <w:marTop w:val="0"/>
              <w:marBottom w:val="0"/>
              <w:divBdr>
                <w:top w:val="none" w:sz="0" w:space="0" w:color="auto"/>
                <w:left w:val="none" w:sz="0" w:space="0" w:color="auto"/>
                <w:bottom w:val="none" w:sz="0" w:space="0" w:color="auto"/>
                <w:right w:val="none" w:sz="0" w:space="0" w:color="auto"/>
              </w:divBdr>
              <w:divsChild>
                <w:div w:id="77947606">
                  <w:marLeft w:val="0"/>
                  <w:marRight w:val="0"/>
                  <w:marTop w:val="0"/>
                  <w:marBottom w:val="0"/>
                  <w:divBdr>
                    <w:top w:val="none" w:sz="0" w:space="0" w:color="auto"/>
                    <w:left w:val="none" w:sz="0" w:space="0" w:color="auto"/>
                    <w:bottom w:val="none" w:sz="0" w:space="0" w:color="auto"/>
                    <w:right w:val="none" w:sz="0" w:space="0" w:color="auto"/>
                  </w:divBdr>
                  <w:divsChild>
                    <w:div w:id="1419597613">
                      <w:marLeft w:val="0"/>
                      <w:marRight w:val="0"/>
                      <w:marTop w:val="0"/>
                      <w:marBottom w:val="0"/>
                      <w:divBdr>
                        <w:top w:val="none" w:sz="0" w:space="0" w:color="auto"/>
                        <w:left w:val="none" w:sz="0" w:space="0" w:color="auto"/>
                        <w:bottom w:val="none" w:sz="0" w:space="0" w:color="auto"/>
                        <w:right w:val="none" w:sz="0" w:space="0" w:color="auto"/>
                      </w:divBdr>
                      <w:divsChild>
                        <w:div w:id="576935484">
                          <w:marLeft w:val="0"/>
                          <w:marRight w:val="0"/>
                          <w:marTop w:val="0"/>
                          <w:marBottom w:val="0"/>
                          <w:divBdr>
                            <w:top w:val="none" w:sz="0" w:space="0" w:color="auto"/>
                            <w:left w:val="none" w:sz="0" w:space="0" w:color="auto"/>
                            <w:bottom w:val="none" w:sz="0" w:space="0" w:color="auto"/>
                            <w:right w:val="none" w:sz="0" w:space="0" w:color="auto"/>
                          </w:divBdr>
                          <w:divsChild>
                            <w:div w:id="108993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7220589">
      <w:bodyDiv w:val="1"/>
      <w:marLeft w:val="0"/>
      <w:marRight w:val="0"/>
      <w:marTop w:val="0"/>
      <w:marBottom w:val="0"/>
      <w:divBdr>
        <w:top w:val="none" w:sz="0" w:space="0" w:color="auto"/>
        <w:left w:val="none" w:sz="0" w:space="0" w:color="auto"/>
        <w:bottom w:val="none" w:sz="0" w:space="0" w:color="auto"/>
        <w:right w:val="none" w:sz="0" w:space="0" w:color="auto"/>
      </w:divBdr>
    </w:div>
    <w:div w:id="2033988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lavanyadasari.d@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445</TotalTime>
  <Pages>4</Pages>
  <Words>732</Words>
  <Characters>4173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CP</Company>
  <LinksUpToDate>false</LinksUpToDate>
  <CharactersWithSpaces>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root</dc:creator>
  <cp:keywords/>
  <cp:lastModifiedBy>Hp</cp:lastModifiedBy>
  <cp:revision>140</cp:revision>
  <cp:lastPrinted>2016-03-20T08:02:00Z</cp:lastPrinted>
  <dcterms:created xsi:type="dcterms:W3CDTF">2020-03-10T16:48:00Z</dcterms:created>
  <dcterms:modified xsi:type="dcterms:W3CDTF">2024-04-30T14:11:00Z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062c2d4d-590d-4bf6-86a3-29a049627f97</vt:lpwstr>
  </property>
</Properties>
</file>