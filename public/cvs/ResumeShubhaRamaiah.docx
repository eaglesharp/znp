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CDC57BA" w14:textId="5699CF5C" w:rsidR="003C1E85" w:rsidRPr="00C93212" w:rsidRDefault="00C97A2A" w:rsidP="00DE5E35">
      <w:pPr>
        <w:rPr>
          <w:rFonts w:asciiTheme="minorHAnsi" w:hAnsiTheme="minorHAnsi" w:cstheme="minorHAnsi"/>
          <w:sz w:val="22"/>
          <w:szCs w:val="22"/>
        </w:rPr>
      </w:pPr>
      <w:r w:rsidRPr="00C93212">
        <w:rPr>
          <w:rFonts w:asciiTheme="minorHAnsi" w:hAnsiTheme="minorHAnsi" w:cstheme="minorHAnsi"/>
          <w:b/>
          <w:sz w:val="22"/>
          <w:szCs w:val="22"/>
        </w:rPr>
        <w:t>Shubha Ramaiah</w:t>
      </w:r>
      <w:r w:rsidR="00F927B4" w:rsidRPr="00C93212">
        <w:rPr>
          <w:rFonts w:asciiTheme="minorHAnsi" w:hAnsiTheme="minorHAnsi" w:cstheme="minorHAnsi"/>
          <w:b/>
          <w:sz w:val="22"/>
          <w:szCs w:val="22"/>
        </w:rPr>
        <w:t xml:space="preserve"> </w:t>
      </w:r>
    </w:p>
    <w:p w14:paraId="3C1E50E3" w14:textId="3B4372A5" w:rsidR="00EF027F" w:rsidRPr="00C93212" w:rsidRDefault="008477C2" w:rsidP="00DE5E35">
      <w:pPr>
        <w:rPr>
          <w:rFonts w:asciiTheme="minorHAnsi" w:hAnsiTheme="minorHAnsi" w:cstheme="minorHAnsi"/>
          <w:sz w:val="22"/>
          <w:szCs w:val="22"/>
        </w:rPr>
      </w:pPr>
      <w:r>
        <w:rPr>
          <w:rFonts w:asciiTheme="minorHAnsi" w:hAnsiTheme="minorHAnsi" w:cstheme="minorHAnsi"/>
          <w:sz w:val="22"/>
          <w:szCs w:val="22"/>
        </w:rPr>
        <w:t>Assistant General Manager</w:t>
      </w:r>
      <w:r w:rsidR="009C6021">
        <w:rPr>
          <w:rFonts w:asciiTheme="minorHAnsi" w:hAnsiTheme="minorHAnsi" w:cstheme="minorHAnsi"/>
          <w:sz w:val="22"/>
          <w:szCs w:val="22"/>
        </w:rPr>
        <w:t xml:space="preserve"> (QA and Support Manager)</w:t>
      </w:r>
      <w:r>
        <w:rPr>
          <w:rFonts w:asciiTheme="minorHAnsi" w:hAnsiTheme="minorHAnsi" w:cstheme="minorHAnsi"/>
          <w:sz w:val="22"/>
          <w:szCs w:val="22"/>
        </w:rPr>
        <w:t xml:space="preserve">, </w:t>
      </w:r>
      <w:r w:rsidR="00915BB5" w:rsidRPr="00915BB5">
        <w:rPr>
          <w:rFonts w:asciiTheme="minorHAnsi" w:hAnsiTheme="minorHAnsi" w:cstheme="minorHAnsi"/>
          <w:sz w:val="22"/>
          <w:szCs w:val="22"/>
        </w:rPr>
        <w:t xml:space="preserve">Urban Ladder Home Decor Solutions </w:t>
      </w:r>
      <w:proofErr w:type="spellStart"/>
      <w:r w:rsidR="00915BB5" w:rsidRPr="00915BB5">
        <w:rPr>
          <w:rFonts w:asciiTheme="minorHAnsi" w:hAnsiTheme="minorHAnsi" w:cstheme="minorHAnsi"/>
          <w:sz w:val="22"/>
          <w:szCs w:val="22"/>
        </w:rPr>
        <w:t>Pvt.</w:t>
      </w:r>
      <w:proofErr w:type="spellEnd"/>
      <w:r w:rsidR="00915BB5" w:rsidRPr="00915BB5">
        <w:rPr>
          <w:rFonts w:asciiTheme="minorHAnsi" w:hAnsiTheme="minorHAnsi" w:cstheme="minorHAnsi"/>
          <w:sz w:val="22"/>
          <w:szCs w:val="22"/>
        </w:rPr>
        <w:t xml:space="preserve"> Ltd</w:t>
      </w:r>
      <w:r w:rsidR="00915BB5" w:rsidRPr="00915BB5">
        <w:rPr>
          <w:rFonts w:asciiTheme="minorHAnsi" w:hAnsiTheme="minorHAnsi" w:cstheme="minorHAnsi"/>
          <w:sz w:val="22"/>
          <w:szCs w:val="22"/>
        </w:rPr>
        <w:t xml:space="preserve"> </w:t>
      </w:r>
      <w:r w:rsidR="009C6021">
        <w:rPr>
          <w:rFonts w:asciiTheme="minorHAnsi" w:hAnsiTheme="minorHAnsi" w:cstheme="minorHAnsi"/>
          <w:sz w:val="22"/>
          <w:szCs w:val="22"/>
        </w:rPr>
        <w:t>(Reliance)</w:t>
      </w:r>
      <w:r>
        <w:rPr>
          <w:rFonts w:asciiTheme="minorHAnsi" w:hAnsiTheme="minorHAnsi" w:cstheme="minorHAnsi"/>
          <w:sz w:val="22"/>
          <w:szCs w:val="22"/>
        </w:rPr>
        <w:t>,</w:t>
      </w:r>
      <w:r w:rsidR="00BF01F1" w:rsidRPr="00C93212">
        <w:rPr>
          <w:rFonts w:asciiTheme="minorHAnsi" w:hAnsiTheme="minorHAnsi" w:cstheme="minorHAnsi"/>
          <w:sz w:val="22"/>
          <w:szCs w:val="22"/>
        </w:rPr>
        <w:t xml:space="preserve"> Bangalore</w:t>
      </w:r>
    </w:p>
    <w:p w14:paraId="7211F7E4" w14:textId="5C82B17F" w:rsidR="00EF027F" w:rsidRPr="00C93212" w:rsidRDefault="005B3F55" w:rsidP="00DE5E35">
      <w:pPr>
        <w:rPr>
          <w:rFonts w:asciiTheme="minorHAnsi" w:hAnsiTheme="minorHAnsi" w:cstheme="minorHAnsi"/>
          <w:sz w:val="22"/>
          <w:szCs w:val="22"/>
        </w:rPr>
      </w:pPr>
      <w:r w:rsidRPr="00C93212">
        <w:rPr>
          <w:rFonts w:asciiTheme="minorHAnsi" w:hAnsiTheme="minorHAnsi" w:cstheme="minorHAnsi"/>
          <w:sz w:val="22"/>
          <w:szCs w:val="22"/>
        </w:rPr>
        <w:t>Mobile: +91-</w:t>
      </w:r>
      <w:r w:rsidR="00C97A2A" w:rsidRPr="00C93212">
        <w:rPr>
          <w:rFonts w:asciiTheme="minorHAnsi" w:hAnsiTheme="minorHAnsi" w:cstheme="minorHAnsi"/>
          <w:sz w:val="22"/>
          <w:szCs w:val="22"/>
        </w:rPr>
        <w:t>9886191178</w:t>
      </w:r>
    </w:p>
    <w:p w14:paraId="365FE774" w14:textId="706C5510" w:rsidR="00EF027F" w:rsidRPr="00C93212" w:rsidRDefault="005B3F55" w:rsidP="00DE5E35">
      <w:pPr>
        <w:rPr>
          <w:rStyle w:val="Hyperlink"/>
          <w:rFonts w:asciiTheme="minorHAnsi" w:hAnsiTheme="minorHAnsi" w:cstheme="minorHAnsi"/>
          <w:sz w:val="22"/>
          <w:szCs w:val="22"/>
          <w:u w:val="none"/>
        </w:rPr>
      </w:pPr>
      <w:r w:rsidRPr="00C93212">
        <w:rPr>
          <w:rFonts w:asciiTheme="minorHAnsi" w:hAnsiTheme="minorHAnsi" w:cstheme="minorHAnsi"/>
          <w:sz w:val="22"/>
          <w:szCs w:val="22"/>
        </w:rPr>
        <w:t xml:space="preserve">Email: </w:t>
      </w:r>
      <w:r w:rsidR="00C97A2A" w:rsidRPr="00C93212">
        <w:rPr>
          <w:rStyle w:val="Hyperlink"/>
          <w:rFonts w:asciiTheme="minorHAnsi" w:hAnsiTheme="minorHAnsi" w:cstheme="minorHAnsi"/>
          <w:sz w:val="22"/>
          <w:szCs w:val="22"/>
          <w:u w:val="none"/>
        </w:rPr>
        <w:t>Shubha.r2000@gmail.com</w:t>
      </w:r>
    </w:p>
    <w:p w14:paraId="183F3046" w14:textId="77777777" w:rsidR="003C1E85" w:rsidRPr="00C93212" w:rsidRDefault="005B3F55">
      <w:pPr>
        <w:pBdr>
          <w:bottom w:val="single" w:sz="8" w:space="1" w:color="000000"/>
        </w:pBdr>
        <w:rPr>
          <w:rFonts w:asciiTheme="minorHAnsi" w:hAnsiTheme="minorHAnsi" w:cstheme="minorHAnsi"/>
          <w:sz w:val="22"/>
          <w:szCs w:val="22"/>
        </w:rPr>
      </w:pPr>
      <w:r w:rsidRPr="00C93212">
        <w:rPr>
          <w:rFonts w:asciiTheme="minorHAnsi" w:hAnsiTheme="minorHAnsi" w:cstheme="minorHAnsi"/>
          <w:sz w:val="22"/>
          <w:szCs w:val="22"/>
        </w:rPr>
        <w:tab/>
      </w:r>
      <w:r w:rsidRPr="00C93212">
        <w:rPr>
          <w:rFonts w:asciiTheme="minorHAnsi" w:hAnsiTheme="minorHAnsi" w:cstheme="minorHAnsi"/>
          <w:sz w:val="22"/>
          <w:szCs w:val="22"/>
        </w:rPr>
        <w:tab/>
      </w:r>
      <w:r w:rsidRPr="00C93212">
        <w:rPr>
          <w:rFonts w:asciiTheme="minorHAnsi" w:hAnsiTheme="minorHAnsi" w:cstheme="minorHAnsi"/>
          <w:sz w:val="22"/>
          <w:szCs w:val="22"/>
        </w:rPr>
        <w:tab/>
      </w:r>
      <w:r w:rsidRPr="00C93212">
        <w:rPr>
          <w:rFonts w:asciiTheme="minorHAnsi" w:hAnsiTheme="minorHAnsi" w:cstheme="minorHAnsi"/>
          <w:sz w:val="22"/>
          <w:szCs w:val="22"/>
        </w:rPr>
        <w:tab/>
      </w:r>
      <w:r w:rsidRPr="00C93212">
        <w:rPr>
          <w:rFonts w:asciiTheme="minorHAnsi" w:hAnsiTheme="minorHAnsi" w:cstheme="minorHAnsi"/>
          <w:sz w:val="22"/>
          <w:szCs w:val="22"/>
        </w:rPr>
        <w:tab/>
      </w:r>
      <w:r w:rsidRPr="00C93212">
        <w:rPr>
          <w:rFonts w:asciiTheme="minorHAnsi" w:hAnsiTheme="minorHAnsi" w:cstheme="minorHAnsi"/>
          <w:sz w:val="22"/>
          <w:szCs w:val="22"/>
        </w:rPr>
        <w:tab/>
      </w:r>
      <w:r w:rsidRPr="00C93212">
        <w:rPr>
          <w:rFonts w:asciiTheme="minorHAnsi" w:hAnsiTheme="minorHAnsi" w:cstheme="minorHAnsi"/>
          <w:sz w:val="22"/>
          <w:szCs w:val="22"/>
        </w:rPr>
        <w:tab/>
      </w:r>
      <w:r w:rsidRPr="00C93212">
        <w:rPr>
          <w:rFonts w:asciiTheme="minorHAnsi" w:hAnsiTheme="minorHAnsi" w:cstheme="minorHAnsi"/>
          <w:sz w:val="22"/>
          <w:szCs w:val="22"/>
        </w:rPr>
        <w:tab/>
      </w:r>
      <w:r w:rsidRPr="00C93212">
        <w:rPr>
          <w:rFonts w:asciiTheme="minorHAnsi" w:hAnsiTheme="minorHAnsi" w:cstheme="minorHAnsi"/>
          <w:sz w:val="22"/>
          <w:szCs w:val="22"/>
        </w:rPr>
        <w:tab/>
      </w:r>
      <w:r w:rsidRPr="00C93212">
        <w:rPr>
          <w:rFonts w:asciiTheme="minorHAnsi" w:hAnsiTheme="minorHAnsi" w:cstheme="minorHAnsi"/>
          <w:sz w:val="22"/>
          <w:szCs w:val="22"/>
        </w:rPr>
        <w:tab/>
      </w:r>
    </w:p>
    <w:p w14:paraId="4B2BACD2" w14:textId="77777777" w:rsidR="00CA6DFD" w:rsidRPr="00C93212" w:rsidRDefault="00CA6DFD">
      <w:pPr>
        <w:rPr>
          <w:rFonts w:asciiTheme="minorHAnsi" w:hAnsiTheme="minorHAnsi" w:cstheme="minorHAnsi"/>
          <w:b/>
          <w:color w:val="0000FF"/>
          <w:sz w:val="22"/>
          <w:szCs w:val="22"/>
        </w:rPr>
      </w:pPr>
    </w:p>
    <w:p w14:paraId="6591C163" w14:textId="77777777" w:rsidR="00F4531C" w:rsidRPr="00C93212" w:rsidRDefault="005B3F55">
      <w:pPr>
        <w:rPr>
          <w:rFonts w:asciiTheme="minorHAnsi" w:eastAsia="Tahoma" w:hAnsiTheme="minorHAnsi" w:cstheme="minorHAnsi"/>
          <w:b/>
          <w:color w:val="0000FF"/>
          <w:sz w:val="22"/>
          <w:szCs w:val="22"/>
        </w:rPr>
      </w:pPr>
      <w:r w:rsidRPr="00C93212">
        <w:rPr>
          <w:rFonts w:asciiTheme="minorHAnsi" w:eastAsia="Tahoma" w:hAnsiTheme="minorHAnsi" w:cstheme="minorHAnsi"/>
          <w:b/>
          <w:color w:val="0000FF"/>
          <w:sz w:val="22"/>
          <w:szCs w:val="22"/>
        </w:rPr>
        <w:t>Professional Summary</w:t>
      </w:r>
      <w:r w:rsidRPr="00C93212">
        <w:rPr>
          <w:rFonts w:asciiTheme="minorHAnsi" w:eastAsia="Tahoma" w:hAnsiTheme="minorHAnsi" w:cstheme="minorHAnsi"/>
          <w:b/>
          <w:color w:val="0000FF"/>
          <w:sz w:val="22"/>
          <w:szCs w:val="22"/>
        </w:rPr>
        <w:softHyphen/>
      </w:r>
      <w:r w:rsidRPr="00C93212">
        <w:rPr>
          <w:rFonts w:asciiTheme="minorHAnsi" w:eastAsia="Tahoma" w:hAnsiTheme="minorHAnsi" w:cstheme="minorHAnsi"/>
          <w:b/>
          <w:color w:val="0000FF"/>
          <w:sz w:val="22"/>
          <w:szCs w:val="22"/>
        </w:rPr>
        <w:softHyphen/>
      </w:r>
      <w:r w:rsidRPr="00C93212">
        <w:rPr>
          <w:rFonts w:asciiTheme="minorHAnsi" w:eastAsia="Tahoma" w:hAnsiTheme="minorHAnsi" w:cstheme="minorHAnsi"/>
          <w:b/>
          <w:color w:val="0000FF"/>
          <w:sz w:val="22"/>
          <w:szCs w:val="22"/>
        </w:rPr>
        <w:softHyphen/>
      </w:r>
    </w:p>
    <w:p w14:paraId="23B4EFA6" w14:textId="77777777" w:rsidR="00142902" w:rsidRPr="00C93212" w:rsidRDefault="00142902">
      <w:pPr>
        <w:rPr>
          <w:rFonts w:asciiTheme="minorHAnsi" w:hAnsiTheme="minorHAnsi" w:cstheme="minorHAnsi"/>
          <w:b/>
          <w:color w:val="0000FF"/>
          <w:sz w:val="22"/>
          <w:szCs w:val="22"/>
        </w:rPr>
      </w:pPr>
    </w:p>
    <w:p w14:paraId="51C2AD6B" w14:textId="0DD328C2" w:rsidR="000C3470" w:rsidRPr="00C93212" w:rsidRDefault="00C97A2A" w:rsidP="00E93B64">
      <w:pPr>
        <w:pStyle w:val="ListParagraph"/>
        <w:numPr>
          <w:ilvl w:val="0"/>
          <w:numId w:val="32"/>
        </w:numPr>
        <w:rPr>
          <w:rFonts w:asciiTheme="minorHAnsi" w:hAnsiTheme="minorHAnsi" w:cstheme="minorHAnsi"/>
          <w:color w:val="000000"/>
          <w:sz w:val="22"/>
          <w:szCs w:val="22"/>
        </w:rPr>
      </w:pPr>
      <w:proofErr w:type="spellStart"/>
      <w:r w:rsidRPr="00C93212">
        <w:rPr>
          <w:rFonts w:asciiTheme="minorHAnsi" w:hAnsiTheme="minorHAnsi" w:cstheme="minorHAnsi"/>
          <w:bCs/>
          <w:color w:val="000000"/>
          <w:sz w:val="22"/>
          <w:szCs w:val="22"/>
        </w:rPr>
        <w:t>M.Tech</w:t>
      </w:r>
      <w:proofErr w:type="spellEnd"/>
      <w:r w:rsidR="00BC2C1F" w:rsidRPr="00C93212">
        <w:rPr>
          <w:rFonts w:asciiTheme="minorHAnsi" w:hAnsiTheme="minorHAnsi" w:cstheme="minorHAnsi"/>
          <w:bCs/>
          <w:color w:val="000000"/>
          <w:sz w:val="22"/>
          <w:szCs w:val="22"/>
        </w:rPr>
        <w:t>.</w:t>
      </w:r>
      <w:r w:rsidR="005B3F55" w:rsidRPr="00C93212">
        <w:rPr>
          <w:rFonts w:asciiTheme="minorHAnsi" w:hAnsiTheme="minorHAnsi" w:cstheme="minorHAnsi"/>
          <w:bCs/>
          <w:color w:val="000000"/>
          <w:sz w:val="22"/>
          <w:szCs w:val="22"/>
        </w:rPr>
        <w:t xml:space="preserve"> graduate with </w:t>
      </w:r>
      <w:r w:rsidR="004C01E8" w:rsidRPr="00C93212">
        <w:rPr>
          <w:rFonts w:asciiTheme="minorHAnsi" w:hAnsiTheme="minorHAnsi" w:cstheme="minorHAnsi"/>
          <w:b/>
          <w:bCs/>
          <w:color w:val="000000"/>
          <w:sz w:val="22"/>
          <w:szCs w:val="22"/>
        </w:rPr>
        <w:t>1</w:t>
      </w:r>
      <w:r w:rsidR="0058357D">
        <w:rPr>
          <w:rFonts w:asciiTheme="minorHAnsi" w:hAnsiTheme="minorHAnsi" w:cstheme="minorHAnsi"/>
          <w:b/>
          <w:bCs/>
          <w:color w:val="000000"/>
          <w:sz w:val="22"/>
          <w:szCs w:val="22"/>
        </w:rPr>
        <w:t>5</w:t>
      </w:r>
      <w:r w:rsidR="00810922" w:rsidRPr="00C93212">
        <w:rPr>
          <w:rFonts w:asciiTheme="minorHAnsi" w:hAnsiTheme="minorHAnsi" w:cstheme="minorHAnsi"/>
          <w:b/>
          <w:bCs/>
          <w:color w:val="000000"/>
          <w:sz w:val="22"/>
          <w:szCs w:val="22"/>
        </w:rPr>
        <w:t>+</w:t>
      </w:r>
      <w:r w:rsidR="00265F13" w:rsidRPr="00C93212">
        <w:rPr>
          <w:rFonts w:asciiTheme="minorHAnsi" w:hAnsiTheme="minorHAnsi" w:cstheme="minorHAnsi"/>
          <w:b/>
          <w:bCs/>
          <w:color w:val="000000"/>
          <w:sz w:val="22"/>
          <w:szCs w:val="22"/>
        </w:rPr>
        <w:t xml:space="preserve"> years</w:t>
      </w:r>
      <w:r w:rsidR="0022553B" w:rsidRPr="00C93212">
        <w:rPr>
          <w:rFonts w:asciiTheme="minorHAnsi" w:hAnsiTheme="minorHAnsi" w:cstheme="minorHAnsi"/>
          <w:bCs/>
          <w:color w:val="000000"/>
          <w:sz w:val="22"/>
          <w:szCs w:val="22"/>
        </w:rPr>
        <w:t xml:space="preserve"> </w:t>
      </w:r>
      <w:r w:rsidR="003622EC" w:rsidRPr="00C93212">
        <w:rPr>
          <w:rFonts w:asciiTheme="minorHAnsi" w:hAnsiTheme="minorHAnsi" w:cstheme="minorHAnsi"/>
          <w:color w:val="000000"/>
          <w:sz w:val="22"/>
          <w:szCs w:val="22"/>
        </w:rPr>
        <w:t xml:space="preserve">of experience in the field </w:t>
      </w:r>
      <w:r w:rsidR="00123245" w:rsidRPr="00C93212">
        <w:rPr>
          <w:rFonts w:asciiTheme="minorHAnsi" w:hAnsiTheme="minorHAnsi" w:cstheme="minorHAnsi"/>
          <w:color w:val="000000"/>
          <w:sz w:val="22"/>
          <w:szCs w:val="22"/>
        </w:rPr>
        <w:t>of IT</w:t>
      </w:r>
      <w:r w:rsidR="00AD5216" w:rsidRPr="00C93212">
        <w:rPr>
          <w:rFonts w:asciiTheme="minorHAnsi" w:hAnsiTheme="minorHAnsi" w:cstheme="minorHAnsi"/>
          <w:color w:val="000000"/>
          <w:sz w:val="22"/>
          <w:szCs w:val="22"/>
        </w:rPr>
        <w:t xml:space="preserve"> and </w:t>
      </w:r>
      <w:r w:rsidR="009C6021">
        <w:rPr>
          <w:rFonts w:asciiTheme="minorHAnsi" w:hAnsiTheme="minorHAnsi" w:cstheme="minorHAnsi"/>
          <w:color w:val="000000"/>
          <w:sz w:val="22"/>
          <w:szCs w:val="22"/>
        </w:rPr>
        <w:t xml:space="preserve">worked </w:t>
      </w:r>
      <w:r w:rsidR="00AD5216" w:rsidRPr="00C93212">
        <w:rPr>
          <w:rFonts w:asciiTheme="minorHAnsi" w:hAnsiTheme="minorHAnsi" w:cstheme="minorHAnsi"/>
          <w:color w:val="000000"/>
          <w:sz w:val="22"/>
          <w:szCs w:val="22"/>
        </w:rPr>
        <w:t xml:space="preserve">for </w:t>
      </w:r>
      <w:r w:rsidR="00905448">
        <w:rPr>
          <w:rFonts w:asciiTheme="minorHAnsi" w:hAnsiTheme="minorHAnsi" w:cstheme="minorHAnsi"/>
          <w:color w:val="000000"/>
          <w:sz w:val="22"/>
          <w:szCs w:val="22"/>
        </w:rPr>
        <w:t xml:space="preserve">Urban </w:t>
      </w:r>
      <w:r w:rsidR="000C3470" w:rsidRPr="00C93212">
        <w:rPr>
          <w:rFonts w:asciiTheme="minorHAnsi" w:hAnsiTheme="minorHAnsi" w:cstheme="minorHAnsi"/>
          <w:color w:val="000000"/>
          <w:sz w:val="22"/>
          <w:szCs w:val="22"/>
        </w:rPr>
        <w:t xml:space="preserve">product-based company and </w:t>
      </w:r>
      <w:r w:rsidR="009C6021">
        <w:rPr>
          <w:rFonts w:asciiTheme="minorHAnsi" w:hAnsiTheme="minorHAnsi" w:cstheme="minorHAnsi"/>
          <w:color w:val="000000"/>
          <w:sz w:val="22"/>
          <w:szCs w:val="22"/>
        </w:rPr>
        <w:t>worked</w:t>
      </w:r>
      <w:r w:rsidR="00E93B64" w:rsidRPr="00C93212">
        <w:rPr>
          <w:rFonts w:asciiTheme="minorHAnsi" w:hAnsiTheme="minorHAnsi" w:cstheme="minorHAnsi"/>
          <w:color w:val="000000"/>
          <w:sz w:val="22"/>
          <w:szCs w:val="22"/>
        </w:rPr>
        <w:t xml:space="preserve"> </w:t>
      </w:r>
      <w:r w:rsidR="000C3470" w:rsidRPr="00C93212">
        <w:rPr>
          <w:rFonts w:asciiTheme="minorHAnsi" w:hAnsiTheme="minorHAnsi" w:cstheme="minorHAnsi"/>
          <w:color w:val="000000"/>
          <w:sz w:val="22"/>
          <w:szCs w:val="22"/>
        </w:rPr>
        <w:t>e-</w:t>
      </w:r>
      <w:r w:rsidR="00E93B64" w:rsidRPr="00C93212">
        <w:rPr>
          <w:rFonts w:asciiTheme="minorHAnsi" w:hAnsiTheme="minorHAnsi" w:cstheme="minorHAnsi"/>
          <w:color w:val="000000"/>
          <w:sz w:val="22"/>
          <w:szCs w:val="22"/>
        </w:rPr>
        <w:t>commerce site</w:t>
      </w:r>
      <w:r w:rsidR="00AD5216" w:rsidRPr="00C93212">
        <w:rPr>
          <w:rFonts w:asciiTheme="minorHAnsi" w:hAnsiTheme="minorHAnsi" w:cstheme="minorHAnsi"/>
          <w:color w:val="000000"/>
          <w:sz w:val="22"/>
          <w:szCs w:val="22"/>
        </w:rPr>
        <w:t xml:space="preserve">s &amp; </w:t>
      </w:r>
      <w:r w:rsidR="00F21538">
        <w:rPr>
          <w:rFonts w:asciiTheme="minorHAnsi" w:hAnsiTheme="minorHAnsi" w:cstheme="minorHAnsi"/>
          <w:color w:val="000000"/>
          <w:sz w:val="22"/>
          <w:szCs w:val="22"/>
        </w:rPr>
        <w:t>apps</w:t>
      </w:r>
      <w:r w:rsidR="00AD5216" w:rsidRPr="00C93212">
        <w:rPr>
          <w:rFonts w:asciiTheme="minorHAnsi" w:hAnsiTheme="minorHAnsi" w:cstheme="minorHAnsi"/>
          <w:color w:val="000000"/>
          <w:sz w:val="22"/>
          <w:szCs w:val="22"/>
        </w:rPr>
        <w:t>.</w:t>
      </w:r>
    </w:p>
    <w:p w14:paraId="3BD0B1C8" w14:textId="77777777" w:rsidR="000C3470" w:rsidRPr="00C93212" w:rsidRDefault="000C3470" w:rsidP="000C3470">
      <w:pPr>
        <w:pStyle w:val="ListParagraph"/>
        <w:rPr>
          <w:rFonts w:asciiTheme="minorHAnsi" w:hAnsiTheme="minorHAnsi" w:cstheme="minorHAnsi"/>
          <w:color w:val="000000"/>
          <w:sz w:val="22"/>
          <w:szCs w:val="22"/>
        </w:rPr>
      </w:pPr>
    </w:p>
    <w:p w14:paraId="60778C80" w14:textId="6CAC8A10" w:rsidR="008477C2" w:rsidRDefault="008477C2" w:rsidP="000403E5">
      <w:pPr>
        <w:pStyle w:val="ListParagraph"/>
        <w:numPr>
          <w:ilvl w:val="0"/>
          <w:numId w:val="32"/>
        </w:numPr>
        <w:rPr>
          <w:rFonts w:asciiTheme="minorHAnsi" w:hAnsiTheme="minorHAnsi" w:cstheme="minorHAnsi"/>
          <w:bCs/>
          <w:color w:val="000000"/>
          <w:sz w:val="22"/>
          <w:szCs w:val="22"/>
        </w:rPr>
      </w:pPr>
      <w:r>
        <w:rPr>
          <w:rFonts w:asciiTheme="minorHAnsi" w:hAnsiTheme="minorHAnsi" w:cstheme="minorHAnsi"/>
          <w:bCs/>
          <w:color w:val="000000"/>
          <w:sz w:val="22"/>
          <w:szCs w:val="22"/>
        </w:rPr>
        <w:t>Managing Production Support and QA team.</w:t>
      </w:r>
    </w:p>
    <w:p w14:paraId="3C58D956" w14:textId="77777777" w:rsidR="008477C2" w:rsidRPr="008477C2" w:rsidRDefault="008477C2" w:rsidP="008477C2">
      <w:pPr>
        <w:pStyle w:val="ListParagraph"/>
        <w:rPr>
          <w:rFonts w:asciiTheme="minorHAnsi" w:hAnsiTheme="minorHAnsi" w:cstheme="minorHAnsi"/>
          <w:bCs/>
          <w:color w:val="000000"/>
          <w:sz w:val="22"/>
          <w:szCs w:val="22"/>
        </w:rPr>
      </w:pPr>
    </w:p>
    <w:p w14:paraId="68FD6A0B" w14:textId="7FE824AA" w:rsidR="00D314A8" w:rsidRDefault="00A159D1" w:rsidP="000403E5">
      <w:pPr>
        <w:pStyle w:val="ListParagraph"/>
        <w:numPr>
          <w:ilvl w:val="0"/>
          <w:numId w:val="32"/>
        </w:numPr>
        <w:rPr>
          <w:rFonts w:asciiTheme="minorHAnsi" w:hAnsiTheme="minorHAnsi" w:cstheme="minorHAnsi"/>
          <w:bCs/>
          <w:color w:val="000000"/>
          <w:sz w:val="22"/>
          <w:szCs w:val="22"/>
        </w:rPr>
      </w:pPr>
      <w:r>
        <w:rPr>
          <w:rFonts w:asciiTheme="minorHAnsi" w:hAnsiTheme="minorHAnsi" w:cstheme="minorHAnsi"/>
          <w:bCs/>
          <w:color w:val="000000"/>
          <w:sz w:val="22"/>
          <w:szCs w:val="22"/>
        </w:rPr>
        <w:t xml:space="preserve">Define the process, </w:t>
      </w:r>
      <w:r w:rsidR="008477C2">
        <w:rPr>
          <w:rFonts w:asciiTheme="minorHAnsi" w:hAnsiTheme="minorHAnsi" w:cstheme="minorHAnsi"/>
          <w:bCs/>
          <w:color w:val="000000"/>
          <w:sz w:val="22"/>
          <w:szCs w:val="22"/>
        </w:rPr>
        <w:t xml:space="preserve">Handling </w:t>
      </w:r>
      <w:r>
        <w:rPr>
          <w:rFonts w:asciiTheme="minorHAnsi" w:hAnsiTheme="minorHAnsi" w:cstheme="minorHAnsi"/>
          <w:bCs/>
          <w:color w:val="000000"/>
          <w:sz w:val="22"/>
          <w:szCs w:val="22"/>
        </w:rPr>
        <w:t>Escalation</w:t>
      </w:r>
      <w:r w:rsidR="00342A1B">
        <w:rPr>
          <w:rFonts w:asciiTheme="minorHAnsi" w:hAnsiTheme="minorHAnsi" w:cstheme="minorHAnsi"/>
          <w:bCs/>
          <w:color w:val="000000"/>
          <w:sz w:val="22"/>
          <w:szCs w:val="22"/>
        </w:rPr>
        <w:t xml:space="preserve"> </w:t>
      </w:r>
      <w:r w:rsidR="009C6021">
        <w:rPr>
          <w:rFonts w:asciiTheme="minorHAnsi" w:hAnsiTheme="minorHAnsi" w:cstheme="minorHAnsi"/>
          <w:bCs/>
          <w:color w:val="000000"/>
          <w:sz w:val="22"/>
          <w:szCs w:val="22"/>
        </w:rPr>
        <w:t>(Code</w:t>
      </w:r>
      <w:r w:rsidR="00342A1B">
        <w:rPr>
          <w:rFonts w:asciiTheme="minorHAnsi" w:hAnsiTheme="minorHAnsi" w:cstheme="minorHAnsi"/>
          <w:bCs/>
          <w:color w:val="000000"/>
          <w:sz w:val="22"/>
          <w:szCs w:val="22"/>
        </w:rPr>
        <w:t xml:space="preserve"> Revert, not provided resolution within </w:t>
      </w:r>
      <w:proofErr w:type="gramStart"/>
      <w:r w:rsidR="00342A1B">
        <w:rPr>
          <w:rFonts w:asciiTheme="minorHAnsi" w:hAnsiTheme="minorHAnsi" w:cstheme="minorHAnsi"/>
          <w:bCs/>
          <w:color w:val="000000"/>
          <w:sz w:val="22"/>
          <w:szCs w:val="22"/>
        </w:rPr>
        <w:t>TAT )</w:t>
      </w:r>
      <w:proofErr w:type="gramEnd"/>
      <w:r>
        <w:rPr>
          <w:rFonts w:asciiTheme="minorHAnsi" w:hAnsiTheme="minorHAnsi" w:cstheme="minorHAnsi"/>
          <w:bCs/>
          <w:color w:val="000000"/>
          <w:sz w:val="22"/>
          <w:szCs w:val="22"/>
        </w:rPr>
        <w:t xml:space="preserve">, weekly </w:t>
      </w:r>
      <w:r w:rsidR="00D314A8">
        <w:rPr>
          <w:rFonts w:asciiTheme="minorHAnsi" w:hAnsiTheme="minorHAnsi" w:cstheme="minorHAnsi"/>
          <w:bCs/>
          <w:color w:val="000000"/>
          <w:sz w:val="22"/>
          <w:szCs w:val="22"/>
        </w:rPr>
        <w:t>metrics, Release updates,</w:t>
      </w:r>
      <w:r>
        <w:rPr>
          <w:rFonts w:asciiTheme="minorHAnsi" w:hAnsiTheme="minorHAnsi" w:cstheme="minorHAnsi"/>
          <w:bCs/>
          <w:color w:val="000000"/>
          <w:sz w:val="22"/>
          <w:szCs w:val="22"/>
        </w:rPr>
        <w:t xml:space="preserve"> and monthly</w:t>
      </w:r>
      <w:r w:rsidR="00D314A8">
        <w:rPr>
          <w:rFonts w:asciiTheme="minorHAnsi" w:hAnsiTheme="minorHAnsi" w:cstheme="minorHAnsi"/>
          <w:bCs/>
          <w:color w:val="000000"/>
          <w:sz w:val="22"/>
          <w:szCs w:val="22"/>
        </w:rPr>
        <w:t xml:space="preserve"> metrics.</w:t>
      </w:r>
    </w:p>
    <w:p w14:paraId="5CDA1B9C" w14:textId="77777777" w:rsidR="00D314A8" w:rsidRPr="00D314A8" w:rsidRDefault="00D314A8" w:rsidP="00D314A8">
      <w:pPr>
        <w:pStyle w:val="ListParagraph"/>
        <w:rPr>
          <w:rFonts w:asciiTheme="minorHAnsi" w:hAnsiTheme="minorHAnsi" w:cstheme="minorHAnsi"/>
          <w:bCs/>
          <w:color w:val="000000"/>
          <w:sz w:val="22"/>
          <w:szCs w:val="22"/>
        </w:rPr>
      </w:pPr>
    </w:p>
    <w:p w14:paraId="36462727" w14:textId="78358A5E" w:rsidR="008477C2" w:rsidRDefault="00A159D1" w:rsidP="000403E5">
      <w:pPr>
        <w:pStyle w:val="ListParagraph"/>
        <w:numPr>
          <w:ilvl w:val="0"/>
          <w:numId w:val="32"/>
        </w:numPr>
        <w:rPr>
          <w:rFonts w:asciiTheme="minorHAnsi" w:hAnsiTheme="minorHAnsi" w:cstheme="minorHAnsi"/>
          <w:bCs/>
          <w:color w:val="000000"/>
          <w:sz w:val="22"/>
          <w:szCs w:val="22"/>
        </w:rPr>
      </w:pPr>
      <w:r>
        <w:rPr>
          <w:rFonts w:asciiTheme="minorHAnsi" w:hAnsiTheme="minorHAnsi" w:cstheme="minorHAnsi"/>
          <w:bCs/>
          <w:color w:val="000000"/>
          <w:sz w:val="22"/>
          <w:szCs w:val="22"/>
        </w:rPr>
        <w:t xml:space="preserve"> </w:t>
      </w:r>
      <w:r w:rsidR="00D314A8">
        <w:rPr>
          <w:rFonts w:asciiTheme="minorHAnsi" w:hAnsiTheme="minorHAnsi" w:cstheme="minorHAnsi"/>
          <w:bCs/>
          <w:color w:val="000000"/>
          <w:sz w:val="22"/>
          <w:szCs w:val="22"/>
        </w:rPr>
        <w:t xml:space="preserve">Worked on reducing support tickets by identifying system defects. Prioritizing and fixing the same to avoid further production issues. </w:t>
      </w:r>
    </w:p>
    <w:p w14:paraId="5A9A4C06" w14:textId="77777777" w:rsidR="00D314A8" w:rsidRPr="00D314A8" w:rsidRDefault="00D314A8" w:rsidP="00D314A8">
      <w:pPr>
        <w:pStyle w:val="ListParagraph"/>
        <w:rPr>
          <w:rFonts w:asciiTheme="minorHAnsi" w:hAnsiTheme="minorHAnsi" w:cstheme="minorHAnsi"/>
          <w:bCs/>
          <w:color w:val="000000"/>
          <w:sz w:val="22"/>
          <w:szCs w:val="22"/>
        </w:rPr>
      </w:pPr>
    </w:p>
    <w:p w14:paraId="0F72EA46" w14:textId="2576FA92" w:rsidR="000D0811" w:rsidRPr="00C93212" w:rsidRDefault="003622EC" w:rsidP="000403E5">
      <w:pPr>
        <w:pStyle w:val="ListParagraph"/>
        <w:numPr>
          <w:ilvl w:val="0"/>
          <w:numId w:val="32"/>
        </w:numPr>
        <w:rPr>
          <w:rFonts w:asciiTheme="minorHAnsi" w:hAnsiTheme="minorHAnsi" w:cstheme="minorHAnsi"/>
          <w:bCs/>
          <w:color w:val="000000"/>
          <w:sz w:val="22"/>
          <w:szCs w:val="22"/>
        </w:rPr>
      </w:pPr>
      <w:r w:rsidRPr="00C93212">
        <w:rPr>
          <w:rFonts w:asciiTheme="minorHAnsi" w:hAnsiTheme="minorHAnsi" w:cstheme="minorHAnsi"/>
          <w:color w:val="000000"/>
          <w:sz w:val="22"/>
          <w:szCs w:val="22"/>
        </w:rPr>
        <w:t xml:space="preserve"> </w:t>
      </w:r>
      <w:r w:rsidR="00D6037D" w:rsidRPr="00C93212">
        <w:rPr>
          <w:rFonts w:asciiTheme="minorHAnsi" w:hAnsiTheme="minorHAnsi" w:cstheme="minorHAnsi"/>
          <w:bCs/>
          <w:color w:val="000000"/>
          <w:sz w:val="22"/>
          <w:szCs w:val="22"/>
        </w:rPr>
        <w:t xml:space="preserve">Delivery </w:t>
      </w:r>
      <w:r w:rsidR="00F21538">
        <w:rPr>
          <w:rFonts w:asciiTheme="minorHAnsi" w:hAnsiTheme="minorHAnsi" w:cstheme="minorHAnsi"/>
          <w:bCs/>
          <w:color w:val="000000"/>
          <w:sz w:val="22"/>
          <w:szCs w:val="22"/>
        </w:rPr>
        <w:t>managing</w:t>
      </w:r>
      <w:r w:rsidR="00DB7B88" w:rsidRPr="00C93212">
        <w:rPr>
          <w:rFonts w:asciiTheme="minorHAnsi" w:hAnsiTheme="minorHAnsi" w:cstheme="minorHAnsi"/>
          <w:bCs/>
          <w:color w:val="000000"/>
          <w:sz w:val="22"/>
          <w:szCs w:val="22"/>
        </w:rPr>
        <w:t xml:space="preserve"> experience</w:t>
      </w:r>
      <w:r w:rsidR="00676242" w:rsidRPr="00C93212">
        <w:rPr>
          <w:rFonts w:asciiTheme="minorHAnsi" w:hAnsiTheme="minorHAnsi" w:cstheme="minorHAnsi"/>
          <w:bCs/>
          <w:color w:val="000000"/>
          <w:sz w:val="22"/>
          <w:szCs w:val="22"/>
        </w:rPr>
        <w:t xml:space="preserve"> and </w:t>
      </w:r>
      <w:r w:rsidR="00E9628F" w:rsidRPr="00C93212">
        <w:rPr>
          <w:rFonts w:asciiTheme="minorHAnsi" w:hAnsiTheme="minorHAnsi" w:cstheme="minorHAnsi"/>
          <w:bCs/>
          <w:color w:val="000000"/>
          <w:sz w:val="22"/>
          <w:szCs w:val="22"/>
        </w:rPr>
        <w:t>handling multiple</w:t>
      </w:r>
      <w:r w:rsidR="00FA04E3" w:rsidRPr="00C93212">
        <w:rPr>
          <w:rFonts w:asciiTheme="minorHAnsi" w:hAnsiTheme="minorHAnsi" w:cstheme="minorHAnsi"/>
          <w:bCs/>
          <w:color w:val="000000"/>
          <w:sz w:val="22"/>
          <w:szCs w:val="22"/>
        </w:rPr>
        <w:t xml:space="preserve"> release</w:t>
      </w:r>
      <w:r w:rsidR="0056241A" w:rsidRPr="00C93212">
        <w:rPr>
          <w:rFonts w:asciiTheme="minorHAnsi" w:hAnsiTheme="minorHAnsi" w:cstheme="minorHAnsi"/>
          <w:bCs/>
          <w:color w:val="000000"/>
          <w:sz w:val="22"/>
          <w:szCs w:val="22"/>
        </w:rPr>
        <w:t xml:space="preserve">s. </w:t>
      </w:r>
      <w:r w:rsidR="00D6037D" w:rsidRPr="00C93212">
        <w:rPr>
          <w:rFonts w:asciiTheme="minorHAnsi" w:hAnsiTheme="minorHAnsi" w:cstheme="minorHAnsi"/>
          <w:bCs/>
          <w:color w:val="000000"/>
          <w:sz w:val="22"/>
          <w:szCs w:val="22"/>
        </w:rPr>
        <w:t>Weekly 3 to 4 releases</w:t>
      </w:r>
      <w:r w:rsidR="00CF169D" w:rsidRPr="00C93212">
        <w:rPr>
          <w:rFonts w:asciiTheme="minorHAnsi" w:hAnsiTheme="minorHAnsi" w:cstheme="minorHAnsi"/>
          <w:bCs/>
          <w:color w:val="000000"/>
          <w:sz w:val="22"/>
          <w:szCs w:val="22"/>
        </w:rPr>
        <w:t>, every month 18 to 15 releases</w:t>
      </w:r>
      <w:r w:rsidR="00732DE7" w:rsidRPr="00C93212">
        <w:rPr>
          <w:rFonts w:asciiTheme="minorHAnsi" w:hAnsiTheme="minorHAnsi" w:cstheme="minorHAnsi"/>
          <w:bCs/>
          <w:color w:val="000000"/>
          <w:sz w:val="22"/>
          <w:szCs w:val="22"/>
        </w:rPr>
        <w:t xml:space="preserve"> </w:t>
      </w:r>
      <w:r w:rsidR="00E9628F" w:rsidRPr="00C93212">
        <w:rPr>
          <w:rFonts w:asciiTheme="minorHAnsi" w:hAnsiTheme="minorHAnsi" w:cstheme="minorHAnsi"/>
          <w:bCs/>
          <w:color w:val="000000"/>
          <w:sz w:val="22"/>
          <w:szCs w:val="22"/>
        </w:rPr>
        <w:t xml:space="preserve">which </w:t>
      </w:r>
      <w:r w:rsidR="00186496">
        <w:rPr>
          <w:rFonts w:asciiTheme="minorHAnsi" w:hAnsiTheme="minorHAnsi" w:cstheme="minorHAnsi"/>
          <w:bCs/>
          <w:color w:val="000000"/>
          <w:sz w:val="22"/>
          <w:szCs w:val="22"/>
        </w:rPr>
        <w:t>include</w:t>
      </w:r>
      <w:r w:rsidR="00E9628F" w:rsidRPr="00C93212">
        <w:rPr>
          <w:rFonts w:asciiTheme="minorHAnsi" w:hAnsiTheme="minorHAnsi" w:cstheme="minorHAnsi"/>
          <w:bCs/>
          <w:color w:val="000000"/>
          <w:sz w:val="22"/>
          <w:szCs w:val="22"/>
        </w:rPr>
        <w:t xml:space="preserve"> </w:t>
      </w:r>
      <w:r w:rsidR="00186496" w:rsidRPr="00C93212">
        <w:rPr>
          <w:rFonts w:asciiTheme="minorHAnsi" w:hAnsiTheme="minorHAnsi" w:cstheme="minorHAnsi"/>
          <w:bCs/>
          <w:color w:val="000000"/>
          <w:sz w:val="22"/>
          <w:szCs w:val="22"/>
        </w:rPr>
        <w:t>Hotfix</w:t>
      </w:r>
      <w:r w:rsidR="00732DE7" w:rsidRPr="00C93212">
        <w:rPr>
          <w:rFonts w:asciiTheme="minorHAnsi" w:hAnsiTheme="minorHAnsi" w:cstheme="minorHAnsi"/>
          <w:bCs/>
          <w:color w:val="000000"/>
          <w:sz w:val="22"/>
          <w:szCs w:val="22"/>
        </w:rPr>
        <w:t xml:space="preserve"> &amp; patch </w:t>
      </w:r>
      <w:r w:rsidR="00E9628F" w:rsidRPr="00C93212">
        <w:rPr>
          <w:rFonts w:asciiTheme="minorHAnsi" w:hAnsiTheme="minorHAnsi" w:cstheme="minorHAnsi"/>
          <w:bCs/>
          <w:color w:val="000000"/>
          <w:sz w:val="22"/>
          <w:szCs w:val="22"/>
        </w:rPr>
        <w:t>release</w:t>
      </w:r>
      <w:r w:rsidR="00DB7B88" w:rsidRPr="00C93212">
        <w:rPr>
          <w:rFonts w:asciiTheme="minorHAnsi" w:hAnsiTheme="minorHAnsi" w:cstheme="minorHAnsi"/>
          <w:bCs/>
          <w:color w:val="000000"/>
          <w:sz w:val="22"/>
          <w:szCs w:val="22"/>
        </w:rPr>
        <w:t xml:space="preserve"> (Preprod to Prod)</w:t>
      </w:r>
      <w:r w:rsidR="00E9628F" w:rsidRPr="00C93212">
        <w:rPr>
          <w:rFonts w:asciiTheme="minorHAnsi" w:hAnsiTheme="minorHAnsi" w:cstheme="minorHAnsi"/>
          <w:bCs/>
          <w:color w:val="000000"/>
          <w:sz w:val="22"/>
          <w:szCs w:val="22"/>
        </w:rPr>
        <w:t>.</w:t>
      </w:r>
      <w:r w:rsidR="000D0811" w:rsidRPr="00C93212">
        <w:rPr>
          <w:rFonts w:asciiTheme="minorHAnsi" w:hAnsiTheme="minorHAnsi" w:cstheme="minorHAnsi"/>
          <w:bCs/>
          <w:color w:val="000000"/>
          <w:sz w:val="22"/>
          <w:szCs w:val="22"/>
        </w:rPr>
        <w:t xml:space="preserve"> </w:t>
      </w:r>
    </w:p>
    <w:p w14:paraId="3C1DDA0F" w14:textId="6D4FA257" w:rsidR="006D7643" w:rsidRPr="00C93212" w:rsidRDefault="000D0811" w:rsidP="000D0811">
      <w:pPr>
        <w:rPr>
          <w:rFonts w:asciiTheme="minorHAnsi" w:hAnsiTheme="minorHAnsi" w:cstheme="minorHAnsi"/>
          <w:bCs/>
          <w:color w:val="000000"/>
          <w:sz w:val="22"/>
          <w:szCs w:val="22"/>
        </w:rPr>
      </w:pPr>
      <w:r w:rsidRPr="00C93212">
        <w:rPr>
          <w:rFonts w:asciiTheme="minorHAnsi" w:hAnsiTheme="minorHAnsi" w:cstheme="minorHAnsi"/>
          <w:bCs/>
          <w:color w:val="000000"/>
          <w:sz w:val="22"/>
          <w:szCs w:val="22"/>
        </w:rPr>
        <w:t xml:space="preserve">                 Sending </w:t>
      </w:r>
      <w:r w:rsidR="00186496">
        <w:rPr>
          <w:rFonts w:asciiTheme="minorHAnsi" w:hAnsiTheme="minorHAnsi" w:cstheme="minorHAnsi"/>
          <w:bCs/>
          <w:color w:val="000000"/>
          <w:sz w:val="22"/>
          <w:szCs w:val="22"/>
        </w:rPr>
        <w:t>consolidated</w:t>
      </w:r>
      <w:r w:rsidRPr="00C93212">
        <w:rPr>
          <w:rFonts w:asciiTheme="minorHAnsi" w:hAnsiTheme="minorHAnsi" w:cstheme="minorHAnsi"/>
          <w:bCs/>
          <w:color w:val="000000"/>
          <w:sz w:val="22"/>
          <w:szCs w:val="22"/>
        </w:rPr>
        <w:t xml:space="preserve"> release status after every release.</w:t>
      </w:r>
    </w:p>
    <w:p w14:paraId="60435746" w14:textId="77777777" w:rsidR="00947887" w:rsidRPr="00C93212" w:rsidRDefault="00947887" w:rsidP="00E93B64">
      <w:pPr>
        <w:pStyle w:val="ListParagraph"/>
        <w:rPr>
          <w:rFonts w:asciiTheme="minorHAnsi" w:hAnsiTheme="minorHAnsi" w:cstheme="minorHAnsi"/>
          <w:color w:val="000000"/>
          <w:sz w:val="22"/>
          <w:szCs w:val="22"/>
        </w:rPr>
      </w:pPr>
    </w:p>
    <w:p w14:paraId="127812DE" w14:textId="040AB9D4" w:rsidR="00947887" w:rsidRPr="00C93212" w:rsidRDefault="00676242" w:rsidP="00E93B64">
      <w:pPr>
        <w:pStyle w:val="ListParagraph"/>
        <w:numPr>
          <w:ilvl w:val="0"/>
          <w:numId w:val="32"/>
        </w:numPr>
        <w:rPr>
          <w:rFonts w:asciiTheme="minorHAnsi" w:hAnsiTheme="minorHAnsi" w:cstheme="minorHAnsi"/>
          <w:color w:val="000000"/>
          <w:sz w:val="22"/>
          <w:szCs w:val="22"/>
        </w:rPr>
      </w:pPr>
      <w:r w:rsidRPr="00C93212">
        <w:rPr>
          <w:rFonts w:asciiTheme="minorHAnsi" w:hAnsiTheme="minorHAnsi" w:cstheme="minorHAnsi"/>
          <w:color w:val="000000"/>
          <w:sz w:val="22"/>
          <w:szCs w:val="22"/>
        </w:rPr>
        <w:t>E</w:t>
      </w:r>
      <w:r w:rsidR="005B3F55" w:rsidRPr="00C93212">
        <w:rPr>
          <w:rFonts w:asciiTheme="minorHAnsi" w:hAnsiTheme="minorHAnsi" w:cstheme="minorHAnsi"/>
          <w:color w:val="000000"/>
          <w:sz w:val="22"/>
          <w:szCs w:val="22"/>
        </w:rPr>
        <w:t>xperience</w:t>
      </w:r>
      <w:r w:rsidR="00850EE3" w:rsidRPr="00C93212">
        <w:rPr>
          <w:rFonts w:asciiTheme="minorHAnsi" w:hAnsiTheme="minorHAnsi" w:cstheme="minorHAnsi"/>
          <w:color w:val="000000"/>
          <w:sz w:val="22"/>
          <w:szCs w:val="22"/>
        </w:rPr>
        <w:t xml:space="preserve"> at </w:t>
      </w:r>
      <w:r w:rsidR="00186496">
        <w:rPr>
          <w:rFonts w:asciiTheme="minorHAnsi" w:hAnsiTheme="minorHAnsi" w:cstheme="minorHAnsi"/>
          <w:color w:val="000000"/>
          <w:sz w:val="22"/>
          <w:szCs w:val="22"/>
        </w:rPr>
        <w:t xml:space="preserve">the </w:t>
      </w:r>
      <w:r w:rsidR="00850EE3" w:rsidRPr="00C93212">
        <w:rPr>
          <w:rFonts w:asciiTheme="minorHAnsi" w:hAnsiTheme="minorHAnsi" w:cstheme="minorHAnsi"/>
          <w:color w:val="000000"/>
          <w:sz w:val="22"/>
          <w:szCs w:val="22"/>
        </w:rPr>
        <w:t>onsite-client location including onsite-offshore co-ordination.</w:t>
      </w:r>
    </w:p>
    <w:p w14:paraId="3052B298" w14:textId="77777777" w:rsidR="0056241A" w:rsidRPr="00C93212" w:rsidRDefault="0056241A" w:rsidP="0056241A">
      <w:pPr>
        <w:pStyle w:val="ListParagraph"/>
        <w:rPr>
          <w:rFonts w:asciiTheme="minorHAnsi" w:hAnsiTheme="minorHAnsi" w:cstheme="minorHAnsi"/>
          <w:color w:val="000000"/>
          <w:sz w:val="22"/>
          <w:szCs w:val="22"/>
        </w:rPr>
      </w:pPr>
    </w:p>
    <w:p w14:paraId="0F8A94B1" w14:textId="6FC42EB9" w:rsidR="00E9628F" w:rsidRPr="00C93212" w:rsidRDefault="0056241A" w:rsidP="00E93B64">
      <w:pPr>
        <w:pStyle w:val="ListParagraph"/>
        <w:numPr>
          <w:ilvl w:val="0"/>
          <w:numId w:val="32"/>
        </w:numPr>
        <w:rPr>
          <w:rFonts w:asciiTheme="minorHAnsi" w:hAnsiTheme="minorHAnsi" w:cstheme="minorHAnsi"/>
          <w:color w:val="000000"/>
          <w:sz w:val="22"/>
          <w:szCs w:val="22"/>
        </w:rPr>
      </w:pPr>
      <w:r w:rsidRPr="00C93212">
        <w:rPr>
          <w:rFonts w:asciiTheme="minorHAnsi" w:hAnsiTheme="minorHAnsi" w:cstheme="minorHAnsi"/>
          <w:color w:val="000000"/>
          <w:sz w:val="22"/>
          <w:szCs w:val="22"/>
        </w:rPr>
        <w:t xml:space="preserve">Handling 10 </w:t>
      </w:r>
      <w:r w:rsidR="00676242" w:rsidRPr="00C93212">
        <w:rPr>
          <w:rFonts w:asciiTheme="minorHAnsi" w:hAnsiTheme="minorHAnsi" w:cstheme="minorHAnsi"/>
          <w:color w:val="000000"/>
          <w:sz w:val="22"/>
          <w:szCs w:val="22"/>
        </w:rPr>
        <w:t>projects, 6thstreet.com</w:t>
      </w:r>
      <w:r w:rsidRPr="00C93212">
        <w:rPr>
          <w:rFonts w:asciiTheme="minorHAnsi" w:hAnsiTheme="minorHAnsi" w:cstheme="minorHAnsi"/>
          <w:color w:val="000000"/>
          <w:sz w:val="22"/>
          <w:szCs w:val="22"/>
        </w:rPr>
        <w:t xml:space="preserve"> </w:t>
      </w:r>
      <w:r w:rsidR="00B0180D" w:rsidRPr="00C93212">
        <w:rPr>
          <w:rFonts w:asciiTheme="minorHAnsi" w:hAnsiTheme="minorHAnsi" w:cstheme="minorHAnsi"/>
          <w:color w:val="000000"/>
          <w:sz w:val="22"/>
          <w:szCs w:val="22"/>
        </w:rPr>
        <w:t>W</w:t>
      </w:r>
      <w:r w:rsidRPr="00C93212">
        <w:rPr>
          <w:rFonts w:asciiTheme="minorHAnsi" w:hAnsiTheme="minorHAnsi" w:cstheme="minorHAnsi"/>
          <w:color w:val="000000"/>
          <w:sz w:val="22"/>
          <w:szCs w:val="22"/>
        </w:rPr>
        <w:t>eb</w:t>
      </w:r>
      <w:r w:rsidR="00B0180D" w:rsidRPr="00C93212">
        <w:rPr>
          <w:rFonts w:asciiTheme="minorHAnsi" w:hAnsiTheme="minorHAnsi" w:cstheme="minorHAnsi"/>
          <w:color w:val="000000"/>
          <w:sz w:val="22"/>
          <w:szCs w:val="22"/>
        </w:rPr>
        <w:t>,</w:t>
      </w:r>
      <w:r w:rsidRPr="00C93212">
        <w:rPr>
          <w:rFonts w:asciiTheme="minorHAnsi" w:hAnsiTheme="minorHAnsi" w:cstheme="minorHAnsi"/>
          <w:color w:val="000000"/>
          <w:sz w:val="22"/>
          <w:szCs w:val="22"/>
        </w:rPr>
        <w:t xml:space="preserve"> App</w:t>
      </w:r>
      <w:r w:rsidR="00B0180D" w:rsidRPr="00C93212">
        <w:rPr>
          <w:rFonts w:asciiTheme="minorHAnsi" w:hAnsiTheme="minorHAnsi" w:cstheme="minorHAnsi"/>
          <w:color w:val="000000"/>
          <w:sz w:val="22"/>
          <w:szCs w:val="22"/>
        </w:rPr>
        <w:t xml:space="preserve"> &amp; </w:t>
      </w:r>
      <w:r w:rsidR="009C6021" w:rsidRPr="00C93212">
        <w:rPr>
          <w:rFonts w:asciiTheme="minorHAnsi" w:hAnsiTheme="minorHAnsi" w:cstheme="minorHAnsi"/>
          <w:color w:val="000000"/>
          <w:sz w:val="22"/>
          <w:szCs w:val="22"/>
        </w:rPr>
        <w:t>Backend</w:t>
      </w:r>
      <w:r w:rsidR="009C6021">
        <w:rPr>
          <w:rFonts w:asciiTheme="minorHAnsi" w:hAnsiTheme="minorHAnsi" w:cstheme="minorHAnsi"/>
          <w:color w:val="000000"/>
          <w:sz w:val="22"/>
          <w:szCs w:val="22"/>
        </w:rPr>
        <w:t xml:space="preserve"> (</w:t>
      </w:r>
      <w:r w:rsidR="00A401A9">
        <w:rPr>
          <w:rFonts w:asciiTheme="minorHAnsi" w:hAnsiTheme="minorHAnsi" w:cstheme="minorHAnsi"/>
          <w:color w:val="000000"/>
          <w:sz w:val="22"/>
          <w:szCs w:val="22"/>
        </w:rPr>
        <w:t>Magento)</w:t>
      </w:r>
      <w:r w:rsidR="000D0811" w:rsidRPr="00C93212">
        <w:rPr>
          <w:rFonts w:asciiTheme="minorHAnsi" w:hAnsiTheme="minorHAnsi" w:cstheme="minorHAnsi"/>
          <w:color w:val="000000"/>
          <w:sz w:val="22"/>
          <w:szCs w:val="22"/>
        </w:rPr>
        <w:t>,</w:t>
      </w:r>
      <w:r w:rsidRPr="00C93212">
        <w:rPr>
          <w:rFonts w:asciiTheme="minorHAnsi" w:hAnsiTheme="minorHAnsi" w:cstheme="minorHAnsi"/>
          <w:color w:val="000000"/>
          <w:sz w:val="22"/>
          <w:szCs w:val="22"/>
        </w:rPr>
        <w:t xml:space="preserve"> </w:t>
      </w:r>
      <w:r w:rsidR="00462F44" w:rsidRPr="00C93212">
        <w:rPr>
          <w:rFonts w:asciiTheme="minorHAnsi" w:hAnsiTheme="minorHAnsi" w:cstheme="minorHAnsi"/>
          <w:color w:val="000000"/>
          <w:sz w:val="22"/>
          <w:szCs w:val="22"/>
        </w:rPr>
        <w:t>ADIDAS web</w:t>
      </w:r>
      <w:r w:rsidRPr="00C93212">
        <w:rPr>
          <w:rFonts w:asciiTheme="minorHAnsi" w:hAnsiTheme="minorHAnsi" w:cstheme="minorHAnsi"/>
          <w:color w:val="000000"/>
          <w:sz w:val="22"/>
          <w:szCs w:val="22"/>
        </w:rPr>
        <w:t xml:space="preserve"> &amp; </w:t>
      </w:r>
      <w:r w:rsidR="00462F44" w:rsidRPr="00C93212">
        <w:rPr>
          <w:rFonts w:asciiTheme="minorHAnsi" w:hAnsiTheme="minorHAnsi" w:cstheme="minorHAnsi"/>
          <w:color w:val="000000"/>
          <w:sz w:val="22"/>
          <w:szCs w:val="22"/>
        </w:rPr>
        <w:t>App,</w:t>
      </w:r>
      <w:r w:rsidRPr="00C93212">
        <w:rPr>
          <w:rFonts w:asciiTheme="minorHAnsi" w:hAnsiTheme="minorHAnsi" w:cstheme="minorHAnsi"/>
          <w:color w:val="000000"/>
          <w:sz w:val="22"/>
          <w:szCs w:val="22"/>
        </w:rPr>
        <w:t xml:space="preserve"> </w:t>
      </w:r>
      <w:r w:rsidR="00462F44" w:rsidRPr="00C93212">
        <w:rPr>
          <w:rFonts w:asciiTheme="minorHAnsi" w:hAnsiTheme="minorHAnsi" w:cstheme="minorHAnsi"/>
          <w:color w:val="000000"/>
          <w:sz w:val="22"/>
          <w:szCs w:val="22"/>
        </w:rPr>
        <w:t>TOMMY,</w:t>
      </w:r>
      <w:r w:rsidRPr="00C93212">
        <w:rPr>
          <w:rFonts w:asciiTheme="minorHAnsi" w:hAnsiTheme="minorHAnsi" w:cstheme="minorHAnsi"/>
          <w:color w:val="000000"/>
          <w:sz w:val="22"/>
          <w:szCs w:val="22"/>
        </w:rPr>
        <w:t xml:space="preserve"> </w:t>
      </w:r>
      <w:r w:rsidR="002440E0" w:rsidRPr="00C93212">
        <w:rPr>
          <w:rFonts w:asciiTheme="minorHAnsi" w:hAnsiTheme="minorHAnsi" w:cstheme="minorHAnsi"/>
          <w:color w:val="000000"/>
          <w:sz w:val="22"/>
          <w:szCs w:val="22"/>
        </w:rPr>
        <w:t xml:space="preserve">DUNE </w:t>
      </w:r>
      <w:r w:rsidR="00E9628F" w:rsidRPr="00C93212">
        <w:rPr>
          <w:rFonts w:asciiTheme="minorHAnsi" w:hAnsiTheme="minorHAnsi" w:cstheme="minorHAnsi"/>
          <w:color w:val="000000"/>
          <w:sz w:val="22"/>
          <w:szCs w:val="22"/>
        </w:rPr>
        <w:t>LONDON,</w:t>
      </w:r>
      <w:r w:rsidRPr="00C93212">
        <w:rPr>
          <w:rFonts w:asciiTheme="minorHAnsi" w:hAnsiTheme="minorHAnsi" w:cstheme="minorHAnsi"/>
          <w:color w:val="000000"/>
          <w:sz w:val="22"/>
          <w:szCs w:val="22"/>
        </w:rPr>
        <w:t xml:space="preserve"> </w:t>
      </w:r>
      <w:r w:rsidR="00E9628F" w:rsidRPr="00C93212">
        <w:rPr>
          <w:rFonts w:asciiTheme="minorHAnsi" w:hAnsiTheme="minorHAnsi" w:cstheme="minorHAnsi"/>
          <w:color w:val="000000"/>
          <w:sz w:val="22"/>
          <w:szCs w:val="22"/>
        </w:rPr>
        <w:t>REEBOK,</w:t>
      </w:r>
      <w:r w:rsidRPr="00C93212">
        <w:rPr>
          <w:rFonts w:asciiTheme="minorHAnsi" w:hAnsiTheme="minorHAnsi" w:cstheme="minorHAnsi"/>
          <w:color w:val="000000"/>
          <w:sz w:val="22"/>
          <w:szCs w:val="22"/>
        </w:rPr>
        <w:t xml:space="preserve"> </w:t>
      </w:r>
      <w:r w:rsidR="00E9628F" w:rsidRPr="00C93212">
        <w:rPr>
          <w:rFonts w:asciiTheme="minorHAnsi" w:hAnsiTheme="minorHAnsi" w:cstheme="minorHAnsi"/>
          <w:color w:val="000000"/>
          <w:sz w:val="22"/>
          <w:szCs w:val="22"/>
        </w:rPr>
        <w:t>CROCS,</w:t>
      </w:r>
      <w:r w:rsidRPr="00C93212">
        <w:rPr>
          <w:rFonts w:asciiTheme="minorHAnsi" w:hAnsiTheme="minorHAnsi" w:cstheme="minorHAnsi"/>
          <w:color w:val="000000"/>
          <w:sz w:val="22"/>
          <w:szCs w:val="22"/>
        </w:rPr>
        <w:t xml:space="preserve"> </w:t>
      </w:r>
      <w:r w:rsidR="00E9628F" w:rsidRPr="00C93212">
        <w:rPr>
          <w:rFonts w:asciiTheme="minorHAnsi" w:hAnsiTheme="minorHAnsi" w:cstheme="minorHAnsi"/>
          <w:color w:val="000000"/>
          <w:sz w:val="22"/>
          <w:szCs w:val="22"/>
        </w:rPr>
        <w:t>RITUALS,</w:t>
      </w:r>
      <w:r w:rsidR="00D6037D" w:rsidRPr="00C93212">
        <w:rPr>
          <w:rFonts w:asciiTheme="minorHAnsi" w:hAnsiTheme="minorHAnsi" w:cstheme="minorHAnsi"/>
          <w:color w:val="000000"/>
          <w:sz w:val="22"/>
          <w:szCs w:val="22"/>
        </w:rPr>
        <w:t xml:space="preserve"> R &amp; </w:t>
      </w:r>
      <w:r w:rsidR="00EE58FA" w:rsidRPr="00C93212">
        <w:rPr>
          <w:rFonts w:asciiTheme="minorHAnsi" w:hAnsiTheme="minorHAnsi" w:cstheme="minorHAnsi"/>
          <w:color w:val="000000"/>
          <w:sz w:val="22"/>
          <w:szCs w:val="22"/>
        </w:rPr>
        <w:t>B,</w:t>
      </w:r>
      <w:r w:rsidR="00462F44" w:rsidRPr="00C93212">
        <w:rPr>
          <w:rFonts w:asciiTheme="minorHAnsi" w:hAnsiTheme="minorHAnsi" w:cstheme="minorHAnsi"/>
          <w:color w:val="000000"/>
          <w:sz w:val="22"/>
          <w:szCs w:val="22"/>
        </w:rPr>
        <w:t xml:space="preserve"> Sketches. </w:t>
      </w:r>
    </w:p>
    <w:p w14:paraId="37436A53" w14:textId="3709EA30" w:rsidR="0056241A" w:rsidRPr="00C93212" w:rsidRDefault="00E9628F" w:rsidP="00E9628F">
      <w:pPr>
        <w:rPr>
          <w:rFonts w:asciiTheme="minorHAnsi" w:hAnsiTheme="minorHAnsi" w:cstheme="minorHAnsi"/>
          <w:color w:val="000000"/>
          <w:sz w:val="22"/>
          <w:szCs w:val="22"/>
        </w:rPr>
      </w:pPr>
      <w:r w:rsidRPr="00C93212">
        <w:rPr>
          <w:rFonts w:asciiTheme="minorHAnsi" w:hAnsiTheme="minorHAnsi" w:cstheme="minorHAnsi"/>
          <w:color w:val="000000"/>
          <w:sz w:val="22"/>
          <w:szCs w:val="22"/>
        </w:rPr>
        <w:t xml:space="preserve">                </w:t>
      </w:r>
      <w:r w:rsidR="00462F44" w:rsidRPr="00C93212">
        <w:rPr>
          <w:rFonts w:asciiTheme="minorHAnsi" w:hAnsiTheme="minorHAnsi" w:cstheme="minorHAnsi"/>
          <w:color w:val="000000"/>
          <w:sz w:val="22"/>
          <w:szCs w:val="22"/>
        </w:rPr>
        <w:t xml:space="preserve">Most of the sites </w:t>
      </w:r>
      <w:r w:rsidR="00186496">
        <w:rPr>
          <w:rFonts w:asciiTheme="minorHAnsi" w:hAnsiTheme="minorHAnsi" w:cstheme="minorHAnsi"/>
          <w:color w:val="000000"/>
          <w:sz w:val="22"/>
          <w:szCs w:val="22"/>
        </w:rPr>
        <w:t>have</w:t>
      </w:r>
      <w:r w:rsidR="00462F44" w:rsidRPr="00C93212">
        <w:rPr>
          <w:rFonts w:asciiTheme="minorHAnsi" w:hAnsiTheme="minorHAnsi" w:cstheme="minorHAnsi"/>
          <w:color w:val="000000"/>
          <w:sz w:val="22"/>
          <w:szCs w:val="22"/>
        </w:rPr>
        <w:t xml:space="preserve"> 6</w:t>
      </w:r>
      <w:r w:rsidR="0056241A" w:rsidRPr="00C93212">
        <w:rPr>
          <w:rFonts w:asciiTheme="minorHAnsi" w:hAnsiTheme="minorHAnsi" w:cstheme="minorHAnsi"/>
          <w:color w:val="000000"/>
          <w:sz w:val="22"/>
          <w:szCs w:val="22"/>
        </w:rPr>
        <w:t xml:space="preserve"> countries</w:t>
      </w:r>
      <w:r w:rsidR="00462F44" w:rsidRPr="00C93212">
        <w:rPr>
          <w:rFonts w:asciiTheme="minorHAnsi" w:hAnsiTheme="minorHAnsi" w:cstheme="minorHAnsi"/>
          <w:color w:val="000000"/>
          <w:sz w:val="22"/>
          <w:szCs w:val="22"/>
        </w:rPr>
        <w:t xml:space="preserve"> (</w:t>
      </w:r>
      <w:r w:rsidR="002440E0" w:rsidRPr="00C93212">
        <w:rPr>
          <w:rFonts w:asciiTheme="minorHAnsi" w:hAnsiTheme="minorHAnsi" w:cstheme="minorHAnsi"/>
          <w:color w:val="000000"/>
          <w:sz w:val="22"/>
          <w:szCs w:val="22"/>
        </w:rPr>
        <w:t>UAE,</w:t>
      </w:r>
      <w:r w:rsidR="0056241A" w:rsidRPr="00C93212">
        <w:rPr>
          <w:rFonts w:asciiTheme="minorHAnsi" w:hAnsiTheme="minorHAnsi" w:cstheme="minorHAnsi"/>
          <w:color w:val="000000"/>
          <w:sz w:val="22"/>
          <w:szCs w:val="22"/>
        </w:rPr>
        <w:t xml:space="preserve"> </w:t>
      </w:r>
      <w:r w:rsidRPr="00C93212">
        <w:rPr>
          <w:rFonts w:asciiTheme="minorHAnsi" w:hAnsiTheme="minorHAnsi" w:cstheme="minorHAnsi"/>
          <w:color w:val="000000"/>
          <w:sz w:val="22"/>
          <w:szCs w:val="22"/>
        </w:rPr>
        <w:t>KSA,</w:t>
      </w:r>
      <w:r w:rsidR="0056241A" w:rsidRPr="00C93212">
        <w:rPr>
          <w:rFonts w:asciiTheme="minorHAnsi" w:hAnsiTheme="minorHAnsi" w:cstheme="minorHAnsi"/>
          <w:color w:val="000000"/>
          <w:sz w:val="22"/>
          <w:szCs w:val="22"/>
        </w:rPr>
        <w:t xml:space="preserve"> OM, </w:t>
      </w:r>
      <w:r w:rsidRPr="00C93212">
        <w:rPr>
          <w:rFonts w:asciiTheme="minorHAnsi" w:hAnsiTheme="minorHAnsi" w:cstheme="minorHAnsi"/>
          <w:color w:val="000000"/>
          <w:sz w:val="22"/>
          <w:szCs w:val="22"/>
        </w:rPr>
        <w:t>BH,</w:t>
      </w:r>
      <w:r w:rsidR="0056241A" w:rsidRPr="00C93212">
        <w:rPr>
          <w:rFonts w:asciiTheme="minorHAnsi" w:hAnsiTheme="minorHAnsi" w:cstheme="minorHAnsi"/>
          <w:color w:val="000000"/>
          <w:sz w:val="22"/>
          <w:szCs w:val="22"/>
        </w:rPr>
        <w:t xml:space="preserve"> KW</w:t>
      </w:r>
      <w:r w:rsidRPr="00C93212">
        <w:rPr>
          <w:rFonts w:asciiTheme="minorHAnsi" w:hAnsiTheme="minorHAnsi" w:cstheme="minorHAnsi"/>
          <w:color w:val="000000"/>
          <w:sz w:val="22"/>
          <w:szCs w:val="22"/>
        </w:rPr>
        <w:t>,</w:t>
      </w:r>
      <w:r w:rsidR="0056241A" w:rsidRPr="00C93212">
        <w:rPr>
          <w:rFonts w:asciiTheme="minorHAnsi" w:hAnsiTheme="minorHAnsi" w:cstheme="minorHAnsi"/>
          <w:color w:val="000000"/>
          <w:sz w:val="22"/>
          <w:szCs w:val="22"/>
        </w:rPr>
        <w:t xml:space="preserve"> QA) &amp; 2 </w:t>
      </w:r>
      <w:r w:rsidRPr="00C93212">
        <w:rPr>
          <w:rFonts w:asciiTheme="minorHAnsi" w:hAnsiTheme="minorHAnsi" w:cstheme="minorHAnsi"/>
          <w:color w:val="000000"/>
          <w:sz w:val="22"/>
          <w:szCs w:val="22"/>
        </w:rPr>
        <w:t>Languages (ENGLISH &amp;</w:t>
      </w:r>
      <w:r w:rsidR="0056241A" w:rsidRPr="00C93212">
        <w:rPr>
          <w:rFonts w:asciiTheme="minorHAnsi" w:hAnsiTheme="minorHAnsi" w:cstheme="minorHAnsi"/>
          <w:color w:val="000000"/>
          <w:sz w:val="22"/>
          <w:szCs w:val="22"/>
        </w:rPr>
        <w:t xml:space="preserve"> </w:t>
      </w:r>
      <w:r w:rsidR="00186496">
        <w:rPr>
          <w:rFonts w:asciiTheme="minorHAnsi" w:hAnsiTheme="minorHAnsi" w:cstheme="minorHAnsi"/>
          <w:color w:val="000000"/>
          <w:sz w:val="22"/>
          <w:szCs w:val="22"/>
        </w:rPr>
        <w:t>ARABIC</w:t>
      </w:r>
      <w:r w:rsidRPr="00C93212">
        <w:rPr>
          <w:rFonts w:asciiTheme="minorHAnsi" w:hAnsiTheme="minorHAnsi" w:cstheme="minorHAnsi"/>
          <w:color w:val="000000"/>
          <w:sz w:val="22"/>
          <w:szCs w:val="22"/>
        </w:rPr>
        <w:t>)</w:t>
      </w:r>
    </w:p>
    <w:p w14:paraId="38A720DA" w14:textId="77777777" w:rsidR="0056241A" w:rsidRPr="00C93212" w:rsidRDefault="0056241A" w:rsidP="0056241A">
      <w:pPr>
        <w:pStyle w:val="ListParagraph"/>
        <w:rPr>
          <w:rFonts w:asciiTheme="minorHAnsi" w:hAnsiTheme="minorHAnsi" w:cstheme="minorHAnsi"/>
          <w:color w:val="000000"/>
          <w:sz w:val="22"/>
          <w:szCs w:val="22"/>
        </w:rPr>
      </w:pPr>
    </w:p>
    <w:p w14:paraId="23787A7C" w14:textId="51EF6F4A" w:rsidR="00373FF4" w:rsidRPr="00C93212" w:rsidRDefault="0056241A" w:rsidP="00702C4D">
      <w:pPr>
        <w:pStyle w:val="ListParagraph"/>
        <w:numPr>
          <w:ilvl w:val="0"/>
          <w:numId w:val="32"/>
        </w:numPr>
        <w:rPr>
          <w:rFonts w:asciiTheme="minorHAnsi" w:hAnsiTheme="minorHAnsi" w:cstheme="minorHAnsi"/>
          <w:color w:val="000000"/>
          <w:sz w:val="22"/>
          <w:szCs w:val="22"/>
        </w:rPr>
      </w:pPr>
      <w:r w:rsidRPr="00C93212">
        <w:rPr>
          <w:rFonts w:asciiTheme="minorHAnsi" w:hAnsiTheme="minorHAnsi" w:cstheme="minorHAnsi"/>
          <w:color w:val="000000"/>
          <w:sz w:val="22"/>
          <w:szCs w:val="22"/>
        </w:rPr>
        <w:t xml:space="preserve">Experience &amp; understanding </w:t>
      </w:r>
      <w:r w:rsidR="00186496">
        <w:rPr>
          <w:rFonts w:asciiTheme="minorHAnsi" w:hAnsiTheme="minorHAnsi" w:cstheme="minorHAnsi"/>
          <w:color w:val="000000"/>
          <w:sz w:val="22"/>
          <w:szCs w:val="22"/>
        </w:rPr>
        <w:t xml:space="preserve">of </w:t>
      </w:r>
      <w:r w:rsidRPr="00C93212">
        <w:rPr>
          <w:rFonts w:asciiTheme="minorHAnsi" w:hAnsiTheme="minorHAnsi" w:cstheme="minorHAnsi"/>
          <w:color w:val="000000"/>
          <w:sz w:val="22"/>
          <w:szCs w:val="22"/>
        </w:rPr>
        <w:t xml:space="preserve">requirements </w:t>
      </w:r>
      <w:r w:rsidR="0076272C">
        <w:rPr>
          <w:rFonts w:asciiTheme="minorHAnsi" w:hAnsiTheme="minorHAnsi" w:cstheme="minorHAnsi"/>
          <w:color w:val="000000"/>
          <w:sz w:val="22"/>
          <w:szCs w:val="22"/>
        </w:rPr>
        <w:t xml:space="preserve">on </w:t>
      </w:r>
      <w:r w:rsidR="00462F44" w:rsidRPr="00C93212">
        <w:rPr>
          <w:rFonts w:asciiTheme="minorHAnsi" w:hAnsiTheme="minorHAnsi" w:cstheme="minorHAnsi"/>
          <w:color w:val="000000"/>
          <w:sz w:val="22"/>
          <w:szCs w:val="22"/>
        </w:rPr>
        <w:t xml:space="preserve">Front </w:t>
      </w:r>
      <w:r w:rsidR="002440E0" w:rsidRPr="00C93212">
        <w:rPr>
          <w:rFonts w:asciiTheme="minorHAnsi" w:hAnsiTheme="minorHAnsi" w:cstheme="minorHAnsi"/>
          <w:color w:val="000000"/>
          <w:sz w:val="22"/>
          <w:szCs w:val="22"/>
        </w:rPr>
        <w:t>end,</w:t>
      </w:r>
      <w:r w:rsidR="00462F44" w:rsidRPr="00C93212">
        <w:rPr>
          <w:rFonts w:asciiTheme="minorHAnsi" w:hAnsiTheme="minorHAnsi" w:cstheme="minorHAnsi"/>
          <w:color w:val="000000"/>
          <w:sz w:val="22"/>
          <w:szCs w:val="22"/>
        </w:rPr>
        <w:t xml:space="preserve"> </w:t>
      </w:r>
      <w:r w:rsidR="002440E0" w:rsidRPr="00C93212">
        <w:rPr>
          <w:rFonts w:asciiTheme="minorHAnsi" w:hAnsiTheme="minorHAnsi" w:cstheme="minorHAnsi"/>
          <w:color w:val="000000"/>
          <w:sz w:val="22"/>
          <w:szCs w:val="22"/>
        </w:rPr>
        <w:t>backend (</w:t>
      </w:r>
      <w:r w:rsidR="000C3470" w:rsidRPr="00C93212">
        <w:rPr>
          <w:rFonts w:asciiTheme="minorHAnsi" w:hAnsiTheme="minorHAnsi" w:cstheme="minorHAnsi"/>
          <w:color w:val="000000"/>
          <w:sz w:val="22"/>
          <w:szCs w:val="22"/>
        </w:rPr>
        <w:t>magneto)</w:t>
      </w:r>
      <w:r w:rsidR="002440E0" w:rsidRPr="00C93212">
        <w:rPr>
          <w:rFonts w:asciiTheme="minorHAnsi" w:hAnsiTheme="minorHAnsi" w:cstheme="minorHAnsi"/>
          <w:color w:val="000000"/>
          <w:sz w:val="22"/>
          <w:szCs w:val="22"/>
        </w:rPr>
        <w:t xml:space="preserve">, Price Service, </w:t>
      </w:r>
      <w:r w:rsidRPr="00C93212">
        <w:rPr>
          <w:rFonts w:asciiTheme="minorHAnsi" w:hAnsiTheme="minorHAnsi" w:cstheme="minorHAnsi"/>
          <w:color w:val="000000"/>
          <w:sz w:val="22"/>
          <w:szCs w:val="22"/>
        </w:rPr>
        <w:t xml:space="preserve">OMS, </w:t>
      </w:r>
      <w:r w:rsidR="002440E0" w:rsidRPr="00C93212">
        <w:rPr>
          <w:rFonts w:asciiTheme="minorHAnsi" w:hAnsiTheme="minorHAnsi" w:cstheme="minorHAnsi"/>
          <w:color w:val="000000"/>
          <w:sz w:val="22"/>
          <w:szCs w:val="22"/>
        </w:rPr>
        <w:t>W</w:t>
      </w:r>
      <w:r w:rsidR="004E6969" w:rsidRPr="00C93212">
        <w:rPr>
          <w:rFonts w:asciiTheme="minorHAnsi" w:hAnsiTheme="minorHAnsi" w:cstheme="minorHAnsi"/>
          <w:color w:val="000000"/>
          <w:sz w:val="22"/>
          <w:szCs w:val="22"/>
        </w:rPr>
        <w:t>arehouse</w:t>
      </w:r>
      <w:r w:rsidR="002440E0" w:rsidRPr="00C93212">
        <w:rPr>
          <w:rFonts w:asciiTheme="minorHAnsi" w:hAnsiTheme="minorHAnsi" w:cstheme="minorHAnsi"/>
          <w:color w:val="000000"/>
          <w:sz w:val="22"/>
          <w:szCs w:val="22"/>
        </w:rPr>
        <w:t xml:space="preserve"> </w:t>
      </w:r>
      <w:r w:rsidR="009C6021">
        <w:rPr>
          <w:rFonts w:asciiTheme="minorHAnsi" w:hAnsiTheme="minorHAnsi" w:cstheme="minorHAnsi"/>
          <w:color w:val="000000"/>
          <w:sz w:val="22"/>
          <w:szCs w:val="22"/>
        </w:rPr>
        <w:t>fulfilment</w:t>
      </w:r>
      <w:r w:rsidR="002440E0" w:rsidRPr="00C93212">
        <w:rPr>
          <w:rFonts w:asciiTheme="minorHAnsi" w:hAnsiTheme="minorHAnsi" w:cstheme="minorHAnsi"/>
          <w:color w:val="000000"/>
          <w:sz w:val="22"/>
          <w:szCs w:val="22"/>
        </w:rPr>
        <w:t>,</w:t>
      </w:r>
      <w:r w:rsidR="00186496">
        <w:rPr>
          <w:rFonts w:asciiTheme="minorHAnsi" w:hAnsiTheme="minorHAnsi" w:cstheme="minorHAnsi"/>
          <w:color w:val="000000"/>
          <w:sz w:val="22"/>
          <w:szCs w:val="22"/>
        </w:rPr>
        <w:t xml:space="preserve"> </w:t>
      </w:r>
      <w:r w:rsidR="004E6969" w:rsidRPr="00C93212">
        <w:rPr>
          <w:rFonts w:asciiTheme="minorHAnsi" w:hAnsiTheme="minorHAnsi" w:cstheme="minorHAnsi"/>
          <w:color w:val="000000"/>
          <w:sz w:val="22"/>
          <w:szCs w:val="22"/>
        </w:rPr>
        <w:t>Store</w:t>
      </w:r>
      <w:r w:rsidR="002440E0" w:rsidRPr="00C93212">
        <w:rPr>
          <w:rFonts w:asciiTheme="minorHAnsi" w:hAnsiTheme="minorHAnsi" w:cstheme="minorHAnsi"/>
          <w:color w:val="000000"/>
          <w:sz w:val="22"/>
          <w:szCs w:val="22"/>
        </w:rPr>
        <w:t xml:space="preserve"> </w:t>
      </w:r>
      <w:r w:rsidR="009C6021">
        <w:rPr>
          <w:rFonts w:asciiTheme="minorHAnsi" w:hAnsiTheme="minorHAnsi" w:cstheme="minorHAnsi"/>
          <w:color w:val="000000"/>
          <w:sz w:val="22"/>
          <w:szCs w:val="22"/>
        </w:rPr>
        <w:t>fulfilment</w:t>
      </w:r>
      <w:r w:rsidR="00732DE7" w:rsidRPr="00C93212">
        <w:rPr>
          <w:rFonts w:asciiTheme="minorHAnsi" w:hAnsiTheme="minorHAnsi" w:cstheme="minorHAnsi"/>
          <w:color w:val="000000"/>
          <w:sz w:val="22"/>
          <w:szCs w:val="22"/>
        </w:rPr>
        <w:t>,</w:t>
      </w:r>
      <w:r w:rsidR="004E6969" w:rsidRPr="00C93212">
        <w:rPr>
          <w:rFonts w:asciiTheme="minorHAnsi" w:hAnsiTheme="minorHAnsi" w:cstheme="minorHAnsi"/>
          <w:color w:val="000000"/>
          <w:sz w:val="22"/>
          <w:szCs w:val="22"/>
        </w:rPr>
        <w:t xml:space="preserve"> </w:t>
      </w:r>
      <w:r w:rsidR="00C93212">
        <w:rPr>
          <w:rFonts w:asciiTheme="minorHAnsi" w:hAnsiTheme="minorHAnsi" w:cstheme="minorHAnsi"/>
          <w:color w:val="000000"/>
          <w:sz w:val="22"/>
          <w:szCs w:val="22"/>
        </w:rPr>
        <w:t>Cross border, M</w:t>
      </w:r>
      <w:r w:rsidR="004E6969" w:rsidRPr="00C93212">
        <w:rPr>
          <w:rFonts w:asciiTheme="minorHAnsi" w:hAnsiTheme="minorHAnsi" w:cstheme="minorHAnsi"/>
          <w:color w:val="000000"/>
          <w:sz w:val="22"/>
          <w:szCs w:val="22"/>
        </w:rPr>
        <w:t xml:space="preserve">ultiple </w:t>
      </w:r>
      <w:r w:rsidRPr="00C93212">
        <w:rPr>
          <w:rFonts w:asciiTheme="minorHAnsi" w:hAnsiTheme="minorHAnsi" w:cstheme="minorHAnsi"/>
          <w:color w:val="000000"/>
          <w:sz w:val="22"/>
          <w:szCs w:val="22"/>
        </w:rPr>
        <w:t>courier partner</w:t>
      </w:r>
      <w:r w:rsidR="004E6969" w:rsidRPr="00C93212">
        <w:rPr>
          <w:rFonts w:asciiTheme="minorHAnsi" w:hAnsiTheme="minorHAnsi" w:cstheme="minorHAnsi"/>
          <w:color w:val="000000"/>
          <w:sz w:val="22"/>
          <w:szCs w:val="22"/>
        </w:rPr>
        <w:t>s</w:t>
      </w:r>
      <w:r w:rsidR="00C93212">
        <w:rPr>
          <w:rFonts w:asciiTheme="minorHAnsi" w:hAnsiTheme="minorHAnsi" w:cstheme="minorHAnsi"/>
          <w:color w:val="000000"/>
          <w:sz w:val="22"/>
          <w:szCs w:val="22"/>
        </w:rPr>
        <w:t xml:space="preserve">, </w:t>
      </w:r>
      <w:proofErr w:type="spellStart"/>
      <w:r w:rsidR="00C93212">
        <w:rPr>
          <w:rFonts w:asciiTheme="minorHAnsi" w:hAnsiTheme="minorHAnsi" w:cstheme="minorHAnsi"/>
          <w:color w:val="000000"/>
          <w:sz w:val="22"/>
          <w:szCs w:val="22"/>
        </w:rPr>
        <w:t>Recan</w:t>
      </w:r>
      <w:proofErr w:type="spellEnd"/>
      <w:r w:rsidR="0076272C">
        <w:rPr>
          <w:rFonts w:asciiTheme="minorHAnsi" w:hAnsiTheme="minorHAnsi" w:cstheme="minorHAnsi"/>
          <w:color w:val="000000"/>
          <w:sz w:val="22"/>
          <w:szCs w:val="22"/>
        </w:rPr>
        <w:t xml:space="preserve">, Return, </w:t>
      </w:r>
      <w:r w:rsidR="008477C2">
        <w:rPr>
          <w:rFonts w:asciiTheme="minorHAnsi" w:hAnsiTheme="minorHAnsi" w:cstheme="minorHAnsi"/>
          <w:color w:val="000000"/>
          <w:sz w:val="22"/>
          <w:szCs w:val="22"/>
        </w:rPr>
        <w:t xml:space="preserve">Delivery </w:t>
      </w:r>
      <w:r w:rsidR="008477C2" w:rsidRPr="00C93212">
        <w:rPr>
          <w:rFonts w:asciiTheme="minorHAnsi" w:hAnsiTheme="minorHAnsi" w:cstheme="minorHAnsi"/>
          <w:color w:val="000000"/>
          <w:sz w:val="22"/>
          <w:szCs w:val="22"/>
        </w:rPr>
        <w:t>&amp;</w:t>
      </w:r>
      <w:r w:rsidR="004E6969" w:rsidRPr="00C93212">
        <w:rPr>
          <w:rFonts w:asciiTheme="minorHAnsi" w:hAnsiTheme="minorHAnsi" w:cstheme="minorHAnsi"/>
          <w:color w:val="000000"/>
          <w:sz w:val="22"/>
          <w:szCs w:val="22"/>
        </w:rPr>
        <w:t xml:space="preserve"> Click </w:t>
      </w:r>
      <w:r w:rsidR="00E9628F" w:rsidRPr="00C93212">
        <w:rPr>
          <w:rFonts w:asciiTheme="minorHAnsi" w:hAnsiTheme="minorHAnsi" w:cstheme="minorHAnsi"/>
          <w:color w:val="000000"/>
          <w:sz w:val="22"/>
          <w:szCs w:val="22"/>
        </w:rPr>
        <w:t>post.</w:t>
      </w:r>
    </w:p>
    <w:p w14:paraId="139F550E" w14:textId="77777777" w:rsidR="002440E0" w:rsidRPr="00C93212" w:rsidRDefault="002440E0" w:rsidP="002440E0">
      <w:pPr>
        <w:pStyle w:val="ListParagraph"/>
        <w:rPr>
          <w:rFonts w:asciiTheme="minorHAnsi" w:hAnsiTheme="minorHAnsi" w:cstheme="minorHAnsi"/>
          <w:color w:val="000000"/>
          <w:sz w:val="22"/>
          <w:szCs w:val="22"/>
        </w:rPr>
      </w:pPr>
    </w:p>
    <w:p w14:paraId="31AB4C6A" w14:textId="740AC069" w:rsidR="002440E0" w:rsidRPr="00C93212" w:rsidRDefault="002440E0" w:rsidP="00702C4D">
      <w:pPr>
        <w:pStyle w:val="ListParagraph"/>
        <w:numPr>
          <w:ilvl w:val="0"/>
          <w:numId w:val="32"/>
        </w:numPr>
        <w:rPr>
          <w:rFonts w:asciiTheme="minorHAnsi" w:hAnsiTheme="minorHAnsi" w:cstheme="minorHAnsi"/>
          <w:color w:val="000000"/>
          <w:sz w:val="22"/>
          <w:szCs w:val="22"/>
        </w:rPr>
      </w:pPr>
      <w:r w:rsidRPr="00C93212">
        <w:rPr>
          <w:rFonts w:asciiTheme="minorHAnsi" w:hAnsiTheme="minorHAnsi" w:cstheme="minorHAnsi"/>
          <w:color w:val="000000"/>
          <w:sz w:val="22"/>
          <w:szCs w:val="22"/>
        </w:rPr>
        <w:t>Integration of new payment methods</w:t>
      </w:r>
      <w:r w:rsidR="000C3470" w:rsidRPr="00C93212">
        <w:rPr>
          <w:rFonts w:asciiTheme="minorHAnsi" w:hAnsiTheme="minorHAnsi" w:cstheme="minorHAnsi"/>
          <w:color w:val="000000"/>
          <w:sz w:val="22"/>
          <w:szCs w:val="22"/>
        </w:rPr>
        <w:t xml:space="preserve"> </w:t>
      </w:r>
      <w:r w:rsidRPr="00C93212">
        <w:rPr>
          <w:rFonts w:asciiTheme="minorHAnsi" w:hAnsiTheme="minorHAnsi" w:cstheme="minorHAnsi"/>
          <w:color w:val="000000"/>
          <w:sz w:val="22"/>
          <w:szCs w:val="22"/>
        </w:rPr>
        <w:t>(</w:t>
      </w:r>
      <w:r w:rsidR="00C93212">
        <w:rPr>
          <w:rFonts w:asciiTheme="minorHAnsi" w:hAnsiTheme="minorHAnsi" w:cstheme="minorHAnsi"/>
          <w:color w:val="000000"/>
          <w:sz w:val="22"/>
          <w:szCs w:val="22"/>
        </w:rPr>
        <w:t xml:space="preserve">APPLE PAY, </w:t>
      </w:r>
      <w:r w:rsidRPr="00C93212">
        <w:rPr>
          <w:rFonts w:asciiTheme="minorHAnsi" w:hAnsiTheme="minorHAnsi" w:cstheme="minorHAnsi"/>
          <w:color w:val="000000"/>
          <w:sz w:val="22"/>
          <w:szCs w:val="22"/>
        </w:rPr>
        <w:t xml:space="preserve">QPAY, </w:t>
      </w:r>
      <w:r w:rsidR="00EE58FA" w:rsidRPr="00C93212">
        <w:rPr>
          <w:rFonts w:asciiTheme="minorHAnsi" w:hAnsiTheme="minorHAnsi" w:cstheme="minorHAnsi"/>
          <w:color w:val="000000"/>
          <w:sz w:val="22"/>
          <w:szCs w:val="22"/>
        </w:rPr>
        <w:t>CA,</w:t>
      </w:r>
      <w:r w:rsidRPr="00C93212">
        <w:rPr>
          <w:rFonts w:asciiTheme="minorHAnsi" w:hAnsiTheme="minorHAnsi" w:cstheme="minorHAnsi"/>
          <w:color w:val="000000"/>
          <w:sz w:val="22"/>
          <w:szCs w:val="22"/>
        </w:rPr>
        <w:t xml:space="preserve"> </w:t>
      </w:r>
      <w:r w:rsidR="00EE58FA" w:rsidRPr="00C93212">
        <w:rPr>
          <w:rFonts w:asciiTheme="minorHAnsi" w:hAnsiTheme="minorHAnsi" w:cstheme="minorHAnsi"/>
          <w:color w:val="000000"/>
          <w:sz w:val="22"/>
          <w:szCs w:val="22"/>
        </w:rPr>
        <w:t>TABBY</w:t>
      </w:r>
      <w:r w:rsidR="0064221D" w:rsidRPr="00C93212">
        <w:rPr>
          <w:rFonts w:asciiTheme="minorHAnsi" w:hAnsiTheme="minorHAnsi" w:cstheme="minorHAnsi"/>
          <w:color w:val="000000"/>
          <w:sz w:val="22"/>
          <w:szCs w:val="22"/>
        </w:rPr>
        <w:t>),</w:t>
      </w:r>
      <w:r w:rsidRPr="00C93212">
        <w:rPr>
          <w:rFonts w:asciiTheme="minorHAnsi" w:hAnsiTheme="minorHAnsi" w:cstheme="minorHAnsi"/>
          <w:color w:val="000000"/>
          <w:sz w:val="22"/>
          <w:szCs w:val="22"/>
        </w:rPr>
        <w:t xml:space="preserve"> new delivery methods (Click &amp; </w:t>
      </w:r>
      <w:r w:rsidR="0064221D" w:rsidRPr="00C93212">
        <w:rPr>
          <w:rFonts w:asciiTheme="minorHAnsi" w:hAnsiTheme="minorHAnsi" w:cstheme="minorHAnsi"/>
          <w:color w:val="000000"/>
          <w:sz w:val="22"/>
          <w:szCs w:val="22"/>
        </w:rPr>
        <w:t>Collect)</w:t>
      </w:r>
    </w:p>
    <w:p w14:paraId="5DDEE921" w14:textId="77777777" w:rsidR="002440E0" w:rsidRPr="00C93212" w:rsidRDefault="002440E0" w:rsidP="002440E0">
      <w:pPr>
        <w:pStyle w:val="ListParagraph"/>
        <w:rPr>
          <w:rFonts w:asciiTheme="minorHAnsi" w:hAnsiTheme="minorHAnsi" w:cstheme="minorHAnsi"/>
          <w:color w:val="000000"/>
          <w:sz w:val="22"/>
          <w:szCs w:val="22"/>
        </w:rPr>
      </w:pPr>
    </w:p>
    <w:p w14:paraId="44612540" w14:textId="0F0D2662" w:rsidR="002440E0" w:rsidRPr="00C93212" w:rsidRDefault="002440E0" w:rsidP="00702C4D">
      <w:pPr>
        <w:pStyle w:val="ListParagraph"/>
        <w:numPr>
          <w:ilvl w:val="0"/>
          <w:numId w:val="32"/>
        </w:numPr>
        <w:rPr>
          <w:rFonts w:asciiTheme="minorHAnsi" w:hAnsiTheme="minorHAnsi" w:cstheme="minorHAnsi"/>
          <w:color w:val="000000"/>
          <w:sz w:val="22"/>
          <w:szCs w:val="22"/>
        </w:rPr>
      </w:pPr>
      <w:r w:rsidRPr="00C93212">
        <w:rPr>
          <w:rFonts w:asciiTheme="minorHAnsi" w:hAnsiTheme="minorHAnsi" w:cstheme="minorHAnsi"/>
          <w:color w:val="000000"/>
          <w:sz w:val="22"/>
          <w:szCs w:val="22"/>
        </w:rPr>
        <w:t xml:space="preserve">Experience in </w:t>
      </w:r>
      <w:r w:rsidR="000C3470" w:rsidRPr="00C93212">
        <w:rPr>
          <w:rFonts w:asciiTheme="minorHAnsi" w:hAnsiTheme="minorHAnsi" w:cstheme="minorHAnsi"/>
          <w:color w:val="000000"/>
          <w:sz w:val="22"/>
          <w:szCs w:val="22"/>
        </w:rPr>
        <w:t>I</w:t>
      </w:r>
      <w:r w:rsidRPr="00C93212">
        <w:rPr>
          <w:rFonts w:asciiTheme="minorHAnsi" w:hAnsiTheme="minorHAnsi" w:cstheme="minorHAnsi"/>
          <w:color w:val="000000"/>
          <w:sz w:val="22"/>
          <w:szCs w:val="22"/>
        </w:rPr>
        <w:t xml:space="preserve">nfluencer &amp; Live </w:t>
      </w:r>
      <w:r w:rsidR="000C3470" w:rsidRPr="00C93212">
        <w:rPr>
          <w:rFonts w:asciiTheme="minorHAnsi" w:hAnsiTheme="minorHAnsi" w:cstheme="minorHAnsi"/>
          <w:color w:val="000000"/>
          <w:sz w:val="22"/>
          <w:szCs w:val="22"/>
        </w:rPr>
        <w:t>Shopping.</w:t>
      </w:r>
    </w:p>
    <w:p w14:paraId="64D940A7" w14:textId="77777777" w:rsidR="00967A2D" w:rsidRPr="00C93212" w:rsidRDefault="00967A2D" w:rsidP="00967A2D">
      <w:pPr>
        <w:pStyle w:val="ListParagraph"/>
        <w:rPr>
          <w:rFonts w:asciiTheme="minorHAnsi" w:hAnsiTheme="minorHAnsi" w:cstheme="minorHAnsi"/>
          <w:color w:val="000000"/>
          <w:sz w:val="22"/>
          <w:szCs w:val="22"/>
        </w:rPr>
      </w:pPr>
    </w:p>
    <w:p w14:paraId="06862F82" w14:textId="6A1034BE" w:rsidR="00967A2D" w:rsidRPr="00C93212" w:rsidRDefault="00186496" w:rsidP="00702C4D">
      <w:pPr>
        <w:pStyle w:val="ListParagraph"/>
        <w:numPr>
          <w:ilvl w:val="0"/>
          <w:numId w:val="32"/>
        </w:numPr>
        <w:rPr>
          <w:rFonts w:asciiTheme="minorHAnsi" w:hAnsiTheme="minorHAnsi" w:cstheme="minorHAnsi"/>
          <w:color w:val="000000"/>
          <w:sz w:val="22"/>
          <w:szCs w:val="22"/>
        </w:rPr>
      </w:pPr>
      <w:r>
        <w:rPr>
          <w:rFonts w:asciiTheme="minorHAnsi" w:hAnsiTheme="minorHAnsi" w:cstheme="minorHAnsi"/>
          <w:color w:val="000000"/>
          <w:sz w:val="22"/>
          <w:szCs w:val="22"/>
        </w:rPr>
        <w:t>Cross-browser</w:t>
      </w:r>
      <w:r w:rsidR="00967A2D" w:rsidRPr="00C93212">
        <w:rPr>
          <w:rFonts w:asciiTheme="minorHAnsi" w:hAnsiTheme="minorHAnsi" w:cstheme="minorHAnsi"/>
          <w:color w:val="000000"/>
          <w:sz w:val="22"/>
          <w:szCs w:val="22"/>
        </w:rPr>
        <w:t xml:space="preserve"> testing using Browser stack for both </w:t>
      </w:r>
      <w:r w:rsidR="00DB7B88" w:rsidRPr="00C93212">
        <w:rPr>
          <w:rFonts w:asciiTheme="minorHAnsi" w:hAnsiTheme="minorHAnsi" w:cstheme="minorHAnsi"/>
          <w:color w:val="000000"/>
          <w:sz w:val="22"/>
          <w:szCs w:val="22"/>
        </w:rPr>
        <w:t>W</w:t>
      </w:r>
      <w:r w:rsidR="00967A2D" w:rsidRPr="00C93212">
        <w:rPr>
          <w:rFonts w:asciiTheme="minorHAnsi" w:hAnsiTheme="minorHAnsi" w:cstheme="minorHAnsi"/>
          <w:color w:val="000000"/>
          <w:sz w:val="22"/>
          <w:szCs w:val="22"/>
        </w:rPr>
        <w:t xml:space="preserve">eb &amp; </w:t>
      </w:r>
      <w:r w:rsidR="00DB7B88" w:rsidRPr="00C93212">
        <w:rPr>
          <w:rFonts w:asciiTheme="minorHAnsi" w:hAnsiTheme="minorHAnsi" w:cstheme="minorHAnsi"/>
          <w:color w:val="000000"/>
          <w:sz w:val="22"/>
          <w:szCs w:val="22"/>
        </w:rPr>
        <w:t>App</w:t>
      </w:r>
      <w:r w:rsidR="00967A2D" w:rsidRPr="00C93212">
        <w:rPr>
          <w:rFonts w:asciiTheme="minorHAnsi" w:hAnsiTheme="minorHAnsi" w:cstheme="minorHAnsi"/>
          <w:color w:val="000000"/>
          <w:sz w:val="22"/>
          <w:szCs w:val="22"/>
        </w:rPr>
        <w:t>.</w:t>
      </w:r>
    </w:p>
    <w:p w14:paraId="5D481855" w14:textId="77777777" w:rsidR="00195F8B" w:rsidRPr="00C93212" w:rsidRDefault="00195F8B" w:rsidP="00E93B64">
      <w:pPr>
        <w:pStyle w:val="ListParagraph"/>
        <w:rPr>
          <w:rFonts w:asciiTheme="minorHAnsi" w:hAnsiTheme="minorHAnsi" w:cstheme="minorHAnsi"/>
          <w:sz w:val="22"/>
          <w:szCs w:val="22"/>
        </w:rPr>
      </w:pPr>
    </w:p>
    <w:p w14:paraId="7825CD76" w14:textId="47EE889E" w:rsidR="00195F8B" w:rsidRPr="00C93212" w:rsidRDefault="000C3470" w:rsidP="00E93B64">
      <w:pPr>
        <w:pStyle w:val="ListParagraph"/>
        <w:numPr>
          <w:ilvl w:val="0"/>
          <w:numId w:val="32"/>
        </w:numPr>
        <w:rPr>
          <w:rFonts w:asciiTheme="minorHAnsi" w:hAnsiTheme="minorHAnsi" w:cstheme="minorHAnsi"/>
          <w:sz w:val="22"/>
          <w:szCs w:val="22"/>
        </w:rPr>
      </w:pPr>
      <w:r w:rsidRPr="00C93212">
        <w:rPr>
          <w:rFonts w:asciiTheme="minorHAnsi" w:hAnsiTheme="minorHAnsi" w:cstheme="minorHAnsi"/>
          <w:color w:val="000000"/>
          <w:sz w:val="22"/>
          <w:szCs w:val="22"/>
          <w:shd w:val="clear" w:color="auto" w:fill="FFFFFF"/>
        </w:rPr>
        <w:t>Interacting with</w:t>
      </w:r>
      <w:r w:rsidR="00195F8B" w:rsidRPr="00C93212">
        <w:rPr>
          <w:rFonts w:asciiTheme="minorHAnsi" w:hAnsiTheme="minorHAnsi" w:cstheme="minorHAnsi"/>
          <w:color w:val="000000"/>
          <w:sz w:val="22"/>
          <w:szCs w:val="22"/>
          <w:shd w:val="clear" w:color="auto" w:fill="FFFFFF"/>
        </w:rPr>
        <w:t xml:space="preserve"> Project </w:t>
      </w:r>
      <w:r w:rsidR="00732DE7" w:rsidRPr="00C93212">
        <w:rPr>
          <w:rFonts w:asciiTheme="minorHAnsi" w:hAnsiTheme="minorHAnsi" w:cstheme="minorHAnsi"/>
          <w:color w:val="000000"/>
          <w:sz w:val="22"/>
          <w:szCs w:val="22"/>
          <w:shd w:val="clear" w:color="auto" w:fill="FFFFFF"/>
        </w:rPr>
        <w:t>managers,</w:t>
      </w:r>
      <w:r w:rsidRPr="00C93212">
        <w:rPr>
          <w:rFonts w:asciiTheme="minorHAnsi" w:hAnsiTheme="minorHAnsi" w:cstheme="minorHAnsi"/>
          <w:color w:val="000000"/>
          <w:sz w:val="22"/>
          <w:szCs w:val="22"/>
          <w:shd w:val="clear" w:color="auto" w:fill="FFFFFF"/>
        </w:rPr>
        <w:t xml:space="preserve"> </w:t>
      </w:r>
      <w:r w:rsidR="00967A2D" w:rsidRPr="00C93212">
        <w:rPr>
          <w:rFonts w:asciiTheme="minorHAnsi" w:hAnsiTheme="minorHAnsi" w:cstheme="minorHAnsi"/>
          <w:color w:val="000000"/>
          <w:sz w:val="22"/>
          <w:szCs w:val="22"/>
          <w:shd w:val="clear" w:color="auto" w:fill="FFFFFF"/>
        </w:rPr>
        <w:t xml:space="preserve">Engineering </w:t>
      </w:r>
      <w:r w:rsidR="00186496">
        <w:rPr>
          <w:rFonts w:asciiTheme="minorHAnsi" w:hAnsiTheme="minorHAnsi" w:cstheme="minorHAnsi"/>
          <w:color w:val="000000"/>
          <w:sz w:val="22"/>
          <w:szCs w:val="22"/>
          <w:shd w:val="clear" w:color="auto" w:fill="FFFFFF"/>
        </w:rPr>
        <w:t>managers</w:t>
      </w:r>
      <w:r w:rsidR="00EE58FA" w:rsidRPr="00C93212">
        <w:rPr>
          <w:rFonts w:asciiTheme="minorHAnsi" w:hAnsiTheme="minorHAnsi" w:cstheme="minorHAnsi"/>
          <w:color w:val="000000"/>
          <w:sz w:val="22"/>
          <w:szCs w:val="22"/>
          <w:shd w:val="clear" w:color="auto" w:fill="FFFFFF"/>
        </w:rPr>
        <w:t>,</w:t>
      </w:r>
      <w:r w:rsidRPr="00C93212">
        <w:rPr>
          <w:rFonts w:asciiTheme="minorHAnsi" w:hAnsiTheme="minorHAnsi" w:cstheme="minorHAnsi"/>
          <w:color w:val="000000"/>
          <w:sz w:val="22"/>
          <w:szCs w:val="22"/>
          <w:shd w:val="clear" w:color="auto" w:fill="FFFFFF"/>
        </w:rPr>
        <w:t xml:space="preserve"> Architects, Marketing </w:t>
      </w:r>
      <w:r w:rsidR="00186496">
        <w:rPr>
          <w:rFonts w:asciiTheme="minorHAnsi" w:hAnsiTheme="minorHAnsi" w:cstheme="minorHAnsi"/>
          <w:color w:val="000000"/>
          <w:sz w:val="22"/>
          <w:szCs w:val="22"/>
          <w:shd w:val="clear" w:color="auto" w:fill="FFFFFF"/>
        </w:rPr>
        <w:t>teams</w:t>
      </w:r>
      <w:r w:rsidR="00EE58FA" w:rsidRPr="00C93212">
        <w:rPr>
          <w:rFonts w:asciiTheme="minorHAnsi" w:hAnsiTheme="minorHAnsi" w:cstheme="minorHAnsi"/>
          <w:color w:val="000000"/>
          <w:sz w:val="22"/>
          <w:szCs w:val="22"/>
          <w:shd w:val="clear" w:color="auto" w:fill="FFFFFF"/>
        </w:rPr>
        <w:t>, Product</w:t>
      </w:r>
      <w:r w:rsidRPr="00C93212">
        <w:rPr>
          <w:rFonts w:asciiTheme="minorHAnsi" w:hAnsiTheme="minorHAnsi" w:cstheme="minorHAnsi"/>
          <w:color w:val="000000"/>
          <w:sz w:val="22"/>
          <w:szCs w:val="22"/>
          <w:shd w:val="clear" w:color="auto" w:fill="FFFFFF"/>
        </w:rPr>
        <w:t xml:space="preserve"> Owners, Banner </w:t>
      </w:r>
      <w:r w:rsidR="00186496">
        <w:rPr>
          <w:rFonts w:asciiTheme="minorHAnsi" w:hAnsiTheme="minorHAnsi" w:cstheme="minorHAnsi"/>
          <w:color w:val="000000"/>
          <w:sz w:val="22"/>
          <w:szCs w:val="22"/>
          <w:shd w:val="clear" w:color="auto" w:fill="FFFFFF"/>
        </w:rPr>
        <w:t>teams</w:t>
      </w:r>
      <w:r w:rsidR="0064221D" w:rsidRPr="00C93212">
        <w:rPr>
          <w:rFonts w:asciiTheme="minorHAnsi" w:hAnsiTheme="minorHAnsi" w:cstheme="minorHAnsi"/>
          <w:color w:val="000000"/>
          <w:sz w:val="22"/>
          <w:szCs w:val="22"/>
          <w:shd w:val="clear" w:color="auto" w:fill="FFFFFF"/>
        </w:rPr>
        <w:t>,</w:t>
      </w:r>
      <w:r w:rsidRPr="00C93212">
        <w:rPr>
          <w:rFonts w:asciiTheme="minorHAnsi" w:hAnsiTheme="minorHAnsi" w:cstheme="minorHAnsi"/>
          <w:color w:val="000000"/>
          <w:sz w:val="22"/>
          <w:szCs w:val="22"/>
          <w:shd w:val="clear" w:color="auto" w:fill="FFFFFF"/>
        </w:rPr>
        <w:t xml:space="preserve"> Content </w:t>
      </w:r>
      <w:r w:rsidR="00186496">
        <w:rPr>
          <w:rFonts w:asciiTheme="minorHAnsi" w:hAnsiTheme="minorHAnsi" w:cstheme="minorHAnsi"/>
          <w:color w:val="000000"/>
          <w:sz w:val="22"/>
          <w:szCs w:val="22"/>
          <w:shd w:val="clear" w:color="auto" w:fill="FFFFFF"/>
        </w:rPr>
        <w:t>teams</w:t>
      </w:r>
      <w:r w:rsidR="00EE58FA" w:rsidRPr="00C93212">
        <w:rPr>
          <w:rFonts w:asciiTheme="minorHAnsi" w:hAnsiTheme="minorHAnsi" w:cstheme="minorHAnsi"/>
          <w:color w:val="000000"/>
          <w:sz w:val="22"/>
          <w:szCs w:val="22"/>
          <w:shd w:val="clear" w:color="auto" w:fill="FFFFFF"/>
        </w:rPr>
        <w:t xml:space="preserve">, GA </w:t>
      </w:r>
      <w:r w:rsidR="00186496">
        <w:rPr>
          <w:rFonts w:asciiTheme="minorHAnsi" w:hAnsiTheme="minorHAnsi" w:cstheme="minorHAnsi"/>
          <w:color w:val="000000"/>
          <w:sz w:val="22"/>
          <w:szCs w:val="22"/>
          <w:shd w:val="clear" w:color="auto" w:fill="FFFFFF"/>
        </w:rPr>
        <w:t>teams</w:t>
      </w:r>
      <w:r w:rsidR="0064221D" w:rsidRPr="00C93212">
        <w:rPr>
          <w:rFonts w:asciiTheme="minorHAnsi" w:hAnsiTheme="minorHAnsi" w:cstheme="minorHAnsi"/>
          <w:color w:val="000000"/>
          <w:sz w:val="22"/>
          <w:szCs w:val="22"/>
          <w:shd w:val="clear" w:color="auto" w:fill="FFFFFF"/>
        </w:rPr>
        <w:t xml:space="preserve"> &amp;</w:t>
      </w:r>
      <w:r w:rsidRPr="00C93212">
        <w:rPr>
          <w:rFonts w:asciiTheme="minorHAnsi" w:hAnsiTheme="minorHAnsi" w:cstheme="minorHAnsi"/>
          <w:color w:val="000000"/>
          <w:sz w:val="22"/>
          <w:szCs w:val="22"/>
          <w:shd w:val="clear" w:color="auto" w:fill="FFFFFF"/>
        </w:rPr>
        <w:t xml:space="preserve"> </w:t>
      </w:r>
      <w:r w:rsidR="00186496">
        <w:rPr>
          <w:rFonts w:asciiTheme="minorHAnsi" w:hAnsiTheme="minorHAnsi" w:cstheme="minorHAnsi"/>
          <w:color w:val="000000"/>
          <w:sz w:val="22"/>
          <w:szCs w:val="22"/>
          <w:shd w:val="clear" w:color="auto" w:fill="FFFFFF"/>
        </w:rPr>
        <w:t>stakeholders</w:t>
      </w:r>
      <w:r w:rsidR="0064221D" w:rsidRPr="00C93212">
        <w:rPr>
          <w:rFonts w:asciiTheme="minorHAnsi" w:hAnsiTheme="minorHAnsi" w:cstheme="minorHAnsi"/>
          <w:color w:val="000000"/>
          <w:sz w:val="22"/>
          <w:szCs w:val="22"/>
          <w:shd w:val="clear" w:color="auto" w:fill="FFFFFF"/>
        </w:rPr>
        <w:t xml:space="preserve"> to</w:t>
      </w:r>
      <w:r w:rsidR="00CF169D" w:rsidRPr="00C93212">
        <w:rPr>
          <w:rFonts w:asciiTheme="minorHAnsi" w:hAnsiTheme="minorHAnsi" w:cstheme="minorHAnsi"/>
          <w:color w:val="000000"/>
          <w:sz w:val="22"/>
          <w:szCs w:val="22"/>
          <w:shd w:val="clear" w:color="auto" w:fill="FFFFFF"/>
        </w:rPr>
        <w:t xml:space="preserve"> understand </w:t>
      </w:r>
      <w:r w:rsidR="00186496">
        <w:rPr>
          <w:rFonts w:asciiTheme="minorHAnsi" w:hAnsiTheme="minorHAnsi" w:cstheme="minorHAnsi"/>
          <w:color w:val="000000"/>
          <w:sz w:val="22"/>
          <w:szCs w:val="22"/>
          <w:shd w:val="clear" w:color="auto" w:fill="FFFFFF"/>
        </w:rPr>
        <w:t>new requirements</w:t>
      </w:r>
      <w:r w:rsidR="0064221D" w:rsidRPr="00C93212">
        <w:rPr>
          <w:rFonts w:asciiTheme="minorHAnsi" w:hAnsiTheme="minorHAnsi" w:cstheme="minorHAnsi"/>
          <w:color w:val="000000"/>
          <w:sz w:val="22"/>
          <w:szCs w:val="22"/>
          <w:shd w:val="clear" w:color="auto" w:fill="FFFFFF"/>
        </w:rPr>
        <w:t>,</w:t>
      </w:r>
      <w:r w:rsidR="00CF169D" w:rsidRPr="00C93212">
        <w:rPr>
          <w:rFonts w:asciiTheme="minorHAnsi" w:hAnsiTheme="minorHAnsi" w:cstheme="minorHAnsi"/>
          <w:color w:val="000000"/>
          <w:sz w:val="22"/>
          <w:szCs w:val="22"/>
          <w:shd w:val="clear" w:color="auto" w:fill="FFFFFF"/>
        </w:rPr>
        <w:t xml:space="preserve"> future </w:t>
      </w:r>
      <w:r w:rsidR="0064221D" w:rsidRPr="00C93212">
        <w:rPr>
          <w:rFonts w:asciiTheme="minorHAnsi" w:hAnsiTheme="minorHAnsi" w:cstheme="minorHAnsi"/>
          <w:color w:val="000000"/>
          <w:sz w:val="22"/>
          <w:szCs w:val="22"/>
          <w:shd w:val="clear" w:color="auto" w:fill="FFFFFF"/>
        </w:rPr>
        <w:t>enhancement,</w:t>
      </w:r>
      <w:r w:rsidR="00CF169D" w:rsidRPr="00C93212">
        <w:rPr>
          <w:rFonts w:asciiTheme="minorHAnsi" w:hAnsiTheme="minorHAnsi" w:cstheme="minorHAnsi"/>
          <w:color w:val="000000"/>
          <w:sz w:val="22"/>
          <w:szCs w:val="22"/>
          <w:shd w:val="clear" w:color="auto" w:fill="FFFFFF"/>
        </w:rPr>
        <w:t xml:space="preserve"> </w:t>
      </w:r>
      <w:r w:rsidR="00186496">
        <w:rPr>
          <w:rFonts w:asciiTheme="minorHAnsi" w:hAnsiTheme="minorHAnsi" w:cstheme="minorHAnsi"/>
          <w:color w:val="000000"/>
          <w:sz w:val="22"/>
          <w:szCs w:val="22"/>
          <w:shd w:val="clear" w:color="auto" w:fill="FFFFFF"/>
        </w:rPr>
        <w:t>and suggestions</w:t>
      </w:r>
      <w:r w:rsidR="00CF169D" w:rsidRPr="00C93212">
        <w:rPr>
          <w:rFonts w:asciiTheme="minorHAnsi" w:hAnsiTheme="minorHAnsi" w:cstheme="minorHAnsi"/>
          <w:color w:val="000000"/>
          <w:sz w:val="22"/>
          <w:szCs w:val="22"/>
          <w:shd w:val="clear" w:color="auto" w:fill="FFFFFF"/>
        </w:rPr>
        <w:t xml:space="preserve"> </w:t>
      </w:r>
      <w:r w:rsidR="0064221D" w:rsidRPr="00C93212">
        <w:rPr>
          <w:rFonts w:asciiTheme="minorHAnsi" w:hAnsiTheme="minorHAnsi" w:cstheme="minorHAnsi"/>
          <w:color w:val="000000"/>
          <w:sz w:val="22"/>
          <w:szCs w:val="22"/>
          <w:shd w:val="clear" w:color="auto" w:fill="FFFFFF"/>
        </w:rPr>
        <w:t>and make</w:t>
      </w:r>
      <w:r w:rsidR="00195F8B" w:rsidRPr="00C93212">
        <w:rPr>
          <w:rFonts w:asciiTheme="minorHAnsi" w:hAnsiTheme="minorHAnsi" w:cstheme="minorHAnsi"/>
          <w:color w:val="000000"/>
          <w:sz w:val="22"/>
          <w:szCs w:val="22"/>
          <w:shd w:val="clear" w:color="auto" w:fill="FFFFFF"/>
        </w:rPr>
        <w:t xml:space="preserve"> sure deliverables are on time with high quality</w:t>
      </w:r>
      <w:r w:rsidR="00CF169D" w:rsidRPr="00C93212">
        <w:rPr>
          <w:rFonts w:asciiTheme="minorHAnsi" w:hAnsiTheme="minorHAnsi" w:cstheme="minorHAnsi"/>
          <w:color w:val="000000"/>
          <w:sz w:val="22"/>
          <w:szCs w:val="22"/>
          <w:shd w:val="clear" w:color="auto" w:fill="FFFFFF"/>
        </w:rPr>
        <w:t>.</w:t>
      </w:r>
    </w:p>
    <w:p w14:paraId="358DA8A1" w14:textId="77777777" w:rsidR="00195F8B" w:rsidRPr="00C93212" w:rsidRDefault="00195F8B" w:rsidP="00E93B64">
      <w:pPr>
        <w:pStyle w:val="ListParagraph"/>
        <w:rPr>
          <w:rFonts w:asciiTheme="minorHAnsi" w:hAnsiTheme="minorHAnsi" w:cstheme="minorHAnsi"/>
          <w:sz w:val="22"/>
          <w:szCs w:val="22"/>
        </w:rPr>
      </w:pPr>
    </w:p>
    <w:p w14:paraId="74A69421" w14:textId="24FBE9D8" w:rsidR="00195F8B" w:rsidRPr="00C93212" w:rsidRDefault="00195F8B" w:rsidP="00E93B64">
      <w:pPr>
        <w:pStyle w:val="ListParagraph"/>
        <w:numPr>
          <w:ilvl w:val="0"/>
          <w:numId w:val="32"/>
        </w:numPr>
        <w:rPr>
          <w:rFonts w:asciiTheme="minorHAnsi" w:hAnsiTheme="minorHAnsi" w:cstheme="minorHAnsi"/>
          <w:sz w:val="22"/>
          <w:szCs w:val="22"/>
        </w:rPr>
      </w:pPr>
      <w:r w:rsidRPr="00C93212">
        <w:rPr>
          <w:rFonts w:asciiTheme="minorHAnsi" w:hAnsiTheme="minorHAnsi" w:cstheme="minorHAnsi"/>
          <w:sz w:val="22"/>
          <w:szCs w:val="22"/>
        </w:rPr>
        <w:t xml:space="preserve">Experience in </w:t>
      </w:r>
      <w:r w:rsidR="009F05C1" w:rsidRPr="00C93212">
        <w:rPr>
          <w:rFonts w:asciiTheme="minorHAnsi" w:hAnsiTheme="minorHAnsi" w:cstheme="minorHAnsi"/>
          <w:sz w:val="22"/>
          <w:szCs w:val="22"/>
        </w:rPr>
        <w:t xml:space="preserve">Test </w:t>
      </w:r>
      <w:r w:rsidR="009F05C1" w:rsidRPr="00C93212">
        <w:rPr>
          <w:rFonts w:asciiTheme="minorHAnsi" w:hAnsiTheme="minorHAnsi" w:cstheme="minorHAnsi"/>
          <w:color w:val="3A3A3A"/>
          <w:sz w:val="22"/>
          <w:szCs w:val="22"/>
          <w:shd w:val="clear" w:color="auto" w:fill="FFFFFF"/>
        </w:rPr>
        <w:t>strategy, Test</w:t>
      </w:r>
      <w:r w:rsidRPr="00C93212">
        <w:rPr>
          <w:rFonts w:asciiTheme="minorHAnsi" w:hAnsiTheme="minorHAnsi" w:cstheme="minorHAnsi"/>
          <w:sz w:val="22"/>
          <w:szCs w:val="22"/>
        </w:rPr>
        <w:t xml:space="preserve"> planning,</w:t>
      </w:r>
      <w:r w:rsidR="00CF169D" w:rsidRPr="00C93212">
        <w:rPr>
          <w:rFonts w:asciiTheme="minorHAnsi" w:hAnsiTheme="minorHAnsi" w:cstheme="minorHAnsi"/>
          <w:sz w:val="22"/>
          <w:szCs w:val="22"/>
        </w:rPr>
        <w:t xml:space="preserve"> </w:t>
      </w:r>
      <w:r w:rsidR="0011215B" w:rsidRPr="00C93212">
        <w:rPr>
          <w:rFonts w:asciiTheme="minorHAnsi" w:hAnsiTheme="minorHAnsi" w:cstheme="minorHAnsi"/>
          <w:sz w:val="22"/>
          <w:szCs w:val="22"/>
        </w:rPr>
        <w:t xml:space="preserve">Test case </w:t>
      </w:r>
      <w:r w:rsidR="00B335DF" w:rsidRPr="00C93212">
        <w:rPr>
          <w:rFonts w:asciiTheme="minorHAnsi" w:hAnsiTheme="minorHAnsi" w:cstheme="minorHAnsi"/>
          <w:sz w:val="22"/>
          <w:szCs w:val="22"/>
        </w:rPr>
        <w:t>Creation, Review</w:t>
      </w:r>
      <w:r w:rsidRPr="00C93212">
        <w:rPr>
          <w:rFonts w:asciiTheme="minorHAnsi" w:hAnsiTheme="minorHAnsi" w:cstheme="minorHAnsi"/>
          <w:sz w:val="22"/>
          <w:szCs w:val="22"/>
        </w:rPr>
        <w:t xml:space="preserve"> Test </w:t>
      </w:r>
      <w:r w:rsidR="00E93B64" w:rsidRPr="00C93212">
        <w:rPr>
          <w:rFonts w:asciiTheme="minorHAnsi" w:hAnsiTheme="minorHAnsi" w:cstheme="minorHAnsi"/>
          <w:sz w:val="22"/>
          <w:szCs w:val="22"/>
        </w:rPr>
        <w:t>Scenarios,</w:t>
      </w:r>
      <w:r w:rsidRPr="00C93212">
        <w:rPr>
          <w:rFonts w:asciiTheme="minorHAnsi" w:hAnsiTheme="minorHAnsi" w:cstheme="minorHAnsi"/>
          <w:sz w:val="22"/>
          <w:szCs w:val="22"/>
        </w:rPr>
        <w:t xml:space="preserve"> </w:t>
      </w:r>
      <w:r w:rsidR="009F05C1" w:rsidRPr="00C93212">
        <w:rPr>
          <w:rFonts w:asciiTheme="minorHAnsi" w:hAnsiTheme="minorHAnsi" w:cstheme="minorHAnsi"/>
          <w:sz w:val="22"/>
          <w:szCs w:val="22"/>
        </w:rPr>
        <w:t xml:space="preserve">Test </w:t>
      </w:r>
      <w:r w:rsidR="000D0811" w:rsidRPr="00C93212">
        <w:rPr>
          <w:rFonts w:asciiTheme="minorHAnsi" w:hAnsiTheme="minorHAnsi" w:cstheme="minorHAnsi"/>
          <w:sz w:val="22"/>
          <w:szCs w:val="22"/>
        </w:rPr>
        <w:t>execution,</w:t>
      </w:r>
      <w:r w:rsidR="009F05C1" w:rsidRPr="00C93212">
        <w:rPr>
          <w:rFonts w:asciiTheme="minorHAnsi" w:hAnsiTheme="minorHAnsi" w:cstheme="minorHAnsi"/>
          <w:sz w:val="22"/>
          <w:szCs w:val="22"/>
        </w:rPr>
        <w:t xml:space="preserve"> </w:t>
      </w:r>
      <w:r w:rsidRPr="00C93212">
        <w:rPr>
          <w:rFonts w:asciiTheme="minorHAnsi" w:hAnsiTheme="minorHAnsi" w:cstheme="minorHAnsi"/>
          <w:sz w:val="22"/>
          <w:szCs w:val="22"/>
        </w:rPr>
        <w:t xml:space="preserve">Test </w:t>
      </w:r>
      <w:r w:rsidR="002440E0" w:rsidRPr="00C93212">
        <w:rPr>
          <w:rFonts w:asciiTheme="minorHAnsi" w:hAnsiTheme="minorHAnsi" w:cstheme="minorHAnsi"/>
          <w:sz w:val="22"/>
          <w:szCs w:val="22"/>
        </w:rPr>
        <w:t>Results</w:t>
      </w:r>
      <w:r w:rsidR="000D0811" w:rsidRPr="00C93212">
        <w:rPr>
          <w:rFonts w:asciiTheme="minorHAnsi" w:hAnsiTheme="minorHAnsi" w:cstheme="minorHAnsi"/>
          <w:sz w:val="22"/>
          <w:szCs w:val="22"/>
        </w:rPr>
        <w:t>, Bug validation</w:t>
      </w:r>
      <w:r w:rsidR="00186496">
        <w:rPr>
          <w:rFonts w:asciiTheme="minorHAnsi" w:hAnsiTheme="minorHAnsi" w:cstheme="minorHAnsi"/>
          <w:sz w:val="22"/>
          <w:szCs w:val="22"/>
        </w:rPr>
        <w:t>,</w:t>
      </w:r>
      <w:r w:rsidR="000D0811" w:rsidRPr="00C93212">
        <w:rPr>
          <w:rFonts w:asciiTheme="minorHAnsi" w:hAnsiTheme="minorHAnsi" w:cstheme="minorHAnsi"/>
          <w:sz w:val="22"/>
          <w:szCs w:val="22"/>
        </w:rPr>
        <w:t xml:space="preserve"> </w:t>
      </w:r>
      <w:r w:rsidR="00CF169D" w:rsidRPr="00C93212">
        <w:rPr>
          <w:rFonts w:asciiTheme="minorHAnsi" w:hAnsiTheme="minorHAnsi" w:cstheme="minorHAnsi"/>
          <w:sz w:val="22"/>
          <w:szCs w:val="22"/>
        </w:rPr>
        <w:t xml:space="preserve">and Post </w:t>
      </w:r>
      <w:r w:rsidRPr="00C93212">
        <w:rPr>
          <w:rFonts w:asciiTheme="minorHAnsi" w:hAnsiTheme="minorHAnsi" w:cstheme="minorHAnsi"/>
          <w:sz w:val="22"/>
          <w:szCs w:val="22"/>
        </w:rPr>
        <w:t xml:space="preserve">Products bugs </w:t>
      </w:r>
      <w:r w:rsidR="0049389F" w:rsidRPr="00C93212">
        <w:rPr>
          <w:rFonts w:asciiTheme="minorHAnsi" w:hAnsiTheme="minorHAnsi" w:cstheme="minorHAnsi"/>
          <w:sz w:val="22"/>
          <w:szCs w:val="22"/>
        </w:rPr>
        <w:t>Analysis</w:t>
      </w:r>
      <w:r w:rsidR="00CF169D" w:rsidRPr="00C93212">
        <w:rPr>
          <w:rFonts w:asciiTheme="minorHAnsi" w:hAnsiTheme="minorHAnsi" w:cstheme="minorHAnsi"/>
          <w:sz w:val="22"/>
          <w:szCs w:val="22"/>
        </w:rPr>
        <w:t>.</w:t>
      </w:r>
    </w:p>
    <w:p w14:paraId="46B321BA" w14:textId="77777777" w:rsidR="00CF169D" w:rsidRPr="00C93212" w:rsidRDefault="00CF169D" w:rsidP="00CF169D">
      <w:pPr>
        <w:pStyle w:val="ListParagraph"/>
        <w:rPr>
          <w:rFonts w:asciiTheme="minorHAnsi" w:hAnsiTheme="minorHAnsi" w:cstheme="minorHAnsi"/>
          <w:sz w:val="22"/>
          <w:szCs w:val="22"/>
        </w:rPr>
      </w:pPr>
    </w:p>
    <w:p w14:paraId="11AD1C90" w14:textId="628A3328" w:rsidR="00CF169D" w:rsidRPr="00C93212" w:rsidRDefault="00CF169D" w:rsidP="00CF169D">
      <w:pPr>
        <w:pStyle w:val="NormalWeb"/>
        <w:numPr>
          <w:ilvl w:val="0"/>
          <w:numId w:val="32"/>
        </w:numPr>
        <w:spacing w:before="0" w:beforeAutospacing="0" w:after="0" w:afterAutospacing="0"/>
        <w:jc w:val="both"/>
        <w:textAlignment w:val="baseline"/>
        <w:rPr>
          <w:rFonts w:asciiTheme="minorHAnsi" w:hAnsiTheme="minorHAnsi" w:cstheme="minorHAnsi"/>
          <w:color w:val="000000"/>
          <w:sz w:val="22"/>
          <w:szCs w:val="22"/>
        </w:rPr>
      </w:pPr>
      <w:r w:rsidRPr="00C93212">
        <w:rPr>
          <w:rFonts w:asciiTheme="minorHAnsi" w:hAnsiTheme="minorHAnsi" w:cstheme="minorHAnsi"/>
          <w:color w:val="000000"/>
          <w:sz w:val="22"/>
          <w:szCs w:val="22"/>
        </w:rPr>
        <w:t xml:space="preserve">Attending Daily </w:t>
      </w:r>
      <w:r w:rsidR="0064221D" w:rsidRPr="00C93212">
        <w:rPr>
          <w:rFonts w:asciiTheme="minorHAnsi" w:hAnsiTheme="minorHAnsi" w:cstheme="minorHAnsi"/>
          <w:color w:val="000000"/>
          <w:sz w:val="22"/>
          <w:szCs w:val="22"/>
        </w:rPr>
        <w:t>stand-up calls</w:t>
      </w:r>
      <w:r w:rsidRPr="00C93212">
        <w:rPr>
          <w:rFonts w:asciiTheme="minorHAnsi" w:hAnsiTheme="minorHAnsi" w:cstheme="minorHAnsi"/>
          <w:color w:val="000000"/>
          <w:sz w:val="22"/>
          <w:szCs w:val="22"/>
        </w:rPr>
        <w:t xml:space="preserve">, </w:t>
      </w:r>
      <w:r w:rsidR="00186496">
        <w:rPr>
          <w:rFonts w:asciiTheme="minorHAnsi" w:hAnsiTheme="minorHAnsi" w:cstheme="minorHAnsi"/>
          <w:color w:val="000000"/>
          <w:sz w:val="22"/>
          <w:szCs w:val="22"/>
        </w:rPr>
        <w:t xml:space="preserve">and projects. </w:t>
      </w:r>
      <w:r w:rsidRPr="00C93212">
        <w:rPr>
          <w:rFonts w:asciiTheme="minorHAnsi" w:hAnsiTheme="minorHAnsi" w:cstheme="minorHAnsi"/>
          <w:color w:val="000000"/>
          <w:sz w:val="22"/>
          <w:szCs w:val="22"/>
        </w:rPr>
        <w:t xml:space="preserve"> </w:t>
      </w:r>
      <w:r w:rsidR="00186496">
        <w:rPr>
          <w:rFonts w:asciiTheme="minorHAnsi" w:hAnsiTheme="minorHAnsi" w:cstheme="minorHAnsi"/>
          <w:color w:val="000000"/>
          <w:sz w:val="22"/>
          <w:szCs w:val="22"/>
        </w:rPr>
        <w:t>Stand-up</w:t>
      </w:r>
      <w:r w:rsidRPr="00C93212">
        <w:rPr>
          <w:rFonts w:asciiTheme="minorHAnsi" w:hAnsiTheme="minorHAnsi" w:cstheme="minorHAnsi"/>
          <w:color w:val="000000"/>
          <w:sz w:val="22"/>
          <w:szCs w:val="22"/>
        </w:rPr>
        <w:t xml:space="preserve"> calls &amp; providing updates and getting updates on </w:t>
      </w:r>
      <w:r w:rsidR="00186496">
        <w:rPr>
          <w:rFonts w:asciiTheme="minorHAnsi" w:hAnsiTheme="minorHAnsi" w:cstheme="minorHAnsi"/>
          <w:color w:val="000000"/>
          <w:sz w:val="22"/>
          <w:szCs w:val="22"/>
        </w:rPr>
        <w:t>releases</w:t>
      </w:r>
      <w:r w:rsidRPr="00C93212">
        <w:rPr>
          <w:rFonts w:asciiTheme="minorHAnsi" w:hAnsiTheme="minorHAnsi" w:cstheme="minorHAnsi"/>
          <w:color w:val="000000"/>
          <w:sz w:val="22"/>
          <w:szCs w:val="22"/>
        </w:rPr>
        <w:t xml:space="preserve"> and requirements.</w:t>
      </w:r>
    </w:p>
    <w:p w14:paraId="4F240B29" w14:textId="77777777" w:rsidR="00CF169D" w:rsidRPr="00C93212" w:rsidRDefault="00CF169D" w:rsidP="00CF169D">
      <w:pPr>
        <w:pStyle w:val="ListParagraph"/>
        <w:rPr>
          <w:rFonts w:asciiTheme="minorHAnsi" w:hAnsiTheme="minorHAnsi" w:cstheme="minorHAnsi"/>
          <w:color w:val="000000"/>
          <w:sz w:val="22"/>
          <w:szCs w:val="22"/>
        </w:rPr>
      </w:pPr>
    </w:p>
    <w:p w14:paraId="4D801BB1" w14:textId="3F1AA1A3" w:rsidR="00CF169D" w:rsidRPr="00C93212" w:rsidRDefault="00732DE7" w:rsidP="000267EE">
      <w:pPr>
        <w:pStyle w:val="NormalWeb"/>
        <w:numPr>
          <w:ilvl w:val="0"/>
          <w:numId w:val="32"/>
        </w:numPr>
        <w:spacing w:before="0" w:beforeAutospacing="0" w:after="0" w:afterAutospacing="0"/>
        <w:jc w:val="both"/>
        <w:textAlignment w:val="baseline"/>
        <w:rPr>
          <w:rFonts w:asciiTheme="minorHAnsi" w:hAnsiTheme="minorHAnsi" w:cstheme="minorHAnsi"/>
          <w:sz w:val="22"/>
          <w:szCs w:val="22"/>
        </w:rPr>
      </w:pPr>
      <w:r w:rsidRPr="00C93212">
        <w:rPr>
          <w:rFonts w:asciiTheme="minorHAnsi" w:hAnsiTheme="minorHAnsi" w:cstheme="minorHAnsi"/>
          <w:color w:val="000000"/>
          <w:sz w:val="22"/>
          <w:szCs w:val="22"/>
        </w:rPr>
        <w:t xml:space="preserve">Attending Scrum Call &amp; retrospective </w:t>
      </w:r>
      <w:r w:rsidR="0064221D" w:rsidRPr="00C93212">
        <w:rPr>
          <w:rFonts w:asciiTheme="minorHAnsi" w:hAnsiTheme="minorHAnsi" w:cstheme="minorHAnsi"/>
          <w:color w:val="000000"/>
          <w:sz w:val="22"/>
          <w:szCs w:val="22"/>
        </w:rPr>
        <w:t>meetings</w:t>
      </w:r>
      <w:r w:rsidRPr="00C93212">
        <w:rPr>
          <w:rFonts w:asciiTheme="minorHAnsi" w:hAnsiTheme="minorHAnsi" w:cstheme="minorHAnsi"/>
          <w:color w:val="000000"/>
          <w:sz w:val="22"/>
          <w:szCs w:val="22"/>
        </w:rPr>
        <w:t>.</w:t>
      </w:r>
    </w:p>
    <w:p w14:paraId="5E0BB18D" w14:textId="77777777" w:rsidR="00ED5933" w:rsidRPr="00C93212" w:rsidRDefault="00ED5933" w:rsidP="00E93B64">
      <w:pPr>
        <w:pStyle w:val="ListParagraph"/>
        <w:rPr>
          <w:rFonts w:asciiTheme="minorHAnsi" w:hAnsiTheme="minorHAnsi" w:cstheme="minorHAnsi"/>
          <w:sz w:val="22"/>
          <w:szCs w:val="22"/>
        </w:rPr>
      </w:pPr>
    </w:p>
    <w:p w14:paraId="4863A8F1" w14:textId="4C394B7C" w:rsidR="008C6CAF" w:rsidRPr="00C93212" w:rsidRDefault="00732DE7" w:rsidP="00E93B64">
      <w:pPr>
        <w:pStyle w:val="ListParagraph"/>
        <w:numPr>
          <w:ilvl w:val="0"/>
          <w:numId w:val="32"/>
        </w:numPr>
        <w:rPr>
          <w:rFonts w:asciiTheme="minorHAnsi" w:hAnsiTheme="minorHAnsi" w:cstheme="minorHAnsi"/>
          <w:sz w:val="22"/>
          <w:szCs w:val="22"/>
        </w:rPr>
      </w:pPr>
      <w:r w:rsidRPr="00C93212">
        <w:rPr>
          <w:rFonts w:asciiTheme="minorHAnsi" w:hAnsiTheme="minorHAnsi" w:cstheme="minorHAnsi"/>
          <w:color w:val="000000"/>
          <w:sz w:val="22"/>
          <w:szCs w:val="22"/>
        </w:rPr>
        <w:t xml:space="preserve">Handled </w:t>
      </w:r>
      <w:r w:rsidR="008C6CAF" w:rsidRPr="00C93212">
        <w:rPr>
          <w:rFonts w:asciiTheme="minorHAnsi" w:hAnsiTheme="minorHAnsi" w:cstheme="minorHAnsi"/>
          <w:sz w:val="22"/>
          <w:szCs w:val="22"/>
        </w:rPr>
        <w:t xml:space="preserve">Performance </w:t>
      </w:r>
      <w:r w:rsidR="00FA04E3" w:rsidRPr="00C93212">
        <w:rPr>
          <w:rFonts w:asciiTheme="minorHAnsi" w:hAnsiTheme="minorHAnsi" w:cstheme="minorHAnsi"/>
          <w:sz w:val="22"/>
          <w:szCs w:val="22"/>
        </w:rPr>
        <w:t xml:space="preserve">testing Using </w:t>
      </w:r>
      <w:r w:rsidR="0064221D" w:rsidRPr="00C93212">
        <w:rPr>
          <w:rFonts w:asciiTheme="minorHAnsi" w:hAnsiTheme="minorHAnsi" w:cstheme="minorHAnsi"/>
          <w:sz w:val="22"/>
          <w:szCs w:val="22"/>
        </w:rPr>
        <w:t>JMeter.</w:t>
      </w:r>
    </w:p>
    <w:p w14:paraId="79FD95D0" w14:textId="77777777" w:rsidR="00FA04E3" w:rsidRPr="00C93212" w:rsidRDefault="00FA04E3" w:rsidP="00FA04E3">
      <w:pPr>
        <w:pStyle w:val="ListParagraph"/>
        <w:rPr>
          <w:rFonts w:asciiTheme="minorHAnsi" w:hAnsiTheme="minorHAnsi" w:cstheme="minorHAnsi"/>
          <w:sz w:val="22"/>
          <w:szCs w:val="22"/>
        </w:rPr>
      </w:pPr>
    </w:p>
    <w:p w14:paraId="4096F339" w14:textId="0B96CAB6" w:rsidR="00FA04E3" w:rsidRPr="00C93212" w:rsidRDefault="00732DE7" w:rsidP="00E93B64">
      <w:pPr>
        <w:pStyle w:val="ListParagraph"/>
        <w:numPr>
          <w:ilvl w:val="0"/>
          <w:numId w:val="32"/>
        </w:numPr>
        <w:rPr>
          <w:rFonts w:asciiTheme="minorHAnsi" w:hAnsiTheme="minorHAnsi" w:cstheme="minorHAnsi"/>
          <w:sz w:val="22"/>
          <w:szCs w:val="22"/>
        </w:rPr>
      </w:pPr>
      <w:r w:rsidRPr="00C93212">
        <w:rPr>
          <w:rFonts w:asciiTheme="minorHAnsi" w:hAnsiTheme="minorHAnsi" w:cstheme="minorHAnsi"/>
          <w:color w:val="000000"/>
          <w:sz w:val="22"/>
          <w:szCs w:val="22"/>
        </w:rPr>
        <w:lastRenderedPageBreak/>
        <w:t xml:space="preserve">Handled </w:t>
      </w:r>
      <w:r w:rsidR="00676242" w:rsidRPr="00C93212">
        <w:rPr>
          <w:rFonts w:asciiTheme="minorHAnsi" w:hAnsiTheme="minorHAnsi" w:cstheme="minorHAnsi"/>
          <w:color w:val="201F1E"/>
          <w:sz w:val="22"/>
          <w:szCs w:val="22"/>
          <w:shd w:val="clear" w:color="auto" w:fill="FFFFFF"/>
        </w:rPr>
        <w:t>Page speed</w:t>
      </w:r>
      <w:r w:rsidR="00676242" w:rsidRPr="00C93212">
        <w:rPr>
          <w:rFonts w:asciiTheme="minorHAnsi" w:hAnsiTheme="minorHAnsi" w:cstheme="minorHAnsi"/>
          <w:sz w:val="22"/>
          <w:szCs w:val="22"/>
        </w:rPr>
        <w:t xml:space="preserve"> </w:t>
      </w:r>
      <w:r w:rsidR="00FA04E3" w:rsidRPr="00C93212">
        <w:rPr>
          <w:rFonts w:asciiTheme="minorHAnsi" w:hAnsiTheme="minorHAnsi" w:cstheme="minorHAnsi"/>
          <w:sz w:val="22"/>
          <w:szCs w:val="22"/>
        </w:rPr>
        <w:t xml:space="preserve">performance testing for </w:t>
      </w:r>
      <w:r w:rsidR="00676242" w:rsidRPr="00C93212">
        <w:rPr>
          <w:rFonts w:asciiTheme="minorHAnsi" w:hAnsiTheme="minorHAnsi" w:cstheme="minorHAnsi"/>
          <w:sz w:val="22"/>
          <w:szCs w:val="22"/>
        </w:rPr>
        <w:t>W</w:t>
      </w:r>
      <w:r w:rsidR="00FA04E3" w:rsidRPr="00C93212">
        <w:rPr>
          <w:rFonts w:asciiTheme="minorHAnsi" w:hAnsiTheme="minorHAnsi" w:cstheme="minorHAnsi"/>
          <w:sz w:val="22"/>
          <w:szCs w:val="22"/>
        </w:rPr>
        <w:t xml:space="preserve">ebsite &amp; </w:t>
      </w:r>
      <w:r w:rsidR="00676242" w:rsidRPr="00C93212">
        <w:rPr>
          <w:rFonts w:asciiTheme="minorHAnsi" w:hAnsiTheme="minorHAnsi" w:cstheme="minorHAnsi"/>
          <w:sz w:val="22"/>
          <w:szCs w:val="22"/>
        </w:rPr>
        <w:t xml:space="preserve">Mobile </w:t>
      </w:r>
      <w:r w:rsidR="0064221D" w:rsidRPr="00C93212">
        <w:rPr>
          <w:rFonts w:asciiTheme="minorHAnsi" w:hAnsiTheme="minorHAnsi" w:cstheme="minorHAnsi"/>
          <w:sz w:val="22"/>
          <w:szCs w:val="22"/>
        </w:rPr>
        <w:t>Site, after</w:t>
      </w:r>
      <w:r w:rsidRPr="00C93212">
        <w:rPr>
          <w:rFonts w:asciiTheme="minorHAnsi" w:hAnsiTheme="minorHAnsi" w:cstheme="minorHAnsi"/>
          <w:sz w:val="22"/>
          <w:szCs w:val="22"/>
        </w:rPr>
        <w:t xml:space="preserve"> every Release (</w:t>
      </w:r>
      <w:r w:rsidR="0064221D" w:rsidRPr="00C93212">
        <w:rPr>
          <w:rFonts w:asciiTheme="minorHAnsi" w:hAnsiTheme="minorHAnsi" w:cstheme="minorHAnsi"/>
          <w:sz w:val="22"/>
          <w:szCs w:val="22"/>
        </w:rPr>
        <w:t xml:space="preserve">for </w:t>
      </w:r>
      <w:r w:rsidRPr="00C93212">
        <w:rPr>
          <w:rFonts w:asciiTheme="minorHAnsi" w:hAnsiTheme="minorHAnsi" w:cstheme="minorHAnsi"/>
          <w:sz w:val="22"/>
          <w:szCs w:val="22"/>
        </w:rPr>
        <w:t>6thstreet.com)</w:t>
      </w:r>
      <w:r w:rsidR="0064221D" w:rsidRPr="00C93212">
        <w:rPr>
          <w:rFonts w:asciiTheme="minorHAnsi" w:hAnsiTheme="minorHAnsi" w:cstheme="minorHAnsi"/>
          <w:sz w:val="22"/>
          <w:szCs w:val="22"/>
        </w:rPr>
        <w:t>,</w:t>
      </w:r>
      <w:r w:rsidRPr="00C93212">
        <w:rPr>
          <w:rFonts w:asciiTheme="minorHAnsi" w:hAnsiTheme="minorHAnsi" w:cstheme="minorHAnsi"/>
          <w:sz w:val="22"/>
          <w:szCs w:val="22"/>
        </w:rPr>
        <w:t xml:space="preserve"> other </w:t>
      </w:r>
      <w:r w:rsidR="0064221D" w:rsidRPr="00C93212">
        <w:rPr>
          <w:rFonts w:asciiTheme="minorHAnsi" w:hAnsiTheme="minorHAnsi" w:cstheme="minorHAnsi"/>
          <w:sz w:val="22"/>
          <w:szCs w:val="22"/>
        </w:rPr>
        <w:t>projects based</w:t>
      </w:r>
      <w:r w:rsidRPr="00C93212">
        <w:rPr>
          <w:rFonts w:asciiTheme="minorHAnsi" w:hAnsiTheme="minorHAnsi" w:cstheme="minorHAnsi"/>
          <w:sz w:val="22"/>
          <w:szCs w:val="22"/>
        </w:rPr>
        <w:t xml:space="preserve"> on </w:t>
      </w:r>
      <w:r w:rsidR="00B0180D" w:rsidRPr="00C93212">
        <w:rPr>
          <w:rFonts w:asciiTheme="minorHAnsi" w:hAnsiTheme="minorHAnsi" w:cstheme="minorHAnsi"/>
          <w:sz w:val="22"/>
          <w:szCs w:val="22"/>
        </w:rPr>
        <w:t>need.</w:t>
      </w:r>
    </w:p>
    <w:p w14:paraId="7077ABC4" w14:textId="77777777" w:rsidR="00732DE7" w:rsidRPr="00C93212" w:rsidRDefault="00732DE7" w:rsidP="00732DE7">
      <w:pPr>
        <w:pStyle w:val="ListParagraph"/>
        <w:rPr>
          <w:rFonts w:asciiTheme="minorHAnsi" w:hAnsiTheme="minorHAnsi" w:cstheme="minorHAnsi"/>
          <w:sz w:val="22"/>
          <w:szCs w:val="22"/>
        </w:rPr>
      </w:pPr>
    </w:p>
    <w:p w14:paraId="176DF5B4" w14:textId="1D4C1A63" w:rsidR="00732DE7" w:rsidRPr="00C93212" w:rsidRDefault="00732DE7" w:rsidP="00E93B64">
      <w:pPr>
        <w:pStyle w:val="ListParagraph"/>
        <w:numPr>
          <w:ilvl w:val="0"/>
          <w:numId w:val="32"/>
        </w:numPr>
        <w:rPr>
          <w:rFonts w:asciiTheme="minorHAnsi" w:hAnsiTheme="minorHAnsi" w:cstheme="minorHAnsi"/>
          <w:sz w:val="22"/>
          <w:szCs w:val="22"/>
        </w:rPr>
      </w:pPr>
      <w:r w:rsidRPr="00C93212">
        <w:rPr>
          <w:rFonts w:asciiTheme="minorHAnsi" w:hAnsiTheme="minorHAnsi" w:cstheme="minorHAnsi"/>
          <w:sz w:val="22"/>
          <w:szCs w:val="22"/>
        </w:rPr>
        <w:t xml:space="preserve">Handled API Rest Assured Automation team </w:t>
      </w:r>
      <w:r w:rsidR="00967A2D" w:rsidRPr="00C93212">
        <w:rPr>
          <w:rFonts w:asciiTheme="minorHAnsi" w:hAnsiTheme="minorHAnsi" w:cstheme="minorHAnsi"/>
          <w:sz w:val="22"/>
          <w:szCs w:val="22"/>
        </w:rPr>
        <w:t>and shared stakeholder test results.</w:t>
      </w:r>
    </w:p>
    <w:p w14:paraId="21FC3D7D" w14:textId="77777777" w:rsidR="001A6360" w:rsidRPr="00C93212" w:rsidRDefault="001A6360" w:rsidP="001A6360">
      <w:pPr>
        <w:pStyle w:val="ListParagraph"/>
        <w:rPr>
          <w:rFonts w:asciiTheme="minorHAnsi" w:hAnsiTheme="minorHAnsi" w:cstheme="minorHAnsi"/>
          <w:sz w:val="22"/>
          <w:szCs w:val="22"/>
        </w:rPr>
      </w:pPr>
    </w:p>
    <w:p w14:paraId="0B9D0602" w14:textId="3C071528" w:rsidR="001A6360" w:rsidRPr="00C93212" w:rsidRDefault="001A6360" w:rsidP="00E93B64">
      <w:pPr>
        <w:pStyle w:val="ListParagraph"/>
        <w:numPr>
          <w:ilvl w:val="0"/>
          <w:numId w:val="32"/>
        </w:numPr>
        <w:rPr>
          <w:rFonts w:asciiTheme="minorHAnsi" w:hAnsiTheme="minorHAnsi" w:cstheme="minorHAnsi"/>
          <w:sz w:val="22"/>
          <w:szCs w:val="22"/>
        </w:rPr>
      </w:pPr>
      <w:r w:rsidRPr="00C93212">
        <w:rPr>
          <w:rFonts w:asciiTheme="minorHAnsi" w:hAnsiTheme="minorHAnsi" w:cstheme="minorHAnsi"/>
          <w:sz w:val="22"/>
          <w:szCs w:val="22"/>
        </w:rPr>
        <w:t>Handled API Testing</w:t>
      </w:r>
      <w:r w:rsidR="00B0180D" w:rsidRPr="00C93212">
        <w:rPr>
          <w:rFonts w:asciiTheme="minorHAnsi" w:hAnsiTheme="minorHAnsi" w:cstheme="minorHAnsi"/>
          <w:sz w:val="22"/>
          <w:szCs w:val="22"/>
        </w:rPr>
        <w:t>.</w:t>
      </w:r>
    </w:p>
    <w:p w14:paraId="48D4E71B" w14:textId="77777777" w:rsidR="00FA04E3" w:rsidRPr="00C93212" w:rsidRDefault="00FA04E3" w:rsidP="00FA04E3">
      <w:pPr>
        <w:pStyle w:val="ListParagraph"/>
        <w:rPr>
          <w:rFonts w:asciiTheme="minorHAnsi" w:hAnsiTheme="minorHAnsi" w:cstheme="minorHAnsi"/>
          <w:sz w:val="22"/>
          <w:szCs w:val="22"/>
        </w:rPr>
      </w:pPr>
    </w:p>
    <w:p w14:paraId="062B017E" w14:textId="33E29F12" w:rsidR="00FA04E3" w:rsidRPr="00C93212" w:rsidRDefault="00FA04E3" w:rsidP="00FA04E3">
      <w:pPr>
        <w:pStyle w:val="NormalWeb"/>
        <w:numPr>
          <w:ilvl w:val="0"/>
          <w:numId w:val="32"/>
        </w:numPr>
        <w:spacing w:before="0" w:beforeAutospacing="0" w:after="0" w:afterAutospacing="0"/>
        <w:jc w:val="both"/>
        <w:textAlignment w:val="baseline"/>
        <w:rPr>
          <w:rFonts w:asciiTheme="minorHAnsi" w:hAnsiTheme="minorHAnsi" w:cstheme="minorHAnsi"/>
          <w:color w:val="000000"/>
          <w:sz w:val="22"/>
          <w:szCs w:val="22"/>
        </w:rPr>
      </w:pPr>
      <w:r w:rsidRPr="00C93212">
        <w:rPr>
          <w:rFonts w:asciiTheme="minorHAnsi" w:hAnsiTheme="minorHAnsi" w:cstheme="minorHAnsi"/>
          <w:color w:val="000000"/>
          <w:sz w:val="22"/>
          <w:szCs w:val="22"/>
        </w:rPr>
        <w:t xml:space="preserve">Define </w:t>
      </w:r>
      <w:r w:rsidR="00186496">
        <w:rPr>
          <w:rFonts w:asciiTheme="minorHAnsi" w:hAnsiTheme="minorHAnsi" w:cstheme="minorHAnsi"/>
          <w:color w:val="000000"/>
          <w:sz w:val="22"/>
          <w:szCs w:val="22"/>
        </w:rPr>
        <w:t xml:space="preserve">a </w:t>
      </w:r>
      <w:r w:rsidRPr="00C93212">
        <w:rPr>
          <w:rFonts w:asciiTheme="minorHAnsi" w:hAnsiTheme="minorHAnsi" w:cstheme="minorHAnsi"/>
          <w:color w:val="000000"/>
          <w:sz w:val="22"/>
          <w:szCs w:val="22"/>
        </w:rPr>
        <w:t xml:space="preserve">process for QA </w:t>
      </w:r>
      <w:r w:rsidR="00676242" w:rsidRPr="00C93212">
        <w:rPr>
          <w:rFonts w:asciiTheme="minorHAnsi" w:hAnsiTheme="minorHAnsi" w:cstheme="minorHAnsi"/>
          <w:color w:val="000000"/>
          <w:sz w:val="22"/>
          <w:szCs w:val="22"/>
        </w:rPr>
        <w:t>team,</w:t>
      </w:r>
      <w:r w:rsidRPr="00C93212">
        <w:rPr>
          <w:rFonts w:asciiTheme="minorHAnsi" w:hAnsiTheme="minorHAnsi" w:cstheme="minorHAnsi"/>
          <w:color w:val="000000"/>
          <w:sz w:val="22"/>
          <w:szCs w:val="22"/>
        </w:rPr>
        <w:t xml:space="preserve"> people management, conducting team performance, Conduct QA stand </w:t>
      </w:r>
      <w:r w:rsidR="0099643D" w:rsidRPr="00C93212">
        <w:rPr>
          <w:rFonts w:asciiTheme="minorHAnsi" w:hAnsiTheme="minorHAnsi" w:cstheme="minorHAnsi"/>
          <w:color w:val="000000"/>
          <w:sz w:val="22"/>
          <w:szCs w:val="22"/>
        </w:rPr>
        <w:t>Up,</w:t>
      </w:r>
      <w:r w:rsidR="00967A2D" w:rsidRPr="00C93212">
        <w:rPr>
          <w:rFonts w:asciiTheme="minorHAnsi" w:hAnsiTheme="minorHAnsi" w:cstheme="minorHAnsi"/>
          <w:color w:val="000000"/>
          <w:sz w:val="22"/>
          <w:szCs w:val="22"/>
        </w:rPr>
        <w:t xml:space="preserve"> </w:t>
      </w:r>
      <w:r w:rsidR="00B335DF" w:rsidRPr="00C93212">
        <w:rPr>
          <w:rFonts w:asciiTheme="minorHAnsi" w:hAnsiTheme="minorHAnsi" w:cstheme="minorHAnsi"/>
          <w:color w:val="000000"/>
          <w:sz w:val="22"/>
          <w:szCs w:val="22"/>
        </w:rPr>
        <w:t xml:space="preserve">Technical </w:t>
      </w:r>
      <w:r w:rsidR="00AD5216" w:rsidRPr="00C93212">
        <w:rPr>
          <w:rFonts w:asciiTheme="minorHAnsi" w:hAnsiTheme="minorHAnsi" w:cstheme="minorHAnsi"/>
          <w:color w:val="000000"/>
          <w:sz w:val="22"/>
          <w:szCs w:val="22"/>
        </w:rPr>
        <w:t>guidance,</w:t>
      </w:r>
      <w:r w:rsidR="00B335DF" w:rsidRPr="00C93212">
        <w:rPr>
          <w:rFonts w:asciiTheme="minorHAnsi" w:hAnsiTheme="minorHAnsi" w:cstheme="minorHAnsi"/>
          <w:color w:val="000000"/>
          <w:sz w:val="22"/>
          <w:szCs w:val="22"/>
        </w:rPr>
        <w:t xml:space="preserve"> </w:t>
      </w:r>
      <w:r w:rsidR="00196DF5" w:rsidRPr="00C93212">
        <w:rPr>
          <w:rFonts w:asciiTheme="minorHAnsi" w:hAnsiTheme="minorHAnsi" w:cstheme="minorHAnsi"/>
          <w:color w:val="000000"/>
          <w:sz w:val="22"/>
          <w:szCs w:val="22"/>
        </w:rPr>
        <w:t>unblocking</w:t>
      </w:r>
      <w:r w:rsidR="00B335DF" w:rsidRPr="00C93212">
        <w:rPr>
          <w:rFonts w:asciiTheme="minorHAnsi" w:hAnsiTheme="minorHAnsi" w:cstheme="minorHAnsi"/>
          <w:color w:val="000000"/>
          <w:sz w:val="22"/>
          <w:szCs w:val="22"/>
        </w:rPr>
        <w:t xml:space="preserve"> for testing, Mentoring, Test Coverage,</w:t>
      </w:r>
      <w:r w:rsidR="00AC3D28" w:rsidRPr="00C93212">
        <w:rPr>
          <w:rFonts w:asciiTheme="minorHAnsi" w:hAnsiTheme="minorHAnsi" w:cstheme="minorHAnsi"/>
          <w:color w:val="000000"/>
          <w:sz w:val="22"/>
          <w:szCs w:val="22"/>
        </w:rPr>
        <w:t xml:space="preserve"> Arranging KT Calls,</w:t>
      </w:r>
      <w:r w:rsidR="00B335DF" w:rsidRPr="00C93212">
        <w:rPr>
          <w:rFonts w:asciiTheme="minorHAnsi" w:hAnsiTheme="minorHAnsi" w:cstheme="minorHAnsi"/>
          <w:color w:val="000000"/>
          <w:sz w:val="22"/>
          <w:szCs w:val="22"/>
        </w:rPr>
        <w:t xml:space="preserve"> </w:t>
      </w:r>
      <w:r w:rsidR="00196DF5" w:rsidRPr="00C93212">
        <w:rPr>
          <w:rFonts w:asciiTheme="minorHAnsi" w:hAnsiTheme="minorHAnsi" w:cstheme="minorHAnsi"/>
          <w:color w:val="000000"/>
          <w:sz w:val="22"/>
          <w:szCs w:val="22"/>
        </w:rPr>
        <w:t>testing</w:t>
      </w:r>
      <w:r w:rsidR="00B335DF" w:rsidRPr="00C93212">
        <w:rPr>
          <w:rFonts w:asciiTheme="minorHAnsi" w:hAnsiTheme="minorHAnsi" w:cstheme="minorHAnsi"/>
          <w:color w:val="000000"/>
          <w:sz w:val="22"/>
          <w:szCs w:val="22"/>
        </w:rPr>
        <w:t xml:space="preserve"> scope &amp;</w:t>
      </w:r>
      <w:r w:rsidR="00967A2D" w:rsidRPr="00C93212">
        <w:rPr>
          <w:rFonts w:asciiTheme="minorHAnsi" w:hAnsiTheme="minorHAnsi" w:cstheme="minorHAnsi"/>
          <w:color w:val="000000"/>
          <w:sz w:val="22"/>
          <w:szCs w:val="22"/>
        </w:rPr>
        <w:t xml:space="preserve"> define priority on </w:t>
      </w:r>
      <w:r w:rsidR="00186496" w:rsidRPr="00C93212">
        <w:rPr>
          <w:rFonts w:asciiTheme="minorHAnsi" w:hAnsiTheme="minorHAnsi" w:cstheme="minorHAnsi"/>
          <w:color w:val="000000"/>
          <w:sz w:val="22"/>
          <w:szCs w:val="22"/>
        </w:rPr>
        <w:t>assignments.</w:t>
      </w:r>
    </w:p>
    <w:p w14:paraId="3AE4EF07" w14:textId="77777777" w:rsidR="00FA04E3" w:rsidRPr="00C93212" w:rsidRDefault="00FA04E3" w:rsidP="00FA04E3">
      <w:pPr>
        <w:pStyle w:val="ListParagraph"/>
        <w:rPr>
          <w:rFonts w:asciiTheme="minorHAnsi" w:hAnsiTheme="minorHAnsi" w:cstheme="minorHAnsi"/>
          <w:color w:val="000000"/>
          <w:sz w:val="22"/>
          <w:szCs w:val="22"/>
        </w:rPr>
      </w:pPr>
    </w:p>
    <w:p w14:paraId="17221FBB" w14:textId="046B218E" w:rsidR="00967A2D" w:rsidRPr="00C93212" w:rsidRDefault="002440E0" w:rsidP="002440E0">
      <w:pPr>
        <w:pStyle w:val="ListParagraph"/>
        <w:numPr>
          <w:ilvl w:val="0"/>
          <w:numId w:val="32"/>
        </w:numPr>
        <w:rPr>
          <w:rFonts w:asciiTheme="minorHAnsi" w:hAnsiTheme="minorHAnsi" w:cstheme="minorHAnsi"/>
          <w:sz w:val="22"/>
          <w:szCs w:val="22"/>
        </w:rPr>
      </w:pPr>
      <w:r w:rsidRPr="00C93212">
        <w:rPr>
          <w:rFonts w:asciiTheme="minorHAnsi" w:hAnsiTheme="minorHAnsi" w:cstheme="minorHAnsi"/>
          <w:sz w:val="22"/>
          <w:szCs w:val="22"/>
        </w:rPr>
        <w:t xml:space="preserve">Proficiency in Functional testing, Regression </w:t>
      </w:r>
      <w:r w:rsidR="009577A6" w:rsidRPr="00C93212">
        <w:rPr>
          <w:rFonts w:asciiTheme="minorHAnsi" w:hAnsiTheme="minorHAnsi" w:cstheme="minorHAnsi"/>
          <w:sz w:val="22"/>
          <w:szCs w:val="22"/>
        </w:rPr>
        <w:t xml:space="preserve">testing, Bug testing, Smoke testing, Sanity </w:t>
      </w:r>
      <w:r w:rsidR="00DB7B88" w:rsidRPr="00C93212">
        <w:rPr>
          <w:rFonts w:asciiTheme="minorHAnsi" w:hAnsiTheme="minorHAnsi" w:cstheme="minorHAnsi"/>
          <w:sz w:val="22"/>
          <w:szCs w:val="22"/>
        </w:rPr>
        <w:t>Testing Integration</w:t>
      </w:r>
      <w:r w:rsidRPr="00C93212">
        <w:rPr>
          <w:rFonts w:asciiTheme="minorHAnsi" w:hAnsiTheme="minorHAnsi" w:cstheme="minorHAnsi"/>
          <w:sz w:val="22"/>
          <w:szCs w:val="22"/>
        </w:rPr>
        <w:t xml:space="preserve"> testing</w:t>
      </w:r>
      <w:r w:rsidR="00967A2D" w:rsidRPr="00C93212">
        <w:rPr>
          <w:rFonts w:asciiTheme="minorHAnsi" w:hAnsiTheme="minorHAnsi" w:cstheme="minorHAnsi"/>
          <w:sz w:val="22"/>
          <w:szCs w:val="22"/>
        </w:rPr>
        <w:t>,</w:t>
      </w:r>
      <w:r w:rsidRPr="00C93212">
        <w:rPr>
          <w:rFonts w:asciiTheme="minorHAnsi" w:hAnsiTheme="minorHAnsi" w:cstheme="minorHAnsi"/>
          <w:sz w:val="22"/>
          <w:szCs w:val="22"/>
        </w:rPr>
        <w:t xml:space="preserve"> End to End testing, System testing, User Acceptance Testing</w:t>
      </w:r>
      <w:r w:rsidR="00DB7B88" w:rsidRPr="00C93212">
        <w:rPr>
          <w:rFonts w:asciiTheme="minorHAnsi" w:hAnsiTheme="minorHAnsi" w:cstheme="minorHAnsi"/>
          <w:sz w:val="22"/>
          <w:szCs w:val="22"/>
        </w:rPr>
        <w:t xml:space="preserve">, Security testing, </w:t>
      </w:r>
      <w:r w:rsidR="00186496">
        <w:rPr>
          <w:rFonts w:asciiTheme="minorHAnsi" w:hAnsiTheme="minorHAnsi" w:cstheme="minorHAnsi"/>
          <w:sz w:val="22"/>
          <w:szCs w:val="22"/>
        </w:rPr>
        <w:t xml:space="preserve">and </w:t>
      </w:r>
      <w:r w:rsidR="00DB7B88" w:rsidRPr="00C93212">
        <w:rPr>
          <w:rFonts w:asciiTheme="minorHAnsi" w:hAnsiTheme="minorHAnsi" w:cstheme="minorHAnsi"/>
          <w:sz w:val="22"/>
          <w:szCs w:val="22"/>
        </w:rPr>
        <w:t>UX design testing.</w:t>
      </w:r>
    </w:p>
    <w:p w14:paraId="132801CF" w14:textId="77777777" w:rsidR="00967A2D" w:rsidRPr="00C93212" w:rsidRDefault="00967A2D" w:rsidP="00967A2D">
      <w:pPr>
        <w:pStyle w:val="ListParagraph"/>
        <w:rPr>
          <w:rFonts w:asciiTheme="minorHAnsi" w:hAnsiTheme="minorHAnsi" w:cstheme="minorHAnsi"/>
          <w:sz w:val="22"/>
          <w:szCs w:val="22"/>
        </w:rPr>
      </w:pPr>
    </w:p>
    <w:p w14:paraId="23F86F62" w14:textId="50D61F34" w:rsidR="002440E0" w:rsidRPr="00C93212" w:rsidRDefault="00186496" w:rsidP="002440E0">
      <w:pPr>
        <w:pStyle w:val="ListParagraph"/>
        <w:numPr>
          <w:ilvl w:val="0"/>
          <w:numId w:val="32"/>
        </w:numPr>
        <w:rPr>
          <w:rFonts w:asciiTheme="minorHAnsi" w:hAnsiTheme="minorHAnsi" w:cstheme="minorHAnsi"/>
          <w:sz w:val="22"/>
          <w:szCs w:val="22"/>
        </w:rPr>
      </w:pPr>
      <w:r>
        <w:rPr>
          <w:rFonts w:asciiTheme="minorHAnsi" w:hAnsiTheme="minorHAnsi" w:cstheme="minorHAnsi"/>
          <w:sz w:val="22"/>
          <w:szCs w:val="22"/>
        </w:rPr>
        <w:t>Hands-on</w:t>
      </w:r>
      <w:r w:rsidR="00967A2D" w:rsidRPr="00C93212">
        <w:rPr>
          <w:rFonts w:asciiTheme="minorHAnsi" w:hAnsiTheme="minorHAnsi" w:cstheme="minorHAnsi"/>
          <w:sz w:val="22"/>
          <w:szCs w:val="22"/>
        </w:rPr>
        <w:t xml:space="preserve"> </w:t>
      </w:r>
      <w:r>
        <w:rPr>
          <w:rFonts w:asciiTheme="minorHAnsi" w:hAnsiTheme="minorHAnsi" w:cstheme="minorHAnsi"/>
          <w:sz w:val="22"/>
          <w:szCs w:val="22"/>
        </w:rPr>
        <w:t>experience</w:t>
      </w:r>
      <w:r w:rsidR="00967A2D" w:rsidRPr="00C93212">
        <w:rPr>
          <w:rFonts w:asciiTheme="minorHAnsi" w:hAnsiTheme="minorHAnsi" w:cstheme="minorHAnsi"/>
          <w:sz w:val="22"/>
          <w:szCs w:val="22"/>
        </w:rPr>
        <w:t xml:space="preserve"> in Test </w:t>
      </w:r>
      <w:r w:rsidR="000D0811" w:rsidRPr="00C93212">
        <w:rPr>
          <w:rFonts w:asciiTheme="minorHAnsi" w:hAnsiTheme="minorHAnsi" w:cstheme="minorHAnsi"/>
          <w:sz w:val="22"/>
          <w:szCs w:val="22"/>
        </w:rPr>
        <w:t>Rail,</w:t>
      </w:r>
      <w:r w:rsidR="00967A2D" w:rsidRPr="00C93212">
        <w:rPr>
          <w:rFonts w:asciiTheme="minorHAnsi" w:hAnsiTheme="minorHAnsi" w:cstheme="minorHAnsi"/>
          <w:sz w:val="22"/>
          <w:szCs w:val="22"/>
        </w:rPr>
        <w:t xml:space="preserve"> </w:t>
      </w:r>
      <w:r w:rsidR="002440E0" w:rsidRPr="00C93212">
        <w:rPr>
          <w:rFonts w:asciiTheme="minorHAnsi" w:hAnsiTheme="minorHAnsi" w:cstheme="minorHAnsi"/>
          <w:sz w:val="22"/>
          <w:szCs w:val="22"/>
        </w:rPr>
        <w:t>HP ALM/ Quality Centre, SQL, HP, UNIX, Brower Stack, Sauce Lab, App Testing (IOS &amp; Android</w:t>
      </w:r>
      <w:r w:rsidR="0011215B" w:rsidRPr="00C93212">
        <w:rPr>
          <w:rFonts w:asciiTheme="minorHAnsi" w:hAnsiTheme="minorHAnsi" w:cstheme="minorHAnsi"/>
          <w:sz w:val="22"/>
          <w:szCs w:val="22"/>
        </w:rPr>
        <w:t>).</w:t>
      </w:r>
    </w:p>
    <w:p w14:paraId="0CD5B7E1" w14:textId="77777777" w:rsidR="002440E0" w:rsidRPr="00C93212" w:rsidRDefault="002440E0" w:rsidP="002440E0">
      <w:pPr>
        <w:rPr>
          <w:rFonts w:asciiTheme="minorHAnsi" w:hAnsiTheme="minorHAnsi" w:cstheme="minorHAnsi"/>
          <w:sz w:val="22"/>
          <w:szCs w:val="22"/>
        </w:rPr>
      </w:pPr>
    </w:p>
    <w:p w14:paraId="7DFBEBD5" w14:textId="62A711C0" w:rsidR="002440E0" w:rsidRPr="00C93212" w:rsidRDefault="002440E0" w:rsidP="002440E0">
      <w:pPr>
        <w:pStyle w:val="ListParagraph"/>
        <w:numPr>
          <w:ilvl w:val="0"/>
          <w:numId w:val="32"/>
        </w:numPr>
        <w:rPr>
          <w:rFonts w:asciiTheme="minorHAnsi" w:hAnsiTheme="minorHAnsi" w:cstheme="minorHAnsi"/>
          <w:sz w:val="22"/>
          <w:szCs w:val="22"/>
        </w:rPr>
      </w:pPr>
      <w:r w:rsidRPr="00C93212">
        <w:rPr>
          <w:rFonts w:asciiTheme="minorHAnsi" w:hAnsiTheme="minorHAnsi" w:cstheme="minorHAnsi"/>
          <w:sz w:val="22"/>
          <w:szCs w:val="22"/>
        </w:rPr>
        <w:t>Experienced in agile methodology.</w:t>
      </w:r>
    </w:p>
    <w:p w14:paraId="2644641C" w14:textId="77777777" w:rsidR="002440E0" w:rsidRPr="00C93212" w:rsidRDefault="002440E0" w:rsidP="002440E0">
      <w:pPr>
        <w:pStyle w:val="ListParagraph"/>
        <w:rPr>
          <w:rFonts w:asciiTheme="minorHAnsi" w:hAnsiTheme="minorHAnsi" w:cstheme="minorHAnsi"/>
          <w:sz w:val="22"/>
          <w:szCs w:val="22"/>
        </w:rPr>
      </w:pPr>
    </w:p>
    <w:p w14:paraId="76104513" w14:textId="3C71CAA5" w:rsidR="002440E0" w:rsidRPr="00C93212" w:rsidRDefault="002440E0" w:rsidP="002440E0">
      <w:pPr>
        <w:pStyle w:val="ListParagraph"/>
        <w:numPr>
          <w:ilvl w:val="0"/>
          <w:numId w:val="32"/>
        </w:numPr>
        <w:rPr>
          <w:rFonts w:asciiTheme="minorHAnsi" w:hAnsiTheme="minorHAnsi" w:cstheme="minorHAnsi"/>
          <w:sz w:val="22"/>
          <w:szCs w:val="22"/>
        </w:rPr>
      </w:pPr>
      <w:r w:rsidRPr="00C93212">
        <w:rPr>
          <w:rFonts w:asciiTheme="minorHAnsi" w:hAnsiTheme="minorHAnsi" w:cstheme="minorHAnsi"/>
          <w:color w:val="000000"/>
          <w:sz w:val="22"/>
          <w:szCs w:val="22"/>
          <w:shd w:val="clear" w:color="auto" w:fill="FFFFFF"/>
        </w:rPr>
        <w:t xml:space="preserve">Manage resourcing and provide project allocations. Effectively manage </w:t>
      </w:r>
      <w:r w:rsidR="009C6021" w:rsidRPr="00C93212">
        <w:rPr>
          <w:rFonts w:asciiTheme="minorHAnsi" w:hAnsiTheme="minorHAnsi" w:cstheme="minorHAnsi"/>
          <w:color w:val="000000"/>
          <w:sz w:val="22"/>
          <w:szCs w:val="22"/>
          <w:shd w:val="clear" w:color="auto" w:fill="FFFFFF"/>
        </w:rPr>
        <w:t>utilization.</w:t>
      </w:r>
    </w:p>
    <w:p w14:paraId="2604306C" w14:textId="77777777" w:rsidR="00AD5216" w:rsidRPr="00C93212" w:rsidRDefault="00AD5216" w:rsidP="00AD5216">
      <w:pPr>
        <w:pStyle w:val="ListParagraph"/>
        <w:rPr>
          <w:rFonts w:asciiTheme="minorHAnsi" w:hAnsiTheme="minorHAnsi" w:cstheme="minorHAnsi"/>
          <w:sz w:val="22"/>
          <w:szCs w:val="22"/>
        </w:rPr>
      </w:pPr>
    </w:p>
    <w:p w14:paraId="7EDB5CE8" w14:textId="51A9416B" w:rsidR="00AD5216" w:rsidRPr="00C93212" w:rsidRDefault="00AD5216" w:rsidP="00AD5216">
      <w:pPr>
        <w:numPr>
          <w:ilvl w:val="0"/>
          <w:numId w:val="32"/>
        </w:numPr>
        <w:rPr>
          <w:rFonts w:asciiTheme="minorHAnsi" w:hAnsiTheme="minorHAnsi" w:cstheme="minorHAnsi"/>
          <w:sz w:val="22"/>
          <w:szCs w:val="22"/>
        </w:rPr>
      </w:pPr>
      <w:r w:rsidRPr="00C93212">
        <w:rPr>
          <w:rFonts w:asciiTheme="minorHAnsi" w:hAnsiTheme="minorHAnsi" w:cstheme="minorHAnsi"/>
          <w:sz w:val="22"/>
          <w:szCs w:val="22"/>
        </w:rPr>
        <w:t xml:space="preserve">Owning hiring for the entire testing organization &amp; Off Campus hiring. </w:t>
      </w:r>
    </w:p>
    <w:p w14:paraId="532F76F7" w14:textId="77777777" w:rsidR="00AD5216" w:rsidRPr="00C93212" w:rsidRDefault="00AD5216" w:rsidP="00AD5216">
      <w:pPr>
        <w:pStyle w:val="ListParagraph"/>
        <w:rPr>
          <w:rFonts w:asciiTheme="minorHAnsi" w:hAnsiTheme="minorHAnsi" w:cstheme="minorHAnsi"/>
          <w:sz w:val="22"/>
          <w:szCs w:val="22"/>
        </w:rPr>
      </w:pPr>
    </w:p>
    <w:p w14:paraId="5EF3C47C" w14:textId="2EFA545C" w:rsidR="00AD5216" w:rsidRPr="00C93212" w:rsidRDefault="00AD5216" w:rsidP="00AD5216">
      <w:pPr>
        <w:numPr>
          <w:ilvl w:val="0"/>
          <w:numId w:val="32"/>
        </w:numPr>
        <w:rPr>
          <w:rFonts w:asciiTheme="minorHAnsi" w:hAnsiTheme="minorHAnsi" w:cstheme="minorHAnsi"/>
          <w:sz w:val="22"/>
          <w:szCs w:val="22"/>
        </w:rPr>
      </w:pPr>
      <w:r w:rsidRPr="00C93212">
        <w:rPr>
          <w:rFonts w:asciiTheme="minorHAnsi" w:hAnsiTheme="minorHAnsi" w:cstheme="minorHAnsi"/>
          <w:sz w:val="22"/>
          <w:szCs w:val="22"/>
        </w:rPr>
        <w:t xml:space="preserve">Building a testing team of professionals with appropriate skills, </w:t>
      </w:r>
      <w:r w:rsidR="009C6021" w:rsidRPr="00C93212">
        <w:rPr>
          <w:rFonts w:asciiTheme="minorHAnsi" w:hAnsiTheme="minorHAnsi" w:cstheme="minorHAnsi"/>
          <w:sz w:val="22"/>
          <w:szCs w:val="22"/>
        </w:rPr>
        <w:t>attitudes,</w:t>
      </w:r>
      <w:r w:rsidRPr="00C93212">
        <w:rPr>
          <w:rFonts w:asciiTheme="minorHAnsi" w:hAnsiTheme="minorHAnsi" w:cstheme="minorHAnsi"/>
          <w:sz w:val="22"/>
          <w:szCs w:val="22"/>
        </w:rPr>
        <w:t xml:space="preserve"> and motivation.</w:t>
      </w:r>
    </w:p>
    <w:p w14:paraId="6356D57E" w14:textId="77777777" w:rsidR="00AD5216" w:rsidRPr="00C93212" w:rsidRDefault="00AD5216" w:rsidP="00AD5216">
      <w:pPr>
        <w:numPr>
          <w:ilvl w:val="0"/>
          <w:numId w:val="32"/>
        </w:numPr>
        <w:rPr>
          <w:rFonts w:asciiTheme="minorHAnsi" w:hAnsiTheme="minorHAnsi" w:cstheme="minorHAnsi"/>
          <w:sz w:val="22"/>
          <w:szCs w:val="22"/>
        </w:rPr>
      </w:pPr>
      <w:r w:rsidRPr="00C93212">
        <w:rPr>
          <w:rFonts w:asciiTheme="minorHAnsi" w:hAnsiTheme="minorHAnsi" w:cstheme="minorHAnsi"/>
          <w:sz w:val="22"/>
          <w:szCs w:val="22"/>
        </w:rPr>
        <w:t>Ensure content and structure of all Testing documents / artefacts is documented and maintained.</w:t>
      </w:r>
    </w:p>
    <w:p w14:paraId="35CC4BCE" w14:textId="77777777" w:rsidR="00AD5216" w:rsidRPr="00C93212" w:rsidRDefault="00AD5216" w:rsidP="00AD5216">
      <w:pPr>
        <w:numPr>
          <w:ilvl w:val="0"/>
          <w:numId w:val="32"/>
        </w:numPr>
        <w:rPr>
          <w:rFonts w:asciiTheme="minorHAnsi" w:hAnsiTheme="minorHAnsi" w:cstheme="minorHAnsi"/>
          <w:sz w:val="22"/>
          <w:szCs w:val="22"/>
        </w:rPr>
      </w:pPr>
      <w:r w:rsidRPr="00C93212">
        <w:rPr>
          <w:rFonts w:asciiTheme="minorHAnsi" w:hAnsiTheme="minorHAnsi" w:cstheme="minorHAnsi"/>
          <w:sz w:val="22"/>
          <w:szCs w:val="22"/>
        </w:rPr>
        <w:t>Attend escalation point for testing org.</w:t>
      </w:r>
    </w:p>
    <w:p w14:paraId="3E60E52A" w14:textId="77777777" w:rsidR="002440E0" w:rsidRPr="00C93212" w:rsidRDefault="002440E0" w:rsidP="00967A2D">
      <w:pPr>
        <w:pStyle w:val="ListParagraph"/>
        <w:rPr>
          <w:rFonts w:asciiTheme="minorHAnsi" w:hAnsiTheme="minorHAnsi" w:cstheme="minorHAnsi"/>
          <w:sz w:val="22"/>
          <w:szCs w:val="22"/>
        </w:rPr>
      </w:pPr>
    </w:p>
    <w:p w14:paraId="0E2F54CD" w14:textId="77777777" w:rsidR="00FA04E3" w:rsidRPr="00C93212" w:rsidRDefault="00FA04E3" w:rsidP="00967A2D">
      <w:pPr>
        <w:pStyle w:val="NormalWeb"/>
        <w:spacing w:before="0" w:beforeAutospacing="0" w:after="0" w:afterAutospacing="0"/>
        <w:ind w:left="360"/>
        <w:jc w:val="both"/>
        <w:textAlignment w:val="baseline"/>
        <w:rPr>
          <w:rFonts w:asciiTheme="minorHAnsi" w:hAnsiTheme="minorHAnsi" w:cstheme="minorHAnsi"/>
          <w:color w:val="000000"/>
          <w:sz w:val="22"/>
          <w:szCs w:val="22"/>
        </w:rPr>
      </w:pPr>
    </w:p>
    <w:p w14:paraId="793A0165" w14:textId="77777777" w:rsidR="00DF76AE" w:rsidRPr="00C93212" w:rsidRDefault="00DF76AE" w:rsidP="00DF76AE">
      <w:pPr>
        <w:pStyle w:val="ListParagraph"/>
        <w:rPr>
          <w:rFonts w:asciiTheme="minorHAnsi" w:hAnsiTheme="minorHAnsi" w:cstheme="minorHAnsi"/>
          <w:sz w:val="22"/>
          <w:szCs w:val="22"/>
        </w:rPr>
      </w:pPr>
    </w:p>
    <w:p w14:paraId="4154745B" w14:textId="77777777" w:rsidR="00F4072B" w:rsidRPr="00C93212" w:rsidRDefault="005B3F55" w:rsidP="00F4531C">
      <w:pPr>
        <w:rPr>
          <w:rFonts w:asciiTheme="minorHAnsi" w:hAnsiTheme="minorHAnsi" w:cstheme="minorHAnsi"/>
          <w:b/>
          <w:color w:val="0000FF"/>
          <w:sz w:val="22"/>
          <w:szCs w:val="22"/>
        </w:rPr>
      </w:pPr>
      <w:r w:rsidRPr="00C93212">
        <w:rPr>
          <w:rFonts w:asciiTheme="minorHAnsi" w:hAnsiTheme="minorHAnsi" w:cstheme="minorHAnsi"/>
          <w:b/>
          <w:color w:val="0000FF"/>
          <w:sz w:val="22"/>
          <w:szCs w:val="22"/>
        </w:rPr>
        <w:t>Experience Details</w:t>
      </w:r>
    </w:p>
    <w:p w14:paraId="600099DA" w14:textId="77777777" w:rsidR="00142902" w:rsidRPr="00C93212" w:rsidRDefault="00142902" w:rsidP="00F4531C">
      <w:pPr>
        <w:rPr>
          <w:rFonts w:asciiTheme="minorHAnsi" w:hAnsiTheme="minorHAnsi" w:cstheme="minorHAnsi"/>
          <w:sz w:val="22"/>
          <w:szCs w:val="22"/>
        </w:rPr>
      </w:pPr>
    </w:p>
    <w:tbl>
      <w:tblPr>
        <w:tblW w:w="9450" w:type="dxa"/>
        <w:tblInd w:w="760" w:type="dxa"/>
        <w:tblCellMar>
          <w:left w:w="0" w:type="dxa"/>
          <w:right w:w="0" w:type="dxa"/>
        </w:tblCellMar>
        <w:tblLook w:val="04A0" w:firstRow="1" w:lastRow="0" w:firstColumn="1" w:lastColumn="0" w:noHBand="0" w:noVBand="1"/>
      </w:tblPr>
      <w:tblGrid>
        <w:gridCol w:w="2250"/>
        <w:gridCol w:w="1980"/>
        <w:gridCol w:w="5220"/>
      </w:tblGrid>
      <w:tr w:rsidR="00563F47" w:rsidRPr="00C93212" w14:paraId="72451FC8" w14:textId="77777777" w:rsidTr="00355991">
        <w:trPr>
          <w:trHeight w:val="167"/>
        </w:trPr>
        <w:tc>
          <w:tcPr>
            <w:tcW w:w="2250" w:type="dxa"/>
            <w:tcBorders>
              <w:top w:val="single" w:sz="8" w:space="0" w:color="D3D3D3"/>
              <w:left w:val="single" w:sz="8" w:space="0" w:color="D3D3D3"/>
              <w:bottom w:val="single" w:sz="8" w:space="0" w:color="D3D3D3"/>
              <w:right w:val="single" w:sz="8" w:space="0" w:color="D3D3D3"/>
            </w:tcBorders>
            <w:shd w:val="clear" w:color="auto" w:fill="F5F5F5"/>
            <w:tcMar>
              <w:top w:w="40" w:type="dxa"/>
              <w:left w:w="40" w:type="dxa"/>
              <w:bottom w:w="40" w:type="dxa"/>
              <w:right w:w="40" w:type="dxa"/>
            </w:tcMar>
            <w:hideMark/>
          </w:tcPr>
          <w:p w14:paraId="121B3563" w14:textId="77777777" w:rsidR="00F4072B" w:rsidRPr="00C93212" w:rsidRDefault="005B3F55" w:rsidP="009D64A7">
            <w:pPr>
              <w:rPr>
                <w:rFonts w:asciiTheme="minorHAnsi" w:hAnsiTheme="minorHAnsi" w:cstheme="minorHAnsi"/>
                <w:sz w:val="22"/>
                <w:szCs w:val="22"/>
              </w:rPr>
            </w:pPr>
            <w:r w:rsidRPr="00C93212">
              <w:rPr>
                <w:rFonts w:asciiTheme="minorHAnsi" w:eastAsia="Arial" w:hAnsiTheme="minorHAnsi" w:cstheme="minorHAnsi"/>
                <w:b/>
                <w:color w:val="C04000"/>
                <w:sz w:val="22"/>
                <w:szCs w:val="22"/>
              </w:rPr>
              <w:t>Functional Domain Name</w:t>
            </w:r>
          </w:p>
        </w:tc>
        <w:tc>
          <w:tcPr>
            <w:tcW w:w="1980" w:type="dxa"/>
            <w:tcBorders>
              <w:top w:val="single" w:sz="8" w:space="0" w:color="D3D3D3"/>
              <w:left w:val="single" w:sz="8" w:space="0" w:color="D3D3D3"/>
              <w:bottom w:val="single" w:sz="8" w:space="0" w:color="D3D3D3"/>
              <w:right w:val="single" w:sz="8" w:space="0" w:color="D3D3D3"/>
            </w:tcBorders>
            <w:shd w:val="clear" w:color="auto" w:fill="F5F5F5"/>
            <w:tcMar>
              <w:top w:w="40" w:type="dxa"/>
              <w:left w:w="40" w:type="dxa"/>
              <w:bottom w:w="40" w:type="dxa"/>
              <w:right w:w="40" w:type="dxa"/>
            </w:tcMar>
            <w:hideMark/>
          </w:tcPr>
          <w:p w14:paraId="38DBCDBD" w14:textId="77777777" w:rsidR="00F4072B" w:rsidRPr="00C93212" w:rsidRDefault="005B3F55" w:rsidP="009D64A7">
            <w:pPr>
              <w:rPr>
                <w:rFonts w:asciiTheme="minorHAnsi" w:hAnsiTheme="minorHAnsi" w:cstheme="minorHAnsi"/>
                <w:sz w:val="22"/>
                <w:szCs w:val="22"/>
              </w:rPr>
            </w:pPr>
            <w:r w:rsidRPr="00C93212">
              <w:rPr>
                <w:rFonts w:asciiTheme="minorHAnsi" w:eastAsia="Arial" w:hAnsiTheme="minorHAnsi" w:cstheme="minorHAnsi"/>
                <w:b/>
                <w:color w:val="C04000"/>
                <w:sz w:val="22"/>
                <w:szCs w:val="22"/>
              </w:rPr>
              <w:t>Experience</w:t>
            </w:r>
          </w:p>
        </w:tc>
        <w:tc>
          <w:tcPr>
            <w:tcW w:w="5220" w:type="dxa"/>
            <w:tcBorders>
              <w:top w:val="single" w:sz="8" w:space="0" w:color="D3D3D3"/>
              <w:left w:val="single" w:sz="8" w:space="0" w:color="D3D3D3"/>
              <w:bottom w:val="single" w:sz="8" w:space="0" w:color="D3D3D3"/>
              <w:right w:val="single" w:sz="8" w:space="0" w:color="D3D3D3"/>
            </w:tcBorders>
            <w:shd w:val="clear" w:color="auto" w:fill="F5F5F5"/>
            <w:tcMar>
              <w:top w:w="40" w:type="dxa"/>
              <w:left w:w="40" w:type="dxa"/>
              <w:bottom w:w="40" w:type="dxa"/>
              <w:right w:w="40" w:type="dxa"/>
            </w:tcMar>
            <w:hideMark/>
          </w:tcPr>
          <w:p w14:paraId="63709D08" w14:textId="77777777" w:rsidR="00F4072B" w:rsidRPr="00C93212" w:rsidRDefault="005B3F55" w:rsidP="009D64A7">
            <w:pPr>
              <w:rPr>
                <w:rFonts w:asciiTheme="minorHAnsi" w:hAnsiTheme="minorHAnsi" w:cstheme="minorHAnsi"/>
                <w:sz w:val="22"/>
                <w:szCs w:val="22"/>
              </w:rPr>
            </w:pPr>
            <w:r w:rsidRPr="00C93212">
              <w:rPr>
                <w:rFonts w:asciiTheme="minorHAnsi" w:eastAsia="Arial" w:hAnsiTheme="minorHAnsi" w:cstheme="minorHAnsi"/>
                <w:b/>
                <w:color w:val="C04000"/>
                <w:sz w:val="22"/>
                <w:szCs w:val="22"/>
              </w:rPr>
              <w:t>Description</w:t>
            </w:r>
          </w:p>
        </w:tc>
      </w:tr>
      <w:tr w:rsidR="00563F47" w:rsidRPr="00C93212" w14:paraId="2E0BA414" w14:textId="77777777" w:rsidTr="00355991">
        <w:trPr>
          <w:trHeight w:val="167"/>
        </w:trPr>
        <w:tc>
          <w:tcPr>
            <w:tcW w:w="2250" w:type="dxa"/>
            <w:tcBorders>
              <w:top w:val="single" w:sz="8" w:space="0" w:color="D3D3D3"/>
              <w:left w:val="single" w:sz="8" w:space="0" w:color="D3D3D3"/>
              <w:bottom w:val="single" w:sz="8" w:space="0" w:color="D3D3D3"/>
              <w:right w:val="single" w:sz="8" w:space="0" w:color="D3D3D3"/>
            </w:tcBorders>
            <w:tcMar>
              <w:top w:w="40" w:type="dxa"/>
              <w:left w:w="40" w:type="dxa"/>
              <w:bottom w:w="40" w:type="dxa"/>
              <w:right w:w="40" w:type="dxa"/>
            </w:tcMar>
          </w:tcPr>
          <w:p w14:paraId="60E140BA" w14:textId="2859BE9D" w:rsidR="004C01E8" w:rsidRPr="00C93212" w:rsidRDefault="008477C2" w:rsidP="009D64A7">
            <w:pPr>
              <w:rPr>
                <w:rFonts w:asciiTheme="minorHAnsi" w:hAnsiTheme="minorHAnsi" w:cstheme="minorHAnsi"/>
                <w:sz w:val="22"/>
                <w:szCs w:val="22"/>
              </w:rPr>
            </w:pPr>
            <w:r w:rsidRPr="00C93212">
              <w:rPr>
                <w:rFonts w:asciiTheme="minorHAnsi" w:hAnsiTheme="minorHAnsi" w:cstheme="minorHAnsi"/>
                <w:sz w:val="22"/>
                <w:szCs w:val="22"/>
              </w:rPr>
              <w:t>E-commerce Domain</w:t>
            </w:r>
            <w:r w:rsidR="00342A1B">
              <w:rPr>
                <w:rFonts w:asciiTheme="minorHAnsi" w:hAnsiTheme="minorHAnsi" w:cstheme="minorHAnsi"/>
                <w:sz w:val="22"/>
                <w:szCs w:val="22"/>
              </w:rPr>
              <w:t xml:space="preserve"> (Furniture)</w:t>
            </w:r>
          </w:p>
        </w:tc>
        <w:tc>
          <w:tcPr>
            <w:tcW w:w="1980" w:type="dxa"/>
            <w:tcBorders>
              <w:top w:val="single" w:sz="8" w:space="0" w:color="D3D3D3"/>
              <w:left w:val="single" w:sz="8" w:space="0" w:color="D3D3D3"/>
              <w:bottom w:val="single" w:sz="8" w:space="0" w:color="D3D3D3"/>
              <w:right w:val="single" w:sz="8" w:space="0" w:color="D3D3D3"/>
            </w:tcBorders>
            <w:tcMar>
              <w:top w:w="40" w:type="dxa"/>
              <w:left w:w="40" w:type="dxa"/>
              <w:bottom w:w="40" w:type="dxa"/>
              <w:right w:w="40" w:type="dxa"/>
            </w:tcMar>
          </w:tcPr>
          <w:p w14:paraId="3C7D1030" w14:textId="6EAA8138" w:rsidR="004C01E8" w:rsidRPr="00C93212" w:rsidRDefault="008477C2" w:rsidP="00810922">
            <w:pPr>
              <w:rPr>
                <w:rFonts w:asciiTheme="minorHAnsi" w:hAnsiTheme="minorHAnsi" w:cstheme="minorHAnsi"/>
                <w:sz w:val="22"/>
                <w:szCs w:val="22"/>
              </w:rPr>
            </w:pPr>
            <w:r>
              <w:rPr>
                <w:rFonts w:asciiTheme="minorHAnsi" w:hAnsiTheme="minorHAnsi" w:cstheme="minorHAnsi"/>
                <w:sz w:val="22"/>
                <w:szCs w:val="22"/>
              </w:rPr>
              <w:t>1</w:t>
            </w:r>
            <w:r w:rsidR="00342A1B">
              <w:rPr>
                <w:rFonts w:asciiTheme="minorHAnsi" w:hAnsiTheme="minorHAnsi" w:cstheme="minorHAnsi"/>
                <w:sz w:val="22"/>
                <w:szCs w:val="22"/>
              </w:rPr>
              <w:t>1</w:t>
            </w:r>
            <w:r>
              <w:rPr>
                <w:rFonts w:asciiTheme="minorHAnsi" w:hAnsiTheme="minorHAnsi" w:cstheme="minorHAnsi"/>
                <w:sz w:val="22"/>
                <w:szCs w:val="22"/>
              </w:rPr>
              <w:t xml:space="preserve"> </w:t>
            </w:r>
            <w:r w:rsidR="00342A1B">
              <w:rPr>
                <w:rFonts w:asciiTheme="minorHAnsi" w:hAnsiTheme="minorHAnsi" w:cstheme="minorHAnsi"/>
                <w:sz w:val="22"/>
                <w:szCs w:val="22"/>
              </w:rPr>
              <w:t>months</w:t>
            </w:r>
            <w:r>
              <w:rPr>
                <w:rFonts w:asciiTheme="minorHAnsi" w:hAnsiTheme="minorHAnsi" w:cstheme="minorHAnsi"/>
                <w:sz w:val="22"/>
                <w:szCs w:val="22"/>
              </w:rPr>
              <w:t xml:space="preserve"> </w:t>
            </w:r>
          </w:p>
        </w:tc>
        <w:tc>
          <w:tcPr>
            <w:tcW w:w="5220" w:type="dxa"/>
            <w:tcBorders>
              <w:top w:val="single" w:sz="8" w:space="0" w:color="D3D3D3"/>
              <w:left w:val="single" w:sz="8" w:space="0" w:color="D3D3D3"/>
              <w:bottom w:val="single" w:sz="8" w:space="0" w:color="D3D3D3"/>
              <w:right w:val="single" w:sz="8" w:space="0" w:color="D3D3D3"/>
            </w:tcBorders>
            <w:tcMar>
              <w:top w:w="40" w:type="dxa"/>
              <w:left w:w="40" w:type="dxa"/>
              <w:bottom w:w="40" w:type="dxa"/>
              <w:right w:w="40" w:type="dxa"/>
            </w:tcMar>
          </w:tcPr>
          <w:p w14:paraId="7CC89CDE" w14:textId="77777777" w:rsidR="008477C2" w:rsidRDefault="008477C2" w:rsidP="008477C2">
            <w:pPr>
              <w:rPr>
                <w:rFonts w:asciiTheme="minorHAnsi" w:hAnsiTheme="minorHAnsi" w:cstheme="minorHAnsi"/>
                <w:sz w:val="22"/>
                <w:szCs w:val="22"/>
              </w:rPr>
            </w:pPr>
            <w:r>
              <w:rPr>
                <w:rFonts w:asciiTheme="minorHAnsi" w:hAnsiTheme="minorHAnsi" w:cstheme="minorHAnsi"/>
                <w:sz w:val="22"/>
                <w:szCs w:val="22"/>
              </w:rPr>
              <w:t xml:space="preserve">Managing Production and QA team </w:t>
            </w:r>
          </w:p>
          <w:p w14:paraId="24E2DB81" w14:textId="60742434" w:rsidR="00210DC4" w:rsidRPr="00C93212" w:rsidRDefault="00210DC4" w:rsidP="00B753FE">
            <w:pPr>
              <w:rPr>
                <w:rFonts w:asciiTheme="minorHAnsi" w:hAnsiTheme="minorHAnsi" w:cstheme="minorHAnsi"/>
                <w:sz w:val="22"/>
                <w:szCs w:val="22"/>
              </w:rPr>
            </w:pPr>
          </w:p>
        </w:tc>
      </w:tr>
      <w:tr w:rsidR="008477C2" w:rsidRPr="00C93212" w14:paraId="6245E332" w14:textId="77777777" w:rsidTr="00355991">
        <w:trPr>
          <w:trHeight w:val="167"/>
        </w:trPr>
        <w:tc>
          <w:tcPr>
            <w:tcW w:w="2250" w:type="dxa"/>
            <w:tcBorders>
              <w:top w:val="single" w:sz="8" w:space="0" w:color="D3D3D3"/>
              <w:left w:val="single" w:sz="8" w:space="0" w:color="D3D3D3"/>
              <w:bottom w:val="single" w:sz="8" w:space="0" w:color="D3D3D3"/>
              <w:right w:val="single" w:sz="8" w:space="0" w:color="D3D3D3"/>
            </w:tcBorders>
            <w:tcMar>
              <w:top w:w="40" w:type="dxa"/>
              <w:left w:w="40" w:type="dxa"/>
              <w:bottom w:w="40" w:type="dxa"/>
              <w:right w:w="40" w:type="dxa"/>
            </w:tcMar>
          </w:tcPr>
          <w:p w14:paraId="10DF229E" w14:textId="3104F303" w:rsidR="008477C2" w:rsidRPr="00C93212" w:rsidRDefault="008477C2" w:rsidP="008477C2">
            <w:pPr>
              <w:rPr>
                <w:rFonts w:asciiTheme="minorHAnsi" w:hAnsiTheme="minorHAnsi" w:cstheme="minorHAnsi"/>
                <w:sz w:val="22"/>
                <w:szCs w:val="22"/>
              </w:rPr>
            </w:pPr>
            <w:r w:rsidRPr="00C93212">
              <w:rPr>
                <w:rFonts w:asciiTheme="minorHAnsi" w:hAnsiTheme="minorHAnsi" w:cstheme="minorHAnsi"/>
                <w:sz w:val="22"/>
                <w:szCs w:val="22"/>
              </w:rPr>
              <w:t>E-commerce Domain</w:t>
            </w:r>
            <w:r w:rsidR="00342A1B">
              <w:rPr>
                <w:rFonts w:asciiTheme="minorHAnsi" w:hAnsiTheme="minorHAnsi" w:cstheme="minorHAnsi"/>
                <w:sz w:val="22"/>
                <w:szCs w:val="22"/>
              </w:rPr>
              <w:t xml:space="preserve"> </w:t>
            </w:r>
            <w:r w:rsidR="009C6021">
              <w:rPr>
                <w:rFonts w:asciiTheme="minorHAnsi" w:hAnsiTheme="minorHAnsi" w:cstheme="minorHAnsi"/>
                <w:sz w:val="22"/>
                <w:szCs w:val="22"/>
              </w:rPr>
              <w:t xml:space="preserve">(Apparel, Beauty </w:t>
            </w:r>
            <w:proofErr w:type="gramStart"/>
            <w:r w:rsidR="009C6021">
              <w:rPr>
                <w:rFonts w:asciiTheme="minorHAnsi" w:hAnsiTheme="minorHAnsi" w:cstheme="minorHAnsi"/>
                <w:sz w:val="22"/>
                <w:szCs w:val="22"/>
              </w:rPr>
              <w:t>and  Shoes</w:t>
            </w:r>
            <w:proofErr w:type="gramEnd"/>
            <w:r w:rsidR="009C6021">
              <w:rPr>
                <w:rFonts w:asciiTheme="minorHAnsi" w:hAnsiTheme="minorHAnsi" w:cstheme="minorHAnsi"/>
                <w:sz w:val="22"/>
                <w:szCs w:val="22"/>
              </w:rPr>
              <w:t xml:space="preserve">  products)</w:t>
            </w:r>
          </w:p>
        </w:tc>
        <w:tc>
          <w:tcPr>
            <w:tcW w:w="1980" w:type="dxa"/>
            <w:tcBorders>
              <w:top w:val="single" w:sz="8" w:space="0" w:color="D3D3D3"/>
              <w:left w:val="single" w:sz="8" w:space="0" w:color="D3D3D3"/>
              <w:bottom w:val="single" w:sz="8" w:space="0" w:color="D3D3D3"/>
              <w:right w:val="single" w:sz="8" w:space="0" w:color="D3D3D3"/>
            </w:tcBorders>
            <w:tcMar>
              <w:top w:w="40" w:type="dxa"/>
              <w:left w:w="40" w:type="dxa"/>
              <w:bottom w:w="40" w:type="dxa"/>
              <w:right w:w="40" w:type="dxa"/>
            </w:tcMar>
          </w:tcPr>
          <w:p w14:paraId="5B3FCDC1" w14:textId="14F6F121" w:rsidR="008477C2" w:rsidRPr="00C93212" w:rsidRDefault="008477C2" w:rsidP="008477C2">
            <w:pPr>
              <w:rPr>
                <w:rFonts w:asciiTheme="minorHAnsi" w:hAnsiTheme="minorHAnsi" w:cstheme="minorHAnsi"/>
                <w:sz w:val="22"/>
                <w:szCs w:val="22"/>
              </w:rPr>
            </w:pPr>
            <w:r w:rsidRPr="00C93212">
              <w:rPr>
                <w:rFonts w:asciiTheme="minorHAnsi" w:hAnsiTheme="minorHAnsi" w:cstheme="minorHAnsi"/>
                <w:sz w:val="22"/>
                <w:szCs w:val="22"/>
              </w:rPr>
              <w:t xml:space="preserve">7 years and </w:t>
            </w:r>
            <w:r>
              <w:rPr>
                <w:rFonts w:asciiTheme="minorHAnsi" w:hAnsiTheme="minorHAnsi" w:cstheme="minorHAnsi"/>
                <w:sz w:val="22"/>
                <w:szCs w:val="22"/>
              </w:rPr>
              <w:t>3 months</w:t>
            </w:r>
            <w:r w:rsidRPr="00C93212">
              <w:rPr>
                <w:rFonts w:asciiTheme="minorHAnsi" w:hAnsiTheme="minorHAnsi" w:cstheme="minorHAnsi"/>
                <w:sz w:val="22"/>
                <w:szCs w:val="22"/>
              </w:rPr>
              <w:t xml:space="preserve"> </w:t>
            </w:r>
          </w:p>
        </w:tc>
        <w:tc>
          <w:tcPr>
            <w:tcW w:w="5220" w:type="dxa"/>
            <w:tcBorders>
              <w:top w:val="single" w:sz="8" w:space="0" w:color="D3D3D3"/>
              <w:left w:val="single" w:sz="8" w:space="0" w:color="D3D3D3"/>
              <w:bottom w:val="single" w:sz="8" w:space="0" w:color="D3D3D3"/>
              <w:right w:val="single" w:sz="8" w:space="0" w:color="D3D3D3"/>
            </w:tcBorders>
            <w:tcMar>
              <w:top w:w="40" w:type="dxa"/>
              <w:left w:w="40" w:type="dxa"/>
              <w:bottom w:w="40" w:type="dxa"/>
              <w:right w:w="40" w:type="dxa"/>
            </w:tcMar>
          </w:tcPr>
          <w:p w14:paraId="24572B16" w14:textId="77777777" w:rsidR="008477C2" w:rsidRPr="00C93212" w:rsidRDefault="008477C2" w:rsidP="008477C2">
            <w:pPr>
              <w:rPr>
                <w:rFonts w:asciiTheme="minorHAnsi" w:hAnsiTheme="minorHAnsi" w:cstheme="minorHAnsi"/>
                <w:sz w:val="22"/>
                <w:szCs w:val="22"/>
              </w:rPr>
            </w:pPr>
            <w:r w:rsidRPr="00C93212">
              <w:rPr>
                <w:rFonts w:asciiTheme="minorHAnsi" w:hAnsiTheme="minorHAnsi" w:cstheme="minorHAnsi"/>
                <w:sz w:val="22"/>
                <w:szCs w:val="22"/>
              </w:rPr>
              <w:t xml:space="preserve">Managing </w:t>
            </w:r>
            <w:r>
              <w:rPr>
                <w:rFonts w:asciiTheme="minorHAnsi" w:hAnsiTheme="minorHAnsi" w:cstheme="minorHAnsi"/>
                <w:sz w:val="22"/>
                <w:szCs w:val="22"/>
              </w:rPr>
              <w:t>6</w:t>
            </w:r>
            <w:r w:rsidRPr="00F21538">
              <w:rPr>
                <w:rFonts w:asciiTheme="minorHAnsi" w:hAnsiTheme="minorHAnsi" w:cstheme="minorHAnsi"/>
                <w:sz w:val="22"/>
                <w:szCs w:val="22"/>
                <w:vertAlign w:val="superscript"/>
              </w:rPr>
              <w:t>th</w:t>
            </w:r>
            <w:r>
              <w:rPr>
                <w:rFonts w:asciiTheme="minorHAnsi" w:hAnsiTheme="minorHAnsi" w:cstheme="minorHAnsi"/>
                <w:sz w:val="22"/>
                <w:szCs w:val="22"/>
              </w:rPr>
              <w:t xml:space="preserve"> Street</w:t>
            </w:r>
            <w:r w:rsidRPr="00C93212">
              <w:rPr>
                <w:rFonts w:asciiTheme="minorHAnsi" w:hAnsiTheme="minorHAnsi" w:cstheme="minorHAnsi"/>
                <w:sz w:val="22"/>
                <w:szCs w:val="22"/>
              </w:rPr>
              <w:t xml:space="preserve"> and Brands site application and 2 apps.</w:t>
            </w:r>
          </w:p>
          <w:p w14:paraId="3F1CA463" w14:textId="77777777" w:rsidR="008477C2" w:rsidRPr="00C93212" w:rsidRDefault="008477C2" w:rsidP="008477C2">
            <w:pPr>
              <w:rPr>
                <w:rFonts w:asciiTheme="minorHAnsi" w:hAnsiTheme="minorHAnsi" w:cstheme="minorHAnsi"/>
                <w:sz w:val="22"/>
                <w:szCs w:val="22"/>
              </w:rPr>
            </w:pPr>
            <w:r w:rsidRPr="00C93212">
              <w:rPr>
                <w:rFonts w:asciiTheme="minorHAnsi" w:hAnsiTheme="minorHAnsi" w:cstheme="minorHAnsi"/>
                <w:sz w:val="22"/>
                <w:szCs w:val="22"/>
              </w:rPr>
              <w:t>Managing E-commerce products testing team with 11 head count including 1 QA Lead.</w:t>
            </w:r>
          </w:p>
          <w:p w14:paraId="48DB490C" w14:textId="77777777" w:rsidR="008477C2" w:rsidRPr="00C93212" w:rsidRDefault="008477C2" w:rsidP="008477C2">
            <w:pPr>
              <w:rPr>
                <w:rFonts w:asciiTheme="minorHAnsi" w:hAnsiTheme="minorHAnsi" w:cstheme="minorHAnsi"/>
                <w:sz w:val="22"/>
                <w:szCs w:val="22"/>
              </w:rPr>
            </w:pPr>
            <w:r w:rsidRPr="00C93212">
              <w:rPr>
                <w:rFonts w:asciiTheme="minorHAnsi" w:hAnsiTheme="minorHAnsi" w:cstheme="minorHAnsi"/>
                <w:sz w:val="22"/>
                <w:szCs w:val="22"/>
              </w:rPr>
              <w:t xml:space="preserve">Managing warehouse issues. </w:t>
            </w:r>
          </w:p>
          <w:p w14:paraId="39C55475" w14:textId="1F8E3E75" w:rsidR="008477C2" w:rsidRPr="00C93212" w:rsidRDefault="008477C2" w:rsidP="008477C2">
            <w:pPr>
              <w:rPr>
                <w:rFonts w:asciiTheme="minorHAnsi" w:hAnsiTheme="minorHAnsi" w:cstheme="minorHAnsi"/>
                <w:sz w:val="22"/>
                <w:szCs w:val="22"/>
              </w:rPr>
            </w:pPr>
            <w:r w:rsidRPr="00C93212">
              <w:rPr>
                <w:rFonts w:asciiTheme="minorHAnsi" w:hAnsiTheme="minorHAnsi" w:cstheme="minorHAnsi"/>
                <w:sz w:val="22"/>
                <w:szCs w:val="22"/>
              </w:rPr>
              <w:t xml:space="preserve">Managing Repco, Target, </w:t>
            </w:r>
            <w:r>
              <w:rPr>
                <w:rFonts w:asciiTheme="minorHAnsi" w:hAnsiTheme="minorHAnsi" w:cstheme="minorHAnsi"/>
                <w:sz w:val="22"/>
                <w:szCs w:val="22"/>
              </w:rPr>
              <w:t xml:space="preserve">and </w:t>
            </w:r>
            <w:r w:rsidRPr="00C93212">
              <w:rPr>
                <w:rFonts w:asciiTheme="minorHAnsi" w:hAnsiTheme="minorHAnsi" w:cstheme="minorHAnsi"/>
                <w:sz w:val="22"/>
                <w:szCs w:val="22"/>
              </w:rPr>
              <w:t xml:space="preserve">BMW E-commerce site backend is Hybris &amp; </w:t>
            </w:r>
            <w:r>
              <w:rPr>
                <w:rFonts w:asciiTheme="minorHAnsi" w:hAnsiTheme="minorHAnsi" w:cstheme="minorHAnsi"/>
                <w:sz w:val="22"/>
                <w:szCs w:val="22"/>
              </w:rPr>
              <w:t>Magneto</w:t>
            </w:r>
            <w:r w:rsidRPr="00C93212">
              <w:rPr>
                <w:rFonts w:asciiTheme="minorHAnsi" w:hAnsiTheme="minorHAnsi" w:cstheme="minorHAnsi"/>
                <w:sz w:val="22"/>
                <w:szCs w:val="22"/>
              </w:rPr>
              <w:t xml:space="preserve"> </w:t>
            </w:r>
          </w:p>
        </w:tc>
      </w:tr>
      <w:tr w:rsidR="008477C2" w:rsidRPr="00C93212" w14:paraId="474573BA" w14:textId="77777777" w:rsidTr="00355991">
        <w:trPr>
          <w:trHeight w:val="167"/>
        </w:trPr>
        <w:tc>
          <w:tcPr>
            <w:tcW w:w="2250" w:type="dxa"/>
            <w:tcBorders>
              <w:top w:val="single" w:sz="8" w:space="0" w:color="D3D3D3"/>
              <w:left w:val="single" w:sz="8" w:space="0" w:color="D3D3D3"/>
              <w:bottom w:val="single" w:sz="8" w:space="0" w:color="D3D3D3"/>
              <w:right w:val="single" w:sz="8" w:space="0" w:color="D3D3D3"/>
            </w:tcBorders>
            <w:tcMar>
              <w:top w:w="40" w:type="dxa"/>
              <w:left w:w="40" w:type="dxa"/>
              <w:bottom w:w="40" w:type="dxa"/>
              <w:right w:w="40" w:type="dxa"/>
            </w:tcMar>
          </w:tcPr>
          <w:p w14:paraId="2FCBC322" w14:textId="2EFED3F7" w:rsidR="008477C2" w:rsidRPr="00C93212" w:rsidRDefault="008477C2" w:rsidP="008477C2">
            <w:pPr>
              <w:rPr>
                <w:rFonts w:asciiTheme="minorHAnsi" w:hAnsiTheme="minorHAnsi" w:cstheme="minorHAnsi"/>
                <w:color w:val="4D5156"/>
                <w:sz w:val="22"/>
                <w:szCs w:val="22"/>
                <w:shd w:val="clear" w:color="auto" w:fill="FFFFFF"/>
              </w:rPr>
            </w:pPr>
            <w:r w:rsidRPr="00C93212">
              <w:rPr>
                <w:rFonts w:asciiTheme="minorHAnsi" w:hAnsiTheme="minorHAnsi" w:cstheme="minorHAnsi"/>
                <w:color w:val="4D5156"/>
                <w:sz w:val="22"/>
                <w:szCs w:val="22"/>
                <w:shd w:val="clear" w:color="auto" w:fill="FFFFFF"/>
              </w:rPr>
              <w:t>Automobiles</w:t>
            </w:r>
            <w:r w:rsidRPr="00C93212">
              <w:rPr>
                <w:rFonts w:asciiTheme="minorHAnsi" w:hAnsiTheme="minorHAnsi" w:cstheme="minorHAnsi"/>
                <w:sz w:val="22"/>
                <w:szCs w:val="22"/>
              </w:rPr>
              <w:t xml:space="preserve"> Domain</w:t>
            </w:r>
          </w:p>
        </w:tc>
        <w:tc>
          <w:tcPr>
            <w:tcW w:w="1980" w:type="dxa"/>
            <w:tcBorders>
              <w:top w:val="single" w:sz="8" w:space="0" w:color="D3D3D3"/>
              <w:left w:val="single" w:sz="8" w:space="0" w:color="D3D3D3"/>
              <w:bottom w:val="single" w:sz="8" w:space="0" w:color="D3D3D3"/>
              <w:right w:val="single" w:sz="8" w:space="0" w:color="D3D3D3"/>
            </w:tcBorders>
            <w:tcMar>
              <w:top w:w="40" w:type="dxa"/>
              <w:left w:w="40" w:type="dxa"/>
              <w:bottom w:w="40" w:type="dxa"/>
              <w:right w:w="40" w:type="dxa"/>
            </w:tcMar>
          </w:tcPr>
          <w:p w14:paraId="3709B87C" w14:textId="01166CD2" w:rsidR="008477C2" w:rsidRPr="00C93212" w:rsidRDefault="008477C2" w:rsidP="008477C2">
            <w:pPr>
              <w:rPr>
                <w:rFonts w:asciiTheme="minorHAnsi" w:hAnsiTheme="minorHAnsi" w:cstheme="minorHAnsi"/>
                <w:sz w:val="22"/>
                <w:szCs w:val="22"/>
              </w:rPr>
            </w:pPr>
            <w:r w:rsidRPr="00C93212">
              <w:rPr>
                <w:rFonts w:asciiTheme="minorHAnsi" w:hAnsiTheme="minorHAnsi" w:cstheme="minorHAnsi"/>
                <w:sz w:val="22"/>
                <w:szCs w:val="22"/>
              </w:rPr>
              <w:t xml:space="preserve">5 months </w:t>
            </w:r>
          </w:p>
        </w:tc>
        <w:tc>
          <w:tcPr>
            <w:tcW w:w="5220" w:type="dxa"/>
            <w:tcBorders>
              <w:top w:val="single" w:sz="8" w:space="0" w:color="D3D3D3"/>
              <w:left w:val="single" w:sz="8" w:space="0" w:color="D3D3D3"/>
              <w:bottom w:val="single" w:sz="8" w:space="0" w:color="D3D3D3"/>
              <w:right w:val="single" w:sz="8" w:space="0" w:color="D3D3D3"/>
            </w:tcBorders>
            <w:tcMar>
              <w:top w:w="40" w:type="dxa"/>
              <w:left w:w="40" w:type="dxa"/>
              <w:bottom w:w="40" w:type="dxa"/>
              <w:right w:w="40" w:type="dxa"/>
            </w:tcMar>
          </w:tcPr>
          <w:p w14:paraId="0AF72B51" w14:textId="54596FB5" w:rsidR="008477C2" w:rsidRDefault="008477C2" w:rsidP="008477C2">
            <w:pPr>
              <w:rPr>
                <w:rFonts w:asciiTheme="minorHAnsi" w:eastAsia="Arial" w:hAnsiTheme="minorHAnsi" w:cstheme="minorHAnsi"/>
                <w:color w:val="000000"/>
                <w:sz w:val="22"/>
                <w:szCs w:val="22"/>
              </w:rPr>
            </w:pPr>
            <w:r>
              <w:rPr>
                <w:rFonts w:asciiTheme="minorHAnsi" w:eastAsia="Arial" w:hAnsiTheme="minorHAnsi" w:cstheme="minorHAnsi"/>
                <w:color w:val="000000"/>
                <w:sz w:val="22"/>
                <w:szCs w:val="22"/>
              </w:rPr>
              <w:t>Managing</w:t>
            </w:r>
            <w:r w:rsidRPr="00C93212">
              <w:rPr>
                <w:rFonts w:asciiTheme="minorHAnsi" w:eastAsia="Arial" w:hAnsiTheme="minorHAnsi" w:cstheme="minorHAnsi"/>
                <w:color w:val="000000"/>
                <w:sz w:val="22"/>
                <w:szCs w:val="22"/>
              </w:rPr>
              <w:t xml:space="preserve"> FCA Client project and </w:t>
            </w:r>
            <w:r w:rsidRPr="00C93212">
              <w:rPr>
                <w:rFonts w:asciiTheme="minorHAnsi" w:hAnsiTheme="minorHAnsi" w:cstheme="minorHAnsi"/>
                <w:sz w:val="22"/>
                <w:szCs w:val="22"/>
              </w:rPr>
              <w:t xml:space="preserve">testing team with </w:t>
            </w:r>
            <w:r>
              <w:rPr>
                <w:rFonts w:asciiTheme="minorHAnsi" w:hAnsiTheme="minorHAnsi" w:cstheme="minorHAnsi"/>
                <w:sz w:val="22"/>
                <w:szCs w:val="22"/>
              </w:rPr>
              <w:t xml:space="preserve">a </w:t>
            </w:r>
            <w:r w:rsidRPr="00C93212">
              <w:rPr>
                <w:rFonts w:asciiTheme="minorHAnsi" w:hAnsiTheme="minorHAnsi" w:cstheme="minorHAnsi"/>
                <w:sz w:val="22"/>
                <w:szCs w:val="22"/>
              </w:rPr>
              <w:t xml:space="preserve">4 </w:t>
            </w:r>
            <w:r>
              <w:rPr>
                <w:rFonts w:asciiTheme="minorHAnsi" w:hAnsiTheme="minorHAnsi" w:cstheme="minorHAnsi"/>
                <w:sz w:val="22"/>
                <w:szCs w:val="22"/>
              </w:rPr>
              <w:t>headcount</w:t>
            </w:r>
            <w:r w:rsidRPr="00C93212">
              <w:rPr>
                <w:rFonts w:asciiTheme="minorHAnsi" w:hAnsiTheme="minorHAnsi" w:cstheme="minorHAnsi"/>
                <w:sz w:val="22"/>
                <w:szCs w:val="22"/>
              </w:rPr>
              <w:t>.</w:t>
            </w:r>
            <w:r w:rsidRPr="00C93212">
              <w:rPr>
                <w:rFonts w:asciiTheme="minorHAnsi" w:eastAsia="Arial" w:hAnsiTheme="minorHAnsi" w:cstheme="minorHAnsi"/>
                <w:color w:val="000000"/>
                <w:sz w:val="22"/>
                <w:szCs w:val="22"/>
              </w:rPr>
              <w:t xml:space="preserve"> </w:t>
            </w:r>
          </w:p>
        </w:tc>
      </w:tr>
      <w:tr w:rsidR="008477C2" w:rsidRPr="00C93212" w14:paraId="06DDE275" w14:textId="77777777" w:rsidTr="00355991">
        <w:trPr>
          <w:trHeight w:val="167"/>
        </w:trPr>
        <w:tc>
          <w:tcPr>
            <w:tcW w:w="2250" w:type="dxa"/>
            <w:tcBorders>
              <w:top w:val="single" w:sz="8" w:space="0" w:color="D3D3D3"/>
              <w:left w:val="single" w:sz="8" w:space="0" w:color="D3D3D3"/>
              <w:bottom w:val="single" w:sz="8" w:space="0" w:color="D3D3D3"/>
              <w:right w:val="single" w:sz="8" w:space="0" w:color="D3D3D3"/>
            </w:tcBorders>
            <w:tcMar>
              <w:top w:w="40" w:type="dxa"/>
              <w:left w:w="40" w:type="dxa"/>
              <w:bottom w:w="40" w:type="dxa"/>
              <w:right w:w="40" w:type="dxa"/>
            </w:tcMar>
          </w:tcPr>
          <w:p w14:paraId="0FA2604C" w14:textId="446FB6A1" w:rsidR="008477C2" w:rsidRPr="00C93212" w:rsidRDefault="008477C2" w:rsidP="008477C2">
            <w:pPr>
              <w:rPr>
                <w:rFonts w:asciiTheme="minorHAnsi" w:hAnsiTheme="minorHAnsi" w:cstheme="minorHAnsi"/>
                <w:sz w:val="22"/>
                <w:szCs w:val="22"/>
              </w:rPr>
            </w:pPr>
            <w:r w:rsidRPr="00C93212">
              <w:rPr>
                <w:rFonts w:asciiTheme="minorHAnsi" w:hAnsiTheme="minorHAnsi" w:cstheme="minorHAnsi"/>
                <w:sz w:val="22"/>
                <w:szCs w:val="22"/>
              </w:rPr>
              <w:t>Healthcare Domain</w:t>
            </w:r>
          </w:p>
        </w:tc>
        <w:tc>
          <w:tcPr>
            <w:tcW w:w="1980" w:type="dxa"/>
            <w:tcBorders>
              <w:top w:val="single" w:sz="8" w:space="0" w:color="D3D3D3"/>
              <w:left w:val="single" w:sz="8" w:space="0" w:color="D3D3D3"/>
              <w:bottom w:val="single" w:sz="8" w:space="0" w:color="D3D3D3"/>
              <w:right w:val="single" w:sz="8" w:space="0" w:color="D3D3D3"/>
            </w:tcBorders>
            <w:tcMar>
              <w:top w:w="40" w:type="dxa"/>
              <w:left w:w="40" w:type="dxa"/>
              <w:bottom w:w="40" w:type="dxa"/>
              <w:right w:w="40" w:type="dxa"/>
            </w:tcMar>
          </w:tcPr>
          <w:p w14:paraId="6354EC98" w14:textId="25B1875F" w:rsidR="008477C2" w:rsidRPr="00C93212" w:rsidRDefault="008477C2" w:rsidP="008477C2">
            <w:pPr>
              <w:rPr>
                <w:rFonts w:asciiTheme="minorHAnsi" w:hAnsiTheme="minorHAnsi" w:cstheme="minorHAnsi"/>
                <w:sz w:val="22"/>
                <w:szCs w:val="22"/>
              </w:rPr>
            </w:pPr>
            <w:r w:rsidRPr="00C93212">
              <w:rPr>
                <w:rFonts w:asciiTheme="minorHAnsi" w:hAnsiTheme="minorHAnsi" w:cstheme="minorHAnsi"/>
                <w:sz w:val="22"/>
                <w:szCs w:val="22"/>
              </w:rPr>
              <w:t>4 years and months</w:t>
            </w:r>
          </w:p>
        </w:tc>
        <w:tc>
          <w:tcPr>
            <w:tcW w:w="5220" w:type="dxa"/>
            <w:tcBorders>
              <w:top w:val="single" w:sz="8" w:space="0" w:color="D3D3D3"/>
              <w:left w:val="single" w:sz="8" w:space="0" w:color="D3D3D3"/>
              <w:bottom w:val="single" w:sz="8" w:space="0" w:color="D3D3D3"/>
              <w:right w:val="single" w:sz="8" w:space="0" w:color="D3D3D3"/>
            </w:tcBorders>
            <w:tcMar>
              <w:top w:w="40" w:type="dxa"/>
              <w:left w:w="40" w:type="dxa"/>
              <w:bottom w:w="40" w:type="dxa"/>
              <w:right w:w="40" w:type="dxa"/>
            </w:tcMar>
          </w:tcPr>
          <w:p w14:paraId="4C056AC5" w14:textId="126CFF7D" w:rsidR="008477C2" w:rsidRPr="00C93212" w:rsidRDefault="008477C2" w:rsidP="008477C2">
            <w:pPr>
              <w:rPr>
                <w:rFonts w:asciiTheme="minorHAnsi" w:hAnsiTheme="minorHAnsi" w:cstheme="minorHAnsi"/>
                <w:sz w:val="22"/>
                <w:szCs w:val="22"/>
              </w:rPr>
            </w:pPr>
            <w:r>
              <w:rPr>
                <w:rFonts w:asciiTheme="minorHAnsi" w:eastAsia="Arial" w:hAnsiTheme="minorHAnsi" w:cstheme="minorHAnsi"/>
                <w:color w:val="000000"/>
                <w:sz w:val="22"/>
                <w:szCs w:val="22"/>
              </w:rPr>
              <w:t>Managing</w:t>
            </w:r>
            <w:r w:rsidRPr="00C93212">
              <w:rPr>
                <w:rFonts w:asciiTheme="minorHAnsi" w:eastAsia="Arial" w:hAnsiTheme="minorHAnsi" w:cstheme="minorHAnsi"/>
                <w:color w:val="000000"/>
                <w:sz w:val="22"/>
                <w:szCs w:val="22"/>
              </w:rPr>
              <w:t xml:space="preserve"> </w:t>
            </w:r>
            <w:r w:rsidRPr="00C93212">
              <w:rPr>
                <w:rFonts w:asciiTheme="minorHAnsi" w:hAnsiTheme="minorHAnsi" w:cstheme="minorHAnsi"/>
                <w:sz w:val="22"/>
                <w:szCs w:val="22"/>
              </w:rPr>
              <w:t xml:space="preserve">KAISER, XEROX (ACS) Client projects </w:t>
            </w:r>
            <w:r w:rsidRPr="00C93212">
              <w:rPr>
                <w:rFonts w:asciiTheme="minorHAnsi" w:eastAsia="Arial" w:hAnsiTheme="minorHAnsi" w:cstheme="minorHAnsi"/>
                <w:color w:val="000000"/>
                <w:sz w:val="22"/>
                <w:szCs w:val="22"/>
              </w:rPr>
              <w:t xml:space="preserve">and </w:t>
            </w:r>
            <w:r w:rsidRPr="00C93212">
              <w:rPr>
                <w:rFonts w:asciiTheme="minorHAnsi" w:hAnsiTheme="minorHAnsi" w:cstheme="minorHAnsi"/>
                <w:sz w:val="22"/>
                <w:szCs w:val="22"/>
              </w:rPr>
              <w:t xml:space="preserve">testing team with 4 </w:t>
            </w:r>
            <w:r>
              <w:rPr>
                <w:rFonts w:asciiTheme="minorHAnsi" w:hAnsiTheme="minorHAnsi" w:cstheme="minorHAnsi"/>
                <w:sz w:val="22"/>
                <w:szCs w:val="22"/>
              </w:rPr>
              <w:t>headcounts</w:t>
            </w:r>
            <w:r w:rsidRPr="00C93212">
              <w:rPr>
                <w:rFonts w:asciiTheme="minorHAnsi" w:hAnsiTheme="minorHAnsi" w:cstheme="minorHAnsi"/>
                <w:sz w:val="22"/>
                <w:szCs w:val="22"/>
              </w:rPr>
              <w:t>.</w:t>
            </w:r>
          </w:p>
        </w:tc>
      </w:tr>
      <w:tr w:rsidR="008477C2" w:rsidRPr="00C93212" w14:paraId="7EF5F3C4" w14:textId="77777777" w:rsidTr="00355991">
        <w:trPr>
          <w:trHeight w:val="167"/>
        </w:trPr>
        <w:tc>
          <w:tcPr>
            <w:tcW w:w="2250" w:type="dxa"/>
            <w:tcBorders>
              <w:top w:val="single" w:sz="8" w:space="0" w:color="D3D3D3"/>
              <w:left w:val="single" w:sz="8" w:space="0" w:color="D3D3D3"/>
              <w:bottom w:val="single" w:sz="8" w:space="0" w:color="D3D3D3"/>
              <w:right w:val="single" w:sz="8" w:space="0" w:color="D3D3D3"/>
            </w:tcBorders>
            <w:tcMar>
              <w:top w:w="40" w:type="dxa"/>
              <w:left w:w="40" w:type="dxa"/>
              <w:bottom w:w="40" w:type="dxa"/>
              <w:right w:w="40" w:type="dxa"/>
            </w:tcMar>
            <w:hideMark/>
          </w:tcPr>
          <w:p w14:paraId="094562A5" w14:textId="6E8A0FDF" w:rsidR="008477C2" w:rsidRPr="00C93212" w:rsidRDefault="008477C2" w:rsidP="008477C2">
            <w:pPr>
              <w:rPr>
                <w:rFonts w:asciiTheme="minorHAnsi" w:hAnsiTheme="minorHAnsi" w:cstheme="minorHAnsi"/>
                <w:sz w:val="22"/>
                <w:szCs w:val="22"/>
              </w:rPr>
            </w:pPr>
            <w:r w:rsidRPr="00C93212">
              <w:rPr>
                <w:rFonts w:asciiTheme="minorHAnsi" w:hAnsiTheme="minorHAnsi" w:cstheme="minorHAnsi"/>
                <w:sz w:val="22"/>
                <w:szCs w:val="22"/>
              </w:rPr>
              <w:t xml:space="preserve">Banking Domain </w:t>
            </w:r>
          </w:p>
        </w:tc>
        <w:tc>
          <w:tcPr>
            <w:tcW w:w="1980" w:type="dxa"/>
            <w:tcBorders>
              <w:top w:val="single" w:sz="8" w:space="0" w:color="D3D3D3"/>
              <w:left w:val="single" w:sz="8" w:space="0" w:color="D3D3D3"/>
              <w:bottom w:val="single" w:sz="8" w:space="0" w:color="D3D3D3"/>
              <w:right w:val="single" w:sz="8" w:space="0" w:color="D3D3D3"/>
            </w:tcBorders>
            <w:tcMar>
              <w:top w:w="40" w:type="dxa"/>
              <w:left w:w="40" w:type="dxa"/>
              <w:bottom w:w="40" w:type="dxa"/>
              <w:right w:w="40" w:type="dxa"/>
            </w:tcMar>
            <w:hideMark/>
          </w:tcPr>
          <w:p w14:paraId="45E61A00" w14:textId="5012FF3C" w:rsidR="008477C2" w:rsidRPr="00C93212" w:rsidRDefault="008477C2" w:rsidP="008477C2">
            <w:pPr>
              <w:rPr>
                <w:rFonts w:asciiTheme="minorHAnsi" w:hAnsiTheme="minorHAnsi" w:cstheme="minorHAnsi"/>
                <w:sz w:val="22"/>
                <w:szCs w:val="22"/>
              </w:rPr>
            </w:pPr>
            <w:r w:rsidRPr="00C93212">
              <w:rPr>
                <w:rFonts w:asciiTheme="minorHAnsi" w:hAnsiTheme="minorHAnsi" w:cstheme="minorHAnsi"/>
                <w:sz w:val="22"/>
                <w:szCs w:val="22"/>
              </w:rPr>
              <w:t>3 years and 5 months</w:t>
            </w:r>
          </w:p>
        </w:tc>
        <w:tc>
          <w:tcPr>
            <w:tcW w:w="5220" w:type="dxa"/>
            <w:tcBorders>
              <w:top w:val="single" w:sz="8" w:space="0" w:color="D3D3D3"/>
              <w:left w:val="single" w:sz="8" w:space="0" w:color="D3D3D3"/>
              <w:bottom w:val="single" w:sz="8" w:space="0" w:color="D3D3D3"/>
              <w:right w:val="single" w:sz="8" w:space="0" w:color="D3D3D3"/>
            </w:tcBorders>
            <w:tcMar>
              <w:top w:w="40" w:type="dxa"/>
              <w:left w:w="40" w:type="dxa"/>
              <w:bottom w:w="40" w:type="dxa"/>
              <w:right w:w="40" w:type="dxa"/>
            </w:tcMar>
            <w:hideMark/>
          </w:tcPr>
          <w:p w14:paraId="27804579" w14:textId="46734419" w:rsidR="008477C2" w:rsidRPr="00C93212" w:rsidRDefault="008477C2" w:rsidP="008477C2">
            <w:pPr>
              <w:rPr>
                <w:rFonts w:asciiTheme="minorHAnsi" w:hAnsiTheme="minorHAnsi" w:cstheme="minorHAnsi"/>
                <w:sz w:val="22"/>
                <w:szCs w:val="22"/>
              </w:rPr>
            </w:pPr>
            <w:r w:rsidRPr="00C93212">
              <w:rPr>
                <w:rFonts w:asciiTheme="minorHAnsi" w:hAnsiTheme="minorHAnsi" w:cstheme="minorHAnsi"/>
                <w:sz w:val="22"/>
                <w:szCs w:val="22"/>
              </w:rPr>
              <w:t>Managing &amp;worked for VISA projects and</w:t>
            </w:r>
            <w:r w:rsidRPr="00C93212">
              <w:rPr>
                <w:rFonts w:asciiTheme="minorHAnsi" w:eastAsia="Arial" w:hAnsiTheme="minorHAnsi" w:cstheme="minorHAnsi"/>
                <w:color w:val="000000"/>
                <w:sz w:val="22"/>
                <w:szCs w:val="22"/>
              </w:rPr>
              <w:t xml:space="preserve"> </w:t>
            </w:r>
            <w:r w:rsidRPr="00C93212">
              <w:rPr>
                <w:rFonts w:asciiTheme="minorHAnsi" w:hAnsiTheme="minorHAnsi" w:cstheme="minorHAnsi"/>
                <w:sz w:val="22"/>
                <w:szCs w:val="22"/>
              </w:rPr>
              <w:t xml:space="preserve">testing team with 11 </w:t>
            </w:r>
            <w:r>
              <w:rPr>
                <w:rFonts w:asciiTheme="minorHAnsi" w:hAnsiTheme="minorHAnsi" w:cstheme="minorHAnsi"/>
                <w:sz w:val="22"/>
                <w:szCs w:val="22"/>
              </w:rPr>
              <w:t>headcounts</w:t>
            </w:r>
            <w:r w:rsidRPr="00C93212">
              <w:rPr>
                <w:rFonts w:asciiTheme="minorHAnsi" w:hAnsiTheme="minorHAnsi" w:cstheme="minorHAnsi"/>
                <w:sz w:val="22"/>
                <w:szCs w:val="22"/>
              </w:rPr>
              <w:t>.</w:t>
            </w:r>
          </w:p>
        </w:tc>
      </w:tr>
    </w:tbl>
    <w:p w14:paraId="21C8531D" w14:textId="77777777" w:rsidR="00DE37DC" w:rsidRPr="00C93212" w:rsidRDefault="00DE37DC" w:rsidP="00245DB5">
      <w:pPr>
        <w:rPr>
          <w:rFonts w:asciiTheme="minorHAnsi" w:hAnsiTheme="minorHAnsi" w:cstheme="minorHAnsi"/>
          <w:b/>
          <w:color w:val="0000FF"/>
          <w:sz w:val="22"/>
          <w:szCs w:val="22"/>
        </w:rPr>
      </w:pPr>
    </w:p>
    <w:p w14:paraId="1D295495" w14:textId="77777777" w:rsidR="00245DB5" w:rsidRPr="00C93212" w:rsidRDefault="005B3F55" w:rsidP="00245DB5">
      <w:pPr>
        <w:rPr>
          <w:rFonts w:asciiTheme="minorHAnsi" w:hAnsiTheme="minorHAnsi" w:cstheme="minorHAnsi"/>
          <w:b/>
          <w:color w:val="0000FF"/>
          <w:sz w:val="22"/>
          <w:szCs w:val="22"/>
        </w:rPr>
      </w:pPr>
      <w:r w:rsidRPr="00C93212">
        <w:rPr>
          <w:rFonts w:asciiTheme="minorHAnsi" w:hAnsiTheme="minorHAnsi" w:cstheme="minorHAnsi"/>
          <w:b/>
          <w:color w:val="0000FF"/>
          <w:sz w:val="22"/>
          <w:szCs w:val="22"/>
        </w:rPr>
        <w:t>Career Profile</w:t>
      </w:r>
    </w:p>
    <w:p w14:paraId="559E91D3" w14:textId="77777777" w:rsidR="00DE37DC" w:rsidRPr="00C93212" w:rsidRDefault="00DE37DC" w:rsidP="00245DB5">
      <w:pPr>
        <w:rPr>
          <w:rFonts w:asciiTheme="minorHAnsi" w:hAnsiTheme="minorHAnsi" w:cstheme="minorHAnsi"/>
          <w:b/>
          <w:color w:val="0000FF"/>
          <w:sz w:val="22"/>
          <w:szCs w:val="22"/>
        </w:rPr>
      </w:pPr>
    </w:p>
    <w:tbl>
      <w:tblPr>
        <w:tblStyle w:val="TableGrid"/>
        <w:tblW w:w="9450" w:type="dxa"/>
        <w:tblInd w:w="828"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600"/>
        <w:gridCol w:w="2880"/>
        <w:gridCol w:w="2970"/>
      </w:tblGrid>
      <w:tr w:rsidR="00563F47" w:rsidRPr="00C93212" w14:paraId="3FF578DE" w14:textId="77777777" w:rsidTr="005B31ED">
        <w:trPr>
          <w:trHeight w:val="287"/>
        </w:trPr>
        <w:tc>
          <w:tcPr>
            <w:tcW w:w="3600" w:type="dxa"/>
            <w:shd w:val="clear" w:color="auto" w:fill="F2F2F2" w:themeFill="background1" w:themeFillShade="F2"/>
            <w:vAlign w:val="center"/>
          </w:tcPr>
          <w:p w14:paraId="3F4D203F" w14:textId="77777777" w:rsidR="00245DB5" w:rsidRPr="00C93212" w:rsidRDefault="005B3F55" w:rsidP="00245DB5">
            <w:pPr>
              <w:rPr>
                <w:rFonts w:asciiTheme="minorHAnsi" w:eastAsia="Arial" w:hAnsiTheme="minorHAnsi" w:cstheme="minorHAnsi"/>
                <w:b/>
                <w:color w:val="C04000"/>
                <w:sz w:val="22"/>
                <w:szCs w:val="22"/>
              </w:rPr>
            </w:pPr>
            <w:r w:rsidRPr="00C93212">
              <w:rPr>
                <w:rFonts w:asciiTheme="minorHAnsi" w:eastAsia="Arial" w:hAnsiTheme="minorHAnsi" w:cstheme="minorHAnsi"/>
                <w:b/>
                <w:color w:val="C04000"/>
                <w:sz w:val="22"/>
                <w:szCs w:val="22"/>
              </w:rPr>
              <w:t>Company</w:t>
            </w:r>
          </w:p>
        </w:tc>
        <w:tc>
          <w:tcPr>
            <w:tcW w:w="2880" w:type="dxa"/>
            <w:shd w:val="clear" w:color="auto" w:fill="F2F2F2" w:themeFill="background1" w:themeFillShade="F2"/>
            <w:vAlign w:val="center"/>
          </w:tcPr>
          <w:p w14:paraId="0CDAED80" w14:textId="77777777" w:rsidR="00245DB5" w:rsidRPr="00C93212" w:rsidRDefault="005B3F55" w:rsidP="00245DB5">
            <w:pPr>
              <w:rPr>
                <w:rFonts w:asciiTheme="minorHAnsi" w:eastAsia="Arial" w:hAnsiTheme="minorHAnsi" w:cstheme="minorHAnsi"/>
                <w:b/>
                <w:color w:val="C04000"/>
                <w:sz w:val="22"/>
                <w:szCs w:val="22"/>
              </w:rPr>
            </w:pPr>
            <w:r w:rsidRPr="00C93212">
              <w:rPr>
                <w:rFonts w:asciiTheme="minorHAnsi" w:eastAsia="Arial" w:hAnsiTheme="minorHAnsi" w:cstheme="minorHAnsi"/>
                <w:b/>
                <w:color w:val="C04000"/>
                <w:sz w:val="22"/>
                <w:szCs w:val="22"/>
              </w:rPr>
              <w:t>Designation</w:t>
            </w:r>
          </w:p>
        </w:tc>
        <w:tc>
          <w:tcPr>
            <w:tcW w:w="2970" w:type="dxa"/>
            <w:shd w:val="clear" w:color="auto" w:fill="F2F2F2" w:themeFill="background1" w:themeFillShade="F2"/>
            <w:vAlign w:val="center"/>
          </w:tcPr>
          <w:p w14:paraId="45D60E75" w14:textId="77777777" w:rsidR="00245DB5" w:rsidRPr="00C93212" w:rsidRDefault="005B3F55" w:rsidP="00245DB5">
            <w:pPr>
              <w:rPr>
                <w:rFonts w:asciiTheme="minorHAnsi" w:eastAsia="Arial" w:hAnsiTheme="minorHAnsi" w:cstheme="minorHAnsi"/>
                <w:b/>
                <w:color w:val="C04000"/>
                <w:sz w:val="22"/>
                <w:szCs w:val="22"/>
              </w:rPr>
            </w:pPr>
            <w:r w:rsidRPr="00C93212">
              <w:rPr>
                <w:rFonts w:asciiTheme="minorHAnsi" w:eastAsia="Arial" w:hAnsiTheme="minorHAnsi" w:cstheme="minorHAnsi"/>
                <w:b/>
                <w:color w:val="C04000"/>
                <w:sz w:val="22"/>
                <w:szCs w:val="22"/>
              </w:rPr>
              <w:t>Duration</w:t>
            </w:r>
          </w:p>
        </w:tc>
      </w:tr>
      <w:tr w:rsidR="00F21538" w:rsidRPr="00C93212" w14:paraId="5BBBCA8A" w14:textId="77777777" w:rsidTr="00F21538">
        <w:trPr>
          <w:trHeight w:val="287"/>
        </w:trPr>
        <w:tc>
          <w:tcPr>
            <w:tcW w:w="3600" w:type="dxa"/>
            <w:shd w:val="clear" w:color="auto" w:fill="FFFFFF" w:themeFill="background1"/>
            <w:vAlign w:val="center"/>
          </w:tcPr>
          <w:p w14:paraId="38FCA7C9" w14:textId="041AAED5" w:rsidR="00F21538" w:rsidRPr="00F21538" w:rsidRDefault="00915BB5" w:rsidP="00245DB5">
            <w:pPr>
              <w:rPr>
                <w:rFonts w:asciiTheme="minorHAnsi" w:eastAsia="Arial" w:hAnsiTheme="minorHAnsi" w:cstheme="minorHAnsi"/>
                <w:bCs/>
                <w:color w:val="C04000"/>
                <w:sz w:val="22"/>
                <w:szCs w:val="22"/>
              </w:rPr>
            </w:pPr>
            <w:r w:rsidRPr="00915BB5">
              <w:rPr>
                <w:rFonts w:asciiTheme="minorHAnsi" w:eastAsia="Arial" w:hAnsiTheme="minorHAnsi" w:cstheme="minorHAnsi"/>
                <w:bCs/>
                <w:color w:val="000000" w:themeColor="text1"/>
                <w:sz w:val="22"/>
                <w:szCs w:val="22"/>
              </w:rPr>
              <w:lastRenderedPageBreak/>
              <w:t xml:space="preserve">Urban Ladder Home Decor Solutions </w:t>
            </w:r>
            <w:proofErr w:type="spellStart"/>
            <w:r w:rsidRPr="00915BB5">
              <w:rPr>
                <w:rFonts w:asciiTheme="minorHAnsi" w:eastAsia="Arial" w:hAnsiTheme="minorHAnsi" w:cstheme="minorHAnsi"/>
                <w:bCs/>
                <w:color w:val="000000" w:themeColor="text1"/>
                <w:sz w:val="22"/>
                <w:szCs w:val="22"/>
              </w:rPr>
              <w:t>Pvt.</w:t>
            </w:r>
            <w:proofErr w:type="spellEnd"/>
            <w:r w:rsidRPr="00915BB5">
              <w:rPr>
                <w:rFonts w:asciiTheme="minorHAnsi" w:eastAsia="Arial" w:hAnsiTheme="minorHAnsi" w:cstheme="minorHAnsi"/>
                <w:bCs/>
                <w:color w:val="000000" w:themeColor="text1"/>
                <w:sz w:val="22"/>
                <w:szCs w:val="22"/>
              </w:rPr>
              <w:t xml:space="preserve"> Ltd</w:t>
            </w:r>
          </w:p>
        </w:tc>
        <w:tc>
          <w:tcPr>
            <w:tcW w:w="2880" w:type="dxa"/>
            <w:shd w:val="clear" w:color="auto" w:fill="FFFFFF" w:themeFill="background1"/>
            <w:vAlign w:val="center"/>
          </w:tcPr>
          <w:p w14:paraId="4FBD9792" w14:textId="58E2ADCD" w:rsidR="00F21538" w:rsidRPr="00F21538" w:rsidRDefault="00F21538" w:rsidP="00245DB5">
            <w:pPr>
              <w:rPr>
                <w:rFonts w:asciiTheme="minorHAnsi" w:eastAsia="Arial" w:hAnsiTheme="minorHAnsi" w:cstheme="minorHAnsi"/>
                <w:bCs/>
                <w:color w:val="C04000"/>
                <w:sz w:val="22"/>
                <w:szCs w:val="22"/>
              </w:rPr>
            </w:pPr>
            <w:r w:rsidRPr="00F21538">
              <w:rPr>
                <w:rFonts w:asciiTheme="minorHAnsi" w:eastAsia="Arial" w:hAnsiTheme="minorHAnsi" w:cstheme="minorHAnsi"/>
                <w:bCs/>
                <w:color w:val="000000" w:themeColor="text1"/>
                <w:sz w:val="22"/>
                <w:szCs w:val="22"/>
              </w:rPr>
              <w:t xml:space="preserve">Assistant General Manager </w:t>
            </w:r>
          </w:p>
        </w:tc>
        <w:tc>
          <w:tcPr>
            <w:tcW w:w="2970" w:type="dxa"/>
            <w:shd w:val="clear" w:color="auto" w:fill="FFFFFF" w:themeFill="background1"/>
            <w:vAlign w:val="center"/>
          </w:tcPr>
          <w:p w14:paraId="376C95CE" w14:textId="286B0C36" w:rsidR="00F21538" w:rsidRPr="00F21538" w:rsidRDefault="00F21538" w:rsidP="00245DB5">
            <w:pPr>
              <w:rPr>
                <w:rFonts w:asciiTheme="minorHAnsi" w:eastAsia="Arial" w:hAnsiTheme="minorHAnsi" w:cstheme="minorHAnsi"/>
                <w:bCs/>
                <w:color w:val="C04000"/>
                <w:sz w:val="22"/>
                <w:szCs w:val="22"/>
              </w:rPr>
            </w:pPr>
            <w:r w:rsidRPr="00F21538">
              <w:rPr>
                <w:rFonts w:asciiTheme="minorHAnsi" w:eastAsia="Arial" w:hAnsiTheme="minorHAnsi" w:cstheme="minorHAnsi"/>
                <w:bCs/>
                <w:color w:val="000000" w:themeColor="text1"/>
                <w:sz w:val="22"/>
                <w:szCs w:val="22"/>
              </w:rPr>
              <w:t>Sep 12</w:t>
            </w:r>
            <w:r w:rsidRPr="00F21538">
              <w:rPr>
                <w:rFonts w:asciiTheme="minorHAnsi" w:eastAsia="Arial" w:hAnsiTheme="minorHAnsi" w:cstheme="minorHAnsi"/>
                <w:bCs/>
                <w:color w:val="000000" w:themeColor="text1"/>
                <w:sz w:val="22"/>
                <w:szCs w:val="22"/>
                <w:vertAlign w:val="superscript"/>
              </w:rPr>
              <w:t>th</w:t>
            </w:r>
            <w:r>
              <w:rPr>
                <w:rFonts w:asciiTheme="minorHAnsi" w:eastAsia="Arial" w:hAnsiTheme="minorHAnsi" w:cstheme="minorHAnsi"/>
                <w:bCs/>
                <w:color w:val="000000" w:themeColor="text1"/>
                <w:sz w:val="22"/>
                <w:szCs w:val="22"/>
                <w:vertAlign w:val="superscript"/>
              </w:rPr>
              <w:t>,</w:t>
            </w:r>
            <w:r w:rsidRPr="00F21538">
              <w:rPr>
                <w:rFonts w:asciiTheme="minorHAnsi" w:eastAsia="Arial" w:hAnsiTheme="minorHAnsi" w:cstheme="minorHAnsi"/>
                <w:bCs/>
                <w:color w:val="000000" w:themeColor="text1"/>
                <w:sz w:val="22"/>
                <w:szCs w:val="22"/>
              </w:rPr>
              <w:t xml:space="preserve"> </w:t>
            </w:r>
            <w:proofErr w:type="gramStart"/>
            <w:r w:rsidRPr="00F21538">
              <w:rPr>
                <w:rFonts w:asciiTheme="minorHAnsi" w:eastAsia="Arial" w:hAnsiTheme="minorHAnsi" w:cstheme="minorHAnsi"/>
                <w:bCs/>
                <w:color w:val="000000" w:themeColor="text1"/>
                <w:sz w:val="22"/>
                <w:szCs w:val="22"/>
              </w:rPr>
              <w:t>2022</w:t>
            </w:r>
            <w:proofErr w:type="gramEnd"/>
            <w:r w:rsidRPr="00F21538">
              <w:rPr>
                <w:rFonts w:asciiTheme="minorHAnsi" w:eastAsia="Arial" w:hAnsiTheme="minorHAnsi" w:cstheme="minorHAnsi"/>
                <w:bCs/>
                <w:color w:val="000000" w:themeColor="text1"/>
                <w:sz w:val="22"/>
                <w:szCs w:val="22"/>
              </w:rPr>
              <w:t xml:space="preserve"> to </w:t>
            </w:r>
            <w:r w:rsidR="009C6021">
              <w:rPr>
                <w:rFonts w:asciiTheme="minorHAnsi" w:eastAsia="Arial" w:hAnsiTheme="minorHAnsi" w:cstheme="minorHAnsi"/>
                <w:bCs/>
                <w:color w:val="000000" w:themeColor="text1"/>
                <w:sz w:val="22"/>
                <w:szCs w:val="22"/>
              </w:rPr>
              <w:t>22</w:t>
            </w:r>
            <w:r w:rsidR="009C6021" w:rsidRPr="009C6021">
              <w:rPr>
                <w:rFonts w:asciiTheme="minorHAnsi" w:eastAsia="Arial" w:hAnsiTheme="minorHAnsi" w:cstheme="minorHAnsi"/>
                <w:bCs/>
                <w:color w:val="000000" w:themeColor="text1"/>
                <w:sz w:val="22"/>
                <w:szCs w:val="22"/>
                <w:vertAlign w:val="superscript"/>
              </w:rPr>
              <w:t>nd</w:t>
            </w:r>
            <w:r w:rsidR="009C6021">
              <w:rPr>
                <w:rFonts w:asciiTheme="minorHAnsi" w:eastAsia="Arial" w:hAnsiTheme="minorHAnsi" w:cstheme="minorHAnsi"/>
                <w:bCs/>
                <w:color w:val="000000" w:themeColor="text1"/>
                <w:sz w:val="22"/>
                <w:szCs w:val="22"/>
              </w:rPr>
              <w:t xml:space="preserve"> Dec 2023</w:t>
            </w:r>
            <w:r w:rsidRPr="00F21538">
              <w:rPr>
                <w:rFonts w:asciiTheme="minorHAnsi" w:eastAsia="Arial" w:hAnsiTheme="minorHAnsi" w:cstheme="minorHAnsi"/>
                <w:bCs/>
                <w:color w:val="000000" w:themeColor="text1"/>
                <w:sz w:val="22"/>
                <w:szCs w:val="22"/>
              </w:rPr>
              <w:t xml:space="preserve"> </w:t>
            </w:r>
          </w:p>
        </w:tc>
      </w:tr>
      <w:tr w:rsidR="00563F47" w:rsidRPr="00C93212" w14:paraId="408CDA20" w14:textId="77777777" w:rsidTr="005B31ED">
        <w:trPr>
          <w:trHeight w:val="368"/>
        </w:trPr>
        <w:tc>
          <w:tcPr>
            <w:tcW w:w="3600" w:type="dxa"/>
            <w:vAlign w:val="center"/>
          </w:tcPr>
          <w:p w14:paraId="472AB8BC" w14:textId="411C16C6" w:rsidR="00CF2CEF" w:rsidRPr="00C93212" w:rsidRDefault="00F21538" w:rsidP="008F0873">
            <w:pPr>
              <w:rPr>
                <w:rFonts w:asciiTheme="minorHAnsi" w:hAnsiTheme="minorHAnsi" w:cstheme="minorHAnsi"/>
                <w:sz w:val="22"/>
                <w:szCs w:val="22"/>
              </w:rPr>
            </w:pPr>
            <w:r w:rsidRPr="00C93212">
              <w:rPr>
                <w:rFonts w:asciiTheme="minorHAnsi" w:hAnsiTheme="minorHAnsi" w:cstheme="minorHAnsi"/>
                <w:sz w:val="22"/>
                <w:szCs w:val="22"/>
              </w:rPr>
              <w:t>6thStreet.com (Apparel Group)</w:t>
            </w:r>
            <w:r w:rsidR="005B3F55" w:rsidRPr="00C93212">
              <w:rPr>
                <w:rFonts w:asciiTheme="minorHAnsi" w:hAnsiTheme="minorHAnsi" w:cstheme="minorHAnsi"/>
                <w:sz w:val="22"/>
                <w:szCs w:val="22"/>
              </w:rPr>
              <w:t xml:space="preserve">, </w:t>
            </w:r>
            <w:r w:rsidR="001D2433" w:rsidRPr="00C93212">
              <w:rPr>
                <w:rFonts w:asciiTheme="minorHAnsi" w:hAnsiTheme="minorHAnsi" w:cstheme="minorHAnsi"/>
                <w:sz w:val="22"/>
                <w:szCs w:val="22"/>
              </w:rPr>
              <w:t>Bangalore</w:t>
            </w:r>
          </w:p>
        </w:tc>
        <w:tc>
          <w:tcPr>
            <w:tcW w:w="2880" w:type="dxa"/>
            <w:vAlign w:val="center"/>
          </w:tcPr>
          <w:p w14:paraId="4CFDE734" w14:textId="0FE41A79" w:rsidR="00CF2CEF" w:rsidRPr="00C93212" w:rsidRDefault="001D2433" w:rsidP="008F0873">
            <w:pPr>
              <w:rPr>
                <w:rFonts w:asciiTheme="minorHAnsi" w:hAnsiTheme="minorHAnsi" w:cstheme="minorHAnsi"/>
                <w:sz w:val="22"/>
                <w:szCs w:val="22"/>
              </w:rPr>
            </w:pPr>
            <w:r w:rsidRPr="00C93212">
              <w:rPr>
                <w:rFonts w:asciiTheme="minorHAnsi" w:hAnsiTheme="minorHAnsi" w:cstheme="minorHAnsi"/>
                <w:sz w:val="22"/>
                <w:szCs w:val="22"/>
              </w:rPr>
              <w:t xml:space="preserve">QA </w:t>
            </w:r>
            <w:r w:rsidR="005B3F55" w:rsidRPr="00C93212">
              <w:rPr>
                <w:rFonts w:asciiTheme="minorHAnsi" w:hAnsiTheme="minorHAnsi" w:cstheme="minorHAnsi"/>
                <w:sz w:val="22"/>
                <w:szCs w:val="22"/>
              </w:rPr>
              <w:t>Man</w:t>
            </w:r>
            <w:r w:rsidR="008A69C0" w:rsidRPr="00C93212">
              <w:rPr>
                <w:rFonts w:asciiTheme="minorHAnsi" w:hAnsiTheme="minorHAnsi" w:cstheme="minorHAnsi"/>
                <w:sz w:val="22"/>
                <w:szCs w:val="22"/>
              </w:rPr>
              <w:t>ager</w:t>
            </w:r>
            <w:r w:rsidR="005B3F55" w:rsidRPr="00C93212">
              <w:rPr>
                <w:rFonts w:asciiTheme="minorHAnsi" w:hAnsiTheme="minorHAnsi" w:cstheme="minorHAnsi"/>
                <w:sz w:val="22"/>
                <w:szCs w:val="22"/>
              </w:rPr>
              <w:t xml:space="preserve">, </w:t>
            </w:r>
            <w:r w:rsidR="008A69C0" w:rsidRPr="00C93212">
              <w:rPr>
                <w:rFonts w:asciiTheme="minorHAnsi" w:hAnsiTheme="minorHAnsi" w:cstheme="minorHAnsi"/>
                <w:sz w:val="22"/>
                <w:szCs w:val="22"/>
              </w:rPr>
              <w:t>Senior QA Lead</w:t>
            </w:r>
          </w:p>
        </w:tc>
        <w:tc>
          <w:tcPr>
            <w:tcW w:w="2970" w:type="dxa"/>
            <w:vAlign w:val="center"/>
          </w:tcPr>
          <w:p w14:paraId="439B86BD" w14:textId="7DDDF60D" w:rsidR="00CF2CEF" w:rsidRPr="00C93212" w:rsidRDefault="0063295B" w:rsidP="008F0873">
            <w:pPr>
              <w:rPr>
                <w:rFonts w:asciiTheme="minorHAnsi" w:hAnsiTheme="minorHAnsi" w:cstheme="minorHAnsi"/>
                <w:sz w:val="22"/>
                <w:szCs w:val="22"/>
              </w:rPr>
            </w:pPr>
            <w:r w:rsidRPr="00C93212">
              <w:rPr>
                <w:rFonts w:asciiTheme="minorHAnsi" w:hAnsiTheme="minorHAnsi" w:cstheme="minorHAnsi"/>
                <w:sz w:val="22"/>
                <w:szCs w:val="22"/>
              </w:rPr>
              <w:t>Nov 20</w:t>
            </w:r>
            <w:r w:rsidR="00814CD5" w:rsidRPr="00C93212">
              <w:rPr>
                <w:rFonts w:asciiTheme="minorHAnsi" w:hAnsiTheme="minorHAnsi" w:cstheme="minorHAnsi"/>
                <w:sz w:val="22"/>
                <w:szCs w:val="22"/>
              </w:rPr>
              <w:t>19</w:t>
            </w:r>
            <w:r w:rsidR="00D41792" w:rsidRPr="00C93212">
              <w:rPr>
                <w:rFonts w:asciiTheme="minorHAnsi" w:hAnsiTheme="minorHAnsi" w:cstheme="minorHAnsi"/>
                <w:sz w:val="22"/>
                <w:szCs w:val="22"/>
              </w:rPr>
              <w:t xml:space="preserve"> </w:t>
            </w:r>
            <w:r w:rsidR="005B3F55" w:rsidRPr="00C93212">
              <w:rPr>
                <w:rFonts w:asciiTheme="minorHAnsi" w:hAnsiTheme="minorHAnsi" w:cstheme="minorHAnsi"/>
                <w:sz w:val="22"/>
                <w:szCs w:val="22"/>
              </w:rPr>
              <w:t xml:space="preserve">– </w:t>
            </w:r>
            <w:r w:rsidR="00965183">
              <w:rPr>
                <w:rFonts w:asciiTheme="minorHAnsi" w:hAnsiTheme="minorHAnsi" w:cstheme="minorHAnsi"/>
                <w:sz w:val="22"/>
                <w:szCs w:val="22"/>
              </w:rPr>
              <w:t>AUG 18</w:t>
            </w:r>
            <w:r w:rsidR="00965183" w:rsidRPr="00965183">
              <w:rPr>
                <w:rFonts w:asciiTheme="minorHAnsi" w:hAnsiTheme="minorHAnsi" w:cstheme="minorHAnsi"/>
                <w:sz w:val="22"/>
                <w:szCs w:val="22"/>
                <w:vertAlign w:val="superscript"/>
              </w:rPr>
              <w:t>th</w:t>
            </w:r>
            <w:r w:rsidR="00965183">
              <w:rPr>
                <w:rFonts w:asciiTheme="minorHAnsi" w:hAnsiTheme="minorHAnsi" w:cstheme="minorHAnsi"/>
                <w:sz w:val="22"/>
                <w:szCs w:val="22"/>
              </w:rPr>
              <w:t xml:space="preserve"> 2022</w:t>
            </w:r>
          </w:p>
        </w:tc>
      </w:tr>
      <w:tr w:rsidR="00563F47" w:rsidRPr="00C93212" w14:paraId="6E17FC5A" w14:textId="77777777" w:rsidTr="005B31ED">
        <w:trPr>
          <w:trHeight w:val="368"/>
        </w:trPr>
        <w:tc>
          <w:tcPr>
            <w:tcW w:w="3600" w:type="dxa"/>
            <w:vAlign w:val="center"/>
          </w:tcPr>
          <w:p w14:paraId="7698D2D1" w14:textId="483850F4" w:rsidR="00245DB5" w:rsidRPr="00C93212" w:rsidRDefault="001D2433" w:rsidP="008F0873">
            <w:pPr>
              <w:rPr>
                <w:rFonts w:asciiTheme="minorHAnsi" w:hAnsiTheme="minorHAnsi" w:cstheme="minorHAnsi"/>
                <w:sz w:val="22"/>
                <w:szCs w:val="22"/>
              </w:rPr>
            </w:pPr>
            <w:r w:rsidRPr="00C93212">
              <w:rPr>
                <w:rFonts w:asciiTheme="minorHAnsi" w:hAnsiTheme="minorHAnsi" w:cstheme="minorHAnsi"/>
                <w:sz w:val="22"/>
                <w:szCs w:val="22"/>
              </w:rPr>
              <w:t>DXC.</w:t>
            </w:r>
            <w:r w:rsidR="008A69C0" w:rsidRPr="00C93212">
              <w:rPr>
                <w:rFonts w:asciiTheme="minorHAnsi" w:hAnsiTheme="minorHAnsi" w:cstheme="minorHAnsi"/>
                <w:sz w:val="22"/>
                <w:szCs w:val="22"/>
              </w:rPr>
              <w:t xml:space="preserve"> </w:t>
            </w:r>
            <w:r w:rsidR="00C93212" w:rsidRPr="00C93212">
              <w:rPr>
                <w:rFonts w:asciiTheme="minorHAnsi" w:hAnsiTheme="minorHAnsi" w:cstheme="minorHAnsi"/>
                <w:sz w:val="22"/>
                <w:szCs w:val="22"/>
              </w:rPr>
              <w:t>Technology (</w:t>
            </w:r>
            <w:r w:rsidR="00196DF5" w:rsidRPr="00C93212">
              <w:rPr>
                <w:rFonts w:asciiTheme="minorHAnsi" w:hAnsiTheme="minorHAnsi" w:cstheme="minorHAnsi"/>
                <w:sz w:val="22"/>
                <w:szCs w:val="22"/>
              </w:rPr>
              <w:t>CSC)</w:t>
            </w:r>
            <w:r w:rsidR="005B3F55" w:rsidRPr="00C93212">
              <w:rPr>
                <w:rFonts w:asciiTheme="minorHAnsi" w:hAnsiTheme="minorHAnsi" w:cstheme="minorHAnsi"/>
                <w:sz w:val="22"/>
                <w:szCs w:val="22"/>
              </w:rPr>
              <w:t xml:space="preserve">, </w:t>
            </w:r>
            <w:r w:rsidRPr="00C93212">
              <w:rPr>
                <w:rFonts w:asciiTheme="minorHAnsi" w:hAnsiTheme="minorHAnsi" w:cstheme="minorHAnsi"/>
                <w:sz w:val="22"/>
                <w:szCs w:val="22"/>
              </w:rPr>
              <w:t>Bang</w:t>
            </w:r>
            <w:r w:rsidR="008A69C0" w:rsidRPr="00C93212">
              <w:rPr>
                <w:rFonts w:asciiTheme="minorHAnsi" w:hAnsiTheme="minorHAnsi" w:cstheme="minorHAnsi"/>
                <w:sz w:val="22"/>
                <w:szCs w:val="22"/>
              </w:rPr>
              <w:t>a</w:t>
            </w:r>
            <w:r w:rsidRPr="00C93212">
              <w:rPr>
                <w:rFonts w:asciiTheme="minorHAnsi" w:hAnsiTheme="minorHAnsi" w:cstheme="minorHAnsi"/>
                <w:sz w:val="22"/>
                <w:szCs w:val="22"/>
              </w:rPr>
              <w:t>lore</w:t>
            </w:r>
          </w:p>
        </w:tc>
        <w:tc>
          <w:tcPr>
            <w:tcW w:w="2880" w:type="dxa"/>
            <w:vAlign w:val="center"/>
          </w:tcPr>
          <w:p w14:paraId="5FDC89EB" w14:textId="2C09858D" w:rsidR="00245DB5" w:rsidRPr="00C93212" w:rsidRDefault="001D2433" w:rsidP="008F0873">
            <w:pPr>
              <w:rPr>
                <w:rFonts w:asciiTheme="minorHAnsi" w:hAnsiTheme="minorHAnsi" w:cstheme="minorHAnsi"/>
                <w:sz w:val="22"/>
                <w:szCs w:val="22"/>
              </w:rPr>
            </w:pPr>
            <w:r w:rsidRPr="00C93212">
              <w:rPr>
                <w:rFonts w:asciiTheme="minorHAnsi" w:hAnsiTheme="minorHAnsi" w:cstheme="minorHAnsi"/>
                <w:sz w:val="22"/>
                <w:szCs w:val="22"/>
              </w:rPr>
              <w:t>Test Lead</w:t>
            </w:r>
          </w:p>
        </w:tc>
        <w:tc>
          <w:tcPr>
            <w:tcW w:w="2970" w:type="dxa"/>
            <w:vAlign w:val="center"/>
          </w:tcPr>
          <w:p w14:paraId="2AA3EF17" w14:textId="16093D52" w:rsidR="00245DB5" w:rsidRPr="00C93212" w:rsidRDefault="0063295B" w:rsidP="00CF2CEF">
            <w:pPr>
              <w:rPr>
                <w:rFonts w:asciiTheme="minorHAnsi" w:hAnsiTheme="minorHAnsi" w:cstheme="minorHAnsi"/>
                <w:sz w:val="22"/>
                <w:szCs w:val="22"/>
              </w:rPr>
            </w:pPr>
            <w:r w:rsidRPr="00C93212">
              <w:rPr>
                <w:rFonts w:asciiTheme="minorHAnsi" w:hAnsiTheme="minorHAnsi" w:cstheme="minorHAnsi"/>
                <w:sz w:val="22"/>
                <w:szCs w:val="22"/>
              </w:rPr>
              <w:t xml:space="preserve">Mar </w:t>
            </w:r>
            <w:r w:rsidR="005B3F55" w:rsidRPr="00C93212">
              <w:rPr>
                <w:rFonts w:asciiTheme="minorHAnsi" w:hAnsiTheme="minorHAnsi" w:cstheme="minorHAnsi"/>
                <w:sz w:val="22"/>
                <w:szCs w:val="22"/>
              </w:rPr>
              <w:t>201</w:t>
            </w:r>
            <w:r w:rsidRPr="00C93212">
              <w:rPr>
                <w:rFonts w:asciiTheme="minorHAnsi" w:hAnsiTheme="minorHAnsi" w:cstheme="minorHAnsi"/>
                <w:sz w:val="22"/>
                <w:szCs w:val="22"/>
              </w:rPr>
              <w:t>1</w:t>
            </w:r>
            <w:r w:rsidR="005B3F55" w:rsidRPr="00C93212">
              <w:rPr>
                <w:rFonts w:asciiTheme="minorHAnsi" w:hAnsiTheme="minorHAnsi" w:cstheme="minorHAnsi"/>
                <w:sz w:val="22"/>
                <w:szCs w:val="22"/>
              </w:rPr>
              <w:t xml:space="preserve"> – </w:t>
            </w:r>
            <w:r w:rsidRPr="00C93212">
              <w:rPr>
                <w:rFonts w:asciiTheme="minorHAnsi" w:hAnsiTheme="minorHAnsi" w:cstheme="minorHAnsi"/>
                <w:sz w:val="22"/>
                <w:szCs w:val="22"/>
              </w:rPr>
              <w:t>Nov 20</w:t>
            </w:r>
            <w:r w:rsidR="00814CD5" w:rsidRPr="00C93212">
              <w:rPr>
                <w:rFonts w:asciiTheme="minorHAnsi" w:hAnsiTheme="minorHAnsi" w:cstheme="minorHAnsi"/>
                <w:sz w:val="22"/>
                <w:szCs w:val="22"/>
              </w:rPr>
              <w:t>19</w:t>
            </w:r>
          </w:p>
        </w:tc>
      </w:tr>
      <w:tr w:rsidR="00563F47" w:rsidRPr="00C93212" w14:paraId="68225700" w14:textId="77777777" w:rsidTr="005B31ED">
        <w:trPr>
          <w:trHeight w:val="332"/>
        </w:trPr>
        <w:tc>
          <w:tcPr>
            <w:tcW w:w="3600" w:type="dxa"/>
            <w:vAlign w:val="center"/>
          </w:tcPr>
          <w:p w14:paraId="2938EEF9" w14:textId="7B839584" w:rsidR="00245DB5" w:rsidRPr="00C93212" w:rsidRDefault="001D2433" w:rsidP="008F0873">
            <w:pPr>
              <w:rPr>
                <w:rFonts w:asciiTheme="minorHAnsi" w:hAnsiTheme="minorHAnsi" w:cstheme="minorHAnsi"/>
                <w:sz w:val="22"/>
                <w:szCs w:val="22"/>
              </w:rPr>
            </w:pPr>
            <w:r w:rsidRPr="00C93212">
              <w:rPr>
                <w:rFonts w:asciiTheme="minorHAnsi" w:hAnsiTheme="minorHAnsi" w:cstheme="minorHAnsi"/>
                <w:sz w:val="22"/>
                <w:szCs w:val="22"/>
              </w:rPr>
              <w:t xml:space="preserve">ICS (Infinite Computer </w:t>
            </w:r>
            <w:r w:rsidR="00F21538">
              <w:rPr>
                <w:rFonts w:asciiTheme="minorHAnsi" w:hAnsiTheme="minorHAnsi" w:cstheme="minorHAnsi"/>
                <w:sz w:val="22"/>
                <w:szCs w:val="22"/>
              </w:rPr>
              <w:t>Solution</w:t>
            </w:r>
            <w:r w:rsidRPr="00C93212">
              <w:rPr>
                <w:rFonts w:asciiTheme="minorHAnsi" w:hAnsiTheme="minorHAnsi" w:cstheme="minorHAnsi"/>
                <w:sz w:val="22"/>
                <w:szCs w:val="22"/>
              </w:rPr>
              <w:t>)</w:t>
            </w:r>
            <w:r w:rsidR="005B31ED" w:rsidRPr="00C93212">
              <w:rPr>
                <w:rFonts w:asciiTheme="minorHAnsi" w:hAnsiTheme="minorHAnsi" w:cstheme="minorHAnsi"/>
                <w:sz w:val="22"/>
                <w:szCs w:val="22"/>
              </w:rPr>
              <w:t xml:space="preserve">, </w:t>
            </w:r>
            <w:r w:rsidRPr="00C93212">
              <w:rPr>
                <w:rFonts w:asciiTheme="minorHAnsi" w:hAnsiTheme="minorHAnsi" w:cstheme="minorHAnsi"/>
                <w:sz w:val="22"/>
                <w:szCs w:val="22"/>
              </w:rPr>
              <w:t>Bangalore</w:t>
            </w:r>
          </w:p>
        </w:tc>
        <w:tc>
          <w:tcPr>
            <w:tcW w:w="2880" w:type="dxa"/>
            <w:vAlign w:val="center"/>
          </w:tcPr>
          <w:p w14:paraId="65A01929" w14:textId="59C8DE60" w:rsidR="00245DB5" w:rsidRPr="00C93212" w:rsidRDefault="0063295B" w:rsidP="008F0873">
            <w:pPr>
              <w:rPr>
                <w:rFonts w:asciiTheme="minorHAnsi" w:hAnsiTheme="minorHAnsi" w:cstheme="minorHAnsi"/>
                <w:sz w:val="22"/>
                <w:szCs w:val="22"/>
              </w:rPr>
            </w:pPr>
            <w:r w:rsidRPr="00C93212">
              <w:rPr>
                <w:rFonts w:asciiTheme="minorHAnsi" w:hAnsiTheme="minorHAnsi" w:cstheme="minorHAnsi"/>
                <w:sz w:val="22"/>
                <w:szCs w:val="22"/>
              </w:rPr>
              <w:t xml:space="preserve">Sr. </w:t>
            </w:r>
            <w:r w:rsidR="008A69C0" w:rsidRPr="00C93212">
              <w:rPr>
                <w:rFonts w:asciiTheme="minorHAnsi" w:hAnsiTheme="minorHAnsi" w:cstheme="minorHAnsi"/>
                <w:sz w:val="22"/>
                <w:szCs w:val="22"/>
              </w:rPr>
              <w:t xml:space="preserve">QA Engineer </w:t>
            </w:r>
          </w:p>
        </w:tc>
        <w:tc>
          <w:tcPr>
            <w:tcW w:w="2970" w:type="dxa"/>
            <w:vAlign w:val="center"/>
          </w:tcPr>
          <w:p w14:paraId="49F21BD3" w14:textId="21399836" w:rsidR="00245DB5" w:rsidRPr="00C93212" w:rsidRDefault="0063295B" w:rsidP="008F0873">
            <w:pPr>
              <w:rPr>
                <w:rFonts w:asciiTheme="minorHAnsi" w:hAnsiTheme="minorHAnsi" w:cstheme="minorHAnsi"/>
                <w:sz w:val="22"/>
                <w:szCs w:val="22"/>
              </w:rPr>
            </w:pPr>
            <w:r w:rsidRPr="00C93212">
              <w:rPr>
                <w:rFonts w:asciiTheme="minorHAnsi" w:hAnsiTheme="minorHAnsi" w:cstheme="minorHAnsi"/>
                <w:sz w:val="22"/>
                <w:szCs w:val="22"/>
              </w:rPr>
              <w:t xml:space="preserve">Oct </w:t>
            </w:r>
            <w:r w:rsidR="005B3F55" w:rsidRPr="00C93212">
              <w:rPr>
                <w:rFonts w:asciiTheme="minorHAnsi" w:hAnsiTheme="minorHAnsi" w:cstheme="minorHAnsi"/>
                <w:sz w:val="22"/>
                <w:szCs w:val="22"/>
              </w:rPr>
              <w:t>200</w:t>
            </w:r>
            <w:r w:rsidRPr="00C93212">
              <w:rPr>
                <w:rFonts w:asciiTheme="minorHAnsi" w:hAnsiTheme="minorHAnsi" w:cstheme="minorHAnsi"/>
                <w:sz w:val="22"/>
                <w:szCs w:val="22"/>
              </w:rPr>
              <w:t>8</w:t>
            </w:r>
            <w:r w:rsidR="00814CD5" w:rsidRPr="00C93212">
              <w:rPr>
                <w:rFonts w:asciiTheme="minorHAnsi" w:hAnsiTheme="minorHAnsi" w:cstheme="minorHAnsi"/>
                <w:sz w:val="22"/>
                <w:szCs w:val="22"/>
              </w:rPr>
              <w:t xml:space="preserve"> </w:t>
            </w:r>
            <w:r w:rsidR="005B3F55" w:rsidRPr="00C93212">
              <w:rPr>
                <w:rFonts w:asciiTheme="minorHAnsi" w:hAnsiTheme="minorHAnsi" w:cstheme="minorHAnsi"/>
                <w:sz w:val="22"/>
                <w:szCs w:val="22"/>
              </w:rPr>
              <w:t xml:space="preserve">– </w:t>
            </w:r>
            <w:r w:rsidRPr="00C93212">
              <w:rPr>
                <w:rFonts w:asciiTheme="minorHAnsi" w:hAnsiTheme="minorHAnsi" w:cstheme="minorHAnsi"/>
                <w:sz w:val="22"/>
                <w:szCs w:val="22"/>
              </w:rPr>
              <w:t>Mar</w:t>
            </w:r>
            <w:r w:rsidR="005B3F55" w:rsidRPr="00C93212">
              <w:rPr>
                <w:rFonts w:asciiTheme="minorHAnsi" w:hAnsiTheme="minorHAnsi" w:cstheme="minorHAnsi"/>
                <w:sz w:val="22"/>
                <w:szCs w:val="22"/>
              </w:rPr>
              <w:t xml:space="preserve"> 20</w:t>
            </w:r>
            <w:r w:rsidRPr="00C93212">
              <w:rPr>
                <w:rFonts w:asciiTheme="minorHAnsi" w:hAnsiTheme="minorHAnsi" w:cstheme="minorHAnsi"/>
                <w:sz w:val="22"/>
                <w:szCs w:val="22"/>
              </w:rPr>
              <w:t>11</w:t>
            </w:r>
          </w:p>
        </w:tc>
      </w:tr>
    </w:tbl>
    <w:p w14:paraId="087083AE" w14:textId="77777777" w:rsidR="00245DB5" w:rsidRDefault="00245DB5" w:rsidP="00DF76AE">
      <w:pPr>
        <w:pStyle w:val="ListParagraph"/>
        <w:rPr>
          <w:rFonts w:asciiTheme="minorHAnsi" w:hAnsiTheme="minorHAnsi" w:cstheme="minorHAnsi"/>
          <w:sz w:val="22"/>
          <w:szCs w:val="22"/>
        </w:rPr>
      </w:pPr>
    </w:p>
    <w:p w14:paraId="0CD44331" w14:textId="77777777" w:rsidR="00F21538" w:rsidRDefault="00F21538" w:rsidP="00DF76AE">
      <w:pPr>
        <w:pStyle w:val="ListParagraph"/>
        <w:rPr>
          <w:rFonts w:asciiTheme="minorHAnsi" w:hAnsiTheme="minorHAnsi" w:cstheme="minorHAnsi"/>
          <w:sz w:val="22"/>
          <w:szCs w:val="22"/>
        </w:rPr>
      </w:pPr>
    </w:p>
    <w:p w14:paraId="325FF59A" w14:textId="77777777" w:rsidR="00F21538" w:rsidRDefault="00F21538" w:rsidP="00DF76AE">
      <w:pPr>
        <w:pStyle w:val="ListParagraph"/>
        <w:rPr>
          <w:rFonts w:asciiTheme="minorHAnsi" w:hAnsiTheme="minorHAnsi" w:cstheme="minorHAnsi"/>
          <w:sz w:val="22"/>
          <w:szCs w:val="22"/>
        </w:rPr>
      </w:pPr>
    </w:p>
    <w:p w14:paraId="79C44789" w14:textId="77777777" w:rsidR="00F21538" w:rsidRDefault="00F21538" w:rsidP="00DF76AE">
      <w:pPr>
        <w:pStyle w:val="ListParagraph"/>
        <w:rPr>
          <w:rFonts w:asciiTheme="minorHAnsi" w:hAnsiTheme="minorHAnsi" w:cstheme="minorHAnsi"/>
          <w:sz w:val="22"/>
          <w:szCs w:val="22"/>
        </w:rPr>
      </w:pPr>
    </w:p>
    <w:p w14:paraId="6E835A18" w14:textId="77777777" w:rsidR="00F21538" w:rsidRDefault="00F21538" w:rsidP="00DF76AE">
      <w:pPr>
        <w:pStyle w:val="ListParagraph"/>
        <w:rPr>
          <w:rFonts w:asciiTheme="minorHAnsi" w:hAnsiTheme="minorHAnsi" w:cstheme="minorHAnsi"/>
          <w:sz w:val="22"/>
          <w:szCs w:val="22"/>
        </w:rPr>
      </w:pPr>
    </w:p>
    <w:p w14:paraId="4C1E88B0" w14:textId="77777777" w:rsidR="00F21538" w:rsidRPr="00C93212" w:rsidRDefault="00F21538" w:rsidP="00DF76AE">
      <w:pPr>
        <w:pStyle w:val="ListParagraph"/>
        <w:rPr>
          <w:rFonts w:asciiTheme="minorHAnsi" w:hAnsiTheme="minorHAnsi" w:cstheme="minorHAnsi"/>
          <w:sz w:val="22"/>
          <w:szCs w:val="22"/>
        </w:rPr>
      </w:pPr>
    </w:p>
    <w:p w14:paraId="62ED5159" w14:textId="77777777" w:rsidR="008B7E31" w:rsidRPr="00C93212" w:rsidRDefault="008B7E31" w:rsidP="008B7E31">
      <w:pPr>
        <w:pStyle w:val="ListParagraph"/>
        <w:rPr>
          <w:rFonts w:asciiTheme="minorHAnsi" w:hAnsiTheme="minorHAnsi" w:cstheme="minorHAnsi"/>
          <w:sz w:val="22"/>
          <w:szCs w:val="22"/>
        </w:rPr>
      </w:pPr>
    </w:p>
    <w:p w14:paraId="04163472" w14:textId="77777777" w:rsidR="00CA6DFD" w:rsidRPr="00C93212" w:rsidRDefault="005B3F55">
      <w:pPr>
        <w:rPr>
          <w:rFonts w:asciiTheme="minorHAnsi" w:hAnsiTheme="minorHAnsi" w:cstheme="minorHAnsi"/>
          <w:b/>
          <w:color w:val="0000FF"/>
          <w:sz w:val="22"/>
          <w:szCs w:val="22"/>
        </w:rPr>
      </w:pPr>
      <w:r w:rsidRPr="00C93212">
        <w:rPr>
          <w:rFonts w:asciiTheme="minorHAnsi" w:hAnsiTheme="minorHAnsi" w:cstheme="minorHAnsi"/>
          <w:b/>
          <w:color w:val="0000FF"/>
          <w:sz w:val="22"/>
          <w:szCs w:val="22"/>
        </w:rPr>
        <w:t>Technical Skills</w:t>
      </w:r>
    </w:p>
    <w:p w14:paraId="62E6B6DA" w14:textId="77777777" w:rsidR="005E160D" w:rsidRDefault="005E160D">
      <w:pPr>
        <w:rPr>
          <w:rFonts w:asciiTheme="minorHAnsi" w:eastAsia="Arial" w:hAnsiTheme="minorHAnsi" w:cstheme="minorHAnsi"/>
          <w:color w:val="C04000"/>
          <w:sz w:val="22"/>
          <w:szCs w:val="22"/>
        </w:rPr>
      </w:pPr>
    </w:p>
    <w:tbl>
      <w:tblPr>
        <w:tblStyle w:val="TableGrid"/>
        <w:tblW w:w="9106" w:type="dxa"/>
        <w:tblInd w:w="625" w:type="dxa"/>
        <w:tblLook w:val="04A0" w:firstRow="1" w:lastRow="0" w:firstColumn="1" w:lastColumn="0" w:noHBand="0" w:noVBand="1"/>
      </w:tblPr>
      <w:tblGrid>
        <w:gridCol w:w="2094"/>
        <w:gridCol w:w="7012"/>
      </w:tblGrid>
      <w:tr w:rsidR="008477C2" w14:paraId="5CC975A0" w14:textId="77777777" w:rsidTr="008477C2">
        <w:trPr>
          <w:trHeight w:val="268"/>
        </w:trPr>
        <w:tc>
          <w:tcPr>
            <w:tcW w:w="2094" w:type="dxa"/>
          </w:tcPr>
          <w:p w14:paraId="25C45891" w14:textId="5831E907" w:rsidR="008477C2" w:rsidRDefault="008477C2" w:rsidP="008477C2">
            <w:pPr>
              <w:jc w:val="both"/>
              <w:rPr>
                <w:rFonts w:asciiTheme="minorHAnsi" w:eastAsia="Arial" w:hAnsiTheme="minorHAnsi" w:cstheme="minorHAnsi"/>
                <w:color w:val="C04000"/>
                <w:sz w:val="22"/>
                <w:szCs w:val="22"/>
              </w:rPr>
            </w:pPr>
            <w:r w:rsidRPr="00C93212">
              <w:rPr>
                <w:rFonts w:asciiTheme="minorHAnsi" w:eastAsia="Arial" w:hAnsiTheme="minorHAnsi" w:cstheme="minorHAnsi"/>
                <w:color w:val="C04000"/>
                <w:sz w:val="22"/>
                <w:szCs w:val="22"/>
              </w:rPr>
              <w:t>Operating Systems</w:t>
            </w:r>
          </w:p>
        </w:tc>
        <w:tc>
          <w:tcPr>
            <w:tcW w:w="7012" w:type="dxa"/>
          </w:tcPr>
          <w:p w14:paraId="78868C83" w14:textId="12FCB603" w:rsidR="008477C2" w:rsidRDefault="008477C2" w:rsidP="008477C2">
            <w:pPr>
              <w:jc w:val="both"/>
              <w:rPr>
                <w:rFonts w:asciiTheme="minorHAnsi" w:eastAsia="Arial" w:hAnsiTheme="minorHAnsi" w:cstheme="minorHAnsi"/>
                <w:color w:val="C04000"/>
                <w:sz w:val="22"/>
                <w:szCs w:val="22"/>
              </w:rPr>
            </w:pPr>
            <w:r w:rsidRPr="00C93212">
              <w:rPr>
                <w:rFonts w:asciiTheme="minorHAnsi" w:hAnsiTheme="minorHAnsi" w:cstheme="minorHAnsi"/>
                <w:sz w:val="22"/>
                <w:szCs w:val="22"/>
              </w:rPr>
              <w:t>Windows 10, Windows 95/XP, UNIX</w:t>
            </w:r>
          </w:p>
        </w:tc>
      </w:tr>
      <w:tr w:rsidR="008477C2" w14:paraId="37C2F63F" w14:textId="77777777" w:rsidTr="008477C2">
        <w:trPr>
          <w:trHeight w:val="537"/>
        </w:trPr>
        <w:tc>
          <w:tcPr>
            <w:tcW w:w="2094" w:type="dxa"/>
          </w:tcPr>
          <w:p w14:paraId="37B254AA" w14:textId="08EF089C" w:rsidR="008477C2" w:rsidRDefault="008477C2" w:rsidP="008477C2">
            <w:pPr>
              <w:jc w:val="both"/>
              <w:rPr>
                <w:rFonts w:asciiTheme="minorHAnsi" w:eastAsia="Arial" w:hAnsiTheme="minorHAnsi" w:cstheme="minorHAnsi"/>
                <w:color w:val="C04000"/>
                <w:sz w:val="22"/>
                <w:szCs w:val="22"/>
              </w:rPr>
            </w:pPr>
            <w:r w:rsidRPr="00C93212">
              <w:rPr>
                <w:rFonts w:asciiTheme="minorHAnsi" w:eastAsia="Arial" w:hAnsiTheme="minorHAnsi" w:cstheme="minorHAnsi"/>
                <w:color w:val="C04000"/>
                <w:sz w:val="22"/>
                <w:szCs w:val="22"/>
              </w:rPr>
              <w:t>Programming Languages</w:t>
            </w:r>
            <w:r w:rsidRPr="00C93212">
              <w:rPr>
                <w:rFonts w:asciiTheme="minorHAnsi" w:hAnsiTheme="minorHAnsi" w:cstheme="minorHAnsi"/>
                <w:sz w:val="22"/>
                <w:szCs w:val="22"/>
              </w:rPr>
              <w:t xml:space="preserve"> </w:t>
            </w:r>
            <w:r w:rsidRPr="00C93212">
              <w:rPr>
                <w:rFonts w:asciiTheme="minorHAnsi" w:hAnsiTheme="minorHAnsi" w:cstheme="minorHAnsi"/>
                <w:sz w:val="22"/>
                <w:szCs w:val="22"/>
              </w:rPr>
              <w:tab/>
            </w:r>
          </w:p>
        </w:tc>
        <w:tc>
          <w:tcPr>
            <w:tcW w:w="7012" w:type="dxa"/>
          </w:tcPr>
          <w:p w14:paraId="4F66D9EB" w14:textId="6F5C77FD" w:rsidR="008477C2" w:rsidRDefault="008477C2" w:rsidP="008477C2">
            <w:pPr>
              <w:jc w:val="both"/>
              <w:rPr>
                <w:rFonts w:asciiTheme="minorHAnsi" w:eastAsia="Arial" w:hAnsiTheme="minorHAnsi" w:cstheme="minorHAnsi"/>
                <w:color w:val="C04000"/>
                <w:sz w:val="22"/>
                <w:szCs w:val="22"/>
              </w:rPr>
            </w:pPr>
            <w:r w:rsidRPr="00C93212">
              <w:rPr>
                <w:rFonts w:asciiTheme="minorHAnsi" w:hAnsiTheme="minorHAnsi" w:cstheme="minorHAnsi"/>
                <w:sz w:val="22"/>
                <w:szCs w:val="22"/>
              </w:rPr>
              <w:t>UNIX, SQL, Java UNIX</w:t>
            </w:r>
          </w:p>
        </w:tc>
      </w:tr>
      <w:tr w:rsidR="008477C2" w14:paraId="3922F60C" w14:textId="77777777" w:rsidTr="008477C2">
        <w:trPr>
          <w:trHeight w:val="795"/>
        </w:trPr>
        <w:tc>
          <w:tcPr>
            <w:tcW w:w="2094" w:type="dxa"/>
          </w:tcPr>
          <w:p w14:paraId="4D6D9B9D" w14:textId="5D9BABFE" w:rsidR="008477C2" w:rsidRDefault="008477C2" w:rsidP="008477C2">
            <w:pPr>
              <w:jc w:val="both"/>
              <w:rPr>
                <w:rFonts w:asciiTheme="minorHAnsi" w:eastAsia="Arial" w:hAnsiTheme="minorHAnsi" w:cstheme="minorHAnsi"/>
                <w:color w:val="C04000"/>
                <w:sz w:val="22"/>
                <w:szCs w:val="22"/>
              </w:rPr>
            </w:pPr>
            <w:r w:rsidRPr="00C93212">
              <w:rPr>
                <w:rFonts w:asciiTheme="minorHAnsi" w:eastAsia="Arial" w:hAnsiTheme="minorHAnsi" w:cstheme="minorHAnsi"/>
                <w:color w:val="C04000"/>
                <w:sz w:val="22"/>
                <w:szCs w:val="22"/>
              </w:rPr>
              <w:t>Databases</w:t>
            </w:r>
          </w:p>
        </w:tc>
        <w:tc>
          <w:tcPr>
            <w:tcW w:w="7012" w:type="dxa"/>
          </w:tcPr>
          <w:p w14:paraId="117D65B1" w14:textId="77777777" w:rsidR="008477C2" w:rsidRPr="00C93212" w:rsidRDefault="008477C2" w:rsidP="008477C2">
            <w:pPr>
              <w:jc w:val="both"/>
              <w:rPr>
                <w:rFonts w:asciiTheme="minorHAnsi" w:hAnsiTheme="minorHAnsi" w:cstheme="minorHAnsi"/>
                <w:sz w:val="22"/>
                <w:szCs w:val="22"/>
              </w:rPr>
            </w:pPr>
            <w:r w:rsidRPr="00C93212">
              <w:rPr>
                <w:rFonts w:asciiTheme="minorHAnsi" w:hAnsiTheme="minorHAnsi" w:cstheme="minorHAnsi"/>
                <w:sz w:val="22"/>
                <w:szCs w:val="22"/>
              </w:rPr>
              <w:t>SQL Developer, SQL Server 2008 Management Studio (SSMS</w:t>
            </w:r>
            <w:proofErr w:type="gramStart"/>
            <w:r w:rsidRPr="00C93212">
              <w:rPr>
                <w:rFonts w:asciiTheme="minorHAnsi" w:hAnsiTheme="minorHAnsi" w:cstheme="minorHAnsi"/>
                <w:sz w:val="22"/>
                <w:szCs w:val="22"/>
              </w:rPr>
              <w:t>) ,</w:t>
            </w:r>
            <w:proofErr w:type="gramEnd"/>
            <w:r w:rsidRPr="00C93212">
              <w:rPr>
                <w:rFonts w:asciiTheme="minorHAnsi" w:hAnsiTheme="minorHAnsi" w:cstheme="minorHAnsi"/>
                <w:sz w:val="22"/>
                <w:szCs w:val="22"/>
              </w:rPr>
              <w:t xml:space="preserve"> </w:t>
            </w:r>
            <w:r>
              <w:rPr>
                <w:rFonts w:asciiTheme="minorHAnsi" w:hAnsiTheme="minorHAnsi" w:cstheme="minorHAnsi"/>
                <w:sz w:val="22"/>
                <w:szCs w:val="22"/>
              </w:rPr>
              <w:t xml:space="preserve">                         </w:t>
            </w:r>
            <w:r w:rsidRPr="00C93212">
              <w:rPr>
                <w:rFonts w:asciiTheme="minorHAnsi" w:hAnsiTheme="minorHAnsi" w:cstheme="minorHAnsi"/>
                <w:sz w:val="22"/>
                <w:szCs w:val="22"/>
              </w:rPr>
              <w:t>DBVisualizer7.1.1</w:t>
            </w:r>
          </w:p>
          <w:p w14:paraId="00F7AFE1" w14:textId="77777777" w:rsidR="008477C2" w:rsidRDefault="008477C2" w:rsidP="008477C2">
            <w:pPr>
              <w:jc w:val="both"/>
              <w:rPr>
                <w:rFonts w:asciiTheme="minorHAnsi" w:eastAsia="Arial" w:hAnsiTheme="minorHAnsi" w:cstheme="minorHAnsi"/>
                <w:color w:val="C04000"/>
                <w:sz w:val="22"/>
                <w:szCs w:val="22"/>
              </w:rPr>
            </w:pPr>
          </w:p>
        </w:tc>
      </w:tr>
      <w:tr w:rsidR="008477C2" w14:paraId="0005D0CA" w14:textId="77777777" w:rsidTr="008477C2">
        <w:trPr>
          <w:trHeight w:val="268"/>
        </w:trPr>
        <w:tc>
          <w:tcPr>
            <w:tcW w:w="2094" w:type="dxa"/>
          </w:tcPr>
          <w:p w14:paraId="0D4603C1" w14:textId="6D7AB3B5" w:rsidR="008477C2" w:rsidRDefault="008477C2" w:rsidP="008477C2">
            <w:pPr>
              <w:jc w:val="both"/>
              <w:rPr>
                <w:rFonts w:asciiTheme="minorHAnsi" w:eastAsia="Arial" w:hAnsiTheme="minorHAnsi" w:cstheme="minorHAnsi"/>
                <w:color w:val="C04000"/>
                <w:sz w:val="22"/>
                <w:szCs w:val="22"/>
              </w:rPr>
            </w:pPr>
            <w:r w:rsidRPr="00C93212">
              <w:rPr>
                <w:rFonts w:asciiTheme="minorHAnsi" w:eastAsia="Arial" w:hAnsiTheme="minorHAnsi" w:cstheme="minorHAnsi"/>
                <w:color w:val="C04000"/>
                <w:sz w:val="22"/>
                <w:szCs w:val="22"/>
              </w:rPr>
              <w:t>Database Tools</w:t>
            </w:r>
            <w:r w:rsidRPr="00C93212">
              <w:rPr>
                <w:rFonts w:asciiTheme="minorHAnsi" w:eastAsia="Arial" w:hAnsiTheme="minorHAnsi" w:cstheme="minorHAnsi"/>
                <w:color w:val="C04000"/>
                <w:sz w:val="22"/>
                <w:szCs w:val="22"/>
              </w:rPr>
              <w:tab/>
            </w:r>
          </w:p>
        </w:tc>
        <w:tc>
          <w:tcPr>
            <w:tcW w:w="7012" w:type="dxa"/>
          </w:tcPr>
          <w:p w14:paraId="28123A0F" w14:textId="0105A7D3" w:rsidR="008477C2" w:rsidRPr="00C93212" w:rsidRDefault="008477C2" w:rsidP="008477C2">
            <w:pPr>
              <w:jc w:val="both"/>
              <w:rPr>
                <w:rFonts w:asciiTheme="minorHAnsi" w:hAnsiTheme="minorHAnsi" w:cstheme="minorHAnsi"/>
                <w:sz w:val="22"/>
                <w:szCs w:val="22"/>
              </w:rPr>
            </w:pPr>
            <w:r w:rsidRPr="00C93212">
              <w:rPr>
                <w:rFonts w:asciiTheme="minorHAnsi" w:hAnsiTheme="minorHAnsi" w:cstheme="minorHAnsi"/>
                <w:sz w:val="22"/>
                <w:szCs w:val="22"/>
              </w:rPr>
              <w:t xml:space="preserve">Oracle SQL Developer, TOAD, SQL </w:t>
            </w:r>
            <w:proofErr w:type="gramStart"/>
            <w:r w:rsidRPr="00C93212">
              <w:rPr>
                <w:rFonts w:asciiTheme="minorHAnsi" w:hAnsiTheme="minorHAnsi" w:cstheme="minorHAnsi"/>
                <w:sz w:val="22"/>
                <w:szCs w:val="22"/>
              </w:rPr>
              <w:t>Plus</w:t>
            </w:r>
            <w:r w:rsidR="00541452">
              <w:rPr>
                <w:rFonts w:asciiTheme="minorHAnsi" w:hAnsiTheme="minorHAnsi" w:cstheme="minorHAnsi"/>
                <w:sz w:val="22"/>
                <w:szCs w:val="22"/>
              </w:rPr>
              <w:t>,  Sales</w:t>
            </w:r>
            <w:proofErr w:type="gramEnd"/>
            <w:r w:rsidR="00541452">
              <w:rPr>
                <w:rFonts w:asciiTheme="minorHAnsi" w:hAnsiTheme="minorHAnsi" w:cstheme="minorHAnsi"/>
                <w:sz w:val="22"/>
                <w:szCs w:val="22"/>
              </w:rPr>
              <w:t xml:space="preserve"> Force , Navision , Hercules , </w:t>
            </w:r>
          </w:p>
          <w:p w14:paraId="520AB670" w14:textId="77777777" w:rsidR="008477C2" w:rsidRDefault="008477C2" w:rsidP="008477C2">
            <w:pPr>
              <w:jc w:val="both"/>
              <w:rPr>
                <w:rFonts w:asciiTheme="minorHAnsi" w:eastAsia="Arial" w:hAnsiTheme="minorHAnsi" w:cstheme="minorHAnsi"/>
                <w:color w:val="C04000"/>
                <w:sz w:val="22"/>
                <w:szCs w:val="22"/>
              </w:rPr>
            </w:pPr>
          </w:p>
        </w:tc>
      </w:tr>
      <w:tr w:rsidR="008477C2" w14:paraId="2CF1A038" w14:textId="77777777" w:rsidTr="008477C2">
        <w:trPr>
          <w:trHeight w:val="268"/>
        </w:trPr>
        <w:tc>
          <w:tcPr>
            <w:tcW w:w="2094" w:type="dxa"/>
          </w:tcPr>
          <w:p w14:paraId="1BA01019" w14:textId="22C5460E" w:rsidR="008477C2" w:rsidRPr="00C93212" w:rsidRDefault="008477C2" w:rsidP="008477C2">
            <w:pPr>
              <w:jc w:val="both"/>
              <w:rPr>
                <w:rFonts w:asciiTheme="minorHAnsi" w:eastAsia="Arial" w:hAnsiTheme="minorHAnsi" w:cstheme="minorHAnsi"/>
                <w:color w:val="C04000"/>
                <w:sz w:val="22"/>
                <w:szCs w:val="22"/>
              </w:rPr>
            </w:pPr>
            <w:r w:rsidRPr="00C93212">
              <w:rPr>
                <w:rFonts w:asciiTheme="minorHAnsi" w:eastAsia="Arial" w:hAnsiTheme="minorHAnsi" w:cstheme="minorHAnsi"/>
                <w:color w:val="C04000"/>
                <w:sz w:val="22"/>
                <w:szCs w:val="22"/>
              </w:rPr>
              <w:t>Tools/Software</w:t>
            </w:r>
            <w:r w:rsidRPr="00C93212">
              <w:rPr>
                <w:rFonts w:asciiTheme="minorHAnsi" w:hAnsiTheme="minorHAnsi" w:cstheme="minorHAnsi"/>
                <w:sz w:val="22"/>
                <w:szCs w:val="22"/>
              </w:rPr>
              <w:tab/>
            </w:r>
          </w:p>
        </w:tc>
        <w:tc>
          <w:tcPr>
            <w:tcW w:w="7012" w:type="dxa"/>
          </w:tcPr>
          <w:p w14:paraId="57442BFD" w14:textId="006A4CA3" w:rsidR="008477C2" w:rsidRPr="00C93212" w:rsidRDefault="008477C2" w:rsidP="008477C2">
            <w:pPr>
              <w:ind w:left="709" w:hanging="709"/>
              <w:jc w:val="both"/>
              <w:rPr>
                <w:rFonts w:asciiTheme="minorHAnsi" w:hAnsiTheme="minorHAnsi" w:cstheme="minorHAnsi"/>
                <w:sz w:val="22"/>
                <w:szCs w:val="22"/>
              </w:rPr>
            </w:pPr>
            <w:r w:rsidRPr="00C93212">
              <w:rPr>
                <w:rFonts w:asciiTheme="minorHAnsi" w:hAnsiTheme="minorHAnsi" w:cstheme="minorHAnsi"/>
                <w:sz w:val="22"/>
                <w:szCs w:val="22"/>
              </w:rPr>
              <w:t xml:space="preserve">HP Application Lifecycle Management, Bugzilla, Sauce </w:t>
            </w:r>
            <w:proofErr w:type="gramStart"/>
            <w:r w:rsidRPr="00C93212">
              <w:rPr>
                <w:rFonts w:asciiTheme="minorHAnsi" w:hAnsiTheme="minorHAnsi" w:cstheme="minorHAnsi"/>
                <w:sz w:val="22"/>
                <w:szCs w:val="22"/>
              </w:rPr>
              <w:t>Lab ,</w:t>
            </w:r>
            <w:proofErr w:type="gramEnd"/>
            <w:r w:rsidRPr="00C93212">
              <w:rPr>
                <w:rFonts w:asciiTheme="minorHAnsi" w:hAnsiTheme="minorHAnsi" w:cstheme="minorHAnsi"/>
                <w:sz w:val="22"/>
                <w:szCs w:val="22"/>
              </w:rPr>
              <w:t xml:space="preserve"> Browser stack                      </w:t>
            </w:r>
            <w:r>
              <w:rPr>
                <w:rFonts w:asciiTheme="minorHAnsi" w:hAnsiTheme="minorHAnsi" w:cstheme="minorHAnsi"/>
                <w:sz w:val="22"/>
                <w:szCs w:val="22"/>
              </w:rPr>
              <w:t xml:space="preserve">          </w:t>
            </w:r>
            <w:r w:rsidRPr="00C93212">
              <w:rPr>
                <w:rFonts w:asciiTheme="minorHAnsi" w:hAnsiTheme="minorHAnsi" w:cstheme="minorHAnsi"/>
                <w:sz w:val="22"/>
                <w:szCs w:val="22"/>
              </w:rPr>
              <w:t xml:space="preserve">TestRail, JIRA, TD, </w:t>
            </w:r>
            <w:proofErr w:type="spellStart"/>
            <w:r w:rsidRPr="00C93212">
              <w:rPr>
                <w:rFonts w:asciiTheme="minorHAnsi" w:hAnsiTheme="minorHAnsi" w:cstheme="minorHAnsi"/>
                <w:sz w:val="22"/>
                <w:szCs w:val="22"/>
              </w:rPr>
              <w:t>Req</w:t>
            </w:r>
            <w:proofErr w:type="spellEnd"/>
            <w:r w:rsidRPr="00C93212">
              <w:rPr>
                <w:rFonts w:asciiTheme="minorHAnsi" w:hAnsiTheme="minorHAnsi" w:cstheme="minorHAnsi"/>
                <w:sz w:val="22"/>
                <w:szCs w:val="22"/>
              </w:rPr>
              <w:t xml:space="preserve"> Pro, RMT , CQ web, QC, </w:t>
            </w:r>
            <w:proofErr w:type="spellStart"/>
            <w:r w:rsidRPr="00C93212">
              <w:rPr>
                <w:rFonts w:asciiTheme="minorHAnsi" w:hAnsiTheme="minorHAnsi" w:cstheme="minorHAnsi"/>
                <w:sz w:val="22"/>
                <w:szCs w:val="22"/>
              </w:rPr>
              <w:t>Parasoft</w:t>
            </w:r>
            <w:proofErr w:type="spellEnd"/>
            <w:r w:rsidRPr="00C93212">
              <w:rPr>
                <w:rFonts w:asciiTheme="minorHAnsi" w:hAnsiTheme="minorHAnsi" w:cstheme="minorHAnsi"/>
                <w:sz w:val="22"/>
                <w:szCs w:val="22"/>
              </w:rPr>
              <w:t xml:space="preserve"> &amp; Soap UI </w:t>
            </w:r>
          </w:p>
          <w:p w14:paraId="6D585E2D" w14:textId="77777777" w:rsidR="008477C2" w:rsidRPr="00C93212" w:rsidRDefault="008477C2" w:rsidP="008477C2">
            <w:pPr>
              <w:jc w:val="both"/>
              <w:rPr>
                <w:rFonts w:asciiTheme="minorHAnsi" w:hAnsiTheme="minorHAnsi" w:cstheme="minorHAnsi"/>
                <w:sz w:val="22"/>
                <w:szCs w:val="22"/>
              </w:rPr>
            </w:pPr>
          </w:p>
          <w:p w14:paraId="66963EBC" w14:textId="77777777" w:rsidR="008477C2" w:rsidRPr="00C93212" w:rsidRDefault="008477C2" w:rsidP="008477C2">
            <w:pPr>
              <w:jc w:val="both"/>
              <w:rPr>
                <w:rFonts w:asciiTheme="minorHAnsi" w:hAnsiTheme="minorHAnsi" w:cstheme="minorHAnsi"/>
                <w:sz w:val="22"/>
                <w:szCs w:val="22"/>
              </w:rPr>
            </w:pPr>
          </w:p>
        </w:tc>
      </w:tr>
    </w:tbl>
    <w:p w14:paraId="25CA02B4" w14:textId="77777777" w:rsidR="008477C2" w:rsidRDefault="008477C2">
      <w:pPr>
        <w:rPr>
          <w:rFonts w:asciiTheme="minorHAnsi" w:eastAsia="Arial" w:hAnsiTheme="minorHAnsi" w:cstheme="minorHAnsi"/>
          <w:color w:val="C04000"/>
          <w:sz w:val="22"/>
          <w:szCs w:val="22"/>
        </w:rPr>
      </w:pPr>
    </w:p>
    <w:p w14:paraId="2AEA10AA" w14:textId="77777777" w:rsidR="008477C2" w:rsidRPr="00C93212" w:rsidRDefault="008477C2">
      <w:pPr>
        <w:rPr>
          <w:rFonts w:asciiTheme="minorHAnsi" w:eastAsia="Arial" w:hAnsiTheme="minorHAnsi" w:cstheme="minorHAnsi"/>
          <w:color w:val="C04000"/>
          <w:sz w:val="22"/>
          <w:szCs w:val="22"/>
        </w:rPr>
      </w:pPr>
    </w:p>
    <w:p w14:paraId="3E0EBE8E" w14:textId="55F057EF" w:rsidR="003C1E85" w:rsidRPr="00C93212" w:rsidRDefault="005B3F55" w:rsidP="008477C2">
      <w:pPr>
        <w:snapToGrid w:val="0"/>
        <w:ind w:right="90"/>
        <w:rPr>
          <w:rFonts w:asciiTheme="minorHAnsi" w:hAnsiTheme="minorHAnsi" w:cstheme="minorHAnsi"/>
          <w:b/>
          <w:color w:val="0000FF"/>
          <w:sz w:val="22"/>
          <w:szCs w:val="22"/>
        </w:rPr>
      </w:pPr>
      <w:r w:rsidRPr="00C93212">
        <w:rPr>
          <w:rFonts w:asciiTheme="minorHAnsi" w:eastAsia="Arial" w:hAnsiTheme="minorHAnsi" w:cstheme="minorHAnsi"/>
          <w:color w:val="C04000"/>
          <w:sz w:val="22"/>
          <w:szCs w:val="22"/>
        </w:rPr>
        <w:tab/>
      </w:r>
      <w:r w:rsidR="008477C2" w:rsidRPr="00C93212">
        <w:rPr>
          <w:rFonts w:asciiTheme="minorHAnsi" w:hAnsiTheme="minorHAnsi" w:cstheme="minorHAnsi"/>
          <w:sz w:val="22"/>
          <w:szCs w:val="22"/>
        </w:rPr>
        <w:t xml:space="preserve"> </w:t>
      </w:r>
    </w:p>
    <w:p w14:paraId="56B13416" w14:textId="77777777" w:rsidR="00CA6DFD" w:rsidRPr="00C93212" w:rsidRDefault="005B3F55">
      <w:pPr>
        <w:rPr>
          <w:rFonts w:asciiTheme="minorHAnsi" w:hAnsiTheme="minorHAnsi" w:cstheme="minorHAnsi"/>
          <w:b/>
          <w:color w:val="0000FF"/>
          <w:sz w:val="22"/>
          <w:szCs w:val="22"/>
        </w:rPr>
      </w:pPr>
      <w:r w:rsidRPr="00C93212">
        <w:rPr>
          <w:rFonts w:asciiTheme="minorHAnsi" w:hAnsiTheme="minorHAnsi" w:cstheme="minorHAnsi"/>
          <w:b/>
          <w:color w:val="0000FF"/>
          <w:sz w:val="22"/>
          <w:szCs w:val="22"/>
        </w:rPr>
        <w:t>Education Summary</w:t>
      </w:r>
    </w:p>
    <w:p w14:paraId="67281C69" w14:textId="77777777" w:rsidR="00142902" w:rsidRPr="00C93212" w:rsidRDefault="00142902">
      <w:pPr>
        <w:rPr>
          <w:rFonts w:asciiTheme="minorHAnsi" w:hAnsiTheme="minorHAnsi" w:cstheme="minorHAnsi"/>
          <w:b/>
          <w:color w:val="0000FF"/>
          <w:sz w:val="22"/>
          <w:szCs w:val="22"/>
        </w:rPr>
      </w:pPr>
    </w:p>
    <w:tbl>
      <w:tblPr>
        <w:tblW w:w="8370" w:type="dxa"/>
        <w:tblInd w:w="400" w:type="dxa"/>
        <w:tblCellMar>
          <w:left w:w="0" w:type="dxa"/>
          <w:right w:w="0" w:type="dxa"/>
        </w:tblCellMar>
        <w:tblLook w:val="04A0" w:firstRow="1" w:lastRow="0" w:firstColumn="1" w:lastColumn="0" w:noHBand="0" w:noVBand="1"/>
      </w:tblPr>
      <w:tblGrid>
        <w:gridCol w:w="1006"/>
        <w:gridCol w:w="1091"/>
        <w:gridCol w:w="2133"/>
        <w:gridCol w:w="4140"/>
      </w:tblGrid>
      <w:tr w:rsidR="00C13FCC" w:rsidRPr="00C93212" w14:paraId="5A7C3480" w14:textId="77777777" w:rsidTr="00C13FCC">
        <w:trPr>
          <w:trHeight w:val="167"/>
        </w:trPr>
        <w:tc>
          <w:tcPr>
            <w:tcW w:w="1006" w:type="dxa"/>
            <w:tcBorders>
              <w:top w:val="single" w:sz="8" w:space="0" w:color="D3D3D3"/>
              <w:left w:val="single" w:sz="8" w:space="0" w:color="D3D3D3"/>
              <w:bottom w:val="single" w:sz="8" w:space="0" w:color="D3D3D3"/>
              <w:right w:val="single" w:sz="8" w:space="0" w:color="D3D3D3"/>
            </w:tcBorders>
            <w:shd w:val="clear" w:color="auto" w:fill="F5F5F5"/>
            <w:tcMar>
              <w:top w:w="40" w:type="dxa"/>
              <w:left w:w="40" w:type="dxa"/>
              <w:bottom w:w="40" w:type="dxa"/>
              <w:right w:w="40" w:type="dxa"/>
            </w:tcMar>
            <w:hideMark/>
          </w:tcPr>
          <w:p w14:paraId="08D6E1FB" w14:textId="77777777" w:rsidR="00C13FCC" w:rsidRPr="00C93212" w:rsidRDefault="00C13FCC">
            <w:pPr>
              <w:jc w:val="center"/>
              <w:rPr>
                <w:rFonts w:asciiTheme="minorHAnsi" w:hAnsiTheme="minorHAnsi" w:cstheme="minorHAnsi"/>
                <w:b/>
                <w:sz w:val="22"/>
                <w:szCs w:val="22"/>
              </w:rPr>
            </w:pPr>
            <w:r w:rsidRPr="00C93212">
              <w:rPr>
                <w:rFonts w:asciiTheme="minorHAnsi" w:hAnsiTheme="minorHAnsi" w:cstheme="minorHAnsi"/>
                <w:b/>
                <w:sz w:val="22"/>
                <w:szCs w:val="22"/>
              </w:rPr>
              <w:t>Year</w:t>
            </w:r>
          </w:p>
        </w:tc>
        <w:tc>
          <w:tcPr>
            <w:tcW w:w="1091" w:type="dxa"/>
            <w:tcBorders>
              <w:top w:val="single" w:sz="8" w:space="0" w:color="D3D3D3"/>
              <w:left w:val="single" w:sz="8" w:space="0" w:color="D3D3D3"/>
              <w:bottom w:val="single" w:sz="8" w:space="0" w:color="D3D3D3"/>
              <w:right w:val="single" w:sz="8" w:space="0" w:color="D3D3D3"/>
            </w:tcBorders>
            <w:shd w:val="clear" w:color="auto" w:fill="F5F5F5"/>
            <w:tcMar>
              <w:top w:w="40" w:type="dxa"/>
              <w:left w:w="40" w:type="dxa"/>
              <w:bottom w:w="40" w:type="dxa"/>
              <w:right w:w="40" w:type="dxa"/>
            </w:tcMar>
            <w:hideMark/>
          </w:tcPr>
          <w:p w14:paraId="36A81AFF" w14:textId="77777777" w:rsidR="00C13FCC" w:rsidRPr="00C93212" w:rsidRDefault="00C13FCC">
            <w:pPr>
              <w:jc w:val="center"/>
              <w:rPr>
                <w:rFonts w:asciiTheme="minorHAnsi" w:hAnsiTheme="minorHAnsi" w:cstheme="minorHAnsi"/>
                <w:b/>
                <w:sz w:val="22"/>
                <w:szCs w:val="22"/>
              </w:rPr>
            </w:pPr>
            <w:r w:rsidRPr="00C93212">
              <w:rPr>
                <w:rFonts w:asciiTheme="minorHAnsi" w:hAnsiTheme="minorHAnsi" w:cstheme="minorHAnsi"/>
                <w:b/>
                <w:sz w:val="22"/>
                <w:szCs w:val="22"/>
              </w:rPr>
              <w:t>Degree</w:t>
            </w:r>
          </w:p>
        </w:tc>
        <w:tc>
          <w:tcPr>
            <w:tcW w:w="2133" w:type="dxa"/>
            <w:tcBorders>
              <w:top w:val="single" w:sz="8" w:space="0" w:color="D3D3D3"/>
              <w:left w:val="single" w:sz="8" w:space="0" w:color="D3D3D3"/>
              <w:bottom w:val="single" w:sz="8" w:space="0" w:color="D3D3D3"/>
              <w:right w:val="single" w:sz="8" w:space="0" w:color="D3D3D3"/>
            </w:tcBorders>
            <w:shd w:val="clear" w:color="auto" w:fill="F5F5F5"/>
            <w:tcMar>
              <w:top w:w="40" w:type="dxa"/>
              <w:left w:w="40" w:type="dxa"/>
              <w:bottom w:w="40" w:type="dxa"/>
              <w:right w:w="40" w:type="dxa"/>
            </w:tcMar>
            <w:hideMark/>
          </w:tcPr>
          <w:p w14:paraId="6A20870B" w14:textId="77777777" w:rsidR="00C13FCC" w:rsidRPr="00C93212" w:rsidRDefault="00C13FCC">
            <w:pPr>
              <w:jc w:val="center"/>
              <w:rPr>
                <w:rFonts w:asciiTheme="minorHAnsi" w:hAnsiTheme="minorHAnsi" w:cstheme="minorHAnsi"/>
                <w:b/>
                <w:sz w:val="22"/>
                <w:szCs w:val="22"/>
              </w:rPr>
            </w:pPr>
            <w:r w:rsidRPr="00C93212">
              <w:rPr>
                <w:rFonts w:asciiTheme="minorHAnsi" w:hAnsiTheme="minorHAnsi" w:cstheme="minorHAnsi"/>
                <w:b/>
                <w:sz w:val="22"/>
                <w:szCs w:val="22"/>
              </w:rPr>
              <w:t>Major Subject</w:t>
            </w:r>
          </w:p>
        </w:tc>
        <w:tc>
          <w:tcPr>
            <w:tcW w:w="4140" w:type="dxa"/>
            <w:tcBorders>
              <w:top w:val="single" w:sz="8" w:space="0" w:color="D3D3D3"/>
              <w:left w:val="single" w:sz="8" w:space="0" w:color="D3D3D3"/>
              <w:bottom w:val="single" w:sz="8" w:space="0" w:color="D3D3D3"/>
              <w:right w:val="single" w:sz="8" w:space="0" w:color="D3D3D3"/>
            </w:tcBorders>
            <w:shd w:val="clear" w:color="auto" w:fill="F5F5F5"/>
            <w:hideMark/>
          </w:tcPr>
          <w:p w14:paraId="2B7C4BFF" w14:textId="77777777" w:rsidR="00C13FCC" w:rsidRPr="00C93212" w:rsidRDefault="00C13FCC">
            <w:pPr>
              <w:jc w:val="center"/>
              <w:rPr>
                <w:rFonts w:asciiTheme="minorHAnsi" w:hAnsiTheme="minorHAnsi" w:cstheme="minorHAnsi"/>
                <w:b/>
                <w:sz w:val="22"/>
                <w:szCs w:val="22"/>
              </w:rPr>
            </w:pPr>
            <w:r w:rsidRPr="00C93212">
              <w:rPr>
                <w:rFonts w:asciiTheme="minorHAnsi" w:hAnsiTheme="minorHAnsi" w:cstheme="minorHAnsi"/>
                <w:b/>
                <w:sz w:val="22"/>
                <w:szCs w:val="22"/>
              </w:rPr>
              <w:t>Institution</w:t>
            </w:r>
          </w:p>
        </w:tc>
      </w:tr>
      <w:tr w:rsidR="00C13FCC" w:rsidRPr="00C93212" w14:paraId="6FBDB38D" w14:textId="77777777" w:rsidTr="00C13FCC">
        <w:trPr>
          <w:trHeight w:val="167"/>
        </w:trPr>
        <w:tc>
          <w:tcPr>
            <w:tcW w:w="1006" w:type="dxa"/>
            <w:tcBorders>
              <w:top w:val="single" w:sz="8" w:space="0" w:color="D3D3D3"/>
              <w:left w:val="single" w:sz="8" w:space="0" w:color="D3D3D3"/>
              <w:bottom w:val="single" w:sz="8" w:space="0" w:color="D3D3D3"/>
              <w:right w:val="single" w:sz="8" w:space="0" w:color="D3D3D3"/>
            </w:tcBorders>
            <w:tcMar>
              <w:top w:w="40" w:type="dxa"/>
              <w:left w:w="40" w:type="dxa"/>
              <w:bottom w:w="40" w:type="dxa"/>
              <w:right w:w="40" w:type="dxa"/>
            </w:tcMar>
            <w:hideMark/>
          </w:tcPr>
          <w:p w14:paraId="69F6FB8C" w14:textId="42C1AA1C" w:rsidR="00C13FCC" w:rsidRPr="00C93212" w:rsidRDefault="00C13FCC" w:rsidP="00D24885">
            <w:pPr>
              <w:rPr>
                <w:rFonts w:asciiTheme="minorHAnsi" w:hAnsiTheme="minorHAnsi" w:cstheme="minorHAnsi"/>
                <w:sz w:val="22"/>
                <w:szCs w:val="22"/>
              </w:rPr>
            </w:pPr>
            <w:r w:rsidRPr="00C93212">
              <w:rPr>
                <w:rFonts w:asciiTheme="minorHAnsi" w:hAnsiTheme="minorHAnsi" w:cstheme="minorHAnsi"/>
                <w:sz w:val="22"/>
                <w:szCs w:val="22"/>
              </w:rPr>
              <w:t>20</w:t>
            </w:r>
            <w:r w:rsidR="00711F97">
              <w:rPr>
                <w:rFonts w:asciiTheme="minorHAnsi" w:hAnsiTheme="minorHAnsi" w:cstheme="minorHAnsi"/>
                <w:sz w:val="22"/>
                <w:szCs w:val="22"/>
              </w:rPr>
              <w:t>11</w:t>
            </w:r>
          </w:p>
        </w:tc>
        <w:tc>
          <w:tcPr>
            <w:tcW w:w="1091" w:type="dxa"/>
            <w:tcBorders>
              <w:top w:val="single" w:sz="8" w:space="0" w:color="D3D3D3"/>
              <w:left w:val="single" w:sz="8" w:space="0" w:color="D3D3D3"/>
              <w:bottom w:val="single" w:sz="8" w:space="0" w:color="D3D3D3"/>
              <w:right w:val="single" w:sz="8" w:space="0" w:color="D3D3D3"/>
            </w:tcBorders>
            <w:tcMar>
              <w:top w:w="40" w:type="dxa"/>
              <w:left w:w="40" w:type="dxa"/>
              <w:bottom w:w="40" w:type="dxa"/>
              <w:right w:w="40" w:type="dxa"/>
            </w:tcMar>
            <w:hideMark/>
          </w:tcPr>
          <w:p w14:paraId="431D1D06" w14:textId="4B54AADC" w:rsidR="00C13FCC" w:rsidRPr="00C93212" w:rsidRDefault="00C13FCC" w:rsidP="00D24885">
            <w:pPr>
              <w:rPr>
                <w:rFonts w:asciiTheme="minorHAnsi" w:hAnsiTheme="minorHAnsi" w:cstheme="minorHAnsi"/>
                <w:sz w:val="22"/>
                <w:szCs w:val="22"/>
              </w:rPr>
            </w:pPr>
            <w:proofErr w:type="spellStart"/>
            <w:r w:rsidRPr="00C93212">
              <w:rPr>
                <w:rFonts w:asciiTheme="minorHAnsi" w:hAnsiTheme="minorHAnsi" w:cstheme="minorHAnsi"/>
                <w:sz w:val="22"/>
                <w:szCs w:val="22"/>
              </w:rPr>
              <w:t>M.Tech</w:t>
            </w:r>
            <w:proofErr w:type="spellEnd"/>
            <w:r w:rsidRPr="00C93212">
              <w:rPr>
                <w:rFonts w:asciiTheme="minorHAnsi" w:hAnsiTheme="minorHAnsi" w:cstheme="minorHAnsi"/>
                <w:sz w:val="22"/>
                <w:szCs w:val="22"/>
              </w:rPr>
              <w:t xml:space="preserve"> </w:t>
            </w:r>
          </w:p>
        </w:tc>
        <w:tc>
          <w:tcPr>
            <w:tcW w:w="2133" w:type="dxa"/>
            <w:tcBorders>
              <w:top w:val="single" w:sz="8" w:space="0" w:color="D3D3D3"/>
              <w:left w:val="single" w:sz="8" w:space="0" w:color="D3D3D3"/>
              <w:bottom w:val="single" w:sz="8" w:space="0" w:color="D3D3D3"/>
              <w:right w:val="single" w:sz="8" w:space="0" w:color="D3D3D3"/>
            </w:tcBorders>
            <w:tcMar>
              <w:top w:w="40" w:type="dxa"/>
              <w:left w:w="40" w:type="dxa"/>
              <w:bottom w:w="40" w:type="dxa"/>
              <w:right w:w="40" w:type="dxa"/>
            </w:tcMar>
            <w:hideMark/>
          </w:tcPr>
          <w:p w14:paraId="4EEF4FFD" w14:textId="1F057BFC" w:rsidR="00C13FCC" w:rsidRPr="00C93212" w:rsidRDefault="00C13FCC" w:rsidP="00CC4DE7">
            <w:pPr>
              <w:rPr>
                <w:rFonts w:asciiTheme="minorHAnsi" w:hAnsiTheme="minorHAnsi" w:cstheme="minorHAnsi"/>
                <w:sz w:val="22"/>
                <w:szCs w:val="22"/>
              </w:rPr>
            </w:pPr>
            <w:r w:rsidRPr="00C93212">
              <w:rPr>
                <w:rFonts w:asciiTheme="minorHAnsi" w:hAnsiTheme="minorHAnsi" w:cstheme="minorHAnsi"/>
                <w:sz w:val="22"/>
                <w:szCs w:val="22"/>
              </w:rPr>
              <w:t xml:space="preserve">Computer Science  </w:t>
            </w:r>
          </w:p>
        </w:tc>
        <w:tc>
          <w:tcPr>
            <w:tcW w:w="4140" w:type="dxa"/>
            <w:tcBorders>
              <w:top w:val="single" w:sz="8" w:space="0" w:color="D3D3D3"/>
              <w:left w:val="single" w:sz="8" w:space="0" w:color="D3D3D3"/>
              <w:bottom w:val="single" w:sz="8" w:space="0" w:color="D3D3D3"/>
              <w:right w:val="single" w:sz="8" w:space="0" w:color="D3D3D3"/>
            </w:tcBorders>
            <w:hideMark/>
          </w:tcPr>
          <w:p w14:paraId="1BED0AA2" w14:textId="18B58D43" w:rsidR="00C13FCC" w:rsidRPr="00C93212" w:rsidRDefault="00C13FCC">
            <w:pPr>
              <w:rPr>
                <w:rFonts w:asciiTheme="minorHAnsi" w:hAnsiTheme="minorHAnsi" w:cstheme="minorHAnsi"/>
                <w:sz w:val="22"/>
                <w:szCs w:val="22"/>
              </w:rPr>
            </w:pPr>
            <w:r w:rsidRPr="00C93212">
              <w:rPr>
                <w:rFonts w:asciiTheme="minorHAnsi" w:hAnsiTheme="minorHAnsi" w:cstheme="minorHAnsi"/>
                <w:sz w:val="22"/>
                <w:szCs w:val="22"/>
              </w:rPr>
              <w:t xml:space="preserve">RV </w:t>
            </w:r>
            <w:r w:rsidR="00F21538">
              <w:rPr>
                <w:rFonts w:asciiTheme="minorHAnsi" w:hAnsiTheme="minorHAnsi" w:cstheme="minorHAnsi"/>
                <w:sz w:val="22"/>
                <w:szCs w:val="22"/>
              </w:rPr>
              <w:t>Engineering</w:t>
            </w:r>
            <w:r w:rsidRPr="00C93212">
              <w:rPr>
                <w:rFonts w:asciiTheme="minorHAnsi" w:hAnsiTheme="minorHAnsi" w:cstheme="minorHAnsi"/>
                <w:sz w:val="22"/>
                <w:szCs w:val="22"/>
              </w:rPr>
              <w:t xml:space="preserve"> College Bangalore </w:t>
            </w:r>
          </w:p>
        </w:tc>
      </w:tr>
      <w:tr w:rsidR="00C13FCC" w:rsidRPr="00C93212" w14:paraId="57231C33" w14:textId="77777777" w:rsidTr="00C13FCC">
        <w:trPr>
          <w:trHeight w:val="167"/>
        </w:trPr>
        <w:tc>
          <w:tcPr>
            <w:tcW w:w="1006" w:type="dxa"/>
            <w:tcBorders>
              <w:top w:val="single" w:sz="8" w:space="0" w:color="D3D3D3"/>
              <w:left w:val="single" w:sz="8" w:space="0" w:color="D3D3D3"/>
              <w:bottom w:val="single" w:sz="8" w:space="0" w:color="D3D3D3"/>
              <w:right w:val="single" w:sz="8" w:space="0" w:color="D3D3D3"/>
            </w:tcBorders>
            <w:tcMar>
              <w:top w:w="40" w:type="dxa"/>
              <w:left w:w="40" w:type="dxa"/>
              <w:bottom w:w="40" w:type="dxa"/>
              <w:right w:w="40" w:type="dxa"/>
            </w:tcMar>
            <w:hideMark/>
          </w:tcPr>
          <w:p w14:paraId="5B9E2C18" w14:textId="3155293F" w:rsidR="00C13FCC" w:rsidRPr="00C93212" w:rsidRDefault="00C13FCC" w:rsidP="00D24885">
            <w:pPr>
              <w:rPr>
                <w:rFonts w:asciiTheme="minorHAnsi" w:hAnsiTheme="minorHAnsi" w:cstheme="minorHAnsi"/>
                <w:sz w:val="22"/>
                <w:szCs w:val="22"/>
              </w:rPr>
            </w:pPr>
            <w:r w:rsidRPr="00C93212">
              <w:rPr>
                <w:rFonts w:asciiTheme="minorHAnsi" w:hAnsiTheme="minorHAnsi" w:cstheme="minorHAnsi"/>
                <w:sz w:val="22"/>
                <w:szCs w:val="22"/>
              </w:rPr>
              <w:t>200</w:t>
            </w:r>
            <w:r w:rsidR="00711F97">
              <w:rPr>
                <w:rFonts w:asciiTheme="minorHAnsi" w:hAnsiTheme="minorHAnsi" w:cstheme="minorHAnsi"/>
                <w:sz w:val="22"/>
                <w:szCs w:val="22"/>
              </w:rPr>
              <w:t>4</w:t>
            </w:r>
          </w:p>
        </w:tc>
        <w:tc>
          <w:tcPr>
            <w:tcW w:w="1091" w:type="dxa"/>
            <w:tcBorders>
              <w:top w:val="single" w:sz="8" w:space="0" w:color="D3D3D3"/>
              <w:left w:val="single" w:sz="8" w:space="0" w:color="D3D3D3"/>
              <w:bottom w:val="single" w:sz="8" w:space="0" w:color="D3D3D3"/>
              <w:right w:val="single" w:sz="8" w:space="0" w:color="D3D3D3"/>
            </w:tcBorders>
            <w:tcMar>
              <w:top w:w="40" w:type="dxa"/>
              <w:left w:w="40" w:type="dxa"/>
              <w:bottom w:w="40" w:type="dxa"/>
              <w:right w:w="40" w:type="dxa"/>
            </w:tcMar>
            <w:hideMark/>
          </w:tcPr>
          <w:p w14:paraId="5E0E88EE" w14:textId="62AB649F" w:rsidR="00C13FCC" w:rsidRPr="00C93212" w:rsidRDefault="00C13FCC" w:rsidP="00D24885">
            <w:pPr>
              <w:rPr>
                <w:rFonts w:asciiTheme="minorHAnsi" w:hAnsiTheme="minorHAnsi" w:cstheme="minorHAnsi"/>
                <w:sz w:val="22"/>
                <w:szCs w:val="22"/>
              </w:rPr>
            </w:pPr>
            <w:r w:rsidRPr="00C93212">
              <w:rPr>
                <w:rFonts w:asciiTheme="minorHAnsi" w:hAnsiTheme="minorHAnsi" w:cstheme="minorHAnsi"/>
                <w:sz w:val="22"/>
                <w:szCs w:val="22"/>
              </w:rPr>
              <w:t xml:space="preserve">BE </w:t>
            </w:r>
          </w:p>
        </w:tc>
        <w:tc>
          <w:tcPr>
            <w:tcW w:w="2133" w:type="dxa"/>
            <w:tcBorders>
              <w:top w:val="single" w:sz="8" w:space="0" w:color="D3D3D3"/>
              <w:left w:val="single" w:sz="8" w:space="0" w:color="D3D3D3"/>
              <w:bottom w:val="single" w:sz="8" w:space="0" w:color="D3D3D3"/>
              <w:right w:val="single" w:sz="8" w:space="0" w:color="D3D3D3"/>
            </w:tcBorders>
            <w:tcMar>
              <w:top w:w="40" w:type="dxa"/>
              <w:left w:w="40" w:type="dxa"/>
              <w:bottom w:w="40" w:type="dxa"/>
              <w:right w:w="40" w:type="dxa"/>
            </w:tcMar>
          </w:tcPr>
          <w:p w14:paraId="6EA80819" w14:textId="2B46A778" w:rsidR="00C13FCC" w:rsidRPr="00C93212" w:rsidRDefault="00C13FCC" w:rsidP="00C13FCC">
            <w:pPr>
              <w:rPr>
                <w:rFonts w:asciiTheme="minorHAnsi" w:hAnsiTheme="minorHAnsi" w:cstheme="minorHAnsi"/>
                <w:sz w:val="22"/>
                <w:szCs w:val="22"/>
              </w:rPr>
            </w:pPr>
            <w:r w:rsidRPr="00C93212">
              <w:rPr>
                <w:rFonts w:asciiTheme="minorHAnsi" w:hAnsiTheme="minorHAnsi" w:cstheme="minorHAnsi"/>
                <w:sz w:val="22"/>
                <w:szCs w:val="22"/>
              </w:rPr>
              <w:t>Computer Science -</w:t>
            </w:r>
          </w:p>
        </w:tc>
        <w:tc>
          <w:tcPr>
            <w:tcW w:w="4140" w:type="dxa"/>
            <w:tcBorders>
              <w:top w:val="single" w:sz="8" w:space="0" w:color="D3D3D3"/>
              <w:left w:val="single" w:sz="8" w:space="0" w:color="D3D3D3"/>
              <w:bottom w:val="single" w:sz="8" w:space="0" w:color="D3D3D3"/>
              <w:right w:val="single" w:sz="8" w:space="0" w:color="D3D3D3"/>
            </w:tcBorders>
            <w:hideMark/>
          </w:tcPr>
          <w:p w14:paraId="4FA063D7" w14:textId="75384E8C" w:rsidR="00C13FCC" w:rsidRPr="00C93212" w:rsidRDefault="00C13FCC">
            <w:pPr>
              <w:rPr>
                <w:rFonts w:asciiTheme="minorHAnsi" w:hAnsiTheme="minorHAnsi" w:cstheme="minorHAnsi"/>
                <w:sz w:val="22"/>
                <w:szCs w:val="22"/>
              </w:rPr>
            </w:pPr>
            <w:r w:rsidRPr="00C93212">
              <w:rPr>
                <w:rFonts w:asciiTheme="minorHAnsi" w:hAnsiTheme="minorHAnsi" w:cstheme="minorHAnsi"/>
                <w:sz w:val="22"/>
                <w:szCs w:val="22"/>
              </w:rPr>
              <w:t xml:space="preserve">VV Engineering College Mysore </w:t>
            </w:r>
          </w:p>
        </w:tc>
      </w:tr>
    </w:tbl>
    <w:p w14:paraId="4F1DB304" w14:textId="77777777" w:rsidR="003C1E85" w:rsidRPr="00C93212" w:rsidRDefault="003C1E85">
      <w:pPr>
        <w:rPr>
          <w:rFonts w:asciiTheme="minorHAnsi" w:hAnsiTheme="minorHAnsi" w:cstheme="minorHAnsi"/>
          <w:b/>
          <w:color w:val="000000"/>
          <w:sz w:val="22"/>
          <w:szCs w:val="22"/>
        </w:rPr>
      </w:pPr>
    </w:p>
    <w:p w14:paraId="41696CE1" w14:textId="77777777" w:rsidR="00637AB1" w:rsidRPr="00C93212" w:rsidRDefault="005B3F55" w:rsidP="00637AB1">
      <w:pPr>
        <w:rPr>
          <w:rFonts w:asciiTheme="minorHAnsi" w:hAnsiTheme="minorHAnsi" w:cstheme="minorHAnsi"/>
          <w:b/>
          <w:color w:val="0000FF"/>
          <w:sz w:val="22"/>
          <w:szCs w:val="22"/>
        </w:rPr>
      </w:pPr>
      <w:r w:rsidRPr="00C93212">
        <w:rPr>
          <w:rFonts w:asciiTheme="minorHAnsi" w:hAnsiTheme="minorHAnsi" w:cstheme="minorHAnsi"/>
          <w:b/>
          <w:color w:val="0000FF"/>
          <w:sz w:val="22"/>
          <w:szCs w:val="22"/>
        </w:rPr>
        <w:t>Key Achievements and Awards</w:t>
      </w:r>
    </w:p>
    <w:p w14:paraId="0482D812" w14:textId="77777777" w:rsidR="00637AB1" w:rsidRPr="00C93212" w:rsidRDefault="00637AB1" w:rsidP="00637AB1">
      <w:pPr>
        <w:rPr>
          <w:rFonts w:asciiTheme="minorHAnsi" w:hAnsiTheme="minorHAnsi" w:cstheme="minorHAnsi"/>
          <w:b/>
          <w:color w:val="0000FF"/>
          <w:sz w:val="22"/>
          <w:szCs w:val="22"/>
        </w:rPr>
      </w:pPr>
    </w:p>
    <w:p w14:paraId="7A1E392E" w14:textId="4E284C3D" w:rsidR="008477C2" w:rsidRDefault="008477C2" w:rsidP="00637AB1">
      <w:pPr>
        <w:numPr>
          <w:ilvl w:val="0"/>
          <w:numId w:val="26"/>
        </w:numPr>
        <w:rPr>
          <w:rFonts w:asciiTheme="minorHAnsi" w:hAnsiTheme="minorHAnsi" w:cstheme="minorHAnsi"/>
          <w:sz w:val="22"/>
          <w:szCs w:val="22"/>
        </w:rPr>
      </w:pPr>
      <w:r>
        <w:rPr>
          <w:rFonts w:asciiTheme="minorHAnsi" w:hAnsiTheme="minorHAnsi" w:cstheme="minorHAnsi"/>
          <w:sz w:val="22"/>
          <w:szCs w:val="22"/>
        </w:rPr>
        <w:t xml:space="preserve">Received the </w:t>
      </w:r>
      <w:r w:rsidRPr="00541452">
        <w:rPr>
          <w:rFonts w:asciiTheme="minorHAnsi" w:hAnsiTheme="minorHAnsi" w:cstheme="minorHAnsi"/>
          <w:b/>
          <w:bCs/>
          <w:sz w:val="22"/>
          <w:szCs w:val="22"/>
        </w:rPr>
        <w:t>‘Debutant of the Quarter’</w:t>
      </w:r>
      <w:r>
        <w:rPr>
          <w:rFonts w:asciiTheme="minorHAnsi" w:hAnsiTheme="minorHAnsi" w:cstheme="minorHAnsi"/>
          <w:sz w:val="22"/>
          <w:szCs w:val="22"/>
        </w:rPr>
        <w:t xml:space="preserve"> award at Urban Ladder.</w:t>
      </w:r>
    </w:p>
    <w:p w14:paraId="2AA7E655" w14:textId="4B9F52B9" w:rsidR="00DC28F0" w:rsidRPr="00C93212" w:rsidRDefault="005B3F55" w:rsidP="00637AB1">
      <w:pPr>
        <w:numPr>
          <w:ilvl w:val="0"/>
          <w:numId w:val="26"/>
        </w:numPr>
        <w:rPr>
          <w:rFonts w:asciiTheme="minorHAnsi" w:hAnsiTheme="minorHAnsi" w:cstheme="minorHAnsi"/>
          <w:sz w:val="22"/>
          <w:szCs w:val="22"/>
        </w:rPr>
      </w:pPr>
      <w:r w:rsidRPr="00C93212">
        <w:rPr>
          <w:rFonts w:asciiTheme="minorHAnsi" w:hAnsiTheme="minorHAnsi" w:cstheme="minorHAnsi"/>
          <w:sz w:val="22"/>
          <w:szCs w:val="22"/>
        </w:rPr>
        <w:t xml:space="preserve">Received appreciation for implementing </w:t>
      </w:r>
      <w:r w:rsidR="00570C7C" w:rsidRPr="00C93212">
        <w:rPr>
          <w:rFonts w:asciiTheme="minorHAnsi" w:hAnsiTheme="minorHAnsi" w:cstheme="minorHAnsi"/>
          <w:sz w:val="22"/>
          <w:szCs w:val="22"/>
        </w:rPr>
        <w:t xml:space="preserve">process and adhering and quality of work delivered by </w:t>
      </w:r>
      <w:r w:rsidR="008477C2">
        <w:rPr>
          <w:rFonts w:asciiTheme="minorHAnsi" w:hAnsiTheme="minorHAnsi" w:cstheme="minorHAnsi"/>
          <w:sz w:val="22"/>
          <w:szCs w:val="22"/>
        </w:rPr>
        <w:t xml:space="preserve">the </w:t>
      </w:r>
      <w:r w:rsidR="00570C7C" w:rsidRPr="00C93212">
        <w:rPr>
          <w:rFonts w:asciiTheme="minorHAnsi" w:hAnsiTheme="minorHAnsi" w:cstheme="minorHAnsi"/>
          <w:sz w:val="22"/>
          <w:szCs w:val="22"/>
        </w:rPr>
        <w:t>QA team.</w:t>
      </w:r>
    </w:p>
    <w:p w14:paraId="7B986B8A" w14:textId="357B128A" w:rsidR="000875F6" w:rsidRPr="00C93212" w:rsidRDefault="005B3F55" w:rsidP="000875F6">
      <w:pPr>
        <w:numPr>
          <w:ilvl w:val="0"/>
          <w:numId w:val="26"/>
        </w:numPr>
        <w:rPr>
          <w:rFonts w:asciiTheme="minorHAnsi" w:hAnsiTheme="minorHAnsi" w:cstheme="minorHAnsi"/>
          <w:sz w:val="22"/>
          <w:szCs w:val="22"/>
        </w:rPr>
      </w:pPr>
      <w:r w:rsidRPr="00C93212">
        <w:rPr>
          <w:rFonts w:asciiTheme="minorHAnsi" w:hAnsiTheme="minorHAnsi" w:cstheme="minorHAnsi"/>
          <w:sz w:val="22"/>
          <w:szCs w:val="22"/>
        </w:rPr>
        <w:t>Received “</w:t>
      </w:r>
      <w:r w:rsidRPr="00C93212">
        <w:rPr>
          <w:rFonts w:asciiTheme="minorHAnsi" w:hAnsiTheme="minorHAnsi" w:cstheme="minorHAnsi"/>
          <w:b/>
          <w:sz w:val="22"/>
          <w:szCs w:val="22"/>
        </w:rPr>
        <w:t>Star of the Month</w:t>
      </w:r>
      <w:r w:rsidR="005C70E0" w:rsidRPr="00C93212">
        <w:rPr>
          <w:rFonts w:asciiTheme="minorHAnsi" w:hAnsiTheme="minorHAnsi" w:cstheme="minorHAnsi"/>
          <w:sz w:val="22"/>
          <w:szCs w:val="22"/>
        </w:rPr>
        <w:t xml:space="preserve">” award in </w:t>
      </w:r>
      <w:r w:rsidR="00541452" w:rsidRPr="00C93212">
        <w:rPr>
          <w:rFonts w:asciiTheme="minorHAnsi" w:hAnsiTheme="minorHAnsi" w:cstheme="minorHAnsi"/>
          <w:sz w:val="22"/>
          <w:szCs w:val="22"/>
        </w:rPr>
        <w:t>DXC.</w:t>
      </w:r>
    </w:p>
    <w:p w14:paraId="02229A35" w14:textId="77777777" w:rsidR="00570C7C" w:rsidRPr="00C93212" w:rsidRDefault="00570C7C" w:rsidP="00570C7C">
      <w:pPr>
        <w:widowControl w:val="0"/>
        <w:numPr>
          <w:ilvl w:val="0"/>
          <w:numId w:val="26"/>
        </w:numPr>
        <w:tabs>
          <w:tab w:val="clear" w:pos="720"/>
        </w:tabs>
        <w:autoSpaceDE w:val="0"/>
        <w:rPr>
          <w:rFonts w:asciiTheme="minorHAnsi" w:hAnsiTheme="minorHAnsi" w:cstheme="minorHAnsi"/>
          <w:b/>
          <w:sz w:val="22"/>
          <w:szCs w:val="22"/>
        </w:rPr>
      </w:pPr>
      <w:r w:rsidRPr="00C93212">
        <w:rPr>
          <w:rFonts w:asciiTheme="minorHAnsi" w:hAnsiTheme="minorHAnsi" w:cstheme="minorHAnsi"/>
          <w:sz w:val="22"/>
          <w:szCs w:val="22"/>
        </w:rPr>
        <w:t xml:space="preserve">Received </w:t>
      </w:r>
      <w:r w:rsidRPr="00C93212">
        <w:rPr>
          <w:rFonts w:asciiTheme="minorHAnsi" w:hAnsiTheme="minorHAnsi" w:cstheme="minorHAnsi"/>
          <w:b/>
          <w:sz w:val="22"/>
          <w:szCs w:val="22"/>
        </w:rPr>
        <w:t xml:space="preserve">‘Shine Award’ </w:t>
      </w:r>
      <w:r w:rsidRPr="00C93212">
        <w:rPr>
          <w:rFonts w:asciiTheme="minorHAnsi" w:hAnsiTheme="minorHAnsi" w:cstheme="minorHAnsi"/>
          <w:sz w:val="22"/>
          <w:szCs w:val="22"/>
        </w:rPr>
        <w:t xml:space="preserve">for Repco Project </w:t>
      </w:r>
    </w:p>
    <w:p w14:paraId="0482A4AC" w14:textId="0E467BE5" w:rsidR="00570C7C" w:rsidRPr="00C93212" w:rsidRDefault="00570C7C" w:rsidP="00570C7C">
      <w:pPr>
        <w:widowControl w:val="0"/>
        <w:numPr>
          <w:ilvl w:val="0"/>
          <w:numId w:val="26"/>
        </w:numPr>
        <w:tabs>
          <w:tab w:val="clear" w:pos="720"/>
        </w:tabs>
        <w:autoSpaceDE w:val="0"/>
        <w:rPr>
          <w:rFonts w:asciiTheme="minorHAnsi" w:hAnsiTheme="minorHAnsi" w:cstheme="minorHAnsi"/>
          <w:sz w:val="22"/>
          <w:szCs w:val="22"/>
        </w:rPr>
      </w:pPr>
      <w:r w:rsidRPr="00C93212">
        <w:rPr>
          <w:rFonts w:asciiTheme="minorHAnsi" w:hAnsiTheme="minorHAnsi" w:cstheme="minorHAnsi"/>
          <w:sz w:val="22"/>
          <w:szCs w:val="22"/>
        </w:rPr>
        <w:t>Received ‘</w:t>
      </w:r>
      <w:r w:rsidRPr="00C93212">
        <w:rPr>
          <w:rFonts w:asciiTheme="minorHAnsi" w:hAnsiTheme="minorHAnsi" w:cstheme="minorHAnsi"/>
          <w:b/>
          <w:sz w:val="22"/>
          <w:szCs w:val="22"/>
        </w:rPr>
        <w:t>Outstanding Performance’</w:t>
      </w:r>
      <w:r w:rsidRPr="00C93212">
        <w:rPr>
          <w:rFonts w:asciiTheme="minorHAnsi" w:hAnsiTheme="minorHAnsi" w:cstheme="minorHAnsi"/>
          <w:sz w:val="22"/>
          <w:szCs w:val="22"/>
        </w:rPr>
        <w:t xml:space="preserve"> for RTM (VISA client) project from CSC.</w:t>
      </w:r>
    </w:p>
    <w:p w14:paraId="22F3FD8E" w14:textId="77777777" w:rsidR="00570C7C" w:rsidRPr="00C93212" w:rsidRDefault="00570C7C" w:rsidP="00570C7C">
      <w:pPr>
        <w:widowControl w:val="0"/>
        <w:numPr>
          <w:ilvl w:val="0"/>
          <w:numId w:val="26"/>
        </w:numPr>
        <w:tabs>
          <w:tab w:val="clear" w:pos="720"/>
        </w:tabs>
        <w:autoSpaceDE w:val="0"/>
        <w:rPr>
          <w:rFonts w:asciiTheme="minorHAnsi" w:hAnsiTheme="minorHAnsi" w:cstheme="minorHAnsi"/>
          <w:sz w:val="22"/>
          <w:szCs w:val="22"/>
        </w:rPr>
      </w:pPr>
      <w:r w:rsidRPr="00C93212">
        <w:rPr>
          <w:rFonts w:asciiTheme="minorHAnsi" w:hAnsiTheme="minorHAnsi" w:cstheme="minorHAnsi"/>
          <w:sz w:val="22"/>
          <w:szCs w:val="22"/>
        </w:rPr>
        <w:t>Received ‘</w:t>
      </w:r>
      <w:r w:rsidRPr="00C93212">
        <w:rPr>
          <w:rFonts w:asciiTheme="minorHAnsi" w:hAnsiTheme="minorHAnsi" w:cstheme="minorHAnsi"/>
          <w:b/>
          <w:sz w:val="22"/>
          <w:szCs w:val="22"/>
        </w:rPr>
        <w:t>SME’</w:t>
      </w:r>
      <w:r w:rsidRPr="00C93212">
        <w:rPr>
          <w:rFonts w:asciiTheme="minorHAnsi" w:hAnsiTheme="minorHAnsi" w:cstheme="minorHAnsi"/>
          <w:sz w:val="22"/>
          <w:szCs w:val="22"/>
        </w:rPr>
        <w:t xml:space="preserve"> appreciation for RTM project from VISA client. </w:t>
      </w:r>
    </w:p>
    <w:p w14:paraId="0552FB5C" w14:textId="77777777" w:rsidR="00570C7C" w:rsidRPr="00C93212" w:rsidRDefault="00570C7C" w:rsidP="00570C7C">
      <w:pPr>
        <w:widowControl w:val="0"/>
        <w:numPr>
          <w:ilvl w:val="0"/>
          <w:numId w:val="26"/>
        </w:numPr>
        <w:tabs>
          <w:tab w:val="clear" w:pos="720"/>
        </w:tabs>
        <w:autoSpaceDE w:val="0"/>
        <w:rPr>
          <w:rFonts w:asciiTheme="minorHAnsi" w:hAnsiTheme="minorHAnsi" w:cstheme="minorHAnsi"/>
          <w:sz w:val="22"/>
          <w:szCs w:val="22"/>
        </w:rPr>
      </w:pPr>
      <w:r w:rsidRPr="00C93212">
        <w:rPr>
          <w:rFonts w:asciiTheme="minorHAnsi" w:hAnsiTheme="minorHAnsi" w:cstheme="minorHAnsi"/>
          <w:sz w:val="22"/>
          <w:szCs w:val="22"/>
        </w:rPr>
        <w:t>Received ‘</w:t>
      </w:r>
      <w:r w:rsidRPr="00C93212">
        <w:rPr>
          <w:rFonts w:asciiTheme="minorHAnsi" w:hAnsiTheme="minorHAnsi" w:cstheme="minorHAnsi"/>
          <w:b/>
          <w:sz w:val="22"/>
          <w:szCs w:val="22"/>
        </w:rPr>
        <w:t>Outstanding Performance’</w:t>
      </w:r>
      <w:r w:rsidRPr="00C93212">
        <w:rPr>
          <w:rFonts w:asciiTheme="minorHAnsi" w:hAnsiTheme="minorHAnsi" w:cstheme="minorHAnsi"/>
          <w:sz w:val="22"/>
          <w:szCs w:val="22"/>
        </w:rPr>
        <w:t xml:space="preserve"> Accolades for NHMMIS (Xerox client) project from ICS.</w:t>
      </w:r>
    </w:p>
    <w:p w14:paraId="08512B33" w14:textId="77777777" w:rsidR="00570C7C" w:rsidRPr="00C93212" w:rsidRDefault="00570C7C" w:rsidP="00570C7C">
      <w:pPr>
        <w:ind w:left="720"/>
        <w:rPr>
          <w:rFonts w:asciiTheme="minorHAnsi" w:hAnsiTheme="minorHAnsi" w:cstheme="minorHAnsi"/>
          <w:sz w:val="22"/>
          <w:szCs w:val="22"/>
        </w:rPr>
      </w:pPr>
    </w:p>
    <w:p w14:paraId="216292BB" w14:textId="77777777" w:rsidR="00637AB1" w:rsidRPr="00C93212" w:rsidRDefault="00637AB1">
      <w:pPr>
        <w:rPr>
          <w:rFonts w:asciiTheme="minorHAnsi" w:hAnsiTheme="minorHAnsi" w:cstheme="minorHAnsi"/>
          <w:b/>
          <w:color w:val="000000"/>
          <w:sz w:val="22"/>
          <w:szCs w:val="22"/>
        </w:rPr>
      </w:pPr>
    </w:p>
    <w:p w14:paraId="5DA3E4AD" w14:textId="77777777" w:rsidR="001F74B8" w:rsidRDefault="005B3F55" w:rsidP="001855C4">
      <w:pPr>
        <w:rPr>
          <w:rFonts w:asciiTheme="minorHAnsi" w:hAnsiTheme="minorHAnsi" w:cstheme="minorHAnsi"/>
          <w:b/>
          <w:color w:val="0000FF"/>
          <w:sz w:val="22"/>
          <w:szCs w:val="22"/>
        </w:rPr>
      </w:pPr>
      <w:r w:rsidRPr="00C93212">
        <w:rPr>
          <w:rFonts w:asciiTheme="minorHAnsi" w:hAnsiTheme="minorHAnsi" w:cstheme="minorHAnsi"/>
          <w:b/>
          <w:color w:val="0000FF"/>
          <w:sz w:val="22"/>
          <w:szCs w:val="22"/>
        </w:rPr>
        <w:t xml:space="preserve">Project </w:t>
      </w:r>
      <w:r w:rsidR="005D4F0F" w:rsidRPr="00C93212">
        <w:rPr>
          <w:rFonts w:asciiTheme="minorHAnsi" w:hAnsiTheme="minorHAnsi" w:cstheme="minorHAnsi"/>
          <w:b/>
          <w:color w:val="0000FF"/>
          <w:sz w:val="22"/>
          <w:szCs w:val="22"/>
        </w:rPr>
        <w:t>Details</w:t>
      </w:r>
    </w:p>
    <w:tbl>
      <w:tblPr>
        <w:tblW w:w="0" w:type="auto"/>
        <w:tblLayout w:type="fixed"/>
        <w:tblCellMar>
          <w:left w:w="0" w:type="dxa"/>
          <w:right w:w="0" w:type="dxa"/>
        </w:tblCellMar>
        <w:tblLook w:val="0000" w:firstRow="0" w:lastRow="0" w:firstColumn="0" w:lastColumn="0" w:noHBand="0" w:noVBand="0"/>
      </w:tblPr>
      <w:tblGrid>
        <w:gridCol w:w="2006"/>
        <w:gridCol w:w="5879"/>
        <w:gridCol w:w="1636"/>
        <w:gridCol w:w="179"/>
      </w:tblGrid>
      <w:tr w:rsidR="00541452" w:rsidRPr="00C93212" w14:paraId="1AEC7265" w14:textId="77777777" w:rsidTr="00767412">
        <w:trPr>
          <w:trHeight w:val="288"/>
        </w:trPr>
        <w:tc>
          <w:tcPr>
            <w:tcW w:w="2006" w:type="dxa"/>
          </w:tcPr>
          <w:tbl>
            <w:tblPr>
              <w:tblW w:w="0" w:type="auto"/>
              <w:tblLayout w:type="fixed"/>
              <w:tblCellMar>
                <w:left w:w="0" w:type="dxa"/>
                <w:right w:w="0" w:type="dxa"/>
              </w:tblCellMar>
              <w:tblLook w:val="0000" w:firstRow="0" w:lastRow="0" w:firstColumn="0" w:lastColumn="0" w:noHBand="0" w:noVBand="0"/>
            </w:tblPr>
            <w:tblGrid>
              <w:gridCol w:w="2007"/>
            </w:tblGrid>
            <w:tr w:rsidR="00541452" w:rsidRPr="00C93212" w14:paraId="4C931902" w14:textId="77777777" w:rsidTr="00767412">
              <w:trPr>
                <w:trHeight w:val="208"/>
              </w:trPr>
              <w:tc>
                <w:tcPr>
                  <w:tcW w:w="2007" w:type="dxa"/>
                  <w:shd w:val="clear" w:color="auto" w:fill="D9D9D9" w:themeFill="background1" w:themeFillShade="D9"/>
                  <w:tcMar>
                    <w:top w:w="40" w:type="dxa"/>
                    <w:left w:w="40" w:type="dxa"/>
                    <w:bottom w:w="40" w:type="dxa"/>
                    <w:right w:w="40" w:type="dxa"/>
                  </w:tcMar>
                </w:tcPr>
                <w:p w14:paraId="3B76832D" w14:textId="67B7B017" w:rsidR="00541452" w:rsidRPr="00C93212" w:rsidRDefault="00541452" w:rsidP="00767412">
                  <w:pPr>
                    <w:rPr>
                      <w:rFonts w:asciiTheme="minorHAnsi" w:hAnsiTheme="minorHAnsi" w:cstheme="minorHAnsi"/>
                      <w:color w:val="000000" w:themeColor="text1"/>
                      <w:sz w:val="22"/>
                      <w:szCs w:val="22"/>
                    </w:rPr>
                  </w:pPr>
                  <w:r w:rsidRPr="00C93212">
                    <w:rPr>
                      <w:rFonts w:asciiTheme="minorHAnsi" w:eastAsia="Arial" w:hAnsiTheme="minorHAnsi" w:cstheme="minorHAnsi"/>
                      <w:b/>
                      <w:color w:val="000000" w:themeColor="text1"/>
                      <w:sz w:val="22"/>
                      <w:szCs w:val="22"/>
                    </w:rPr>
                    <w:t xml:space="preserve">Project </w:t>
                  </w:r>
                </w:p>
              </w:tc>
            </w:tr>
          </w:tbl>
          <w:p w14:paraId="42333C64" w14:textId="77777777" w:rsidR="00541452" w:rsidRPr="00C93212" w:rsidRDefault="00541452" w:rsidP="00767412">
            <w:pPr>
              <w:rPr>
                <w:rFonts w:asciiTheme="minorHAnsi" w:hAnsiTheme="minorHAnsi" w:cstheme="minorHAnsi"/>
                <w:color w:val="000000" w:themeColor="text1"/>
                <w:sz w:val="22"/>
                <w:szCs w:val="22"/>
              </w:rPr>
            </w:pPr>
          </w:p>
        </w:tc>
        <w:tc>
          <w:tcPr>
            <w:tcW w:w="5879" w:type="dxa"/>
          </w:tcPr>
          <w:tbl>
            <w:tblPr>
              <w:tblW w:w="0" w:type="auto"/>
              <w:tblLayout w:type="fixed"/>
              <w:tblCellMar>
                <w:left w:w="0" w:type="dxa"/>
                <w:right w:w="0" w:type="dxa"/>
              </w:tblCellMar>
              <w:tblLook w:val="0000" w:firstRow="0" w:lastRow="0" w:firstColumn="0" w:lastColumn="0" w:noHBand="0" w:noVBand="0"/>
            </w:tblPr>
            <w:tblGrid>
              <w:gridCol w:w="5880"/>
            </w:tblGrid>
            <w:tr w:rsidR="00541452" w:rsidRPr="00C93212" w14:paraId="263DEB85" w14:textId="77777777" w:rsidTr="00767412">
              <w:trPr>
                <w:trHeight w:val="288"/>
              </w:trPr>
              <w:tc>
                <w:tcPr>
                  <w:tcW w:w="5880" w:type="dxa"/>
                  <w:shd w:val="clear" w:color="auto" w:fill="D9D9D9" w:themeFill="background1" w:themeFillShade="D9"/>
                  <w:tcMar>
                    <w:top w:w="0" w:type="dxa"/>
                    <w:left w:w="40" w:type="dxa"/>
                    <w:bottom w:w="0" w:type="dxa"/>
                    <w:right w:w="0" w:type="dxa"/>
                  </w:tcMar>
                </w:tcPr>
                <w:p w14:paraId="42A099ED" w14:textId="7987D2DA" w:rsidR="00541452" w:rsidRPr="00C93212" w:rsidRDefault="00541452" w:rsidP="00767412">
                  <w:pPr>
                    <w:rPr>
                      <w:rFonts w:asciiTheme="minorHAnsi" w:hAnsiTheme="minorHAnsi" w:cstheme="minorHAnsi"/>
                      <w:b/>
                      <w:color w:val="000000" w:themeColor="text1"/>
                      <w:sz w:val="22"/>
                      <w:szCs w:val="22"/>
                    </w:rPr>
                  </w:pPr>
                  <w:r>
                    <w:rPr>
                      <w:rFonts w:asciiTheme="minorHAnsi" w:hAnsiTheme="minorHAnsi" w:cstheme="minorHAnsi"/>
                      <w:b/>
                      <w:color w:val="000000" w:themeColor="text1"/>
                      <w:sz w:val="22"/>
                      <w:szCs w:val="22"/>
                    </w:rPr>
                    <w:t xml:space="preserve">Urban Ladder </w:t>
                  </w:r>
                  <w:r w:rsidRPr="00C93212">
                    <w:rPr>
                      <w:rFonts w:asciiTheme="minorHAnsi" w:hAnsiTheme="minorHAnsi" w:cstheme="minorHAnsi"/>
                      <w:b/>
                      <w:color w:val="000000" w:themeColor="text1"/>
                      <w:sz w:val="22"/>
                      <w:szCs w:val="22"/>
                    </w:rPr>
                    <w:t>(App,</w:t>
                  </w:r>
                  <w:r>
                    <w:rPr>
                      <w:rFonts w:asciiTheme="minorHAnsi" w:hAnsiTheme="minorHAnsi" w:cstheme="minorHAnsi"/>
                      <w:b/>
                      <w:color w:val="000000" w:themeColor="text1"/>
                      <w:sz w:val="22"/>
                      <w:szCs w:val="22"/>
                    </w:rPr>
                    <w:t xml:space="preserve"> W</w:t>
                  </w:r>
                  <w:r w:rsidRPr="00C93212">
                    <w:rPr>
                      <w:rFonts w:asciiTheme="minorHAnsi" w:hAnsiTheme="minorHAnsi" w:cstheme="minorHAnsi"/>
                      <w:b/>
                      <w:color w:val="000000" w:themeColor="text1"/>
                      <w:sz w:val="22"/>
                      <w:szCs w:val="22"/>
                    </w:rPr>
                    <w:t>eb</w:t>
                  </w:r>
                  <w:r>
                    <w:rPr>
                      <w:rFonts w:asciiTheme="minorHAnsi" w:hAnsiTheme="minorHAnsi" w:cstheme="minorHAnsi"/>
                      <w:b/>
                      <w:color w:val="000000" w:themeColor="text1"/>
                      <w:sz w:val="22"/>
                      <w:szCs w:val="22"/>
                    </w:rPr>
                    <w:t>, DCON App</w:t>
                  </w:r>
                  <w:r w:rsidRPr="00C93212">
                    <w:rPr>
                      <w:rFonts w:asciiTheme="minorHAnsi" w:hAnsiTheme="minorHAnsi" w:cstheme="minorHAnsi"/>
                      <w:b/>
                      <w:color w:val="000000" w:themeColor="text1"/>
                      <w:sz w:val="22"/>
                      <w:szCs w:val="22"/>
                    </w:rPr>
                    <w:t>) E -commerce</w:t>
                  </w:r>
                </w:p>
              </w:tc>
            </w:tr>
          </w:tbl>
          <w:p w14:paraId="30811FAA" w14:textId="77777777" w:rsidR="00541452" w:rsidRPr="00C93212" w:rsidRDefault="00541452" w:rsidP="00767412">
            <w:pPr>
              <w:rPr>
                <w:rFonts w:asciiTheme="minorHAnsi" w:hAnsiTheme="minorHAnsi" w:cstheme="minorHAnsi"/>
                <w:b/>
                <w:color w:val="000000" w:themeColor="text1"/>
                <w:sz w:val="22"/>
                <w:szCs w:val="22"/>
              </w:rPr>
            </w:pPr>
          </w:p>
        </w:tc>
        <w:tc>
          <w:tcPr>
            <w:tcW w:w="1636" w:type="dxa"/>
          </w:tcPr>
          <w:tbl>
            <w:tblPr>
              <w:tblW w:w="0" w:type="auto"/>
              <w:tblLayout w:type="fixed"/>
              <w:tblCellMar>
                <w:left w:w="0" w:type="dxa"/>
                <w:right w:w="0" w:type="dxa"/>
              </w:tblCellMar>
              <w:tblLook w:val="0000" w:firstRow="0" w:lastRow="0" w:firstColumn="0" w:lastColumn="0" w:noHBand="0" w:noVBand="0"/>
            </w:tblPr>
            <w:tblGrid>
              <w:gridCol w:w="1636"/>
            </w:tblGrid>
            <w:tr w:rsidR="00541452" w:rsidRPr="00C93212" w14:paraId="307B7637" w14:textId="77777777" w:rsidTr="00767412">
              <w:trPr>
                <w:trHeight w:val="208"/>
              </w:trPr>
              <w:tc>
                <w:tcPr>
                  <w:tcW w:w="1636" w:type="dxa"/>
                  <w:shd w:val="clear" w:color="auto" w:fill="D9D9D9" w:themeFill="background1" w:themeFillShade="D9"/>
                  <w:tcMar>
                    <w:top w:w="40" w:type="dxa"/>
                    <w:left w:w="40" w:type="dxa"/>
                    <w:bottom w:w="40" w:type="dxa"/>
                    <w:right w:w="40" w:type="dxa"/>
                  </w:tcMar>
                </w:tcPr>
                <w:p w14:paraId="64A88822" w14:textId="416BCB0A" w:rsidR="00541452" w:rsidRPr="00C93212" w:rsidRDefault="00541452" w:rsidP="00767412">
                  <w:pPr>
                    <w:rPr>
                      <w:rFonts w:asciiTheme="minorHAnsi" w:eastAsia="Arial" w:hAnsiTheme="minorHAnsi" w:cstheme="minorHAnsi"/>
                      <w:b/>
                      <w:color w:val="000000"/>
                      <w:sz w:val="22"/>
                      <w:szCs w:val="22"/>
                    </w:rPr>
                  </w:pPr>
                  <w:r>
                    <w:rPr>
                      <w:rFonts w:asciiTheme="minorHAnsi" w:hAnsiTheme="minorHAnsi" w:cstheme="minorHAnsi"/>
                      <w:b/>
                      <w:color w:val="000000"/>
                      <w:sz w:val="22"/>
                      <w:szCs w:val="22"/>
                    </w:rPr>
                    <w:t>Sep</w:t>
                  </w:r>
                  <w:r w:rsidRPr="00C93212">
                    <w:rPr>
                      <w:rFonts w:asciiTheme="minorHAnsi" w:hAnsiTheme="minorHAnsi" w:cstheme="minorHAnsi"/>
                      <w:b/>
                      <w:color w:val="000000"/>
                      <w:sz w:val="22"/>
                      <w:szCs w:val="22"/>
                    </w:rPr>
                    <w:t xml:space="preserve"> </w:t>
                  </w:r>
                  <w:r>
                    <w:rPr>
                      <w:rFonts w:asciiTheme="minorHAnsi" w:hAnsiTheme="minorHAnsi" w:cstheme="minorHAnsi"/>
                      <w:b/>
                      <w:color w:val="000000"/>
                      <w:sz w:val="22"/>
                      <w:szCs w:val="22"/>
                    </w:rPr>
                    <w:t>22</w:t>
                  </w:r>
                  <w:r w:rsidRPr="00C93212">
                    <w:rPr>
                      <w:rFonts w:asciiTheme="minorHAnsi" w:hAnsiTheme="minorHAnsi" w:cstheme="minorHAnsi"/>
                      <w:b/>
                      <w:color w:val="000000"/>
                      <w:sz w:val="22"/>
                      <w:szCs w:val="22"/>
                    </w:rPr>
                    <w:t xml:space="preserve">– </w:t>
                  </w:r>
                  <w:r>
                    <w:rPr>
                      <w:rFonts w:asciiTheme="minorHAnsi" w:hAnsiTheme="minorHAnsi" w:cstheme="minorHAnsi"/>
                      <w:b/>
                      <w:color w:val="000000"/>
                      <w:sz w:val="22"/>
                      <w:szCs w:val="22"/>
                    </w:rPr>
                    <w:t>DEC 23</w:t>
                  </w:r>
                </w:p>
              </w:tc>
            </w:tr>
          </w:tbl>
          <w:p w14:paraId="0B72EB1C" w14:textId="77777777" w:rsidR="00541452" w:rsidRPr="00C93212" w:rsidRDefault="00541452" w:rsidP="00767412">
            <w:pPr>
              <w:rPr>
                <w:rFonts w:asciiTheme="minorHAnsi" w:eastAsia="Arial" w:hAnsiTheme="minorHAnsi" w:cstheme="minorHAnsi"/>
                <w:b/>
                <w:color w:val="000000"/>
                <w:sz w:val="22"/>
                <w:szCs w:val="22"/>
              </w:rPr>
            </w:pPr>
          </w:p>
        </w:tc>
        <w:tc>
          <w:tcPr>
            <w:tcW w:w="179" w:type="dxa"/>
          </w:tcPr>
          <w:p w14:paraId="52B23D74" w14:textId="77777777" w:rsidR="00541452" w:rsidRPr="00C93212" w:rsidRDefault="00541452" w:rsidP="00767412">
            <w:pPr>
              <w:pStyle w:val="EmptyLayoutCell"/>
              <w:rPr>
                <w:rFonts w:asciiTheme="minorHAnsi" w:eastAsia="Arial" w:hAnsiTheme="minorHAnsi" w:cstheme="minorHAnsi"/>
                <w:b/>
                <w:color w:val="000000"/>
                <w:sz w:val="22"/>
                <w:szCs w:val="22"/>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8"/>
        <w:gridCol w:w="7784"/>
      </w:tblGrid>
      <w:tr w:rsidR="00541452" w:rsidRPr="00C93212" w14:paraId="7F4A53AA" w14:textId="77777777" w:rsidTr="00767412">
        <w:tc>
          <w:tcPr>
            <w:tcW w:w="2178" w:type="dxa"/>
          </w:tcPr>
          <w:p w14:paraId="7BED4BB4" w14:textId="77777777" w:rsidR="00541452" w:rsidRPr="00C93212" w:rsidRDefault="00541452" w:rsidP="00767412">
            <w:pPr>
              <w:rPr>
                <w:rFonts w:asciiTheme="minorHAnsi" w:hAnsiTheme="minorHAnsi" w:cstheme="minorHAnsi"/>
                <w:b/>
                <w:color w:val="0000FF"/>
                <w:sz w:val="22"/>
                <w:szCs w:val="22"/>
              </w:rPr>
            </w:pPr>
            <w:r w:rsidRPr="00C93212">
              <w:rPr>
                <w:rFonts w:asciiTheme="minorHAnsi" w:eastAsia="Arial" w:hAnsiTheme="minorHAnsi" w:cstheme="minorHAnsi"/>
                <w:color w:val="C04000"/>
                <w:sz w:val="22"/>
                <w:szCs w:val="22"/>
              </w:rPr>
              <w:t>Projects Name</w:t>
            </w:r>
          </w:p>
        </w:tc>
        <w:tc>
          <w:tcPr>
            <w:tcW w:w="7784" w:type="dxa"/>
          </w:tcPr>
          <w:p w14:paraId="597E2F60" w14:textId="2BE68F6C" w:rsidR="00541452" w:rsidRPr="00C93212" w:rsidRDefault="00541452" w:rsidP="00767412">
            <w:pPr>
              <w:rPr>
                <w:rFonts w:asciiTheme="minorHAnsi" w:hAnsiTheme="minorHAnsi" w:cstheme="minorHAnsi"/>
                <w:color w:val="000000"/>
                <w:sz w:val="22"/>
                <w:szCs w:val="22"/>
              </w:rPr>
            </w:pPr>
            <w:r w:rsidRPr="00C93212">
              <w:rPr>
                <w:rFonts w:asciiTheme="minorHAnsi" w:hAnsiTheme="minorHAnsi" w:cstheme="minorHAnsi"/>
                <w:color w:val="000000"/>
                <w:sz w:val="22"/>
                <w:szCs w:val="22"/>
              </w:rPr>
              <w:t>Web &amp; App</w:t>
            </w:r>
          </w:p>
          <w:p w14:paraId="58EC60CC" w14:textId="77777777" w:rsidR="00541452" w:rsidRPr="00C93212" w:rsidRDefault="00541452" w:rsidP="00767412">
            <w:pPr>
              <w:rPr>
                <w:rFonts w:asciiTheme="minorHAnsi" w:hAnsiTheme="minorHAnsi" w:cstheme="minorHAnsi"/>
                <w:b/>
                <w:color w:val="0000FF"/>
                <w:sz w:val="22"/>
                <w:szCs w:val="22"/>
              </w:rPr>
            </w:pPr>
          </w:p>
        </w:tc>
      </w:tr>
      <w:tr w:rsidR="00541452" w:rsidRPr="00C93212" w14:paraId="496825FB" w14:textId="77777777" w:rsidTr="00767412">
        <w:tc>
          <w:tcPr>
            <w:tcW w:w="2178" w:type="dxa"/>
          </w:tcPr>
          <w:p w14:paraId="61788DA0" w14:textId="77777777" w:rsidR="00541452" w:rsidRPr="00C93212" w:rsidRDefault="00541452" w:rsidP="00767412">
            <w:pPr>
              <w:rPr>
                <w:rFonts w:asciiTheme="minorHAnsi" w:hAnsiTheme="minorHAnsi" w:cstheme="minorHAnsi"/>
                <w:b/>
                <w:color w:val="0000FF"/>
                <w:sz w:val="22"/>
                <w:szCs w:val="22"/>
              </w:rPr>
            </w:pPr>
            <w:r w:rsidRPr="00C93212">
              <w:rPr>
                <w:rFonts w:asciiTheme="minorHAnsi" w:eastAsia="Arial" w:hAnsiTheme="minorHAnsi" w:cstheme="minorHAnsi"/>
                <w:color w:val="C04000"/>
                <w:sz w:val="22"/>
                <w:szCs w:val="22"/>
              </w:rPr>
              <w:t>Description</w:t>
            </w:r>
          </w:p>
        </w:tc>
        <w:tc>
          <w:tcPr>
            <w:tcW w:w="7784" w:type="dxa"/>
          </w:tcPr>
          <w:p w14:paraId="72011255" w14:textId="77777777" w:rsidR="00541452" w:rsidRDefault="00541452" w:rsidP="00767412">
            <w:pPr>
              <w:rPr>
                <w:rFonts w:asciiTheme="minorHAnsi" w:hAnsiTheme="minorHAnsi" w:cstheme="minorHAnsi"/>
                <w:color w:val="000000"/>
                <w:sz w:val="22"/>
                <w:szCs w:val="22"/>
              </w:rPr>
            </w:pPr>
            <w:r>
              <w:rPr>
                <w:rFonts w:asciiTheme="minorHAnsi" w:hAnsiTheme="minorHAnsi" w:cstheme="minorHAnsi"/>
                <w:color w:val="000000"/>
                <w:sz w:val="22"/>
                <w:szCs w:val="22"/>
              </w:rPr>
              <w:t xml:space="preserve">Managing QA and Support Team </w:t>
            </w:r>
          </w:p>
          <w:p w14:paraId="68DE307A" w14:textId="43781D19" w:rsidR="00541452" w:rsidRPr="00C93212" w:rsidRDefault="00541452" w:rsidP="00767412">
            <w:pPr>
              <w:rPr>
                <w:rFonts w:asciiTheme="minorHAnsi" w:hAnsiTheme="minorHAnsi" w:cstheme="minorHAnsi"/>
                <w:color w:val="000000"/>
                <w:sz w:val="22"/>
                <w:szCs w:val="22"/>
              </w:rPr>
            </w:pPr>
            <w:r w:rsidRPr="00C93212">
              <w:rPr>
                <w:rFonts w:asciiTheme="minorHAnsi" w:hAnsiTheme="minorHAnsi" w:cstheme="minorHAnsi"/>
                <w:color w:val="000000"/>
                <w:sz w:val="22"/>
                <w:szCs w:val="22"/>
              </w:rPr>
              <w:lastRenderedPageBreak/>
              <w:t xml:space="preserve">Testing of web applications and app. which includes Order placing, </w:t>
            </w:r>
            <w:r>
              <w:rPr>
                <w:rFonts w:asciiTheme="minorHAnsi" w:hAnsiTheme="minorHAnsi" w:cstheme="minorHAnsi"/>
                <w:color w:val="000000"/>
                <w:sz w:val="22"/>
                <w:szCs w:val="22"/>
              </w:rPr>
              <w:t>Offers</w:t>
            </w:r>
            <w:r w:rsidRPr="00C93212">
              <w:rPr>
                <w:rFonts w:asciiTheme="minorHAnsi" w:hAnsiTheme="minorHAnsi" w:cstheme="minorHAnsi"/>
                <w:color w:val="000000"/>
                <w:sz w:val="22"/>
                <w:szCs w:val="22"/>
              </w:rPr>
              <w:t xml:space="preserve">, Sales, Employee </w:t>
            </w:r>
            <w:r>
              <w:rPr>
                <w:rFonts w:asciiTheme="minorHAnsi" w:hAnsiTheme="minorHAnsi" w:cstheme="minorHAnsi"/>
                <w:color w:val="000000"/>
                <w:sz w:val="22"/>
                <w:szCs w:val="22"/>
              </w:rPr>
              <w:t>discounts</w:t>
            </w:r>
            <w:r w:rsidRPr="00C93212">
              <w:rPr>
                <w:rFonts w:asciiTheme="minorHAnsi" w:hAnsiTheme="minorHAnsi" w:cstheme="minorHAnsi"/>
                <w:color w:val="000000"/>
                <w:sz w:val="22"/>
                <w:szCs w:val="22"/>
              </w:rPr>
              <w:t xml:space="preserve">, Influencer, Integration of </w:t>
            </w:r>
            <w:r>
              <w:rPr>
                <w:rFonts w:asciiTheme="minorHAnsi" w:hAnsiTheme="minorHAnsi" w:cstheme="minorHAnsi"/>
                <w:color w:val="000000"/>
                <w:sz w:val="22"/>
                <w:szCs w:val="22"/>
              </w:rPr>
              <w:t>Magneto</w:t>
            </w:r>
            <w:r w:rsidRPr="00C93212">
              <w:rPr>
                <w:rFonts w:asciiTheme="minorHAnsi" w:hAnsiTheme="minorHAnsi" w:cstheme="minorHAnsi"/>
                <w:color w:val="000000"/>
                <w:sz w:val="22"/>
                <w:szCs w:val="22"/>
              </w:rPr>
              <w:t xml:space="preserve">, OMS, Fulfilment, warehouse, store shipment, warehouse shipment, Delivery, Return, Integration of Apple </w:t>
            </w:r>
            <w:r>
              <w:rPr>
                <w:rFonts w:asciiTheme="minorHAnsi" w:hAnsiTheme="minorHAnsi" w:cstheme="minorHAnsi"/>
                <w:color w:val="000000"/>
                <w:sz w:val="22"/>
                <w:szCs w:val="22"/>
              </w:rPr>
              <w:t>Pay</w:t>
            </w:r>
            <w:r w:rsidRPr="00C93212">
              <w:rPr>
                <w:rFonts w:asciiTheme="minorHAnsi" w:hAnsiTheme="minorHAnsi" w:cstheme="minorHAnsi"/>
                <w:color w:val="000000"/>
                <w:sz w:val="22"/>
                <w:szCs w:val="22"/>
              </w:rPr>
              <w:t xml:space="preserve">, Club Apparel, Integration of new payment gateway like Tabby, QPAY, </w:t>
            </w:r>
            <w:proofErr w:type="spellStart"/>
            <w:r w:rsidRPr="00C93212">
              <w:rPr>
                <w:rFonts w:asciiTheme="minorHAnsi" w:hAnsiTheme="minorHAnsi" w:cstheme="minorHAnsi"/>
                <w:color w:val="000000"/>
                <w:sz w:val="22"/>
                <w:szCs w:val="22"/>
              </w:rPr>
              <w:t>Recan</w:t>
            </w:r>
            <w:proofErr w:type="spellEnd"/>
            <w:r w:rsidRPr="00C93212">
              <w:rPr>
                <w:rFonts w:asciiTheme="minorHAnsi" w:hAnsiTheme="minorHAnsi" w:cstheme="minorHAnsi"/>
                <w:color w:val="000000"/>
                <w:sz w:val="22"/>
                <w:szCs w:val="22"/>
              </w:rPr>
              <w:t xml:space="preserve"> (Customer support Tool, Banner tool. </w:t>
            </w:r>
          </w:p>
          <w:p w14:paraId="2EF6B41A" w14:textId="77777777" w:rsidR="00541452" w:rsidRPr="00C93212" w:rsidRDefault="00541452" w:rsidP="00767412">
            <w:pPr>
              <w:rPr>
                <w:rFonts w:asciiTheme="minorHAnsi" w:hAnsiTheme="minorHAnsi" w:cstheme="minorHAnsi"/>
                <w:b/>
                <w:color w:val="0000FF"/>
                <w:sz w:val="22"/>
                <w:szCs w:val="22"/>
              </w:rPr>
            </w:pPr>
          </w:p>
        </w:tc>
      </w:tr>
      <w:tr w:rsidR="00541452" w:rsidRPr="00C93212" w14:paraId="48C9C594" w14:textId="77777777" w:rsidTr="00767412">
        <w:tc>
          <w:tcPr>
            <w:tcW w:w="2178" w:type="dxa"/>
          </w:tcPr>
          <w:p w14:paraId="3B85F489" w14:textId="77777777" w:rsidR="00541452" w:rsidRPr="00C93212" w:rsidRDefault="00541452" w:rsidP="00767412">
            <w:pPr>
              <w:rPr>
                <w:rFonts w:asciiTheme="minorHAnsi" w:hAnsiTheme="minorHAnsi" w:cstheme="minorHAnsi"/>
                <w:b/>
                <w:color w:val="0000FF"/>
                <w:sz w:val="22"/>
                <w:szCs w:val="22"/>
              </w:rPr>
            </w:pPr>
            <w:r w:rsidRPr="00C93212">
              <w:rPr>
                <w:rFonts w:asciiTheme="minorHAnsi" w:eastAsia="Arial" w:hAnsiTheme="minorHAnsi" w:cstheme="minorHAnsi"/>
                <w:color w:val="C04000"/>
                <w:sz w:val="22"/>
                <w:szCs w:val="22"/>
              </w:rPr>
              <w:lastRenderedPageBreak/>
              <w:t>Tools &amp; Technologies</w:t>
            </w:r>
          </w:p>
        </w:tc>
        <w:tc>
          <w:tcPr>
            <w:tcW w:w="7784" w:type="dxa"/>
          </w:tcPr>
          <w:p w14:paraId="1D030A42" w14:textId="4E935B0B" w:rsidR="00541452" w:rsidRPr="00C93212" w:rsidRDefault="00541452" w:rsidP="00767412">
            <w:pPr>
              <w:rPr>
                <w:rFonts w:asciiTheme="minorHAnsi" w:hAnsiTheme="minorHAnsi" w:cstheme="minorHAnsi"/>
                <w:color w:val="000000"/>
                <w:sz w:val="22"/>
                <w:szCs w:val="22"/>
              </w:rPr>
            </w:pPr>
            <w:r w:rsidRPr="00C93212">
              <w:rPr>
                <w:rFonts w:asciiTheme="minorHAnsi" w:hAnsiTheme="minorHAnsi" w:cstheme="minorHAnsi"/>
                <w:color w:val="000000"/>
                <w:sz w:val="22"/>
                <w:szCs w:val="22"/>
              </w:rPr>
              <w:t xml:space="preserve">JIRA, Browser stack, </w:t>
            </w:r>
            <w:r w:rsidR="00E554BA">
              <w:rPr>
                <w:rFonts w:asciiTheme="minorHAnsi" w:hAnsiTheme="minorHAnsi" w:cstheme="minorHAnsi"/>
                <w:color w:val="000000"/>
                <w:sz w:val="22"/>
                <w:szCs w:val="22"/>
              </w:rPr>
              <w:t xml:space="preserve">Sale force, </w:t>
            </w:r>
            <w:proofErr w:type="gramStart"/>
            <w:r w:rsidR="00E554BA">
              <w:rPr>
                <w:rFonts w:asciiTheme="minorHAnsi" w:hAnsiTheme="minorHAnsi" w:cstheme="minorHAnsi"/>
                <w:color w:val="000000"/>
                <w:sz w:val="22"/>
                <w:szCs w:val="22"/>
              </w:rPr>
              <w:t>Navision ,</w:t>
            </w:r>
            <w:proofErr w:type="gramEnd"/>
            <w:r w:rsidR="00E554BA">
              <w:rPr>
                <w:rFonts w:asciiTheme="minorHAnsi" w:hAnsiTheme="minorHAnsi" w:cstheme="minorHAnsi"/>
                <w:color w:val="000000"/>
                <w:sz w:val="22"/>
                <w:szCs w:val="22"/>
              </w:rPr>
              <w:t xml:space="preserve"> Hercules </w:t>
            </w:r>
          </w:p>
          <w:p w14:paraId="18AD3B54" w14:textId="77777777" w:rsidR="00541452" w:rsidRPr="00C93212" w:rsidRDefault="00541452" w:rsidP="00767412">
            <w:pPr>
              <w:rPr>
                <w:rFonts w:asciiTheme="minorHAnsi" w:hAnsiTheme="minorHAnsi" w:cstheme="minorHAnsi"/>
                <w:b/>
                <w:color w:val="0000FF"/>
                <w:sz w:val="22"/>
                <w:szCs w:val="22"/>
              </w:rPr>
            </w:pPr>
          </w:p>
        </w:tc>
      </w:tr>
      <w:tr w:rsidR="00541452" w:rsidRPr="00C93212" w14:paraId="7EC2BDEC" w14:textId="77777777" w:rsidTr="00767412">
        <w:tc>
          <w:tcPr>
            <w:tcW w:w="2178" w:type="dxa"/>
          </w:tcPr>
          <w:p w14:paraId="7FADA437" w14:textId="77777777" w:rsidR="00541452" w:rsidRPr="00C93212" w:rsidRDefault="00541452" w:rsidP="00767412">
            <w:pPr>
              <w:rPr>
                <w:rFonts w:asciiTheme="minorHAnsi" w:hAnsiTheme="minorHAnsi" w:cstheme="minorHAnsi"/>
                <w:b/>
                <w:color w:val="0000FF"/>
                <w:sz w:val="22"/>
                <w:szCs w:val="22"/>
              </w:rPr>
            </w:pPr>
            <w:r w:rsidRPr="00C93212">
              <w:rPr>
                <w:rFonts w:asciiTheme="minorHAnsi" w:eastAsia="Arial" w:hAnsiTheme="minorHAnsi" w:cstheme="minorHAnsi"/>
                <w:color w:val="C04000"/>
                <w:sz w:val="22"/>
                <w:szCs w:val="22"/>
              </w:rPr>
              <w:t>Operating System</w:t>
            </w:r>
          </w:p>
        </w:tc>
        <w:tc>
          <w:tcPr>
            <w:tcW w:w="7784" w:type="dxa"/>
          </w:tcPr>
          <w:p w14:paraId="4381CFEF" w14:textId="77777777" w:rsidR="00541452" w:rsidRPr="00C93212" w:rsidRDefault="00541452" w:rsidP="00767412">
            <w:pPr>
              <w:rPr>
                <w:rFonts w:asciiTheme="minorHAnsi" w:hAnsiTheme="minorHAnsi" w:cstheme="minorHAnsi"/>
                <w:color w:val="000000" w:themeColor="text1"/>
                <w:sz w:val="22"/>
                <w:szCs w:val="22"/>
              </w:rPr>
            </w:pPr>
            <w:r w:rsidRPr="00C93212">
              <w:rPr>
                <w:rFonts w:asciiTheme="minorHAnsi" w:hAnsiTheme="minorHAnsi" w:cstheme="minorHAnsi"/>
                <w:color w:val="000000" w:themeColor="text1"/>
                <w:sz w:val="22"/>
                <w:szCs w:val="22"/>
              </w:rPr>
              <w:t>Windows 10</w:t>
            </w:r>
          </w:p>
          <w:p w14:paraId="6612EAB3" w14:textId="77777777" w:rsidR="00541452" w:rsidRPr="00C93212" w:rsidRDefault="00541452" w:rsidP="00767412">
            <w:pPr>
              <w:rPr>
                <w:rFonts w:asciiTheme="minorHAnsi" w:hAnsiTheme="minorHAnsi" w:cstheme="minorHAnsi"/>
                <w:color w:val="000000" w:themeColor="text1"/>
                <w:sz w:val="22"/>
                <w:szCs w:val="22"/>
              </w:rPr>
            </w:pPr>
          </w:p>
        </w:tc>
      </w:tr>
      <w:tr w:rsidR="00541452" w:rsidRPr="00C93212" w14:paraId="2EEFE726" w14:textId="77777777" w:rsidTr="00767412">
        <w:trPr>
          <w:trHeight w:val="80"/>
        </w:trPr>
        <w:tc>
          <w:tcPr>
            <w:tcW w:w="2178" w:type="dxa"/>
          </w:tcPr>
          <w:p w14:paraId="0FFD1254" w14:textId="77777777" w:rsidR="00541452" w:rsidRPr="00C93212" w:rsidRDefault="00541452" w:rsidP="00767412">
            <w:pPr>
              <w:rPr>
                <w:rFonts w:asciiTheme="minorHAnsi" w:hAnsiTheme="minorHAnsi" w:cstheme="minorHAnsi"/>
                <w:b/>
                <w:color w:val="0000FF"/>
                <w:sz w:val="22"/>
                <w:szCs w:val="22"/>
              </w:rPr>
            </w:pPr>
            <w:r w:rsidRPr="00C93212">
              <w:rPr>
                <w:rFonts w:asciiTheme="minorHAnsi" w:eastAsia="Arial" w:hAnsiTheme="minorHAnsi" w:cstheme="minorHAnsi"/>
                <w:color w:val="C04000"/>
                <w:sz w:val="22"/>
                <w:szCs w:val="22"/>
              </w:rPr>
              <w:t>Role Played</w:t>
            </w:r>
          </w:p>
        </w:tc>
        <w:tc>
          <w:tcPr>
            <w:tcW w:w="7784" w:type="dxa"/>
          </w:tcPr>
          <w:p w14:paraId="7AB4E346" w14:textId="59EA4588" w:rsidR="00541452" w:rsidRDefault="00541452" w:rsidP="00767412">
            <w:pPr>
              <w:rPr>
                <w:rFonts w:asciiTheme="minorHAnsi" w:eastAsia="Arial" w:hAnsiTheme="minorHAnsi" w:cstheme="minorHAnsi"/>
                <w:color w:val="000000" w:themeColor="text1"/>
                <w:sz w:val="22"/>
                <w:szCs w:val="22"/>
              </w:rPr>
            </w:pPr>
            <w:r w:rsidRPr="00E554BA">
              <w:rPr>
                <w:rFonts w:asciiTheme="minorHAnsi" w:eastAsia="Arial" w:hAnsiTheme="minorHAnsi" w:cstheme="minorHAnsi"/>
                <w:b/>
                <w:bCs/>
                <w:color w:val="000000" w:themeColor="text1"/>
                <w:sz w:val="22"/>
                <w:szCs w:val="22"/>
              </w:rPr>
              <w:t>QA Manager</w:t>
            </w:r>
            <w:r>
              <w:rPr>
                <w:rFonts w:asciiTheme="minorHAnsi" w:eastAsia="Arial" w:hAnsiTheme="minorHAnsi" w:cstheme="minorHAnsi"/>
                <w:color w:val="000000" w:themeColor="text1"/>
                <w:sz w:val="22"/>
                <w:szCs w:val="22"/>
              </w:rPr>
              <w:t xml:space="preserve">- </w:t>
            </w:r>
            <w:r w:rsidRPr="00C93212">
              <w:rPr>
                <w:rFonts w:asciiTheme="minorHAnsi" w:eastAsia="Arial" w:hAnsiTheme="minorHAnsi" w:cstheme="minorHAnsi"/>
                <w:color w:val="000000" w:themeColor="text1"/>
                <w:sz w:val="22"/>
                <w:szCs w:val="22"/>
              </w:rPr>
              <w:t xml:space="preserve">Prod Release, </w:t>
            </w:r>
            <w:r>
              <w:rPr>
                <w:rFonts w:asciiTheme="minorHAnsi" w:eastAsia="Arial" w:hAnsiTheme="minorHAnsi" w:cstheme="minorHAnsi"/>
                <w:color w:val="000000" w:themeColor="text1"/>
                <w:sz w:val="22"/>
                <w:szCs w:val="22"/>
              </w:rPr>
              <w:t xml:space="preserve">look after </w:t>
            </w:r>
            <w:r w:rsidRPr="00C93212">
              <w:rPr>
                <w:rFonts w:asciiTheme="minorHAnsi" w:eastAsia="Arial" w:hAnsiTheme="minorHAnsi" w:cstheme="minorHAnsi"/>
                <w:color w:val="000000" w:themeColor="text1"/>
                <w:sz w:val="22"/>
                <w:szCs w:val="22"/>
              </w:rPr>
              <w:t>Prod bugs, Attending</w:t>
            </w:r>
            <w:r>
              <w:rPr>
                <w:rFonts w:asciiTheme="minorHAnsi" w:eastAsia="Arial" w:hAnsiTheme="minorHAnsi" w:cstheme="minorHAnsi"/>
                <w:color w:val="000000" w:themeColor="text1"/>
                <w:sz w:val="22"/>
                <w:szCs w:val="22"/>
              </w:rPr>
              <w:t xml:space="preserve"> Daily </w:t>
            </w:r>
            <w:r w:rsidR="00E554BA">
              <w:rPr>
                <w:rFonts w:asciiTheme="minorHAnsi" w:eastAsia="Arial" w:hAnsiTheme="minorHAnsi" w:cstheme="minorHAnsi"/>
                <w:color w:val="000000" w:themeColor="text1"/>
                <w:sz w:val="22"/>
                <w:szCs w:val="22"/>
              </w:rPr>
              <w:t>S</w:t>
            </w:r>
            <w:r>
              <w:rPr>
                <w:rFonts w:asciiTheme="minorHAnsi" w:eastAsia="Arial" w:hAnsiTheme="minorHAnsi" w:cstheme="minorHAnsi"/>
                <w:color w:val="000000" w:themeColor="text1"/>
                <w:sz w:val="22"/>
                <w:szCs w:val="22"/>
              </w:rPr>
              <w:t xml:space="preserve">tand </w:t>
            </w:r>
            <w:r w:rsidR="00E554BA">
              <w:rPr>
                <w:rFonts w:asciiTheme="minorHAnsi" w:eastAsia="Arial" w:hAnsiTheme="minorHAnsi" w:cstheme="minorHAnsi"/>
                <w:color w:val="000000" w:themeColor="text1"/>
                <w:sz w:val="22"/>
                <w:szCs w:val="22"/>
              </w:rPr>
              <w:t>up,</w:t>
            </w:r>
            <w:r>
              <w:rPr>
                <w:rFonts w:asciiTheme="minorHAnsi" w:eastAsia="Arial" w:hAnsiTheme="minorHAnsi" w:cstheme="minorHAnsi"/>
                <w:color w:val="000000" w:themeColor="text1"/>
                <w:sz w:val="22"/>
                <w:szCs w:val="22"/>
              </w:rPr>
              <w:t xml:space="preserve"> Metrics (</w:t>
            </w:r>
            <w:r w:rsidR="00E554BA">
              <w:rPr>
                <w:rFonts w:asciiTheme="minorHAnsi" w:eastAsia="Arial" w:hAnsiTheme="minorHAnsi" w:cstheme="minorHAnsi"/>
                <w:color w:val="000000" w:themeColor="text1"/>
                <w:sz w:val="22"/>
                <w:szCs w:val="22"/>
              </w:rPr>
              <w:t>Daily,</w:t>
            </w:r>
            <w:r>
              <w:rPr>
                <w:rFonts w:asciiTheme="minorHAnsi" w:eastAsia="Arial" w:hAnsiTheme="minorHAnsi" w:cstheme="minorHAnsi"/>
                <w:color w:val="000000" w:themeColor="text1"/>
                <w:sz w:val="22"/>
                <w:szCs w:val="22"/>
              </w:rPr>
              <w:t xml:space="preserve"> </w:t>
            </w:r>
            <w:proofErr w:type="gramStart"/>
            <w:r>
              <w:rPr>
                <w:rFonts w:asciiTheme="minorHAnsi" w:eastAsia="Arial" w:hAnsiTheme="minorHAnsi" w:cstheme="minorHAnsi"/>
                <w:color w:val="000000" w:themeColor="text1"/>
                <w:sz w:val="22"/>
                <w:szCs w:val="22"/>
              </w:rPr>
              <w:t>weekly</w:t>
            </w:r>
            <w:proofErr w:type="gramEnd"/>
            <w:r>
              <w:rPr>
                <w:rFonts w:asciiTheme="minorHAnsi" w:eastAsia="Arial" w:hAnsiTheme="minorHAnsi" w:cstheme="minorHAnsi"/>
                <w:color w:val="000000" w:themeColor="text1"/>
                <w:sz w:val="22"/>
                <w:szCs w:val="22"/>
              </w:rPr>
              <w:t xml:space="preserve"> and Monthly), Conduct QA </w:t>
            </w:r>
            <w:r w:rsidR="00E554BA">
              <w:rPr>
                <w:rFonts w:asciiTheme="minorHAnsi" w:eastAsia="Arial" w:hAnsiTheme="minorHAnsi" w:cstheme="minorHAnsi"/>
                <w:color w:val="000000" w:themeColor="text1"/>
                <w:sz w:val="22"/>
                <w:szCs w:val="22"/>
              </w:rPr>
              <w:t>catchup,</w:t>
            </w:r>
            <w:r>
              <w:rPr>
                <w:rFonts w:asciiTheme="minorHAnsi" w:eastAsia="Arial" w:hAnsiTheme="minorHAnsi" w:cstheme="minorHAnsi"/>
                <w:color w:val="000000" w:themeColor="text1"/>
                <w:sz w:val="22"/>
                <w:szCs w:val="22"/>
              </w:rPr>
              <w:t xml:space="preserve"> Sprint Story Discussion</w:t>
            </w:r>
            <w:r w:rsidR="00E554BA">
              <w:rPr>
                <w:rFonts w:asciiTheme="minorHAnsi" w:eastAsia="Arial" w:hAnsiTheme="minorHAnsi" w:cstheme="minorHAnsi"/>
                <w:color w:val="000000" w:themeColor="text1"/>
                <w:sz w:val="22"/>
                <w:szCs w:val="22"/>
              </w:rPr>
              <w:t>, Road map for QA team, Attending MBR call</w:t>
            </w:r>
            <w:r>
              <w:rPr>
                <w:rFonts w:asciiTheme="minorHAnsi" w:eastAsia="Arial" w:hAnsiTheme="minorHAnsi" w:cstheme="minorHAnsi"/>
                <w:color w:val="000000" w:themeColor="text1"/>
                <w:sz w:val="22"/>
                <w:szCs w:val="22"/>
              </w:rPr>
              <w:t xml:space="preserve"> </w:t>
            </w:r>
            <w:r w:rsidRPr="00C93212">
              <w:rPr>
                <w:rFonts w:asciiTheme="minorHAnsi" w:eastAsia="Arial" w:hAnsiTheme="minorHAnsi" w:cstheme="minorHAnsi"/>
                <w:color w:val="000000" w:themeColor="text1"/>
                <w:sz w:val="22"/>
                <w:szCs w:val="22"/>
              </w:rPr>
              <w:t>&amp; Retrospective meeting.</w:t>
            </w:r>
          </w:p>
          <w:p w14:paraId="2285168E" w14:textId="073B8B02" w:rsidR="00541452" w:rsidRDefault="00541452" w:rsidP="00767412">
            <w:pPr>
              <w:rPr>
                <w:rFonts w:asciiTheme="minorHAnsi" w:eastAsia="Arial" w:hAnsiTheme="minorHAnsi" w:cstheme="minorHAnsi"/>
                <w:color w:val="000000" w:themeColor="text1"/>
                <w:sz w:val="22"/>
                <w:szCs w:val="22"/>
              </w:rPr>
            </w:pPr>
            <w:r w:rsidRPr="00E554BA">
              <w:rPr>
                <w:rFonts w:asciiTheme="minorHAnsi" w:eastAsia="Arial" w:hAnsiTheme="minorHAnsi" w:cstheme="minorHAnsi"/>
                <w:b/>
                <w:bCs/>
                <w:color w:val="000000" w:themeColor="text1"/>
                <w:sz w:val="22"/>
                <w:szCs w:val="22"/>
              </w:rPr>
              <w:t>Support Manager</w:t>
            </w:r>
            <w:r>
              <w:rPr>
                <w:rFonts w:asciiTheme="minorHAnsi" w:eastAsia="Arial" w:hAnsiTheme="minorHAnsi" w:cstheme="minorHAnsi"/>
                <w:color w:val="000000" w:themeColor="text1"/>
                <w:sz w:val="22"/>
                <w:szCs w:val="22"/>
              </w:rPr>
              <w:t xml:space="preserve"> -Managing Production </w:t>
            </w:r>
            <w:r w:rsidR="00E554BA">
              <w:rPr>
                <w:rFonts w:asciiTheme="minorHAnsi" w:eastAsia="Arial" w:hAnsiTheme="minorHAnsi" w:cstheme="minorHAnsi"/>
                <w:color w:val="000000" w:themeColor="text1"/>
                <w:sz w:val="22"/>
                <w:szCs w:val="22"/>
              </w:rPr>
              <w:t xml:space="preserve">support team, conduct DSM, define process for support, reduce tickets (Analysis, fix plan and result impact), Roadmap for Support team, </w:t>
            </w:r>
            <w:proofErr w:type="gramStart"/>
            <w:r w:rsidR="00E554BA">
              <w:rPr>
                <w:rFonts w:asciiTheme="minorHAnsi" w:eastAsia="Arial" w:hAnsiTheme="minorHAnsi" w:cstheme="minorHAnsi"/>
                <w:color w:val="000000" w:themeColor="text1"/>
                <w:sz w:val="22"/>
                <w:szCs w:val="22"/>
              </w:rPr>
              <w:t>Handing</w:t>
            </w:r>
            <w:proofErr w:type="gramEnd"/>
            <w:r w:rsidR="00E554BA">
              <w:rPr>
                <w:rFonts w:asciiTheme="minorHAnsi" w:eastAsia="Arial" w:hAnsiTheme="minorHAnsi" w:cstheme="minorHAnsi"/>
                <w:color w:val="000000" w:themeColor="text1"/>
                <w:sz w:val="22"/>
                <w:szCs w:val="22"/>
              </w:rPr>
              <w:t xml:space="preserve"> during </w:t>
            </w:r>
            <w:r>
              <w:rPr>
                <w:rFonts w:asciiTheme="minorHAnsi" w:eastAsia="Arial" w:hAnsiTheme="minorHAnsi" w:cstheme="minorHAnsi"/>
                <w:color w:val="000000" w:themeColor="text1"/>
                <w:sz w:val="22"/>
                <w:szCs w:val="22"/>
              </w:rPr>
              <w:t>sales</w:t>
            </w:r>
            <w:r w:rsidR="00E554BA">
              <w:rPr>
                <w:rFonts w:asciiTheme="minorHAnsi" w:eastAsia="Arial" w:hAnsiTheme="minorHAnsi" w:cstheme="minorHAnsi"/>
                <w:color w:val="000000" w:themeColor="text1"/>
                <w:sz w:val="22"/>
                <w:szCs w:val="22"/>
              </w:rPr>
              <w:t xml:space="preserve">, Impact after any Release, Code Revert due to production issue, handling blockers and critical issues. SLA, Tool Migration, </w:t>
            </w:r>
            <w:r w:rsidR="00EA2B59">
              <w:rPr>
                <w:rFonts w:asciiTheme="minorHAnsi" w:eastAsia="Arial" w:hAnsiTheme="minorHAnsi" w:cstheme="minorHAnsi"/>
                <w:color w:val="000000" w:themeColor="text1"/>
                <w:sz w:val="22"/>
                <w:szCs w:val="22"/>
              </w:rPr>
              <w:t>conduct</w:t>
            </w:r>
            <w:r w:rsidR="00E554BA">
              <w:rPr>
                <w:rFonts w:asciiTheme="minorHAnsi" w:eastAsia="Arial" w:hAnsiTheme="minorHAnsi" w:cstheme="minorHAnsi"/>
                <w:color w:val="000000" w:themeColor="text1"/>
                <w:sz w:val="22"/>
                <w:szCs w:val="22"/>
              </w:rPr>
              <w:t xml:space="preserve"> meeting with EM and PO for production issues mitigation plan, Biweekly production issues, </w:t>
            </w:r>
            <w:r w:rsidR="00EA2B59">
              <w:rPr>
                <w:rFonts w:asciiTheme="minorHAnsi" w:eastAsia="Arial" w:hAnsiTheme="minorHAnsi" w:cstheme="minorHAnsi"/>
                <w:color w:val="000000" w:themeColor="text1"/>
                <w:sz w:val="22"/>
                <w:szCs w:val="22"/>
              </w:rPr>
              <w:t>Conduct Support team Catch Up call</w:t>
            </w:r>
            <w:r w:rsidR="00E554BA">
              <w:rPr>
                <w:rFonts w:asciiTheme="minorHAnsi" w:eastAsia="Arial" w:hAnsiTheme="minorHAnsi" w:cstheme="minorHAnsi"/>
                <w:color w:val="000000" w:themeColor="text1"/>
                <w:sz w:val="22"/>
                <w:szCs w:val="22"/>
              </w:rPr>
              <w:t xml:space="preserve"> and Metrics (Monthly, weekly and MBR Calls)</w:t>
            </w:r>
          </w:p>
          <w:p w14:paraId="643B29A6" w14:textId="376BA5B3" w:rsidR="00E554BA" w:rsidRPr="00C93212" w:rsidRDefault="00E554BA" w:rsidP="00767412">
            <w:pPr>
              <w:rPr>
                <w:rFonts w:asciiTheme="minorHAnsi" w:eastAsia="Arial" w:hAnsiTheme="minorHAnsi" w:cstheme="minorHAnsi"/>
                <w:color w:val="000000" w:themeColor="text1"/>
                <w:sz w:val="22"/>
                <w:szCs w:val="22"/>
              </w:rPr>
            </w:pPr>
            <w:r>
              <w:rPr>
                <w:rFonts w:asciiTheme="minorHAnsi" w:eastAsia="Arial" w:hAnsiTheme="minorHAnsi" w:cstheme="minorHAnsi"/>
                <w:color w:val="000000" w:themeColor="text1"/>
                <w:sz w:val="22"/>
                <w:szCs w:val="22"/>
              </w:rPr>
              <w:t xml:space="preserve">Involved in team Performance </w:t>
            </w:r>
            <w:r w:rsidR="00EA2B59">
              <w:rPr>
                <w:rFonts w:asciiTheme="minorHAnsi" w:eastAsia="Arial" w:hAnsiTheme="minorHAnsi" w:cstheme="minorHAnsi"/>
                <w:color w:val="000000" w:themeColor="text1"/>
                <w:sz w:val="22"/>
                <w:szCs w:val="22"/>
              </w:rPr>
              <w:t>review,</w:t>
            </w:r>
            <w:r>
              <w:rPr>
                <w:rFonts w:asciiTheme="minorHAnsi" w:eastAsia="Arial" w:hAnsiTheme="minorHAnsi" w:cstheme="minorHAnsi"/>
                <w:color w:val="000000" w:themeColor="text1"/>
                <w:sz w:val="22"/>
                <w:szCs w:val="22"/>
              </w:rPr>
              <w:t xml:space="preserve"> Scaling up </w:t>
            </w:r>
            <w:r w:rsidR="00EA2B59">
              <w:rPr>
                <w:rFonts w:asciiTheme="minorHAnsi" w:eastAsia="Arial" w:hAnsiTheme="minorHAnsi" w:cstheme="minorHAnsi"/>
                <w:color w:val="000000" w:themeColor="text1"/>
                <w:sz w:val="22"/>
                <w:szCs w:val="22"/>
              </w:rPr>
              <w:t>team,</w:t>
            </w:r>
            <w:r>
              <w:rPr>
                <w:rFonts w:asciiTheme="minorHAnsi" w:eastAsia="Arial" w:hAnsiTheme="minorHAnsi" w:cstheme="minorHAnsi"/>
                <w:color w:val="000000" w:themeColor="text1"/>
                <w:sz w:val="22"/>
                <w:szCs w:val="22"/>
              </w:rPr>
              <w:t xml:space="preserve"> POSH committee </w:t>
            </w:r>
            <w:proofErr w:type="gramStart"/>
            <w:r>
              <w:rPr>
                <w:rFonts w:asciiTheme="minorHAnsi" w:eastAsia="Arial" w:hAnsiTheme="minorHAnsi" w:cstheme="minorHAnsi"/>
                <w:color w:val="000000" w:themeColor="text1"/>
                <w:sz w:val="22"/>
                <w:szCs w:val="22"/>
              </w:rPr>
              <w:t>Members</w:t>
            </w:r>
            <w:proofErr w:type="gramEnd"/>
          </w:p>
          <w:p w14:paraId="087FEE91" w14:textId="77777777" w:rsidR="00541452" w:rsidRPr="00C93212" w:rsidRDefault="00541452" w:rsidP="00767412">
            <w:pPr>
              <w:rPr>
                <w:rFonts w:asciiTheme="minorHAnsi" w:hAnsiTheme="minorHAnsi" w:cstheme="minorHAnsi"/>
                <w:color w:val="000000" w:themeColor="text1"/>
                <w:sz w:val="22"/>
                <w:szCs w:val="22"/>
              </w:rPr>
            </w:pPr>
          </w:p>
        </w:tc>
      </w:tr>
      <w:tr w:rsidR="00541452" w:rsidRPr="00C93212" w14:paraId="0F2CB07A" w14:textId="77777777" w:rsidTr="00767412">
        <w:trPr>
          <w:trHeight w:val="80"/>
        </w:trPr>
        <w:tc>
          <w:tcPr>
            <w:tcW w:w="2178" w:type="dxa"/>
          </w:tcPr>
          <w:p w14:paraId="448378AB" w14:textId="77777777" w:rsidR="00541452" w:rsidRPr="00C93212" w:rsidRDefault="00541452" w:rsidP="00767412">
            <w:pPr>
              <w:rPr>
                <w:rFonts w:asciiTheme="minorHAnsi" w:hAnsiTheme="minorHAnsi" w:cstheme="minorHAnsi"/>
                <w:b/>
                <w:color w:val="0000FF"/>
                <w:sz w:val="22"/>
                <w:szCs w:val="22"/>
              </w:rPr>
            </w:pPr>
            <w:r w:rsidRPr="00C93212">
              <w:rPr>
                <w:rFonts w:asciiTheme="minorHAnsi" w:eastAsia="Arial" w:hAnsiTheme="minorHAnsi" w:cstheme="minorHAnsi"/>
                <w:color w:val="C04000"/>
                <w:sz w:val="22"/>
                <w:szCs w:val="22"/>
              </w:rPr>
              <w:t>Team Size</w:t>
            </w:r>
          </w:p>
        </w:tc>
        <w:tc>
          <w:tcPr>
            <w:tcW w:w="7784" w:type="dxa"/>
          </w:tcPr>
          <w:p w14:paraId="02B90620" w14:textId="1192C6B6" w:rsidR="00541452" w:rsidRPr="00C93212" w:rsidRDefault="00E554BA" w:rsidP="00767412">
            <w:p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22</w:t>
            </w:r>
          </w:p>
        </w:tc>
      </w:tr>
    </w:tbl>
    <w:p w14:paraId="38862CEE" w14:textId="77777777" w:rsidR="00541452" w:rsidRPr="00C93212" w:rsidRDefault="00541452" w:rsidP="001855C4">
      <w:pPr>
        <w:rPr>
          <w:rFonts w:asciiTheme="minorHAnsi" w:hAnsiTheme="minorHAnsi" w:cstheme="minorHAnsi"/>
          <w:b/>
          <w:color w:val="0000FF"/>
          <w:sz w:val="22"/>
          <w:szCs w:val="22"/>
        </w:rPr>
      </w:pPr>
    </w:p>
    <w:tbl>
      <w:tblPr>
        <w:tblW w:w="0" w:type="auto"/>
        <w:tblLayout w:type="fixed"/>
        <w:tblCellMar>
          <w:left w:w="0" w:type="dxa"/>
          <w:right w:w="0" w:type="dxa"/>
        </w:tblCellMar>
        <w:tblLook w:val="0000" w:firstRow="0" w:lastRow="0" w:firstColumn="0" w:lastColumn="0" w:noHBand="0" w:noVBand="0"/>
      </w:tblPr>
      <w:tblGrid>
        <w:gridCol w:w="2006"/>
        <w:gridCol w:w="5879"/>
        <w:gridCol w:w="1636"/>
        <w:gridCol w:w="179"/>
      </w:tblGrid>
      <w:tr w:rsidR="00563F47" w:rsidRPr="00C93212" w14:paraId="197D7E1A" w14:textId="77777777" w:rsidTr="00456E29">
        <w:trPr>
          <w:trHeight w:val="288"/>
        </w:trPr>
        <w:tc>
          <w:tcPr>
            <w:tcW w:w="2006" w:type="dxa"/>
          </w:tcPr>
          <w:tbl>
            <w:tblPr>
              <w:tblW w:w="0" w:type="auto"/>
              <w:tblLayout w:type="fixed"/>
              <w:tblCellMar>
                <w:left w:w="0" w:type="dxa"/>
                <w:right w:w="0" w:type="dxa"/>
              </w:tblCellMar>
              <w:tblLook w:val="0000" w:firstRow="0" w:lastRow="0" w:firstColumn="0" w:lastColumn="0" w:noHBand="0" w:noVBand="0"/>
            </w:tblPr>
            <w:tblGrid>
              <w:gridCol w:w="2007"/>
            </w:tblGrid>
            <w:tr w:rsidR="00563F47" w:rsidRPr="00C93212" w14:paraId="5D2426C5" w14:textId="77777777" w:rsidTr="00456E29">
              <w:trPr>
                <w:trHeight w:val="208"/>
              </w:trPr>
              <w:tc>
                <w:tcPr>
                  <w:tcW w:w="2007" w:type="dxa"/>
                  <w:shd w:val="clear" w:color="auto" w:fill="D9D9D9" w:themeFill="background1" w:themeFillShade="D9"/>
                  <w:tcMar>
                    <w:top w:w="40" w:type="dxa"/>
                    <w:left w:w="40" w:type="dxa"/>
                    <w:bottom w:w="40" w:type="dxa"/>
                    <w:right w:w="40" w:type="dxa"/>
                  </w:tcMar>
                </w:tcPr>
                <w:p w14:paraId="7388AB65" w14:textId="77777777" w:rsidR="00BC2659" w:rsidRPr="00C93212" w:rsidRDefault="005B3F55" w:rsidP="00456E29">
                  <w:pPr>
                    <w:rPr>
                      <w:rFonts w:asciiTheme="minorHAnsi" w:hAnsiTheme="minorHAnsi" w:cstheme="minorHAnsi"/>
                      <w:color w:val="000000" w:themeColor="text1"/>
                      <w:sz w:val="22"/>
                      <w:szCs w:val="22"/>
                    </w:rPr>
                  </w:pPr>
                  <w:r w:rsidRPr="00C93212">
                    <w:rPr>
                      <w:rFonts w:asciiTheme="minorHAnsi" w:eastAsia="Arial" w:hAnsiTheme="minorHAnsi" w:cstheme="minorHAnsi"/>
                      <w:b/>
                      <w:color w:val="000000" w:themeColor="text1"/>
                      <w:sz w:val="22"/>
                      <w:szCs w:val="22"/>
                    </w:rPr>
                    <w:t>Project 1</w:t>
                  </w:r>
                </w:p>
              </w:tc>
            </w:tr>
          </w:tbl>
          <w:p w14:paraId="4EF02EC1" w14:textId="77777777" w:rsidR="00BC2659" w:rsidRPr="00C93212" w:rsidRDefault="00BC2659" w:rsidP="00456E29">
            <w:pPr>
              <w:rPr>
                <w:rFonts w:asciiTheme="minorHAnsi" w:hAnsiTheme="minorHAnsi" w:cstheme="minorHAnsi"/>
                <w:color w:val="000000" w:themeColor="text1"/>
                <w:sz w:val="22"/>
                <w:szCs w:val="22"/>
              </w:rPr>
            </w:pPr>
          </w:p>
        </w:tc>
        <w:tc>
          <w:tcPr>
            <w:tcW w:w="5879" w:type="dxa"/>
          </w:tcPr>
          <w:tbl>
            <w:tblPr>
              <w:tblW w:w="0" w:type="auto"/>
              <w:tblLayout w:type="fixed"/>
              <w:tblCellMar>
                <w:left w:w="0" w:type="dxa"/>
                <w:right w:w="0" w:type="dxa"/>
              </w:tblCellMar>
              <w:tblLook w:val="0000" w:firstRow="0" w:lastRow="0" w:firstColumn="0" w:lastColumn="0" w:noHBand="0" w:noVBand="0"/>
            </w:tblPr>
            <w:tblGrid>
              <w:gridCol w:w="5880"/>
            </w:tblGrid>
            <w:tr w:rsidR="00563F47" w:rsidRPr="00C93212" w14:paraId="4B796D90" w14:textId="77777777" w:rsidTr="00456E29">
              <w:trPr>
                <w:trHeight w:val="288"/>
              </w:trPr>
              <w:tc>
                <w:tcPr>
                  <w:tcW w:w="5880" w:type="dxa"/>
                  <w:shd w:val="clear" w:color="auto" w:fill="D9D9D9" w:themeFill="background1" w:themeFillShade="D9"/>
                  <w:tcMar>
                    <w:top w:w="0" w:type="dxa"/>
                    <w:left w:w="40" w:type="dxa"/>
                    <w:bottom w:w="0" w:type="dxa"/>
                    <w:right w:w="0" w:type="dxa"/>
                  </w:tcMar>
                </w:tcPr>
                <w:p w14:paraId="6F3E7E1F" w14:textId="761AFCA4" w:rsidR="00BC2659" w:rsidRPr="00C93212" w:rsidRDefault="00C13FCC" w:rsidP="00570C7C">
                  <w:pPr>
                    <w:rPr>
                      <w:rFonts w:asciiTheme="minorHAnsi" w:hAnsiTheme="minorHAnsi" w:cstheme="minorHAnsi"/>
                      <w:b/>
                      <w:color w:val="000000" w:themeColor="text1"/>
                      <w:sz w:val="22"/>
                      <w:szCs w:val="22"/>
                    </w:rPr>
                  </w:pPr>
                  <w:r w:rsidRPr="00C93212">
                    <w:rPr>
                      <w:rFonts w:asciiTheme="minorHAnsi" w:hAnsiTheme="minorHAnsi" w:cstheme="minorHAnsi"/>
                      <w:b/>
                      <w:color w:val="000000" w:themeColor="text1"/>
                      <w:sz w:val="22"/>
                      <w:szCs w:val="22"/>
                    </w:rPr>
                    <w:t xml:space="preserve">6thstreet (App &amp; </w:t>
                  </w:r>
                  <w:r w:rsidR="00570C7C" w:rsidRPr="00C93212">
                    <w:rPr>
                      <w:rFonts w:asciiTheme="minorHAnsi" w:hAnsiTheme="minorHAnsi" w:cstheme="minorHAnsi"/>
                      <w:b/>
                      <w:color w:val="000000" w:themeColor="text1"/>
                      <w:sz w:val="22"/>
                      <w:szCs w:val="22"/>
                    </w:rPr>
                    <w:t>web)</w:t>
                  </w:r>
                  <w:r w:rsidRPr="00C93212">
                    <w:rPr>
                      <w:rFonts w:asciiTheme="minorHAnsi" w:hAnsiTheme="minorHAnsi" w:cstheme="minorHAnsi"/>
                      <w:b/>
                      <w:color w:val="000000" w:themeColor="text1"/>
                      <w:sz w:val="22"/>
                      <w:szCs w:val="22"/>
                    </w:rPr>
                    <w:t xml:space="preserve"> </w:t>
                  </w:r>
                  <w:r w:rsidR="0063295B" w:rsidRPr="00C93212">
                    <w:rPr>
                      <w:rFonts w:asciiTheme="minorHAnsi" w:hAnsiTheme="minorHAnsi" w:cstheme="minorHAnsi"/>
                      <w:b/>
                      <w:color w:val="000000" w:themeColor="text1"/>
                      <w:sz w:val="22"/>
                      <w:szCs w:val="22"/>
                    </w:rPr>
                    <w:t>E</w:t>
                  </w:r>
                  <w:r w:rsidRPr="00C93212">
                    <w:rPr>
                      <w:rFonts w:asciiTheme="minorHAnsi" w:hAnsiTheme="minorHAnsi" w:cstheme="minorHAnsi"/>
                      <w:b/>
                      <w:color w:val="000000" w:themeColor="text1"/>
                      <w:sz w:val="22"/>
                      <w:szCs w:val="22"/>
                    </w:rPr>
                    <w:t xml:space="preserve"> -</w:t>
                  </w:r>
                  <w:r w:rsidR="00570C7C" w:rsidRPr="00C93212">
                    <w:rPr>
                      <w:rFonts w:asciiTheme="minorHAnsi" w:hAnsiTheme="minorHAnsi" w:cstheme="minorHAnsi"/>
                      <w:b/>
                      <w:color w:val="000000" w:themeColor="text1"/>
                      <w:sz w:val="22"/>
                      <w:szCs w:val="22"/>
                    </w:rPr>
                    <w:t>commerce,</w:t>
                  </w:r>
                  <w:r w:rsidR="005B3F55" w:rsidRPr="00C93212">
                    <w:rPr>
                      <w:rFonts w:asciiTheme="minorHAnsi" w:hAnsiTheme="minorHAnsi" w:cstheme="minorHAnsi"/>
                      <w:b/>
                      <w:color w:val="000000" w:themeColor="text1"/>
                      <w:sz w:val="22"/>
                      <w:szCs w:val="22"/>
                    </w:rPr>
                    <w:t xml:space="preserve"> </w:t>
                  </w:r>
                  <w:r w:rsidRPr="00C93212">
                    <w:rPr>
                      <w:rFonts w:asciiTheme="minorHAnsi" w:hAnsiTheme="minorHAnsi" w:cstheme="minorHAnsi"/>
                      <w:b/>
                      <w:color w:val="000000" w:themeColor="text1"/>
                      <w:sz w:val="22"/>
                      <w:szCs w:val="22"/>
                    </w:rPr>
                    <w:t>6thstreet.com</w:t>
                  </w:r>
                </w:p>
              </w:tc>
            </w:tr>
          </w:tbl>
          <w:p w14:paraId="0C6D025C" w14:textId="77777777" w:rsidR="00BC2659" w:rsidRPr="00C93212" w:rsidRDefault="00BC2659" w:rsidP="00456E29">
            <w:pPr>
              <w:rPr>
                <w:rFonts w:asciiTheme="minorHAnsi" w:hAnsiTheme="minorHAnsi" w:cstheme="minorHAnsi"/>
                <w:b/>
                <w:color w:val="000000" w:themeColor="text1"/>
                <w:sz w:val="22"/>
                <w:szCs w:val="22"/>
              </w:rPr>
            </w:pPr>
          </w:p>
        </w:tc>
        <w:tc>
          <w:tcPr>
            <w:tcW w:w="1636" w:type="dxa"/>
          </w:tcPr>
          <w:tbl>
            <w:tblPr>
              <w:tblW w:w="0" w:type="auto"/>
              <w:tblLayout w:type="fixed"/>
              <w:tblCellMar>
                <w:left w:w="0" w:type="dxa"/>
                <w:right w:w="0" w:type="dxa"/>
              </w:tblCellMar>
              <w:tblLook w:val="0000" w:firstRow="0" w:lastRow="0" w:firstColumn="0" w:lastColumn="0" w:noHBand="0" w:noVBand="0"/>
            </w:tblPr>
            <w:tblGrid>
              <w:gridCol w:w="1636"/>
            </w:tblGrid>
            <w:tr w:rsidR="00563F47" w:rsidRPr="00C93212" w14:paraId="1D357C7F" w14:textId="77777777" w:rsidTr="00456E29">
              <w:trPr>
                <w:trHeight w:val="208"/>
              </w:trPr>
              <w:tc>
                <w:tcPr>
                  <w:tcW w:w="1636" w:type="dxa"/>
                  <w:shd w:val="clear" w:color="auto" w:fill="D9D9D9" w:themeFill="background1" w:themeFillShade="D9"/>
                  <w:tcMar>
                    <w:top w:w="40" w:type="dxa"/>
                    <w:left w:w="40" w:type="dxa"/>
                    <w:bottom w:w="40" w:type="dxa"/>
                    <w:right w:w="40" w:type="dxa"/>
                  </w:tcMar>
                </w:tcPr>
                <w:p w14:paraId="4D003D1E" w14:textId="3524DF78" w:rsidR="00BC2659" w:rsidRPr="00C93212" w:rsidRDefault="00570C7C" w:rsidP="00FF58D6">
                  <w:pPr>
                    <w:rPr>
                      <w:rFonts w:asciiTheme="minorHAnsi" w:eastAsia="Arial" w:hAnsiTheme="minorHAnsi" w:cstheme="minorHAnsi"/>
                      <w:b/>
                      <w:color w:val="000000"/>
                      <w:sz w:val="22"/>
                      <w:szCs w:val="22"/>
                    </w:rPr>
                  </w:pPr>
                  <w:r w:rsidRPr="00C93212">
                    <w:rPr>
                      <w:rFonts w:asciiTheme="minorHAnsi" w:hAnsiTheme="minorHAnsi" w:cstheme="minorHAnsi"/>
                      <w:b/>
                      <w:color w:val="000000"/>
                      <w:sz w:val="22"/>
                      <w:szCs w:val="22"/>
                    </w:rPr>
                    <w:t>Nov</w:t>
                  </w:r>
                  <w:r w:rsidR="005B3F55" w:rsidRPr="00C93212">
                    <w:rPr>
                      <w:rFonts w:asciiTheme="minorHAnsi" w:hAnsiTheme="minorHAnsi" w:cstheme="minorHAnsi"/>
                      <w:b/>
                      <w:color w:val="000000"/>
                      <w:sz w:val="22"/>
                      <w:szCs w:val="22"/>
                    </w:rPr>
                    <w:t xml:space="preserve"> </w:t>
                  </w:r>
                  <w:r w:rsidR="00BC1E6B" w:rsidRPr="00C93212">
                    <w:rPr>
                      <w:rFonts w:asciiTheme="minorHAnsi" w:hAnsiTheme="minorHAnsi" w:cstheme="minorHAnsi"/>
                      <w:b/>
                      <w:color w:val="000000"/>
                      <w:sz w:val="22"/>
                      <w:szCs w:val="22"/>
                    </w:rPr>
                    <w:t>19</w:t>
                  </w:r>
                  <w:r w:rsidR="005B3F55" w:rsidRPr="00C93212">
                    <w:rPr>
                      <w:rFonts w:asciiTheme="minorHAnsi" w:hAnsiTheme="minorHAnsi" w:cstheme="minorHAnsi"/>
                      <w:b/>
                      <w:color w:val="000000"/>
                      <w:sz w:val="22"/>
                      <w:szCs w:val="22"/>
                    </w:rPr>
                    <w:t xml:space="preserve">– </w:t>
                  </w:r>
                  <w:r w:rsidR="00541452">
                    <w:rPr>
                      <w:rFonts w:asciiTheme="minorHAnsi" w:hAnsiTheme="minorHAnsi" w:cstheme="minorHAnsi"/>
                      <w:b/>
                      <w:color w:val="000000"/>
                      <w:sz w:val="22"/>
                      <w:szCs w:val="22"/>
                    </w:rPr>
                    <w:t>Aug 22</w:t>
                  </w:r>
                </w:p>
              </w:tc>
            </w:tr>
          </w:tbl>
          <w:p w14:paraId="27F5CA63" w14:textId="77777777" w:rsidR="00BC2659" w:rsidRPr="00C93212" w:rsidRDefault="00BC2659" w:rsidP="00456E29">
            <w:pPr>
              <w:rPr>
                <w:rFonts w:asciiTheme="minorHAnsi" w:eastAsia="Arial" w:hAnsiTheme="minorHAnsi" w:cstheme="minorHAnsi"/>
                <w:b/>
                <w:color w:val="000000"/>
                <w:sz w:val="22"/>
                <w:szCs w:val="22"/>
              </w:rPr>
            </w:pPr>
          </w:p>
        </w:tc>
        <w:tc>
          <w:tcPr>
            <w:tcW w:w="179" w:type="dxa"/>
          </w:tcPr>
          <w:p w14:paraId="1B61FEED" w14:textId="77777777" w:rsidR="00BC2659" w:rsidRPr="00C93212" w:rsidRDefault="00BC2659" w:rsidP="00456E29">
            <w:pPr>
              <w:pStyle w:val="EmptyLayoutCell"/>
              <w:rPr>
                <w:rFonts w:asciiTheme="minorHAnsi" w:eastAsia="Arial" w:hAnsiTheme="minorHAnsi" w:cstheme="minorHAnsi"/>
                <w:b/>
                <w:color w:val="000000"/>
                <w:sz w:val="22"/>
                <w:szCs w:val="22"/>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8"/>
        <w:gridCol w:w="7784"/>
      </w:tblGrid>
      <w:tr w:rsidR="00563F47" w:rsidRPr="00C93212" w14:paraId="5F93DC4A" w14:textId="77777777" w:rsidTr="00456E29">
        <w:tc>
          <w:tcPr>
            <w:tcW w:w="2178" w:type="dxa"/>
          </w:tcPr>
          <w:p w14:paraId="7E5B612A" w14:textId="1E17204D" w:rsidR="00BC2659" w:rsidRPr="00C93212" w:rsidRDefault="00570C7C" w:rsidP="00456E29">
            <w:pPr>
              <w:rPr>
                <w:rFonts w:asciiTheme="minorHAnsi" w:hAnsiTheme="minorHAnsi" w:cstheme="minorHAnsi"/>
                <w:b/>
                <w:color w:val="0000FF"/>
                <w:sz w:val="22"/>
                <w:szCs w:val="22"/>
              </w:rPr>
            </w:pPr>
            <w:r w:rsidRPr="00C93212">
              <w:rPr>
                <w:rFonts w:asciiTheme="minorHAnsi" w:eastAsia="Arial" w:hAnsiTheme="minorHAnsi" w:cstheme="minorHAnsi"/>
                <w:color w:val="C04000"/>
                <w:sz w:val="22"/>
                <w:szCs w:val="22"/>
              </w:rPr>
              <w:t xml:space="preserve">Projects </w:t>
            </w:r>
            <w:r w:rsidR="005B3F55" w:rsidRPr="00C93212">
              <w:rPr>
                <w:rFonts w:asciiTheme="minorHAnsi" w:eastAsia="Arial" w:hAnsiTheme="minorHAnsi" w:cstheme="minorHAnsi"/>
                <w:color w:val="C04000"/>
                <w:sz w:val="22"/>
                <w:szCs w:val="22"/>
              </w:rPr>
              <w:t>Name</w:t>
            </w:r>
          </w:p>
        </w:tc>
        <w:tc>
          <w:tcPr>
            <w:tcW w:w="7784" w:type="dxa"/>
          </w:tcPr>
          <w:p w14:paraId="12AB9188" w14:textId="2487F626" w:rsidR="00BC2659" w:rsidRPr="00C93212" w:rsidRDefault="0014612D" w:rsidP="00456E29">
            <w:pPr>
              <w:rPr>
                <w:rFonts w:asciiTheme="minorHAnsi" w:hAnsiTheme="minorHAnsi" w:cstheme="minorHAnsi"/>
                <w:color w:val="000000"/>
                <w:sz w:val="22"/>
                <w:szCs w:val="22"/>
              </w:rPr>
            </w:pPr>
            <w:r w:rsidRPr="00C93212">
              <w:rPr>
                <w:rFonts w:asciiTheme="minorHAnsi" w:hAnsiTheme="minorHAnsi" w:cstheme="minorHAnsi"/>
                <w:color w:val="000000"/>
                <w:sz w:val="22"/>
                <w:szCs w:val="22"/>
              </w:rPr>
              <w:t>6thstreet.com Web</w:t>
            </w:r>
            <w:r w:rsidR="00EC74DC" w:rsidRPr="00C93212">
              <w:rPr>
                <w:rFonts w:asciiTheme="minorHAnsi" w:hAnsiTheme="minorHAnsi" w:cstheme="minorHAnsi"/>
                <w:color w:val="000000"/>
                <w:sz w:val="22"/>
                <w:szCs w:val="22"/>
              </w:rPr>
              <w:t xml:space="preserve"> &amp; App</w:t>
            </w:r>
            <w:r w:rsidR="007B0323" w:rsidRPr="00C93212">
              <w:rPr>
                <w:rFonts w:asciiTheme="minorHAnsi" w:hAnsiTheme="minorHAnsi" w:cstheme="minorHAnsi"/>
                <w:color w:val="000000"/>
                <w:sz w:val="22"/>
                <w:szCs w:val="22"/>
              </w:rPr>
              <w:t xml:space="preserve">, UAE </w:t>
            </w:r>
          </w:p>
          <w:p w14:paraId="5AFAB8E4" w14:textId="77777777" w:rsidR="00BC2659" w:rsidRPr="00C93212" w:rsidRDefault="00BC2659" w:rsidP="00456E29">
            <w:pPr>
              <w:rPr>
                <w:rFonts w:asciiTheme="minorHAnsi" w:hAnsiTheme="minorHAnsi" w:cstheme="minorHAnsi"/>
                <w:b/>
                <w:color w:val="0000FF"/>
                <w:sz w:val="22"/>
                <w:szCs w:val="22"/>
              </w:rPr>
            </w:pPr>
          </w:p>
        </w:tc>
      </w:tr>
      <w:tr w:rsidR="00563F47" w:rsidRPr="00C93212" w14:paraId="77900E75" w14:textId="77777777" w:rsidTr="00456E29">
        <w:tc>
          <w:tcPr>
            <w:tcW w:w="2178" w:type="dxa"/>
          </w:tcPr>
          <w:p w14:paraId="4676FE71" w14:textId="77777777" w:rsidR="00BC2659" w:rsidRPr="00C93212" w:rsidRDefault="005B3F55" w:rsidP="00456E29">
            <w:pPr>
              <w:rPr>
                <w:rFonts w:asciiTheme="minorHAnsi" w:hAnsiTheme="minorHAnsi" w:cstheme="minorHAnsi"/>
                <w:b/>
                <w:color w:val="0000FF"/>
                <w:sz w:val="22"/>
                <w:szCs w:val="22"/>
              </w:rPr>
            </w:pPr>
            <w:r w:rsidRPr="00C93212">
              <w:rPr>
                <w:rFonts w:asciiTheme="minorHAnsi" w:eastAsia="Arial" w:hAnsiTheme="minorHAnsi" w:cstheme="minorHAnsi"/>
                <w:color w:val="C04000"/>
                <w:sz w:val="22"/>
                <w:szCs w:val="22"/>
              </w:rPr>
              <w:t>Description</w:t>
            </w:r>
          </w:p>
        </w:tc>
        <w:tc>
          <w:tcPr>
            <w:tcW w:w="7784" w:type="dxa"/>
          </w:tcPr>
          <w:p w14:paraId="6A187571" w14:textId="1F8ABBE8" w:rsidR="00C121F9" w:rsidRPr="00C93212" w:rsidRDefault="005B3F55" w:rsidP="006773D6">
            <w:pPr>
              <w:rPr>
                <w:rFonts w:asciiTheme="minorHAnsi" w:hAnsiTheme="minorHAnsi" w:cstheme="minorHAnsi"/>
                <w:color w:val="000000"/>
                <w:sz w:val="22"/>
                <w:szCs w:val="22"/>
              </w:rPr>
            </w:pPr>
            <w:r w:rsidRPr="00C93212">
              <w:rPr>
                <w:rFonts w:asciiTheme="minorHAnsi" w:hAnsiTheme="minorHAnsi" w:cstheme="minorHAnsi"/>
                <w:color w:val="000000"/>
                <w:sz w:val="22"/>
                <w:szCs w:val="22"/>
              </w:rPr>
              <w:t xml:space="preserve">Testing of </w:t>
            </w:r>
            <w:r w:rsidR="006773D6" w:rsidRPr="00C93212">
              <w:rPr>
                <w:rFonts w:asciiTheme="minorHAnsi" w:hAnsiTheme="minorHAnsi" w:cstheme="minorHAnsi"/>
                <w:color w:val="000000"/>
                <w:sz w:val="22"/>
                <w:szCs w:val="22"/>
              </w:rPr>
              <w:t xml:space="preserve">web </w:t>
            </w:r>
            <w:r w:rsidRPr="00C93212">
              <w:rPr>
                <w:rFonts w:asciiTheme="minorHAnsi" w:hAnsiTheme="minorHAnsi" w:cstheme="minorHAnsi"/>
                <w:color w:val="000000"/>
                <w:sz w:val="22"/>
                <w:szCs w:val="22"/>
              </w:rPr>
              <w:t>applications a</w:t>
            </w:r>
            <w:r w:rsidR="006773D6" w:rsidRPr="00C93212">
              <w:rPr>
                <w:rFonts w:asciiTheme="minorHAnsi" w:hAnsiTheme="minorHAnsi" w:cstheme="minorHAnsi"/>
                <w:color w:val="000000"/>
                <w:sz w:val="22"/>
                <w:szCs w:val="22"/>
              </w:rPr>
              <w:t xml:space="preserve">nd app. </w:t>
            </w:r>
            <w:r w:rsidR="001D15AA" w:rsidRPr="00C93212">
              <w:rPr>
                <w:rFonts w:asciiTheme="minorHAnsi" w:hAnsiTheme="minorHAnsi" w:cstheme="minorHAnsi"/>
                <w:color w:val="000000"/>
                <w:sz w:val="22"/>
                <w:szCs w:val="22"/>
              </w:rPr>
              <w:t xml:space="preserve">which includes </w:t>
            </w:r>
            <w:r w:rsidR="006773D6" w:rsidRPr="00C93212">
              <w:rPr>
                <w:rFonts w:asciiTheme="minorHAnsi" w:hAnsiTheme="minorHAnsi" w:cstheme="minorHAnsi"/>
                <w:color w:val="000000"/>
                <w:sz w:val="22"/>
                <w:szCs w:val="22"/>
              </w:rPr>
              <w:t xml:space="preserve">Order </w:t>
            </w:r>
            <w:r w:rsidR="0014612D" w:rsidRPr="00C93212">
              <w:rPr>
                <w:rFonts w:asciiTheme="minorHAnsi" w:hAnsiTheme="minorHAnsi" w:cstheme="minorHAnsi"/>
                <w:color w:val="000000"/>
                <w:sz w:val="22"/>
                <w:szCs w:val="22"/>
              </w:rPr>
              <w:t>placing,</w:t>
            </w:r>
            <w:r w:rsidR="006773D6" w:rsidRPr="00C93212">
              <w:rPr>
                <w:rFonts w:asciiTheme="minorHAnsi" w:hAnsiTheme="minorHAnsi" w:cstheme="minorHAnsi"/>
                <w:color w:val="000000"/>
                <w:sz w:val="22"/>
                <w:szCs w:val="22"/>
              </w:rPr>
              <w:t xml:space="preserve"> </w:t>
            </w:r>
            <w:r w:rsidR="008477C2">
              <w:rPr>
                <w:rFonts w:asciiTheme="minorHAnsi" w:hAnsiTheme="minorHAnsi" w:cstheme="minorHAnsi"/>
                <w:color w:val="000000"/>
                <w:sz w:val="22"/>
                <w:szCs w:val="22"/>
              </w:rPr>
              <w:t>Offers</w:t>
            </w:r>
            <w:r w:rsidR="0014612D" w:rsidRPr="00C93212">
              <w:rPr>
                <w:rFonts w:asciiTheme="minorHAnsi" w:hAnsiTheme="minorHAnsi" w:cstheme="minorHAnsi"/>
                <w:color w:val="000000"/>
                <w:sz w:val="22"/>
                <w:szCs w:val="22"/>
              </w:rPr>
              <w:t>,</w:t>
            </w:r>
            <w:r w:rsidR="006773D6" w:rsidRPr="00C93212">
              <w:rPr>
                <w:rFonts w:asciiTheme="minorHAnsi" w:hAnsiTheme="minorHAnsi" w:cstheme="minorHAnsi"/>
                <w:color w:val="000000"/>
                <w:sz w:val="22"/>
                <w:szCs w:val="22"/>
              </w:rPr>
              <w:t xml:space="preserve"> </w:t>
            </w:r>
            <w:r w:rsidR="00FA5371" w:rsidRPr="00C93212">
              <w:rPr>
                <w:rFonts w:asciiTheme="minorHAnsi" w:hAnsiTheme="minorHAnsi" w:cstheme="minorHAnsi"/>
                <w:color w:val="000000"/>
                <w:sz w:val="22"/>
                <w:szCs w:val="22"/>
              </w:rPr>
              <w:t>Sales,</w:t>
            </w:r>
            <w:r w:rsidR="001D15AA" w:rsidRPr="00C93212">
              <w:rPr>
                <w:rFonts w:asciiTheme="minorHAnsi" w:hAnsiTheme="minorHAnsi" w:cstheme="minorHAnsi"/>
                <w:color w:val="000000"/>
                <w:sz w:val="22"/>
                <w:szCs w:val="22"/>
              </w:rPr>
              <w:t xml:space="preserve"> </w:t>
            </w:r>
            <w:r w:rsidR="006773D6" w:rsidRPr="00C93212">
              <w:rPr>
                <w:rFonts w:asciiTheme="minorHAnsi" w:hAnsiTheme="minorHAnsi" w:cstheme="minorHAnsi"/>
                <w:color w:val="000000"/>
                <w:sz w:val="22"/>
                <w:szCs w:val="22"/>
              </w:rPr>
              <w:t xml:space="preserve">Employee </w:t>
            </w:r>
            <w:r w:rsidR="008477C2">
              <w:rPr>
                <w:rFonts w:asciiTheme="minorHAnsi" w:hAnsiTheme="minorHAnsi" w:cstheme="minorHAnsi"/>
                <w:color w:val="000000"/>
                <w:sz w:val="22"/>
                <w:szCs w:val="22"/>
              </w:rPr>
              <w:t>discounts</w:t>
            </w:r>
            <w:r w:rsidR="001D15AA" w:rsidRPr="00C93212">
              <w:rPr>
                <w:rFonts w:asciiTheme="minorHAnsi" w:hAnsiTheme="minorHAnsi" w:cstheme="minorHAnsi"/>
                <w:color w:val="000000"/>
                <w:sz w:val="22"/>
                <w:szCs w:val="22"/>
              </w:rPr>
              <w:t xml:space="preserve">, </w:t>
            </w:r>
            <w:r w:rsidR="00FA5371" w:rsidRPr="00C93212">
              <w:rPr>
                <w:rFonts w:asciiTheme="minorHAnsi" w:hAnsiTheme="minorHAnsi" w:cstheme="minorHAnsi"/>
                <w:color w:val="000000"/>
                <w:sz w:val="22"/>
                <w:szCs w:val="22"/>
              </w:rPr>
              <w:t>Influencer, Integration</w:t>
            </w:r>
            <w:r w:rsidR="006773D6" w:rsidRPr="00C93212">
              <w:rPr>
                <w:rFonts w:asciiTheme="minorHAnsi" w:hAnsiTheme="minorHAnsi" w:cstheme="minorHAnsi"/>
                <w:color w:val="000000"/>
                <w:sz w:val="22"/>
                <w:szCs w:val="22"/>
              </w:rPr>
              <w:t xml:space="preserve"> of </w:t>
            </w:r>
            <w:r w:rsidR="008477C2">
              <w:rPr>
                <w:rFonts w:asciiTheme="minorHAnsi" w:hAnsiTheme="minorHAnsi" w:cstheme="minorHAnsi"/>
                <w:color w:val="000000"/>
                <w:sz w:val="22"/>
                <w:szCs w:val="22"/>
              </w:rPr>
              <w:t>Magneto</w:t>
            </w:r>
            <w:r w:rsidR="006773D6" w:rsidRPr="00C93212">
              <w:rPr>
                <w:rFonts w:asciiTheme="minorHAnsi" w:hAnsiTheme="minorHAnsi" w:cstheme="minorHAnsi"/>
                <w:color w:val="000000"/>
                <w:sz w:val="22"/>
                <w:szCs w:val="22"/>
              </w:rPr>
              <w:t xml:space="preserve">, </w:t>
            </w:r>
            <w:r w:rsidR="00FA5371" w:rsidRPr="00C93212">
              <w:rPr>
                <w:rFonts w:asciiTheme="minorHAnsi" w:hAnsiTheme="minorHAnsi" w:cstheme="minorHAnsi"/>
                <w:color w:val="000000"/>
                <w:sz w:val="22"/>
                <w:szCs w:val="22"/>
              </w:rPr>
              <w:t>OMS,</w:t>
            </w:r>
            <w:r w:rsidR="001D15AA" w:rsidRPr="00C93212">
              <w:rPr>
                <w:rFonts w:asciiTheme="minorHAnsi" w:hAnsiTheme="minorHAnsi" w:cstheme="minorHAnsi"/>
                <w:color w:val="000000"/>
                <w:sz w:val="22"/>
                <w:szCs w:val="22"/>
              </w:rPr>
              <w:t xml:space="preserve"> </w:t>
            </w:r>
            <w:r w:rsidR="006773D6" w:rsidRPr="00C93212">
              <w:rPr>
                <w:rFonts w:asciiTheme="minorHAnsi" w:hAnsiTheme="minorHAnsi" w:cstheme="minorHAnsi"/>
                <w:color w:val="000000"/>
                <w:sz w:val="22"/>
                <w:szCs w:val="22"/>
              </w:rPr>
              <w:t>Fulfilment</w:t>
            </w:r>
            <w:r w:rsidR="001D15AA" w:rsidRPr="00C93212">
              <w:rPr>
                <w:rFonts w:asciiTheme="minorHAnsi" w:hAnsiTheme="minorHAnsi" w:cstheme="minorHAnsi"/>
                <w:color w:val="000000"/>
                <w:sz w:val="22"/>
                <w:szCs w:val="22"/>
              </w:rPr>
              <w:t>,</w:t>
            </w:r>
            <w:r w:rsidR="006773D6" w:rsidRPr="00C93212">
              <w:rPr>
                <w:rFonts w:asciiTheme="minorHAnsi" w:hAnsiTheme="minorHAnsi" w:cstheme="minorHAnsi"/>
                <w:color w:val="000000"/>
                <w:sz w:val="22"/>
                <w:szCs w:val="22"/>
              </w:rPr>
              <w:t xml:space="preserve"> </w:t>
            </w:r>
            <w:r w:rsidR="0063295B" w:rsidRPr="00C93212">
              <w:rPr>
                <w:rFonts w:asciiTheme="minorHAnsi" w:hAnsiTheme="minorHAnsi" w:cstheme="minorHAnsi"/>
                <w:color w:val="000000"/>
                <w:sz w:val="22"/>
                <w:szCs w:val="22"/>
              </w:rPr>
              <w:t>warehouse,</w:t>
            </w:r>
            <w:r w:rsidR="006773D6" w:rsidRPr="00C93212">
              <w:rPr>
                <w:rFonts w:asciiTheme="minorHAnsi" w:hAnsiTheme="minorHAnsi" w:cstheme="minorHAnsi"/>
                <w:color w:val="000000"/>
                <w:sz w:val="22"/>
                <w:szCs w:val="22"/>
              </w:rPr>
              <w:t xml:space="preserve"> store </w:t>
            </w:r>
            <w:r w:rsidR="00D41792" w:rsidRPr="00C93212">
              <w:rPr>
                <w:rFonts w:asciiTheme="minorHAnsi" w:hAnsiTheme="minorHAnsi" w:cstheme="minorHAnsi"/>
                <w:color w:val="000000"/>
                <w:sz w:val="22"/>
                <w:szCs w:val="22"/>
              </w:rPr>
              <w:t>shipment,</w:t>
            </w:r>
            <w:r w:rsidR="006773D6" w:rsidRPr="00C93212">
              <w:rPr>
                <w:rFonts w:asciiTheme="minorHAnsi" w:hAnsiTheme="minorHAnsi" w:cstheme="minorHAnsi"/>
                <w:color w:val="000000"/>
                <w:sz w:val="22"/>
                <w:szCs w:val="22"/>
              </w:rPr>
              <w:t xml:space="preserve"> warehouse </w:t>
            </w:r>
            <w:r w:rsidR="001D15AA" w:rsidRPr="00C93212">
              <w:rPr>
                <w:rFonts w:asciiTheme="minorHAnsi" w:hAnsiTheme="minorHAnsi" w:cstheme="minorHAnsi"/>
                <w:color w:val="000000"/>
                <w:sz w:val="22"/>
                <w:szCs w:val="22"/>
              </w:rPr>
              <w:t>shipment, D</w:t>
            </w:r>
            <w:r w:rsidR="006773D6" w:rsidRPr="00C93212">
              <w:rPr>
                <w:rFonts w:asciiTheme="minorHAnsi" w:hAnsiTheme="minorHAnsi" w:cstheme="minorHAnsi"/>
                <w:color w:val="000000"/>
                <w:sz w:val="22"/>
                <w:szCs w:val="22"/>
              </w:rPr>
              <w:t>elivery</w:t>
            </w:r>
            <w:r w:rsidR="001D15AA" w:rsidRPr="00C93212">
              <w:rPr>
                <w:rFonts w:asciiTheme="minorHAnsi" w:hAnsiTheme="minorHAnsi" w:cstheme="minorHAnsi"/>
                <w:color w:val="000000"/>
                <w:sz w:val="22"/>
                <w:szCs w:val="22"/>
              </w:rPr>
              <w:t xml:space="preserve">, </w:t>
            </w:r>
            <w:r w:rsidR="006773D6" w:rsidRPr="00C93212">
              <w:rPr>
                <w:rFonts w:asciiTheme="minorHAnsi" w:hAnsiTheme="minorHAnsi" w:cstheme="minorHAnsi"/>
                <w:color w:val="000000"/>
                <w:sz w:val="22"/>
                <w:szCs w:val="22"/>
              </w:rPr>
              <w:t xml:space="preserve">Return, Integration of Apple </w:t>
            </w:r>
            <w:r w:rsidR="008477C2">
              <w:rPr>
                <w:rFonts w:asciiTheme="minorHAnsi" w:hAnsiTheme="minorHAnsi" w:cstheme="minorHAnsi"/>
                <w:color w:val="000000"/>
                <w:sz w:val="22"/>
                <w:szCs w:val="22"/>
              </w:rPr>
              <w:t>Pay</w:t>
            </w:r>
            <w:r w:rsidR="00ED5933" w:rsidRPr="00C93212">
              <w:rPr>
                <w:rFonts w:asciiTheme="minorHAnsi" w:hAnsiTheme="minorHAnsi" w:cstheme="minorHAnsi"/>
                <w:color w:val="000000"/>
                <w:sz w:val="22"/>
                <w:szCs w:val="22"/>
              </w:rPr>
              <w:t>,</w:t>
            </w:r>
            <w:r w:rsidR="006773D6" w:rsidRPr="00C93212">
              <w:rPr>
                <w:rFonts w:asciiTheme="minorHAnsi" w:hAnsiTheme="minorHAnsi" w:cstheme="minorHAnsi"/>
                <w:color w:val="000000"/>
                <w:sz w:val="22"/>
                <w:szCs w:val="22"/>
              </w:rPr>
              <w:t xml:space="preserve"> </w:t>
            </w:r>
            <w:r w:rsidR="001D15AA" w:rsidRPr="00C93212">
              <w:rPr>
                <w:rFonts w:asciiTheme="minorHAnsi" w:hAnsiTheme="minorHAnsi" w:cstheme="minorHAnsi"/>
                <w:color w:val="000000"/>
                <w:sz w:val="22"/>
                <w:szCs w:val="22"/>
              </w:rPr>
              <w:t xml:space="preserve">Club Apparel, Integration </w:t>
            </w:r>
            <w:r w:rsidR="00587FE1" w:rsidRPr="00C93212">
              <w:rPr>
                <w:rFonts w:asciiTheme="minorHAnsi" w:hAnsiTheme="minorHAnsi" w:cstheme="minorHAnsi"/>
                <w:color w:val="000000"/>
                <w:sz w:val="22"/>
                <w:szCs w:val="22"/>
              </w:rPr>
              <w:t>of new</w:t>
            </w:r>
            <w:r w:rsidR="006773D6" w:rsidRPr="00C93212">
              <w:rPr>
                <w:rFonts w:asciiTheme="minorHAnsi" w:hAnsiTheme="minorHAnsi" w:cstheme="minorHAnsi"/>
                <w:color w:val="000000"/>
                <w:sz w:val="22"/>
                <w:szCs w:val="22"/>
              </w:rPr>
              <w:t xml:space="preserve"> payment gateway like </w:t>
            </w:r>
            <w:r w:rsidR="00587FE1" w:rsidRPr="00C93212">
              <w:rPr>
                <w:rFonts w:asciiTheme="minorHAnsi" w:hAnsiTheme="minorHAnsi" w:cstheme="minorHAnsi"/>
                <w:color w:val="000000"/>
                <w:sz w:val="22"/>
                <w:szCs w:val="22"/>
              </w:rPr>
              <w:t>Tabby, QPAY</w:t>
            </w:r>
            <w:r w:rsidR="001D15AA" w:rsidRPr="00C93212">
              <w:rPr>
                <w:rFonts w:asciiTheme="minorHAnsi" w:hAnsiTheme="minorHAnsi" w:cstheme="minorHAnsi"/>
                <w:color w:val="000000"/>
                <w:sz w:val="22"/>
                <w:szCs w:val="22"/>
              </w:rPr>
              <w:t xml:space="preserve">, </w:t>
            </w:r>
            <w:proofErr w:type="spellStart"/>
            <w:r w:rsidR="001D15AA" w:rsidRPr="00C93212">
              <w:rPr>
                <w:rFonts w:asciiTheme="minorHAnsi" w:hAnsiTheme="minorHAnsi" w:cstheme="minorHAnsi"/>
                <w:color w:val="000000"/>
                <w:sz w:val="22"/>
                <w:szCs w:val="22"/>
              </w:rPr>
              <w:t>Recan</w:t>
            </w:r>
            <w:proofErr w:type="spellEnd"/>
            <w:r w:rsidR="001D15AA" w:rsidRPr="00C93212">
              <w:rPr>
                <w:rFonts w:asciiTheme="minorHAnsi" w:hAnsiTheme="minorHAnsi" w:cstheme="minorHAnsi"/>
                <w:color w:val="000000"/>
                <w:sz w:val="22"/>
                <w:szCs w:val="22"/>
              </w:rPr>
              <w:t xml:space="preserve"> (Customer support Tool, Banner tool. </w:t>
            </w:r>
          </w:p>
          <w:p w14:paraId="0CE991EE" w14:textId="28FC1759" w:rsidR="006773D6" w:rsidRPr="00C93212" w:rsidRDefault="006773D6" w:rsidP="006773D6">
            <w:pPr>
              <w:rPr>
                <w:rFonts w:asciiTheme="minorHAnsi" w:hAnsiTheme="minorHAnsi" w:cstheme="minorHAnsi"/>
                <w:b/>
                <w:color w:val="0000FF"/>
                <w:sz w:val="22"/>
                <w:szCs w:val="22"/>
              </w:rPr>
            </w:pPr>
          </w:p>
        </w:tc>
      </w:tr>
      <w:tr w:rsidR="00563F47" w:rsidRPr="00C93212" w14:paraId="2D24A0BE" w14:textId="77777777" w:rsidTr="00456E29">
        <w:tc>
          <w:tcPr>
            <w:tcW w:w="2178" w:type="dxa"/>
          </w:tcPr>
          <w:p w14:paraId="6C8784C7" w14:textId="77777777" w:rsidR="00BC2659" w:rsidRPr="00C93212" w:rsidRDefault="005B3F55" w:rsidP="00456E29">
            <w:pPr>
              <w:rPr>
                <w:rFonts w:asciiTheme="minorHAnsi" w:hAnsiTheme="minorHAnsi" w:cstheme="minorHAnsi"/>
                <w:b/>
                <w:color w:val="0000FF"/>
                <w:sz w:val="22"/>
                <w:szCs w:val="22"/>
              </w:rPr>
            </w:pPr>
            <w:r w:rsidRPr="00C93212">
              <w:rPr>
                <w:rFonts w:asciiTheme="minorHAnsi" w:eastAsia="Arial" w:hAnsiTheme="minorHAnsi" w:cstheme="minorHAnsi"/>
                <w:color w:val="C04000"/>
                <w:sz w:val="22"/>
                <w:szCs w:val="22"/>
              </w:rPr>
              <w:t>Tools &amp; Technologies</w:t>
            </w:r>
          </w:p>
        </w:tc>
        <w:tc>
          <w:tcPr>
            <w:tcW w:w="7784" w:type="dxa"/>
          </w:tcPr>
          <w:p w14:paraId="25FDC440" w14:textId="0E8E3F8D" w:rsidR="00BC2659" w:rsidRPr="00C93212" w:rsidRDefault="005B3F55" w:rsidP="00456E29">
            <w:pPr>
              <w:rPr>
                <w:rFonts w:asciiTheme="minorHAnsi" w:hAnsiTheme="minorHAnsi" w:cstheme="minorHAnsi"/>
                <w:color w:val="000000"/>
                <w:sz w:val="22"/>
                <w:szCs w:val="22"/>
              </w:rPr>
            </w:pPr>
            <w:r w:rsidRPr="00C93212">
              <w:rPr>
                <w:rFonts w:asciiTheme="minorHAnsi" w:hAnsiTheme="minorHAnsi" w:cstheme="minorHAnsi"/>
                <w:color w:val="000000"/>
                <w:sz w:val="22"/>
                <w:szCs w:val="22"/>
              </w:rPr>
              <w:t xml:space="preserve">JIRA, </w:t>
            </w:r>
            <w:r w:rsidR="006773D6" w:rsidRPr="00C93212">
              <w:rPr>
                <w:rFonts w:asciiTheme="minorHAnsi" w:hAnsiTheme="minorHAnsi" w:cstheme="minorHAnsi"/>
                <w:color w:val="000000"/>
                <w:sz w:val="22"/>
                <w:szCs w:val="22"/>
              </w:rPr>
              <w:t xml:space="preserve">Browser </w:t>
            </w:r>
            <w:r w:rsidR="0085420F" w:rsidRPr="00C93212">
              <w:rPr>
                <w:rFonts w:asciiTheme="minorHAnsi" w:hAnsiTheme="minorHAnsi" w:cstheme="minorHAnsi"/>
                <w:color w:val="000000"/>
                <w:sz w:val="22"/>
                <w:szCs w:val="22"/>
              </w:rPr>
              <w:t>stack,</w:t>
            </w:r>
            <w:r w:rsidR="001D15AA" w:rsidRPr="00C93212">
              <w:rPr>
                <w:rFonts w:asciiTheme="minorHAnsi" w:hAnsiTheme="minorHAnsi" w:cstheme="minorHAnsi"/>
                <w:color w:val="000000"/>
                <w:sz w:val="22"/>
                <w:szCs w:val="22"/>
              </w:rPr>
              <w:t xml:space="preserve"> </w:t>
            </w:r>
          </w:p>
          <w:p w14:paraId="135E8BC4" w14:textId="77777777" w:rsidR="00BC2659" w:rsidRPr="00C93212" w:rsidRDefault="00BC2659" w:rsidP="00456E29">
            <w:pPr>
              <w:rPr>
                <w:rFonts w:asciiTheme="minorHAnsi" w:hAnsiTheme="minorHAnsi" w:cstheme="minorHAnsi"/>
                <w:b/>
                <w:color w:val="0000FF"/>
                <w:sz w:val="22"/>
                <w:szCs w:val="22"/>
              </w:rPr>
            </w:pPr>
          </w:p>
        </w:tc>
      </w:tr>
      <w:tr w:rsidR="00563F47" w:rsidRPr="00C93212" w14:paraId="42DB18BD" w14:textId="77777777" w:rsidTr="00456E29">
        <w:tc>
          <w:tcPr>
            <w:tcW w:w="2178" w:type="dxa"/>
          </w:tcPr>
          <w:p w14:paraId="713757E3" w14:textId="77777777" w:rsidR="00BC2659" w:rsidRPr="00C93212" w:rsidRDefault="005B3F55" w:rsidP="00456E29">
            <w:pPr>
              <w:rPr>
                <w:rFonts w:asciiTheme="minorHAnsi" w:hAnsiTheme="minorHAnsi" w:cstheme="minorHAnsi"/>
                <w:b/>
                <w:color w:val="0000FF"/>
                <w:sz w:val="22"/>
                <w:szCs w:val="22"/>
              </w:rPr>
            </w:pPr>
            <w:r w:rsidRPr="00C93212">
              <w:rPr>
                <w:rFonts w:asciiTheme="minorHAnsi" w:eastAsia="Arial" w:hAnsiTheme="minorHAnsi" w:cstheme="minorHAnsi"/>
                <w:color w:val="C04000"/>
                <w:sz w:val="22"/>
                <w:szCs w:val="22"/>
              </w:rPr>
              <w:t>Operating System</w:t>
            </w:r>
          </w:p>
        </w:tc>
        <w:tc>
          <w:tcPr>
            <w:tcW w:w="7784" w:type="dxa"/>
          </w:tcPr>
          <w:p w14:paraId="73338883" w14:textId="77777777" w:rsidR="00BC2659" w:rsidRPr="00C93212" w:rsidRDefault="005B3F55" w:rsidP="00456E29">
            <w:pPr>
              <w:rPr>
                <w:rFonts w:asciiTheme="minorHAnsi" w:hAnsiTheme="minorHAnsi" w:cstheme="minorHAnsi"/>
                <w:color w:val="000000" w:themeColor="text1"/>
                <w:sz w:val="22"/>
                <w:szCs w:val="22"/>
              </w:rPr>
            </w:pPr>
            <w:r w:rsidRPr="00C93212">
              <w:rPr>
                <w:rFonts w:asciiTheme="minorHAnsi" w:hAnsiTheme="minorHAnsi" w:cstheme="minorHAnsi"/>
                <w:color w:val="000000" w:themeColor="text1"/>
                <w:sz w:val="22"/>
                <w:szCs w:val="22"/>
              </w:rPr>
              <w:t>Windows 10</w:t>
            </w:r>
          </w:p>
          <w:p w14:paraId="1B08FCE8" w14:textId="77777777" w:rsidR="00BC2659" w:rsidRPr="00C93212" w:rsidRDefault="00BC2659" w:rsidP="00456E29">
            <w:pPr>
              <w:rPr>
                <w:rFonts w:asciiTheme="minorHAnsi" w:hAnsiTheme="minorHAnsi" w:cstheme="minorHAnsi"/>
                <w:color w:val="000000" w:themeColor="text1"/>
                <w:sz w:val="22"/>
                <w:szCs w:val="22"/>
              </w:rPr>
            </w:pPr>
          </w:p>
        </w:tc>
      </w:tr>
      <w:tr w:rsidR="00563F47" w:rsidRPr="00C93212" w14:paraId="1CD0FD67" w14:textId="77777777" w:rsidTr="00456E29">
        <w:trPr>
          <w:trHeight w:val="80"/>
        </w:trPr>
        <w:tc>
          <w:tcPr>
            <w:tcW w:w="2178" w:type="dxa"/>
          </w:tcPr>
          <w:p w14:paraId="6A50D6EF" w14:textId="77777777" w:rsidR="00BC2659" w:rsidRPr="00C93212" w:rsidRDefault="005B3F55" w:rsidP="00456E29">
            <w:pPr>
              <w:rPr>
                <w:rFonts w:asciiTheme="minorHAnsi" w:hAnsiTheme="minorHAnsi" w:cstheme="minorHAnsi"/>
                <w:b/>
                <w:color w:val="0000FF"/>
                <w:sz w:val="22"/>
                <w:szCs w:val="22"/>
              </w:rPr>
            </w:pPr>
            <w:r w:rsidRPr="00C93212">
              <w:rPr>
                <w:rFonts w:asciiTheme="minorHAnsi" w:eastAsia="Arial" w:hAnsiTheme="minorHAnsi" w:cstheme="minorHAnsi"/>
                <w:color w:val="C04000"/>
                <w:sz w:val="22"/>
                <w:szCs w:val="22"/>
              </w:rPr>
              <w:t>Role Played</w:t>
            </w:r>
          </w:p>
        </w:tc>
        <w:tc>
          <w:tcPr>
            <w:tcW w:w="7784" w:type="dxa"/>
          </w:tcPr>
          <w:p w14:paraId="5C00F9BD" w14:textId="7BE88420" w:rsidR="00EC74DC" w:rsidRPr="00C93212" w:rsidRDefault="00EC74DC" w:rsidP="00EC74DC">
            <w:pPr>
              <w:rPr>
                <w:rFonts w:asciiTheme="minorHAnsi" w:eastAsia="Arial" w:hAnsiTheme="minorHAnsi" w:cstheme="minorHAnsi"/>
                <w:color w:val="000000" w:themeColor="text1"/>
                <w:sz w:val="22"/>
                <w:szCs w:val="22"/>
              </w:rPr>
            </w:pPr>
            <w:r w:rsidRPr="00C93212">
              <w:rPr>
                <w:rFonts w:asciiTheme="minorHAnsi" w:eastAsia="Arial" w:hAnsiTheme="minorHAnsi" w:cstheme="minorHAnsi"/>
                <w:color w:val="000000" w:themeColor="text1"/>
                <w:sz w:val="22"/>
                <w:szCs w:val="22"/>
              </w:rPr>
              <w:t xml:space="preserve">QA Manager, </w:t>
            </w:r>
            <w:r w:rsidR="0014612D" w:rsidRPr="00C93212">
              <w:rPr>
                <w:rFonts w:asciiTheme="minorHAnsi" w:eastAsia="Arial" w:hAnsiTheme="minorHAnsi" w:cstheme="minorHAnsi"/>
                <w:color w:val="000000" w:themeColor="text1"/>
                <w:sz w:val="22"/>
                <w:szCs w:val="22"/>
              </w:rPr>
              <w:t>Prod Release</w:t>
            </w:r>
            <w:r w:rsidR="00FA5371" w:rsidRPr="00C93212">
              <w:rPr>
                <w:rFonts w:asciiTheme="minorHAnsi" w:eastAsia="Arial" w:hAnsiTheme="minorHAnsi" w:cstheme="minorHAnsi"/>
                <w:color w:val="000000" w:themeColor="text1"/>
                <w:sz w:val="22"/>
                <w:szCs w:val="22"/>
              </w:rPr>
              <w:t xml:space="preserve"> for all sites,</w:t>
            </w:r>
            <w:r w:rsidRPr="00C93212">
              <w:rPr>
                <w:rFonts w:asciiTheme="minorHAnsi" w:eastAsia="Arial" w:hAnsiTheme="minorHAnsi" w:cstheme="minorHAnsi"/>
                <w:color w:val="000000" w:themeColor="text1"/>
                <w:sz w:val="22"/>
                <w:szCs w:val="22"/>
              </w:rPr>
              <w:t xml:space="preserve"> </w:t>
            </w:r>
            <w:r w:rsidR="00FA5371" w:rsidRPr="00C93212">
              <w:rPr>
                <w:rFonts w:asciiTheme="minorHAnsi" w:eastAsia="Arial" w:hAnsiTheme="minorHAnsi" w:cstheme="minorHAnsi"/>
                <w:color w:val="000000" w:themeColor="text1"/>
                <w:sz w:val="22"/>
                <w:szCs w:val="22"/>
              </w:rPr>
              <w:t>Prod release support,</w:t>
            </w:r>
            <w:r w:rsidRPr="00C93212">
              <w:rPr>
                <w:rFonts w:asciiTheme="minorHAnsi" w:eastAsia="Arial" w:hAnsiTheme="minorHAnsi" w:cstheme="minorHAnsi"/>
                <w:color w:val="000000" w:themeColor="text1"/>
                <w:sz w:val="22"/>
                <w:szCs w:val="22"/>
              </w:rPr>
              <w:t xml:space="preserve"> Prod bugs</w:t>
            </w:r>
            <w:r w:rsidR="00FA5371" w:rsidRPr="00C93212">
              <w:rPr>
                <w:rFonts w:asciiTheme="minorHAnsi" w:eastAsia="Arial" w:hAnsiTheme="minorHAnsi" w:cstheme="minorHAnsi"/>
                <w:color w:val="000000" w:themeColor="text1"/>
                <w:sz w:val="22"/>
                <w:szCs w:val="22"/>
              </w:rPr>
              <w:t>, Attending scrum call &amp; Scum of scrum calls, Retrospective meeting.</w:t>
            </w:r>
          </w:p>
          <w:p w14:paraId="0BC1972B" w14:textId="77777777" w:rsidR="00BC2659" w:rsidRPr="00C93212" w:rsidRDefault="00BC2659" w:rsidP="00456E29">
            <w:pPr>
              <w:rPr>
                <w:rFonts w:asciiTheme="minorHAnsi" w:hAnsiTheme="minorHAnsi" w:cstheme="minorHAnsi"/>
                <w:color w:val="000000" w:themeColor="text1"/>
                <w:sz w:val="22"/>
                <w:szCs w:val="22"/>
              </w:rPr>
            </w:pPr>
          </w:p>
        </w:tc>
      </w:tr>
      <w:tr w:rsidR="00563F47" w:rsidRPr="00C93212" w14:paraId="78357CC9" w14:textId="77777777" w:rsidTr="00456E29">
        <w:trPr>
          <w:trHeight w:val="80"/>
        </w:trPr>
        <w:tc>
          <w:tcPr>
            <w:tcW w:w="2178" w:type="dxa"/>
          </w:tcPr>
          <w:p w14:paraId="1896156A" w14:textId="77777777" w:rsidR="00BC2659" w:rsidRPr="00C93212" w:rsidRDefault="005B3F55" w:rsidP="00456E29">
            <w:pPr>
              <w:rPr>
                <w:rFonts w:asciiTheme="minorHAnsi" w:hAnsiTheme="minorHAnsi" w:cstheme="minorHAnsi"/>
                <w:b/>
                <w:color w:val="0000FF"/>
                <w:sz w:val="22"/>
                <w:szCs w:val="22"/>
              </w:rPr>
            </w:pPr>
            <w:r w:rsidRPr="00C93212">
              <w:rPr>
                <w:rFonts w:asciiTheme="minorHAnsi" w:eastAsia="Arial" w:hAnsiTheme="minorHAnsi" w:cstheme="minorHAnsi"/>
                <w:color w:val="C04000"/>
                <w:sz w:val="22"/>
                <w:szCs w:val="22"/>
              </w:rPr>
              <w:t>Team Size</w:t>
            </w:r>
          </w:p>
        </w:tc>
        <w:tc>
          <w:tcPr>
            <w:tcW w:w="7784" w:type="dxa"/>
          </w:tcPr>
          <w:p w14:paraId="50C03170" w14:textId="164E48DB" w:rsidR="00BC2659" w:rsidRPr="00C93212" w:rsidRDefault="005B3F55" w:rsidP="00456E29">
            <w:pPr>
              <w:rPr>
                <w:rFonts w:asciiTheme="minorHAnsi" w:hAnsiTheme="minorHAnsi" w:cstheme="minorHAnsi"/>
                <w:color w:val="000000" w:themeColor="text1"/>
                <w:sz w:val="22"/>
                <w:szCs w:val="22"/>
              </w:rPr>
            </w:pPr>
            <w:r w:rsidRPr="00C93212">
              <w:rPr>
                <w:rFonts w:asciiTheme="minorHAnsi" w:hAnsiTheme="minorHAnsi" w:cstheme="minorHAnsi"/>
                <w:color w:val="000000" w:themeColor="text1"/>
                <w:sz w:val="22"/>
                <w:szCs w:val="22"/>
              </w:rPr>
              <w:t>1</w:t>
            </w:r>
            <w:r w:rsidR="001D15AA" w:rsidRPr="00C93212">
              <w:rPr>
                <w:rFonts w:asciiTheme="minorHAnsi" w:hAnsiTheme="minorHAnsi" w:cstheme="minorHAnsi"/>
                <w:color w:val="000000" w:themeColor="text1"/>
                <w:sz w:val="22"/>
                <w:szCs w:val="22"/>
              </w:rPr>
              <w:t>1</w:t>
            </w:r>
          </w:p>
        </w:tc>
      </w:tr>
    </w:tbl>
    <w:p w14:paraId="370128D3" w14:textId="77777777" w:rsidR="00BC2659" w:rsidRPr="00C93212" w:rsidRDefault="00BC2659" w:rsidP="001855C4">
      <w:pPr>
        <w:rPr>
          <w:rFonts w:asciiTheme="minorHAnsi" w:hAnsiTheme="minorHAnsi" w:cstheme="minorHAnsi"/>
          <w:b/>
          <w:color w:val="0000FF"/>
          <w:sz w:val="22"/>
          <w:szCs w:val="22"/>
        </w:rPr>
      </w:pPr>
    </w:p>
    <w:tbl>
      <w:tblPr>
        <w:tblW w:w="0" w:type="auto"/>
        <w:tblLayout w:type="fixed"/>
        <w:tblCellMar>
          <w:left w:w="0" w:type="dxa"/>
          <w:right w:w="0" w:type="dxa"/>
        </w:tblCellMar>
        <w:tblLook w:val="0000" w:firstRow="0" w:lastRow="0" w:firstColumn="0" w:lastColumn="0" w:noHBand="0" w:noVBand="0"/>
      </w:tblPr>
      <w:tblGrid>
        <w:gridCol w:w="2006"/>
        <w:gridCol w:w="5879"/>
        <w:gridCol w:w="1636"/>
        <w:gridCol w:w="179"/>
      </w:tblGrid>
      <w:tr w:rsidR="00563F47" w:rsidRPr="00C93212" w14:paraId="16FB70BD" w14:textId="77777777" w:rsidTr="000146CA">
        <w:trPr>
          <w:trHeight w:val="288"/>
        </w:trPr>
        <w:tc>
          <w:tcPr>
            <w:tcW w:w="2006" w:type="dxa"/>
          </w:tcPr>
          <w:tbl>
            <w:tblPr>
              <w:tblW w:w="0" w:type="auto"/>
              <w:tblLayout w:type="fixed"/>
              <w:tblCellMar>
                <w:left w:w="0" w:type="dxa"/>
                <w:right w:w="0" w:type="dxa"/>
              </w:tblCellMar>
              <w:tblLook w:val="0000" w:firstRow="0" w:lastRow="0" w:firstColumn="0" w:lastColumn="0" w:noHBand="0" w:noVBand="0"/>
            </w:tblPr>
            <w:tblGrid>
              <w:gridCol w:w="2007"/>
            </w:tblGrid>
            <w:tr w:rsidR="00563F47" w:rsidRPr="00C93212" w14:paraId="766534FF" w14:textId="77777777" w:rsidTr="000146CA">
              <w:trPr>
                <w:trHeight w:val="208"/>
              </w:trPr>
              <w:tc>
                <w:tcPr>
                  <w:tcW w:w="2007" w:type="dxa"/>
                  <w:shd w:val="clear" w:color="auto" w:fill="D9D9D9" w:themeFill="background1" w:themeFillShade="D9"/>
                  <w:tcMar>
                    <w:top w:w="40" w:type="dxa"/>
                    <w:left w:w="40" w:type="dxa"/>
                    <w:bottom w:w="40" w:type="dxa"/>
                    <w:right w:w="40" w:type="dxa"/>
                  </w:tcMar>
                </w:tcPr>
                <w:p w14:paraId="4287FF98" w14:textId="77777777" w:rsidR="006F76F0" w:rsidRPr="00C93212" w:rsidRDefault="005B3F55" w:rsidP="000146CA">
                  <w:pPr>
                    <w:rPr>
                      <w:rFonts w:asciiTheme="minorHAnsi" w:hAnsiTheme="minorHAnsi" w:cstheme="minorHAnsi"/>
                      <w:color w:val="000000" w:themeColor="text1"/>
                      <w:sz w:val="22"/>
                      <w:szCs w:val="22"/>
                    </w:rPr>
                  </w:pPr>
                  <w:r w:rsidRPr="00C93212">
                    <w:rPr>
                      <w:rFonts w:asciiTheme="minorHAnsi" w:eastAsia="Arial" w:hAnsiTheme="minorHAnsi" w:cstheme="minorHAnsi"/>
                      <w:b/>
                      <w:color w:val="000000" w:themeColor="text1"/>
                      <w:sz w:val="22"/>
                      <w:szCs w:val="22"/>
                    </w:rPr>
                    <w:t>Project 2</w:t>
                  </w:r>
                </w:p>
              </w:tc>
            </w:tr>
          </w:tbl>
          <w:p w14:paraId="23AEFF1E" w14:textId="77777777" w:rsidR="006F76F0" w:rsidRPr="00C93212" w:rsidRDefault="006F76F0" w:rsidP="000146CA">
            <w:pPr>
              <w:rPr>
                <w:rFonts w:asciiTheme="minorHAnsi" w:hAnsiTheme="minorHAnsi" w:cstheme="minorHAnsi"/>
                <w:color w:val="000000" w:themeColor="text1"/>
                <w:sz w:val="22"/>
                <w:szCs w:val="22"/>
              </w:rPr>
            </w:pPr>
          </w:p>
        </w:tc>
        <w:tc>
          <w:tcPr>
            <w:tcW w:w="5879" w:type="dxa"/>
          </w:tcPr>
          <w:tbl>
            <w:tblPr>
              <w:tblW w:w="0" w:type="auto"/>
              <w:tblLayout w:type="fixed"/>
              <w:tblCellMar>
                <w:left w:w="0" w:type="dxa"/>
                <w:right w:w="0" w:type="dxa"/>
              </w:tblCellMar>
              <w:tblLook w:val="0000" w:firstRow="0" w:lastRow="0" w:firstColumn="0" w:lastColumn="0" w:noHBand="0" w:noVBand="0"/>
            </w:tblPr>
            <w:tblGrid>
              <w:gridCol w:w="5880"/>
            </w:tblGrid>
            <w:tr w:rsidR="00563F47" w:rsidRPr="00C93212" w14:paraId="78C82F01" w14:textId="77777777" w:rsidTr="000146CA">
              <w:trPr>
                <w:trHeight w:val="288"/>
              </w:trPr>
              <w:tc>
                <w:tcPr>
                  <w:tcW w:w="5880" w:type="dxa"/>
                  <w:shd w:val="clear" w:color="auto" w:fill="D9D9D9" w:themeFill="background1" w:themeFillShade="D9"/>
                  <w:tcMar>
                    <w:top w:w="0" w:type="dxa"/>
                    <w:left w:w="40" w:type="dxa"/>
                    <w:bottom w:w="0" w:type="dxa"/>
                    <w:right w:w="0" w:type="dxa"/>
                  </w:tcMar>
                </w:tcPr>
                <w:p w14:paraId="0B7DEBB5" w14:textId="2A8766DE" w:rsidR="006F76F0" w:rsidRPr="00C93212" w:rsidRDefault="0014612D" w:rsidP="000146CA">
                  <w:pPr>
                    <w:jc w:val="center"/>
                    <w:rPr>
                      <w:rFonts w:asciiTheme="minorHAnsi" w:hAnsiTheme="minorHAnsi" w:cstheme="minorHAnsi"/>
                      <w:b/>
                      <w:color w:val="000000" w:themeColor="text1"/>
                      <w:sz w:val="22"/>
                      <w:szCs w:val="22"/>
                    </w:rPr>
                  </w:pPr>
                  <w:r w:rsidRPr="00C93212">
                    <w:rPr>
                      <w:rFonts w:asciiTheme="minorHAnsi" w:hAnsiTheme="minorHAnsi" w:cstheme="minorHAnsi"/>
                      <w:b/>
                      <w:color w:val="000000" w:themeColor="text1"/>
                      <w:sz w:val="22"/>
                      <w:szCs w:val="22"/>
                    </w:rPr>
                    <w:t>Tommy,</w:t>
                  </w:r>
                  <w:r w:rsidR="005B3F55" w:rsidRPr="00C93212">
                    <w:rPr>
                      <w:rFonts w:asciiTheme="minorHAnsi" w:hAnsiTheme="minorHAnsi" w:cstheme="minorHAnsi"/>
                      <w:b/>
                      <w:color w:val="000000" w:themeColor="text1"/>
                      <w:sz w:val="22"/>
                      <w:szCs w:val="22"/>
                    </w:rPr>
                    <w:t xml:space="preserve"> </w:t>
                  </w:r>
                  <w:r w:rsidR="00725AAF" w:rsidRPr="00C93212">
                    <w:rPr>
                      <w:rFonts w:asciiTheme="minorHAnsi" w:hAnsiTheme="minorHAnsi" w:cstheme="minorHAnsi"/>
                      <w:b/>
                      <w:color w:val="000000" w:themeColor="text1"/>
                      <w:sz w:val="22"/>
                      <w:szCs w:val="22"/>
                    </w:rPr>
                    <w:t>ADIDAS</w:t>
                  </w:r>
                </w:p>
              </w:tc>
            </w:tr>
          </w:tbl>
          <w:p w14:paraId="32C038AB" w14:textId="77777777" w:rsidR="006F76F0" w:rsidRPr="00C93212" w:rsidRDefault="006F76F0" w:rsidP="000146CA">
            <w:pPr>
              <w:rPr>
                <w:rFonts w:asciiTheme="minorHAnsi" w:hAnsiTheme="minorHAnsi" w:cstheme="minorHAnsi"/>
                <w:b/>
                <w:color w:val="000000" w:themeColor="text1"/>
                <w:sz w:val="22"/>
                <w:szCs w:val="22"/>
              </w:rPr>
            </w:pPr>
          </w:p>
        </w:tc>
        <w:tc>
          <w:tcPr>
            <w:tcW w:w="1636" w:type="dxa"/>
          </w:tcPr>
          <w:tbl>
            <w:tblPr>
              <w:tblW w:w="0" w:type="auto"/>
              <w:tblLayout w:type="fixed"/>
              <w:tblCellMar>
                <w:left w:w="0" w:type="dxa"/>
                <w:right w:w="0" w:type="dxa"/>
              </w:tblCellMar>
              <w:tblLook w:val="0000" w:firstRow="0" w:lastRow="0" w:firstColumn="0" w:lastColumn="0" w:noHBand="0" w:noVBand="0"/>
            </w:tblPr>
            <w:tblGrid>
              <w:gridCol w:w="1636"/>
            </w:tblGrid>
            <w:tr w:rsidR="00563F47" w:rsidRPr="00C93212" w14:paraId="3626B5E8" w14:textId="77777777" w:rsidTr="000146CA">
              <w:trPr>
                <w:trHeight w:val="208"/>
              </w:trPr>
              <w:tc>
                <w:tcPr>
                  <w:tcW w:w="1636" w:type="dxa"/>
                  <w:shd w:val="clear" w:color="auto" w:fill="D9D9D9" w:themeFill="background1" w:themeFillShade="D9"/>
                  <w:tcMar>
                    <w:top w:w="40" w:type="dxa"/>
                    <w:left w:w="40" w:type="dxa"/>
                    <w:bottom w:w="40" w:type="dxa"/>
                    <w:right w:w="40" w:type="dxa"/>
                  </w:tcMar>
                </w:tcPr>
                <w:p w14:paraId="134AC2FA" w14:textId="15F0519A" w:rsidR="006F76F0" w:rsidRPr="00C93212" w:rsidRDefault="00BC1E6B" w:rsidP="008703EF">
                  <w:pPr>
                    <w:rPr>
                      <w:rFonts w:asciiTheme="minorHAnsi" w:eastAsia="Arial" w:hAnsiTheme="minorHAnsi" w:cstheme="minorHAnsi"/>
                      <w:b/>
                      <w:color w:val="000000"/>
                      <w:sz w:val="22"/>
                      <w:szCs w:val="22"/>
                    </w:rPr>
                  </w:pPr>
                  <w:r w:rsidRPr="00C93212">
                    <w:rPr>
                      <w:rFonts w:asciiTheme="minorHAnsi" w:hAnsiTheme="minorHAnsi" w:cstheme="minorHAnsi"/>
                      <w:b/>
                      <w:color w:val="000000"/>
                      <w:sz w:val="22"/>
                      <w:szCs w:val="22"/>
                    </w:rPr>
                    <w:t>Nov 19</w:t>
                  </w:r>
                  <w:r w:rsidR="005B3F55" w:rsidRPr="00C93212">
                    <w:rPr>
                      <w:rFonts w:asciiTheme="minorHAnsi" w:hAnsiTheme="minorHAnsi" w:cstheme="minorHAnsi"/>
                      <w:b/>
                      <w:color w:val="000000"/>
                      <w:sz w:val="22"/>
                      <w:szCs w:val="22"/>
                    </w:rPr>
                    <w:t xml:space="preserve"> – </w:t>
                  </w:r>
                  <w:r w:rsidR="00541452">
                    <w:rPr>
                      <w:rFonts w:asciiTheme="minorHAnsi" w:hAnsiTheme="minorHAnsi" w:cstheme="minorHAnsi"/>
                      <w:b/>
                      <w:color w:val="000000"/>
                      <w:sz w:val="22"/>
                      <w:szCs w:val="22"/>
                    </w:rPr>
                    <w:t>Aug 22</w:t>
                  </w:r>
                  <w:r w:rsidRPr="00C93212">
                    <w:rPr>
                      <w:rFonts w:asciiTheme="minorHAnsi" w:hAnsiTheme="minorHAnsi" w:cstheme="minorHAnsi"/>
                      <w:b/>
                      <w:color w:val="000000"/>
                      <w:sz w:val="22"/>
                      <w:szCs w:val="22"/>
                    </w:rPr>
                    <w:t xml:space="preserve"> </w:t>
                  </w:r>
                </w:p>
              </w:tc>
            </w:tr>
          </w:tbl>
          <w:p w14:paraId="061D4AE5" w14:textId="77777777" w:rsidR="006F76F0" w:rsidRPr="00C93212" w:rsidRDefault="006F76F0" w:rsidP="000146CA">
            <w:pPr>
              <w:rPr>
                <w:rFonts w:asciiTheme="minorHAnsi" w:eastAsia="Arial" w:hAnsiTheme="minorHAnsi" w:cstheme="minorHAnsi"/>
                <w:b/>
                <w:color w:val="000000"/>
                <w:sz w:val="22"/>
                <w:szCs w:val="22"/>
              </w:rPr>
            </w:pPr>
          </w:p>
        </w:tc>
        <w:tc>
          <w:tcPr>
            <w:tcW w:w="179" w:type="dxa"/>
          </w:tcPr>
          <w:p w14:paraId="2CCEDCDA" w14:textId="77777777" w:rsidR="006F76F0" w:rsidRPr="00C93212" w:rsidRDefault="006F76F0" w:rsidP="000146CA">
            <w:pPr>
              <w:pStyle w:val="EmptyLayoutCell"/>
              <w:rPr>
                <w:rFonts w:asciiTheme="minorHAnsi" w:eastAsia="Arial" w:hAnsiTheme="minorHAnsi" w:cstheme="minorHAnsi"/>
                <w:b/>
                <w:color w:val="000000"/>
                <w:sz w:val="22"/>
                <w:szCs w:val="22"/>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8"/>
        <w:gridCol w:w="7784"/>
      </w:tblGrid>
      <w:tr w:rsidR="00563F47" w:rsidRPr="00C93212" w14:paraId="7132D891" w14:textId="77777777" w:rsidTr="000146CA">
        <w:tc>
          <w:tcPr>
            <w:tcW w:w="2178" w:type="dxa"/>
          </w:tcPr>
          <w:p w14:paraId="4720B875" w14:textId="646AADB0" w:rsidR="006F76F0" w:rsidRPr="00C93212" w:rsidRDefault="005B3F55" w:rsidP="000146CA">
            <w:pPr>
              <w:rPr>
                <w:rFonts w:asciiTheme="minorHAnsi" w:hAnsiTheme="minorHAnsi" w:cstheme="minorHAnsi"/>
                <w:b/>
                <w:color w:val="0000FF"/>
                <w:sz w:val="22"/>
                <w:szCs w:val="22"/>
              </w:rPr>
            </w:pPr>
            <w:r w:rsidRPr="00C93212">
              <w:rPr>
                <w:rFonts w:asciiTheme="minorHAnsi" w:eastAsia="Arial" w:hAnsiTheme="minorHAnsi" w:cstheme="minorHAnsi"/>
                <w:color w:val="C04000"/>
                <w:sz w:val="22"/>
                <w:szCs w:val="22"/>
              </w:rPr>
              <w:t>Name</w:t>
            </w:r>
          </w:p>
        </w:tc>
        <w:tc>
          <w:tcPr>
            <w:tcW w:w="7784" w:type="dxa"/>
          </w:tcPr>
          <w:p w14:paraId="4D514A61" w14:textId="1D729C7C" w:rsidR="006F76F0" w:rsidRPr="00C93212" w:rsidRDefault="00EC74DC" w:rsidP="000146CA">
            <w:pPr>
              <w:rPr>
                <w:rFonts w:asciiTheme="minorHAnsi" w:hAnsiTheme="minorHAnsi" w:cstheme="minorHAnsi"/>
                <w:color w:val="000000"/>
                <w:sz w:val="22"/>
                <w:szCs w:val="22"/>
              </w:rPr>
            </w:pPr>
            <w:r w:rsidRPr="00C93212">
              <w:rPr>
                <w:rFonts w:asciiTheme="minorHAnsi" w:hAnsiTheme="minorHAnsi" w:cstheme="minorHAnsi"/>
                <w:color w:val="000000"/>
                <w:sz w:val="22"/>
                <w:szCs w:val="22"/>
              </w:rPr>
              <w:t>Tommy &amp; ADIDAS Brand Sites</w:t>
            </w:r>
            <w:r w:rsidR="007B0323" w:rsidRPr="00C93212">
              <w:rPr>
                <w:rFonts w:asciiTheme="minorHAnsi" w:hAnsiTheme="minorHAnsi" w:cstheme="minorHAnsi"/>
                <w:color w:val="000000"/>
                <w:sz w:val="22"/>
                <w:szCs w:val="22"/>
              </w:rPr>
              <w:t xml:space="preserve">, UAE </w:t>
            </w:r>
          </w:p>
          <w:p w14:paraId="429F37F7" w14:textId="77777777" w:rsidR="006F76F0" w:rsidRPr="00C93212" w:rsidRDefault="006F76F0" w:rsidP="000146CA">
            <w:pPr>
              <w:rPr>
                <w:rFonts w:asciiTheme="minorHAnsi" w:hAnsiTheme="minorHAnsi" w:cstheme="minorHAnsi"/>
                <w:b/>
                <w:color w:val="0000FF"/>
                <w:sz w:val="22"/>
                <w:szCs w:val="22"/>
              </w:rPr>
            </w:pPr>
          </w:p>
        </w:tc>
      </w:tr>
      <w:tr w:rsidR="00563F47" w:rsidRPr="00C93212" w14:paraId="67C6AFAC" w14:textId="77777777" w:rsidTr="000146CA">
        <w:tc>
          <w:tcPr>
            <w:tcW w:w="2178" w:type="dxa"/>
          </w:tcPr>
          <w:p w14:paraId="46AB2AB6" w14:textId="77777777" w:rsidR="006F76F0" w:rsidRPr="00C93212" w:rsidRDefault="005B3F55" w:rsidP="000146CA">
            <w:pPr>
              <w:rPr>
                <w:rFonts w:asciiTheme="minorHAnsi" w:hAnsiTheme="minorHAnsi" w:cstheme="minorHAnsi"/>
                <w:b/>
                <w:color w:val="0000FF"/>
                <w:sz w:val="22"/>
                <w:szCs w:val="22"/>
              </w:rPr>
            </w:pPr>
            <w:r w:rsidRPr="00C93212">
              <w:rPr>
                <w:rFonts w:asciiTheme="minorHAnsi" w:eastAsia="Arial" w:hAnsiTheme="minorHAnsi" w:cstheme="minorHAnsi"/>
                <w:color w:val="C04000"/>
                <w:sz w:val="22"/>
                <w:szCs w:val="22"/>
              </w:rPr>
              <w:t>Description</w:t>
            </w:r>
          </w:p>
        </w:tc>
        <w:tc>
          <w:tcPr>
            <w:tcW w:w="7784" w:type="dxa"/>
          </w:tcPr>
          <w:p w14:paraId="51DE850A" w14:textId="3D2C48B2" w:rsidR="00EC74DC" w:rsidRPr="00C93212" w:rsidRDefault="00EC74DC" w:rsidP="00EC74DC">
            <w:pPr>
              <w:rPr>
                <w:rFonts w:asciiTheme="minorHAnsi" w:hAnsiTheme="minorHAnsi" w:cstheme="minorHAnsi"/>
                <w:color w:val="000000"/>
                <w:sz w:val="22"/>
                <w:szCs w:val="22"/>
              </w:rPr>
            </w:pPr>
            <w:r w:rsidRPr="00C93212">
              <w:rPr>
                <w:rFonts w:asciiTheme="minorHAnsi" w:hAnsiTheme="minorHAnsi" w:cstheme="minorHAnsi"/>
                <w:color w:val="000000"/>
                <w:sz w:val="22"/>
                <w:szCs w:val="22"/>
              </w:rPr>
              <w:t>Testing web applications</w:t>
            </w:r>
            <w:r w:rsidR="00587FE1" w:rsidRPr="00C93212">
              <w:rPr>
                <w:rFonts w:asciiTheme="minorHAnsi" w:hAnsiTheme="minorHAnsi" w:cstheme="minorHAnsi"/>
                <w:color w:val="000000"/>
                <w:sz w:val="22"/>
                <w:szCs w:val="22"/>
              </w:rPr>
              <w:t>,</w:t>
            </w:r>
            <w:r w:rsidRPr="00C93212">
              <w:rPr>
                <w:rFonts w:asciiTheme="minorHAnsi" w:hAnsiTheme="minorHAnsi" w:cstheme="minorHAnsi"/>
                <w:color w:val="000000"/>
                <w:sz w:val="22"/>
                <w:szCs w:val="22"/>
              </w:rPr>
              <w:t xml:space="preserve"> app. which includes Order </w:t>
            </w:r>
            <w:r w:rsidR="0014612D" w:rsidRPr="00C93212">
              <w:rPr>
                <w:rFonts w:asciiTheme="minorHAnsi" w:hAnsiTheme="minorHAnsi" w:cstheme="minorHAnsi"/>
                <w:color w:val="000000"/>
                <w:sz w:val="22"/>
                <w:szCs w:val="22"/>
              </w:rPr>
              <w:t>placing,</w:t>
            </w:r>
            <w:r w:rsidRPr="00C93212">
              <w:rPr>
                <w:rFonts w:asciiTheme="minorHAnsi" w:hAnsiTheme="minorHAnsi" w:cstheme="minorHAnsi"/>
                <w:color w:val="000000"/>
                <w:sz w:val="22"/>
                <w:szCs w:val="22"/>
              </w:rPr>
              <w:t xml:space="preserve"> </w:t>
            </w:r>
            <w:r w:rsidR="00FA5371" w:rsidRPr="00C93212">
              <w:rPr>
                <w:rFonts w:asciiTheme="minorHAnsi" w:hAnsiTheme="minorHAnsi" w:cstheme="minorHAnsi"/>
                <w:color w:val="000000"/>
                <w:sz w:val="22"/>
                <w:szCs w:val="22"/>
              </w:rPr>
              <w:t>Offer,</w:t>
            </w:r>
            <w:r w:rsidRPr="00C93212">
              <w:rPr>
                <w:rFonts w:asciiTheme="minorHAnsi" w:hAnsiTheme="minorHAnsi" w:cstheme="minorHAnsi"/>
                <w:color w:val="000000"/>
                <w:sz w:val="22"/>
                <w:szCs w:val="22"/>
              </w:rPr>
              <w:t xml:space="preserve"> </w:t>
            </w:r>
            <w:r w:rsidR="00FA5371" w:rsidRPr="00C93212">
              <w:rPr>
                <w:rFonts w:asciiTheme="minorHAnsi" w:hAnsiTheme="minorHAnsi" w:cstheme="minorHAnsi"/>
                <w:color w:val="000000"/>
                <w:sz w:val="22"/>
                <w:szCs w:val="22"/>
              </w:rPr>
              <w:t>Sales,</w:t>
            </w:r>
            <w:r w:rsidRPr="00C93212">
              <w:rPr>
                <w:rFonts w:asciiTheme="minorHAnsi" w:hAnsiTheme="minorHAnsi" w:cstheme="minorHAnsi"/>
                <w:color w:val="000000"/>
                <w:sz w:val="22"/>
                <w:szCs w:val="22"/>
              </w:rPr>
              <w:t xml:space="preserve"> Employee </w:t>
            </w:r>
            <w:r w:rsidR="00FA5371" w:rsidRPr="00C93212">
              <w:rPr>
                <w:rFonts w:asciiTheme="minorHAnsi" w:hAnsiTheme="minorHAnsi" w:cstheme="minorHAnsi"/>
                <w:color w:val="000000"/>
                <w:sz w:val="22"/>
                <w:szCs w:val="22"/>
              </w:rPr>
              <w:t>discount, Integration</w:t>
            </w:r>
            <w:r w:rsidRPr="00C93212">
              <w:rPr>
                <w:rFonts w:asciiTheme="minorHAnsi" w:hAnsiTheme="minorHAnsi" w:cstheme="minorHAnsi"/>
                <w:color w:val="000000"/>
                <w:sz w:val="22"/>
                <w:szCs w:val="22"/>
              </w:rPr>
              <w:t xml:space="preserve"> of magneto, </w:t>
            </w:r>
            <w:r w:rsidR="00FA5371" w:rsidRPr="00C93212">
              <w:rPr>
                <w:rFonts w:asciiTheme="minorHAnsi" w:hAnsiTheme="minorHAnsi" w:cstheme="minorHAnsi"/>
                <w:color w:val="000000"/>
                <w:sz w:val="22"/>
                <w:szCs w:val="22"/>
              </w:rPr>
              <w:t>OMS,</w:t>
            </w:r>
            <w:r w:rsidRPr="00C93212">
              <w:rPr>
                <w:rFonts w:asciiTheme="minorHAnsi" w:hAnsiTheme="minorHAnsi" w:cstheme="minorHAnsi"/>
                <w:color w:val="000000"/>
                <w:sz w:val="22"/>
                <w:szCs w:val="22"/>
              </w:rPr>
              <w:t xml:space="preserve"> Fulfilment, </w:t>
            </w:r>
            <w:r w:rsidR="00FA5371" w:rsidRPr="00C93212">
              <w:rPr>
                <w:rFonts w:asciiTheme="minorHAnsi" w:hAnsiTheme="minorHAnsi" w:cstheme="minorHAnsi"/>
                <w:color w:val="000000"/>
                <w:sz w:val="22"/>
                <w:szCs w:val="22"/>
              </w:rPr>
              <w:t>warehouse,</w:t>
            </w:r>
            <w:r w:rsidRPr="00C93212">
              <w:rPr>
                <w:rFonts w:asciiTheme="minorHAnsi" w:hAnsiTheme="minorHAnsi" w:cstheme="minorHAnsi"/>
                <w:color w:val="000000"/>
                <w:sz w:val="22"/>
                <w:szCs w:val="22"/>
              </w:rPr>
              <w:t xml:space="preserve"> store </w:t>
            </w:r>
            <w:r w:rsidR="00FA5371" w:rsidRPr="00C93212">
              <w:rPr>
                <w:rFonts w:asciiTheme="minorHAnsi" w:hAnsiTheme="minorHAnsi" w:cstheme="minorHAnsi"/>
                <w:color w:val="000000"/>
                <w:sz w:val="22"/>
                <w:szCs w:val="22"/>
              </w:rPr>
              <w:t>shipment,</w:t>
            </w:r>
            <w:r w:rsidRPr="00C93212">
              <w:rPr>
                <w:rFonts w:asciiTheme="minorHAnsi" w:hAnsiTheme="minorHAnsi" w:cstheme="minorHAnsi"/>
                <w:color w:val="000000"/>
                <w:sz w:val="22"/>
                <w:szCs w:val="22"/>
              </w:rPr>
              <w:t xml:space="preserve"> warehouse shipment, Delivery, Return, Integration of Apple </w:t>
            </w:r>
            <w:r w:rsidR="0063295B" w:rsidRPr="00C93212">
              <w:rPr>
                <w:rFonts w:asciiTheme="minorHAnsi" w:hAnsiTheme="minorHAnsi" w:cstheme="minorHAnsi"/>
                <w:color w:val="000000"/>
                <w:sz w:val="22"/>
                <w:szCs w:val="22"/>
              </w:rPr>
              <w:t>pay, Integration</w:t>
            </w:r>
            <w:r w:rsidRPr="00C93212">
              <w:rPr>
                <w:rFonts w:asciiTheme="minorHAnsi" w:hAnsiTheme="minorHAnsi" w:cstheme="minorHAnsi"/>
                <w:color w:val="000000"/>
                <w:sz w:val="22"/>
                <w:szCs w:val="22"/>
              </w:rPr>
              <w:t xml:space="preserve"> </w:t>
            </w:r>
            <w:r w:rsidR="0063295B" w:rsidRPr="00C93212">
              <w:rPr>
                <w:rFonts w:asciiTheme="minorHAnsi" w:hAnsiTheme="minorHAnsi" w:cstheme="minorHAnsi"/>
                <w:color w:val="000000"/>
                <w:sz w:val="22"/>
                <w:szCs w:val="22"/>
              </w:rPr>
              <w:t>of new</w:t>
            </w:r>
            <w:r w:rsidRPr="00C93212">
              <w:rPr>
                <w:rFonts w:asciiTheme="minorHAnsi" w:hAnsiTheme="minorHAnsi" w:cstheme="minorHAnsi"/>
                <w:color w:val="000000"/>
                <w:sz w:val="22"/>
                <w:szCs w:val="22"/>
              </w:rPr>
              <w:t xml:space="preserve"> payment gateway like </w:t>
            </w:r>
            <w:r w:rsidR="0063295B" w:rsidRPr="00C93212">
              <w:rPr>
                <w:rFonts w:asciiTheme="minorHAnsi" w:hAnsiTheme="minorHAnsi" w:cstheme="minorHAnsi"/>
                <w:color w:val="000000"/>
                <w:sz w:val="22"/>
                <w:szCs w:val="22"/>
              </w:rPr>
              <w:t xml:space="preserve">Tabby, </w:t>
            </w:r>
            <w:r w:rsidR="00587FE1" w:rsidRPr="00C93212">
              <w:rPr>
                <w:rFonts w:asciiTheme="minorHAnsi" w:hAnsiTheme="minorHAnsi" w:cstheme="minorHAnsi"/>
                <w:color w:val="000000"/>
                <w:sz w:val="22"/>
                <w:szCs w:val="22"/>
              </w:rPr>
              <w:t>QPAY,</w:t>
            </w:r>
            <w:r w:rsidRPr="00C93212">
              <w:rPr>
                <w:rFonts w:asciiTheme="minorHAnsi" w:hAnsiTheme="minorHAnsi" w:cstheme="minorHAnsi"/>
                <w:color w:val="000000"/>
                <w:sz w:val="22"/>
                <w:szCs w:val="22"/>
              </w:rPr>
              <w:t xml:space="preserve"> </w:t>
            </w:r>
            <w:proofErr w:type="spellStart"/>
            <w:r w:rsidRPr="00C93212">
              <w:rPr>
                <w:rFonts w:asciiTheme="minorHAnsi" w:hAnsiTheme="minorHAnsi" w:cstheme="minorHAnsi"/>
                <w:color w:val="000000"/>
                <w:sz w:val="22"/>
                <w:szCs w:val="22"/>
              </w:rPr>
              <w:t>Recan</w:t>
            </w:r>
            <w:proofErr w:type="spellEnd"/>
            <w:r w:rsidRPr="00C93212">
              <w:rPr>
                <w:rFonts w:asciiTheme="minorHAnsi" w:hAnsiTheme="minorHAnsi" w:cstheme="minorHAnsi"/>
                <w:color w:val="000000"/>
                <w:sz w:val="22"/>
                <w:szCs w:val="22"/>
              </w:rPr>
              <w:t xml:space="preserve"> (Customer support Tool, Banner </w:t>
            </w:r>
            <w:r w:rsidR="00C93212" w:rsidRPr="00C93212">
              <w:rPr>
                <w:rFonts w:asciiTheme="minorHAnsi" w:hAnsiTheme="minorHAnsi" w:cstheme="minorHAnsi"/>
                <w:color w:val="000000"/>
                <w:sz w:val="22"/>
                <w:szCs w:val="22"/>
              </w:rPr>
              <w:t>tool.</w:t>
            </w:r>
            <w:r w:rsidRPr="00C93212">
              <w:rPr>
                <w:rFonts w:asciiTheme="minorHAnsi" w:hAnsiTheme="minorHAnsi" w:cstheme="minorHAnsi"/>
                <w:color w:val="000000"/>
                <w:sz w:val="22"/>
                <w:szCs w:val="22"/>
              </w:rPr>
              <w:t xml:space="preserve"> </w:t>
            </w:r>
          </w:p>
          <w:p w14:paraId="1DB94632" w14:textId="77777777" w:rsidR="00750C29" w:rsidRPr="00C93212" w:rsidRDefault="00750C29" w:rsidP="00750C29">
            <w:pPr>
              <w:rPr>
                <w:rFonts w:asciiTheme="minorHAnsi" w:hAnsiTheme="minorHAnsi" w:cstheme="minorHAnsi"/>
                <w:b/>
                <w:color w:val="0000FF"/>
                <w:sz w:val="22"/>
                <w:szCs w:val="22"/>
              </w:rPr>
            </w:pPr>
          </w:p>
        </w:tc>
      </w:tr>
      <w:tr w:rsidR="00563F47" w:rsidRPr="00C93212" w14:paraId="74ABA8B3" w14:textId="77777777" w:rsidTr="000146CA">
        <w:tc>
          <w:tcPr>
            <w:tcW w:w="2178" w:type="dxa"/>
          </w:tcPr>
          <w:p w14:paraId="4C4E4C93" w14:textId="7164FDDF" w:rsidR="006F76F0" w:rsidRPr="00C93212" w:rsidRDefault="006F76F0" w:rsidP="000146CA">
            <w:pPr>
              <w:rPr>
                <w:rFonts w:asciiTheme="minorHAnsi" w:hAnsiTheme="minorHAnsi" w:cstheme="minorHAnsi"/>
                <w:b/>
                <w:color w:val="0000FF"/>
                <w:sz w:val="22"/>
                <w:szCs w:val="22"/>
              </w:rPr>
            </w:pPr>
          </w:p>
        </w:tc>
        <w:tc>
          <w:tcPr>
            <w:tcW w:w="7784" w:type="dxa"/>
          </w:tcPr>
          <w:p w14:paraId="0FBD8533" w14:textId="77777777" w:rsidR="006F76F0" w:rsidRPr="00C93212" w:rsidRDefault="006F76F0" w:rsidP="000146CA">
            <w:pPr>
              <w:rPr>
                <w:rFonts w:asciiTheme="minorHAnsi" w:hAnsiTheme="minorHAnsi" w:cstheme="minorHAnsi"/>
                <w:b/>
                <w:color w:val="0000FF"/>
                <w:sz w:val="22"/>
                <w:szCs w:val="22"/>
              </w:rPr>
            </w:pPr>
          </w:p>
        </w:tc>
      </w:tr>
      <w:tr w:rsidR="00563F47" w:rsidRPr="00C93212" w14:paraId="6C2505B0" w14:textId="77777777" w:rsidTr="000146CA">
        <w:tc>
          <w:tcPr>
            <w:tcW w:w="2178" w:type="dxa"/>
          </w:tcPr>
          <w:p w14:paraId="7873DD8D" w14:textId="4A6C5304" w:rsidR="006F76F0" w:rsidRPr="00C93212" w:rsidRDefault="006F76F0" w:rsidP="000146CA">
            <w:pPr>
              <w:rPr>
                <w:rFonts w:asciiTheme="minorHAnsi" w:hAnsiTheme="minorHAnsi" w:cstheme="minorHAnsi"/>
                <w:b/>
                <w:color w:val="0000FF"/>
                <w:sz w:val="22"/>
                <w:szCs w:val="22"/>
              </w:rPr>
            </w:pPr>
          </w:p>
        </w:tc>
        <w:tc>
          <w:tcPr>
            <w:tcW w:w="7784" w:type="dxa"/>
          </w:tcPr>
          <w:p w14:paraId="0437CFA1" w14:textId="77777777" w:rsidR="006F76F0" w:rsidRPr="00C93212" w:rsidRDefault="006F76F0" w:rsidP="000146CA">
            <w:pPr>
              <w:rPr>
                <w:rFonts w:asciiTheme="minorHAnsi" w:hAnsiTheme="minorHAnsi" w:cstheme="minorHAnsi"/>
                <w:color w:val="000000" w:themeColor="text1"/>
                <w:sz w:val="22"/>
                <w:szCs w:val="22"/>
              </w:rPr>
            </w:pPr>
          </w:p>
        </w:tc>
      </w:tr>
      <w:tr w:rsidR="00563F47" w:rsidRPr="00C93212" w14:paraId="50547BF8" w14:textId="77777777" w:rsidTr="000146CA">
        <w:trPr>
          <w:trHeight w:val="80"/>
        </w:trPr>
        <w:tc>
          <w:tcPr>
            <w:tcW w:w="2178" w:type="dxa"/>
          </w:tcPr>
          <w:p w14:paraId="63582599" w14:textId="77777777" w:rsidR="006F76F0" w:rsidRPr="00C93212" w:rsidRDefault="005B3F55" w:rsidP="000146CA">
            <w:pPr>
              <w:rPr>
                <w:rFonts w:asciiTheme="minorHAnsi" w:hAnsiTheme="minorHAnsi" w:cstheme="minorHAnsi"/>
                <w:b/>
                <w:color w:val="0000FF"/>
                <w:sz w:val="22"/>
                <w:szCs w:val="22"/>
              </w:rPr>
            </w:pPr>
            <w:r w:rsidRPr="00C93212">
              <w:rPr>
                <w:rFonts w:asciiTheme="minorHAnsi" w:eastAsia="Arial" w:hAnsiTheme="minorHAnsi" w:cstheme="minorHAnsi"/>
                <w:color w:val="C04000"/>
                <w:sz w:val="22"/>
                <w:szCs w:val="22"/>
              </w:rPr>
              <w:t>Role Played</w:t>
            </w:r>
          </w:p>
        </w:tc>
        <w:tc>
          <w:tcPr>
            <w:tcW w:w="7784" w:type="dxa"/>
          </w:tcPr>
          <w:p w14:paraId="0EDD6221" w14:textId="77777777" w:rsidR="001A52FD" w:rsidRPr="00C93212" w:rsidRDefault="001A52FD" w:rsidP="001A52FD">
            <w:pPr>
              <w:rPr>
                <w:rFonts w:asciiTheme="minorHAnsi" w:eastAsia="Arial" w:hAnsiTheme="minorHAnsi" w:cstheme="minorHAnsi"/>
                <w:color w:val="000000" w:themeColor="text1"/>
                <w:sz w:val="22"/>
                <w:szCs w:val="22"/>
              </w:rPr>
            </w:pPr>
            <w:r w:rsidRPr="00C93212">
              <w:rPr>
                <w:rFonts w:asciiTheme="minorHAnsi" w:eastAsia="Arial" w:hAnsiTheme="minorHAnsi" w:cstheme="minorHAnsi"/>
                <w:color w:val="000000" w:themeColor="text1"/>
                <w:sz w:val="22"/>
                <w:szCs w:val="22"/>
              </w:rPr>
              <w:t>QA Manager, Prod Release for all sites, Prod release support, Prod bugs, Attending scrum call &amp; Scum of scrum calls, Retrospective meeting.</w:t>
            </w:r>
          </w:p>
          <w:p w14:paraId="79DDE2D8" w14:textId="77777777" w:rsidR="006F76F0" w:rsidRPr="00C93212" w:rsidRDefault="006F76F0" w:rsidP="000146CA">
            <w:pPr>
              <w:rPr>
                <w:rFonts w:asciiTheme="minorHAnsi" w:hAnsiTheme="minorHAnsi" w:cstheme="minorHAnsi"/>
                <w:color w:val="000000" w:themeColor="text1"/>
                <w:sz w:val="22"/>
                <w:szCs w:val="22"/>
              </w:rPr>
            </w:pPr>
          </w:p>
        </w:tc>
      </w:tr>
      <w:tr w:rsidR="00563F47" w:rsidRPr="00C93212" w14:paraId="6B4229C5" w14:textId="77777777" w:rsidTr="000146CA">
        <w:trPr>
          <w:trHeight w:val="80"/>
        </w:trPr>
        <w:tc>
          <w:tcPr>
            <w:tcW w:w="2178" w:type="dxa"/>
          </w:tcPr>
          <w:p w14:paraId="5424AA8A" w14:textId="77777777" w:rsidR="006F76F0" w:rsidRPr="00C93212" w:rsidRDefault="005B3F55" w:rsidP="000146CA">
            <w:pPr>
              <w:rPr>
                <w:rFonts w:asciiTheme="minorHAnsi" w:hAnsiTheme="minorHAnsi" w:cstheme="minorHAnsi"/>
                <w:b/>
                <w:color w:val="0000FF"/>
                <w:sz w:val="22"/>
                <w:szCs w:val="22"/>
              </w:rPr>
            </w:pPr>
            <w:r w:rsidRPr="00C93212">
              <w:rPr>
                <w:rFonts w:asciiTheme="minorHAnsi" w:eastAsia="Arial" w:hAnsiTheme="minorHAnsi" w:cstheme="minorHAnsi"/>
                <w:color w:val="C04000"/>
                <w:sz w:val="22"/>
                <w:szCs w:val="22"/>
              </w:rPr>
              <w:lastRenderedPageBreak/>
              <w:t>Team Size</w:t>
            </w:r>
          </w:p>
        </w:tc>
        <w:tc>
          <w:tcPr>
            <w:tcW w:w="7784" w:type="dxa"/>
          </w:tcPr>
          <w:p w14:paraId="1DAF5AFC" w14:textId="5C460AE6" w:rsidR="006F76F0" w:rsidRPr="00C93212" w:rsidRDefault="005B3F55" w:rsidP="000146CA">
            <w:pPr>
              <w:rPr>
                <w:rFonts w:asciiTheme="minorHAnsi" w:hAnsiTheme="minorHAnsi" w:cstheme="minorHAnsi"/>
                <w:color w:val="000000" w:themeColor="text1"/>
                <w:sz w:val="22"/>
                <w:szCs w:val="22"/>
              </w:rPr>
            </w:pPr>
            <w:r w:rsidRPr="00C93212">
              <w:rPr>
                <w:rFonts w:asciiTheme="minorHAnsi" w:hAnsiTheme="minorHAnsi" w:cstheme="minorHAnsi"/>
                <w:color w:val="000000" w:themeColor="text1"/>
                <w:sz w:val="22"/>
                <w:szCs w:val="22"/>
              </w:rPr>
              <w:t>1</w:t>
            </w:r>
            <w:r w:rsidR="00637FA7" w:rsidRPr="00C93212">
              <w:rPr>
                <w:rFonts w:asciiTheme="minorHAnsi" w:hAnsiTheme="minorHAnsi" w:cstheme="minorHAnsi"/>
                <w:color w:val="000000" w:themeColor="text1"/>
                <w:sz w:val="22"/>
                <w:szCs w:val="22"/>
              </w:rPr>
              <w:t>1</w:t>
            </w:r>
          </w:p>
        </w:tc>
      </w:tr>
    </w:tbl>
    <w:p w14:paraId="64495B8E" w14:textId="77777777" w:rsidR="00BE3456" w:rsidRPr="00C93212" w:rsidRDefault="00BE3456" w:rsidP="001855C4">
      <w:pPr>
        <w:rPr>
          <w:rFonts w:asciiTheme="minorHAnsi" w:hAnsiTheme="minorHAnsi" w:cstheme="minorHAnsi"/>
          <w:b/>
          <w:color w:val="0000FF"/>
          <w:sz w:val="22"/>
          <w:szCs w:val="22"/>
        </w:rPr>
      </w:pPr>
    </w:p>
    <w:tbl>
      <w:tblPr>
        <w:tblW w:w="0" w:type="auto"/>
        <w:tblLayout w:type="fixed"/>
        <w:tblCellMar>
          <w:left w:w="0" w:type="dxa"/>
          <w:right w:w="0" w:type="dxa"/>
        </w:tblCellMar>
        <w:tblLook w:val="0000" w:firstRow="0" w:lastRow="0" w:firstColumn="0" w:lastColumn="0" w:noHBand="0" w:noVBand="0"/>
      </w:tblPr>
      <w:tblGrid>
        <w:gridCol w:w="2006"/>
        <w:gridCol w:w="5879"/>
        <w:gridCol w:w="1636"/>
        <w:gridCol w:w="179"/>
      </w:tblGrid>
      <w:tr w:rsidR="00563F47" w:rsidRPr="00C93212" w14:paraId="6ABF63EB" w14:textId="77777777" w:rsidTr="009D64A7">
        <w:trPr>
          <w:trHeight w:val="288"/>
        </w:trPr>
        <w:tc>
          <w:tcPr>
            <w:tcW w:w="2006" w:type="dxa"/>
          </w:tcPr>
          <w:tbl>
            <w:tblPr>
              <w:tblW w:w="0" w:type="auto"/>
              <w:tblLayout w:type="fixed"/>
              <w:tblCellMar>
                <w:left w:w="0" w:type="dxa"/>
                <w:right w:w="0" w:type="dxa"/>
              </w:tblCellMar>
              <w:tblLook w:val="0000" w:firstRow="0" w:lastRow="0" w:firstColumn="0" w:lastColumn="0" w:noHBand="0" w:noVBand="0"/>
            </w:tblPr>
            <w:tblGrid>
              <w:gridCol w:w="2007"/>
            </w:tblGrid>
            <w:tr w:rsidR="00563F47" w:rsidRPr="00C93212" w14:paraId="5771DABE" w14:textId="77777777" w:rsidTr="00E72D50">
              <w:trPr>
                <w:trHeight w:val="208"/>
              </w:trPr>
              <w:tc>
                <w:tcPr>
                  <w:tcW w:w="2007" w:type="dxa"/>
                  <w:shd w:val="clear" w:color="auto" w:fill="D9D9D9" w:themeFill="background1" w:themeFillShade="D9"/>
                  <w:tcMar>
                    <w:top w:w="40" w:type="dxa"/>
                    <w:left w:w="40" w:type="dxa"/>
                    <w:bottom w:w="40" w:type="dxa"/>
                    <w:right w:w="40" w:type="dxa"/>
                  </w:tcMar>
                </w:tcPr>
                <w:p w14:paraId="6D4A537D" w14:textId="77777777" w:rsidR="00BE3456" w:rsidRPr="00C93212" w:rsidRDefault="005B3F55" w:rsidP="009D64A7">
                  <w:pPr>
                    <w:rPr>
                      <w:rFonts w:asciiTheme="minorHAnsi" w:hAnsiTheme="minorHAnsi" w:cstheme="minorHAnsi"/>
                      <w:color w:val="000000" w:themeColor="text1"/>
                      <w:sz w:val="22"/>
                      <w:szCs w:val="22"/>
                    </w:rPr>
                  </w:pPr>
                  <w:r w:rsidRPr="00C93212">
                    <w:rPr>
                      <w:rFonts w:asciiTheme="minorHAnsi" w:eastAsia="Arial" w:hAnsiTheme="minorHAnsi" w:cstheme="minorHAnsi"/>
                      <w:b/>
                      <w:color w:val="000000" w:themeColor="text1"/>
                      <w:sz w:val="22"/>
                      <w:szCs w:val="22"/>
                    </w:rPr>
                    <w:t xml:space="preserve">Project </w:t>
                  </w:r>
                  <w:r w:rsidR="00FF58D6" w:rsidRPr="00C93212">
                    <w:rPr>
                      <w:rFonts w:asciiTheme="minorHAnsi" w:eastAsia="Arial" w:hAnsiTheme="minorHAnsi" w:cstheme="minorHAnsi"/>
                      <w:b/>
                      <w:color w:val="000000" w:themeColor="text1"/>
                      <w:sz w:val="22"/>
                      <w:szCs w:val="22"/>
                    </w:rPr>
                    <w:t>3</w:t>
                  </w:r>
                </w:p>
              </w:tc>
            </w:tr>
          </w:tbl>
          <w:p w14:paraId="45E1A070" w14:textId="77777777" w:rsidR="00BE3456" w:rsidRPr="00C93212" w:rsidRDefault="00BE3456" w:rsidP="009D64A7">
            <w:pPr>
              <w:rPr>
                <w:rFonts w:asciiTheme="minorHAnsi" w:hAnsiTheme="minorHAnsi" w:cstheme="minorHAnsi"/>
                <w:color w:val="000000" w:themeColor="text1"/>
                <w:sz w:val="22"/>
                <w:szCs w:val="22"/>
              </w:rPr>
            </w:pPr>
          </w:p>
        </w:tc>
        <w:tc>
          <w:tcPr>
            <w:tcW w:w="5879" w:type="dxa"/>
          </w:tcPr>
          <w:tbl>
            <w:tblPr>
              <w:tblW w:w="0" w:type="auto"/>
              <w:tblLayout w:type="fixed"/>
              <w:tblCellMar>
                <w:left w:w="0" w:type="dxa"/>
                <w:right w:w="0" w:type="dxa"/>
              </w:tblCellMar>
              <w:tblLook w:val="0000" w:firstRow="0" w:lastRow="0" w:firstColumn="0" w:lastColumn="0" w:noHBand="0" w:noVBand="0"/>
            </w:tblPr>
            <w:tblGrid>
              <w:gridCol w:w="5880"/>
            </w:tblGrid>
            <w:tr w:rsidR="00563F47" w:rsidRPr="00C93212" w14:paraId="2A183F29" w14:textId="77777777" w:rsidTr="00E72D50">
              <w:trPr>
                <w:trHeight w:val="288"/>
              </w:trPr>
              <w:tc>
                <w:tcPr>
                  <w:tcW w:w="5880" w:type="dxa"/>
                  <w:shd w:val="clear" w:color="auto" w:fill="D9D9D9" w:themeFill="background1" w:themeFillShade="D9"/>
                  <w:tcMar>
                    <w:top w:w="0" w:type="dxa"/>
                    <w:left w:w="40" w:type="dxa"/>
                    <w:bottom w:w="0" w:type="dxa"/>
                    <w:right w:w="0" w:type="dxa"/>
                  </w:tcMar>
                </w:tcPr>
                <w:p w14:paraId="7BD4B45D" w14:textId="58A0636E" w:rsidR="00BE3456" w:rsidRPr="00C93212" w:rsidRDefault="008E6E01" w:rsidP="009D64A7">
                  <w:pPr>
                    <w:jc w:val="center"/>
                    <w:rPr>
                      <w:rFonts w:asciiTheme="minorHAnsi" w:hAnsiTheme="minorHAnsi" w:cstheme="minorHAnsi"/>
                      <w:b/>
                      <w:color w:val="000000" w:themeColor="text1"/>
                      <w:sz w:val="22"/>
                      <w:szCs w:val="22"/>
                    </w:rPr>
                  </w:pPr>
                  <w:r w:rsidRPr="00C93212">
                    <w:rPr>
                      <w:rFonts w:asciiTheme="minorHAnsi" w:hAnsiTheme="minorHAnsi" w:cstheme="minorHAnsi"/>
                      <w:b/>
                      <w:color w:val="000000" w:themeColor="text1"/>
                      <w:sz w:val="22"/>
                      <w:szCs w:val="22"/>
                    </w:rPr>
                    <w:t>ALDO,</w:t>
                  </w:r>
                  <w:r w:rsidR="00725AAF" w:rsidRPr="00C93212">
                    <w:rPr>
                      <w:rFonts w:asciiTheme="minorHAnsi" w:hAnsiTheme="minorHAnsi" w:cstheme="minorHAnsi"/>
                      <w:b/>
                      <w:color w:val="000000" w:themeColor="text1"/>
                      <w:sz w:val="22"/>
                      <w:szCs w:val="22"/>
                    </w:rPr>
                    <w:t xml:space="preserve"> DUNE </w:t>
                  </w:r>
                  <w:r w:rsidR="00FA5371" w:rsidRPr="00C93212">
                    <w:rPr>
                      <w:rFonts w:asciiTheme="minorHAnsi" w:hAnsiTheme="minorHAnsi" w:cstheme="minorHAnsi"/>
                      <w:b/>
                      <w:color w:val="000000" w:themeColor="text1"/>
                      <w:sz w:val="22"/>
                      <w:szCs w:val="22"/>
                    </w:rPr>
                    <w:t>London,</w:t>
                  </w:r>
                  <w:r w:rsidR="00725AAF" w:rsidRPr="00C93212">
                    <w:rPr>
                      <w:rFonts w:asciiTheme="minorHAnsi" w:hAnsiTheme="minorHAnsi" w:cstheme="minorHAnsi"/>
                      <w:b/>
                      <w:color w:val="000000" w:themeColor="text1"/>
                      <w:sz w:val="22"/>
                      <w:szCs w:val="22"/>
                    </w:rPr>
                    <w:t xml:space="preserve"> </w:t>
                  </w:r>
                  <w:r w:rsidR="00FA5371" w:rsidRPr="00C93212">
                    <w:rPr>
                      <w:rFonts w:asciiTheme="minorHAnsi" w:hAnsiTheme="minorHAnsi" w:cstheme="minorHAnsi"/>
                      <w:b/>
                      <w:color w:val="000000" w:themeColor="text1"/>
                      <w:sz w:val="22"/>
                      <w:szCs w:val="22"/>
                    </w:rPr>
                    <w:t>Rituals,</w:t>
                  </w:r>
                  <w:r w:rsidR="00725AAF" w:rsidRPr="00C93212">
                    <w:rPr>
                      <w:rFonts w:asciiTheme="minorHAnsi" w:hAnsiTheme="minorHAnsi" w:cstheme="minorHAnsi"/>
                      <w:b/>
                      <w:color w:val="000000" w:themeColor="text1"/>
                      <w:sz w:val="22"/>
                      <w:szCs w:val="22"/>
                    </w:rPr>
                    <w:t xml:space="preserve"> R</w:t>
                  </w:r>
                  <w:r w:rsidR="00FA5371" w:rsidRPr="00C93212">
                    <w:rPr>
                      <w:rFonts w:asciiTheme="minorHAnsi" w:hAnsiTheme="minorHAnsi" w:cstheme="minorHAnsi"/>
                      <w:b/>
                      <w:color w:val="000000" w:themeColor="text1"/>
                      <w:sz w:val="22"/>
                      <w:szCs w:val="22"/>
                    </w:rPr>
                    <w:t>&amp;</w:t>
                  </w:r>
                  <w:r w:rsidR="00725AAF" w:rsidRPr="00C93212">
                    <w:rPr>
                      <w:rFonts w:asciiTheme="minorHAnsi" w:hAnsiTheme="minorHAnsi" w:cstheme="minorHAnsi"/>
                      <w:b/>
                      <w:color w:val="000000" w:themeColor="text1"/>
                      <w:sz w:val="22"/>
                      <w:szCs w:val="22"/>
                    </w:rPr>
                    <w:t xml:space="preserve">B, CROCS </w:t>
                  </w:r>
                </w:p>
              </w:tc>
            </w:tr>
          </w:tbl>
          <w:p w14:paraId="7F3BC69B" w14:textId="77777777" w:rsidR="00BE3456" w:rsidRPr="00C93212" w:rsidRDefault="00BE3456" w:rsidP="009D64A7">
            <w:pPr>
              <w:rPr>
                <w:rFonts w:asciiTheme="minorHAnsi" w:hAnsiTheme="minorHAnsi" w:cstheme="minorHAnsi"/>
                <w:b/>
                <w:color w:val="000000" w:themeColor="text1"/>
                <w:sz w:val="22"/>
                <w:szCs w:val="22"/>
              </w:rPr>
            </w:pPr>
          </w:p>
        </w:tc>
        <w:tc>
          <w:tcPr>
            <w:tcW w:w="1636" w:type="dxa"/>
          </w:tcPr>
          <w:tbl>
            <w:tblPr>
              <w:tblW w:w="0" w:type="auto"/>
              <w:tblLayout w:type="fixed"/>
              <w:tblCellMar>
                <w:left w:w="0" w:type="dxa"/>
                <w:right w:w="0" w:type="dxa"/>
              </w:tblCellMar>
              <w:tblLook w:val="0000" w:firstRow="0" w:lastRow="0" w:firstColumn="0" w:lastColumn="0" w:noHBand="0" w:noVBand="0"/>
            </w:tblPr>
            <w:tblGrid>
              <w:gridCol w:w="1636"/>
            </w:tblGrid>
            <w:tr w:rsidR="00563F47" w:rsidRPr="00C93212" w14:paraId="1932D911" w14:textId="77777777" w:rsidTr="00E72D50">
              <w:trPr>
                <w:trHeight w:val="208"/>
              </w:trPr>
              <w:tc>
                <w:tcPr>
                  <w:tcW w:w="1636" w:type="dxa"/>
                  <w:shd w:val="clear" w:color="auto" w:fill="D9D9D9" w:themeFill="background1" w:themeFillShade="D9"/>
                  <w:tcMar>
                    <w:top w:w="40" w:type="dxa"/>
                    <w:left w:w="40" w:type="dxa"/>
                    <w:bottom w:w="40" w:type="dxa"/>
                    <w:right w:w="40" w:type="dxa"/>
                  </w:tcMar>
                </w:tcPr>
                <w:p w14:paraId="333F29C9" w14:textId="6CAE2B94" w:rsidR="00BE3456" w:rsidRPr="00C93212" w:rsidRDefault="00BC1E6B" w:rsidP="008703EF">
                  <w:pPr>
                    <w:rPr>
                      <w:rFonts w:asciiTheme="minorHAnsi" w:eastAsia="Arial" w:hAnsiTheme="minorHAnsi" w:cstheme="minorHAnsi"/>
                      <w:b/>
                      <w:color w:val="000000"/>
                      <w:sz w:val="22"/>
                      <w:szCs w:val="22"/>
                    </w:rPr>
                  </w:pPr>
                  <w:r w:rsidRPr="00C93212">
                    <w:rPr>
                      <w:rFonts w:asciiTheme="minorHAnsi" w:hAnsiTheme="minorHAnsi" w:cstheme="minorHAnsi"/>
                      <w:b/>
                      <w:color w:val="000000"/>
                      <w:sz w:val="22"/>
                      <w:szCs w:val="22"/>
                    </w:rPr>
                    <w:t>Nov 19</w:t>
                  </w:r>
                  <w:r w:rsidR="008703EF" w:rsidRPr="00C93212">
                    <w:rPr>
                      <w:rFonts w:asciiTheme="minorHAnsi" w:hAnsiTheme="minorHAnsi" w:cstheme="minorHAnsi"/>
                      <w:b/>
                      <w:color w:val="000000"/>
                      <w:sz w:val="22"/>
                      <w:szCs w:val="22"/>
                    </w:rPr>
                    <w:t>–</w:t>
                  </w:r>
                  <w:r w:rsidRPr="00C93212">
                    <w:rPr>
                      <w:rFonts w:asciiTheme="minorHAnsi" w:hAnsiTheme="minorHAnsi" w:cstheme="minorHAnsi"/>
                      <w:b/>
                      <w:color w:val="000000"/>
                      <w:sz w:val="22"/>
                      <w:szCs w:val="22"/>
                    </w:rPr>
                    <w:t xml:space="preserve"> </w:t>
                  </w:r>
                  <w:r w:rsidR="00541452">
                    <w:rPr>
                      <w:rFonts w:asciiTheme="minorHAnsi" w:hAnsiTheme="minorHAnsi" w:cstheme="minorHAnsi"/>
                      <w:b/>
                      <w:color w:val="000000"/>
                      <w:sz w:val="22"/>
                      <w:szCs w:val="22"/>
                    </w:rPr>
                    <w:t>Aug 22</w:t>
                  </w:r>
                  <w:r w:rsidRPr="00C93212">
                    <w:rPr>
                      <w:rFonts w:asciiTheme="minorHAnsi" w:hAnsiTheme="minorHAnsi" w:cstheme="minorHAnsi"/>
                      <w:b/>
                      <w:color w:val="000000"/>
                      <w:sz w:val="22"/>
                      <w:szCs w:val="22"/>
                    </w:rPr>
                    <w:t xml:space="preserve"> </w:t>
                  </w:r>
                </w:p>
              </w:tc>
            </w:tr>
          </w:tbl>
          <w:p w14:paraId="4EBE1ADF" w14:textId="77777777" w:rsidR="00BE3456" w:rsidRPr="00C93212" w:rsidRDefault="00BE3456" w:rsidP="009D64A7">
            <w:pPr>
              <w:rPr>
                <w:rFonts w:asciiTheme="minorHAnsi" w:eastAsia="Arial" w:hAnsiTheme="minorHAnsi" w:cstheme="minorHAnsi"/>
                <w:b/>
                <w:color w:val="000000"/>
                <w:sz w:val="22"/>
                <w:szCs w:val="22"/>
              </w:rPr>
            </w:pPr>
          </w:p>
        </w:tc>
        <w:tc>
          <w:tcPr>
            <w:tcW w:w="179" w:type="dxa"/>
          </w:tcPr>
          <w:p w14:paraId="6E19B19A" w14:textId="77777777" w:rsidR="00BE3456" w:rsidRPr="00C93212" w:rsidRDefault="00BE3456" w:rsidP="009D64A7">
            <w:pPr>
              <w:pStyle w:val="EmptyLayoutCell"/>
              <w:rPr>
                <w:rFonts w:asciiTheme="minorHAnsi" w:eastAsia="Arial" w:hAnsiTheme="minorHAnsi" w:cstheme="minorHAnsi"/>
                <w:b/>
                <w:color w:val="000000"/>
                <w:sz w:val="22"/>
                <w:szCs w:val="22"/>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8"/>
        <w:gridCol w:w="7784"/>
      </w:tblGrid>
      <w:tr w:rsidR="00563F47" w:rsidRPr="00C93212" w14:paraId="03A80961" w14:textId="77777777" w:rsidTr="00F91AC0">
        <w:tc>
          <w:tcPr>
            <w:tcW w:w="2178" w:type="dxa"/>
          </w:tcPr>
          <w:p w14:paraId="4B691BB1" w14:textId="4894DCE5" w:rsidR="00F91AC0" w:rsidRPr="00C93212" w:rsidRDefault="005B3F55" w:rsidP="001855C4">
            <w:pPr>
              <w:rPr>
                <w:rFonts w:asciiTheme="minorHAnsi" w:hAnsiTheme="minorHAnsi" w:cstheme="minorHAnsi"/>
                <w:b/>
                <w:color w:val="0000FF"/>
                <w:sz w:val="22"/>
                <w:szCs w:val="22"/>
              </w:rPr>
            </w:pPr>
            <w:r w:rsidRPr="00C93212">
              <w:rPr>
                <w:rFonts w:asciiTheme="minorHAnsi" w:eastAsia="Arial" w:hAnsiTheme="minorHAnsi" w:cstheme="minorHAnsi"/>
                <w:color w:val="C04000"/>
                <w:sz w:val="22"/>
                <w:szCs w:val="22"/>
              </w:rPr>
              <w:t>Name</w:t>
            </w:r>
          </w:p>
        </w:tc>
        <w:tc>
          <w:tcPr>
            <w:tcW w:w="7784" w:type="dxa"/>
          </w:tcPr>
          <w:p w14:paraId="4A907874" w14:textId="29388DB6" w:rsidR="00F91AC0" w:rsidRPr="00C93212" w:rsidRDefault="00FA5371" w:rsidP="001855C4">
            <w:pPr>
              <w:rPr>
                <w:rFonts w:asciiTheme="minorHAnsi" w:hAnsiTheme="minorHAnsi" w:cstheme="minorHAnsi"/>
                <w:b/>
                <w:color w:val="000000" w:themeColor="text1"/>
                <w:sz w:val="22"/>
                <w:szCs w:val="22"/>
              </w:rPr>
            </w:pPr>
            <w:r w:rsidRPr="00C93212">
              <w:rPr>
                <w:rFonts w:asciiTheme="minorHAnsi" w:hAnsiTheme="minorHAnsi" w:cstheme="minorHAnsi"/>
                <w:b/>
                <w:color w:val="000000" w:themeColor="text1"/>
                <w:sz w:val="22"/>
                <w:szCs w:val="22"/>
              </w:rPr>
              <w:t>ALDO,</w:t>
            </w:r>
            <w:r w:rsidR="00EC74DC" w:rsidRPr="00C93212">
              <w:rPr>
                <w:rFonts w:asciiTheme="minorHAnsi" w:hAnsiTheme="minorHAnsi" w:cstheme="minorHAnsi"/>
                <w:b/>
                <w:color w:val="000000" w:themeColor="text1"/>
                <w:sz w:val="22"/>
                <w:szCs w:val="22"/>
              </w:rPr>
              <w:t xml:space="preserve"> DUNE </w:t>
            </w:r>
            <w:r w:rsidRPr="00C93212">
              <w:rPr>
                <w:rFonts w:asciiTheme="minorHAnsi" w:hAnsiTheme="minorHAnsi" w:cstheme="minorHAnsi"/>
                <w:b/>
                <w:color w:val="000000" w:themeColor="text1"/>
                <w:sz w:val="22"/>
                <w:szCs w:val="22"/>
              </w:rPr>
              <w:t>London,</w:t>
            </w:r>
            <w:r w:rsidR="00EC74DC" w:rsidRPr="00C93212">
              <w:rPr>
                <w:rFonts w:asciiTheme="minorHAnsi" w:hAnsiTheme="minorHAnsi" w:cstheme="minorHAnsi"/>
                <w:b/>
                <w:color w:val="000000" w:themeColor="text1"/>
                <w:sz w:val="22"/>
                <w:szCs w:val="22"/>
              </w:rPr>
              <w:t xml:space="preserve"> </w:t>
            </w:r>
            <w:r w:rsidRPr="00C93212">
              <w:rPr>
                <w:rFonts w:asciiTheme="minorHAnsi" w:hAnsiTheme="minorHAnsi" w:cstheme="minorHAnsi"/>
                <w:b/>
                <w:color w:val="000000" w:themeColor="text1"/>
                <w:sz w:val="22"/>
                <w:szCs w:val="22"/>
              </w:rPr>
              <w:t>Rituals,</w:t>
            </w:r>
            <w:r w:rsidR="00EC74DC" w:rsidRPr="00C93212">
              <w:rPr>
                <w:rFonts w:asciiTheme="minorHAnsi" w:hAnsiTheme="minorHAnsi" w:cstheme="minorHAnsi"/>
                <w:b/>
                <w:color w:val="000000" w:themeColor="text1"/>
                <w:sz w:val="22"/>
                <w:szCs w:val="22"/>
              </w:rPr>
              <w:t xml:space="preserve"> R&amp;B, CROCS Brand </w:t>
            </w:r>
            <w:r w:rsidR="00C93212" w:rsidRPr="00C93212">
              <w:rPr>
                <w:rFonts w:asciiTheme="minorHAnsi" w:hAnsiTheme="minorHAnsi" w:cstheme="minorHAnsi"/>
                <w:b/>
                <w:color w:val="000000" w:themeColor="text1"/>
                <w:sz w:val="22"/>
                <w:szCs w:val="22"/>
              </w:rPr>
              <w:t>Sites, UAE</w:t>
            </w:r>
          </w:p>
          <w:p w14:paraId="442968D8" w14:textId="6C210A2E" w:rsidR="00EC74DC" w:rsidRPr="00C93212" w:rsidRDefault="00EC74DC" w:rsidP="001855C4">
            <w:pPr>
              <w:rPr>
                <w:rFonts w:asciiTheme="minorHAnsi" w:hAnsiTheme="minorHAnsi" w:cstheme="minorHAnsi"/>
                <w:b/>
                <w:color w:val="0000FF"/>
                <w:sz w:val="22"/>
                <w:szCs w:val="22"/>
              </w:rPr>
            </w:pPr>
          </w:p>
        </w:tc>
      </w:tr>
      <w:tr w:rsidR="00563F47" w:rsidRPr="00C93212" w14:paraId="700223D7" w14:textId="77777777" w:rsidTr="00F91AC0">
        <w:tc>
          <w:tcPr>
            <w:tcW w:w="2178" w:type="dxa"/>
          </w:tcPr>
          <w:p w14:paraId="607C78B9" w14:textId="77777777" w:rsidR="00F91AC0" w:rsidRPr="00C93212" w:rsidRDefault="005B3F55" w:rsidP="001855C4">
            <w:pPr>
              <w:rPr>
                <w:rFonts w:asciiTheme="minorHAnsi" w:hAnsiTheme="minorHAnsi" w:cstheme="minorHAnsi"/>
                <w:b/>
                <w:color w:val="0000FF"/>
                <w:sz w:val="22"/>
                <w:szCs w:val="22"/>
              </w:rPr>
            </w:pPr>
            <w:r w:rsidRPr="00C93212">
              <w:rPr>
                <w:rFonts w:asciiTheme="minorHAnsi" w:eastAsia="Arial" w:hAnsiTheme="minorHAnsi" w:cstheme="minorHAnsi"/>
                <w:color w:val="C04000"/>
                <w:sz w:val="22"/>
                <w:szCs w:val="22"/>
              </w:rPr>
              <w:t>Description</w:t>
            </w:r>
          </w:p>
        </w:tc>
        <w:tc>
          <w:tcPr>
            <w:tcW w:w="7784" w:type="dxa"/>
          </w:tcPr>
          <w:p w14:paraId="2CE1DDAE" w14:textId="49F280CA" w:rsidR="00EC74DC" w:rsidRPr="00C93212" w:rsidRDefault="00EC74DC" w:rsidP="001A52FD">
            <w:pPr>
              <w:rPr>
                <w:rFonts w:asciiTheme="minorHAnsi" w:hAnsiTheme="minorHAnsi" w:cstheme="minorHAnsi"/>
                <w:b/>
                <w:color w:val="0000FF"/>
                <w:sz w:val="22"/>
                <w:szCs w:val="22"/>
              </w:rPr>
            </w:pPr>
            <w:r w:rsidRPr="00C93212">
              <w:rPr>
                <w:rFonts w:asciiTheme="minorHAnsi" w:hAnsiTheme="minorHAnsi" w:cstheme="minorHAnsi"/>
                <w:color w:val="000000"/>
                <w:sz w:val="22"/>
                <w:szCs w:val="22"/>
              </w:rPr>
              <w:t xml:space="preserve">Testing of </w:t>
            </w:r>
            <w:r w:rsidR="00587FE1" w:rsidRPr="00C93212">
              <w:rPr>
                <w:rFonts w:asciiTheme="minorHAnsi" w:hAnsiTheme="minorHAnsi" w:cstheme="minorHAnsi"/>
                <w:color w:val="000000"/>
                <w:sz w:val="22"/>
                <w:szCs w:val="22"/>
              </w:rPr>
              <w:t xml:space="preserve">above listed </w:t>
            </w:r>
            <w:r w:rsidRPr="00C93212">
              <w:rPr>
                <w:rFonts w:asciiTheme="minorHAnsi" w:hAnsiTheme="minorHAnsi" w:cstheme="minorHAnsi"/>
                <w:color w:val="000000"/>
                <w:sz w:val="22"/>
                <w:szCs w:val="22"/>
              </w:rPr>
              <w:t>web applications</w:t>
            </w:r>
            <w:r w:rsidR="00587FE1" w:rsidRPr="00C93212">
              <w:rPr>
                <w:rFonts w:asciiTheme="minorHAnsi" w:hAnsiTheme="minorHAnsi" w:cstheme="minorHAnsi"/>
                <w:color w:val="000000"/>
                <w:sz w:val="22"/>
                <w:szCs w:val="22"/>
              </w:rPr>
              <w:t>.</w:t>
            </w:r>
            <w:r w:rsidRPr="00C93212">
              <w:rPr>
                <w:rFonts w:asciiTheme="minorHAnsi" w:hAnsiTheme="minorHAnsi" w:cstheme="minorHAnsi"/>
                <w:color w:val="000000"/>
                <w:sz w:val="22"/>
                <w:szCs w:val="22"/>
              </w:rPr>
              <w:t xml:space="preserve"> which includes Order placing, </w:t>
            </w:r>
            <w:r w:rsidR="00FA5371" w:rsidRPr="00C93212">
              <w:rPr>
                <w:rFonts w:asciiTheme="minorHAnsi" w:hAnsiTheme="minorHAnsi" w:cstheme="minorHAnsi"/>
                <w:color w:val="000000"/>
                <w:sz w:val="22"/>
                <w:szCs w:val="22"/>
              </w:rPr>
              <w:t>Offer,</w:t>
            </w:r>
            <w:r w:rsidRPr="00C93212">
              <w:rPr>
                <w:rFonts w:asciiTheme="minorHAnsi" w:hAnsiTheme="minorHAnsi" w:cstheme="minorHAnsi"/>
                <w:color w:val="000000"/>
                <w:sz w:val="22"/>
                <w:szCs w:val="22"/>
              </w:rPr>
              <w:t xml:space="preserve"> </w:t>
            </w:r>
            <w:r w:rsidR="00FA5371" w:rsidRPr="00C93212">
              <w:rPr>
                <w:rFonts w:asciiTheme="minorHAnsi" w:hAnsiTheme="minorHAnsi" w:cstheme="minorHAnsi"/>
                <w:color w:val="000000"/>
                <w:sz w:val="22"/>
                <w:szCs w:val="22"/>
              </w:rPr>
              <w:t>Sales,</w:t>
            </w:r>
            <w:r w:rsidRPr="00C93212">
              <w:rPr>
                <w:rFonts w:asciiTheme="minorHAnsi" w:hAnsiTheme="minorHAnsi" w:cstheme="minorHAnsi"/>
                <w:color w:val="000000"/>
                <w:sz w:val="22"/>
                <w:szCs w:val="22"/>
              </w:rPr>
              <w:t xml:space="preserve"> Employee discount, Integration of magneto, OMS, Fulfilment, warehouse, store shipment, warehouse shipment, Delivery, Return, Integration of Apple pay, Integration </w:t>
            </w:r>
            <w:r w:rsidR="00FA5371" w:rsidRPr="00C93212">
              <w:rPr>
                <w:rFonts w:asciiTheme="minorHAnsi" w:hAnsiTheme="minorHAnsi" w:cstheme="minorHAnsi"/>
                <w:color w:val="000000"/>
                <w:sz w:val="22"/>
                <w:szCs w:val="22"/>
              </w:rPr>
              <w:t>of new</w:t>
            </w:r>
            <w:r w:rsidRPr="00C93212">
              <w:rPr>
                <w:rFonts w:asciiTheme="minorHAnsi" w:hAnsiTheme="minorHAnsi" w:cstheme="minorHAnsi"/>
                <w:color w:val="000000"/>
                <w:sz w:val="22"/>
                <w:szCs w:val="22"/>
              </w:rPr>
              <w:t xml:space="preserve"> payment gateway like </w:t>
            </w:r>
            <w:r w:rsidR="00FA5371" w:rsidRPr="00C93212">
              <w:rPr>
                <w:rFonts w:asciiTheme="minorHAnsi" w:hAnsiTheme="minorHAnsi" w:cstheme="minorHAnsi"/>
                <w:color w:val="000000"/>
                <w:sz w:val="22"/>
                <w:szCs w:val="22"/>
              </w:rPr>
              <w:t xml:space="preserve">Tabby, </w:t>
            </w:r>
            <w:r w:rsidR="0063295B" w:rsidRPr="00C93212">
              <w:rPr>
                <w:rFonts w:asciiTheme="minorHAnsi" w:hAnsiTheme="minorHAnsi" w:cstheme="minorHAnsi"/>
                <w:color w:val="000000"/>
                <w:sz w:val="22"/>
                <w:szCs w:val="22"/>
              </w:rPr>
              <w:t>QPAY,</w:t>
            </w:r>
            <w:r w:rsidRPr="00C93212">
              <w:rPr>
                <w:rFonts w:asciiTheme="minorHAnsi" w:hAnsiTheme="minorHAnsi" w:cstheme="minorHAnsi"/>
                <w:color w:val="000000"/>
                <w:sz w:val="22"/>
                <w:szCs w:val="22"/>
              </w:rPr>
              <w:t xml:space="preserve"> </w:t>
            </w:r>
            <w:proofErr w:type="spellStart"/>
            <w:r w:rsidRPr="00C93212">
              <w:rPr>
                <w:rFonts w:asciiTheme="minorHAnsi" w:hAnsiTheme="minorHAnsi" w:cstheme="minorHAnsi"/>
                <w:color w:val="000000"/>
                <w:sz w:val="22"/>
                <w:szCs w:val="22"/>
              </w:rPr>
              <w:t>Recan</w:t>
            </w:r>
            <w:proofErr w:type="spellEnd"/>
            <w:r w:rsidRPr="00C93212">
              <w:rPr>
                <w:rFonts w:asciiTheme="minorHAnsi" w:hAnsiTheme="minorHAnsi" w:cstheme="minorHAnsi"/>
                <w:color w:val="000000"/>
                <w:sz w:val="22"/>
                <w:szCs w:val="22"/>
              </w:rPr>
              <w:t xml:space="preserve"> (Customer support Tool, Banner tool </w:t>
            </w:r>
          </w:p>
        </w:tc>
      </w:tr>
      <w:tr w:rsidR="00563F47" w:rsidRPr="00C93212" w14:paraId="199BA58A" w14:textId="77777777" w:rsidTr="00F91AC0">
        <w:tc>
          <w:tcPr>
            <w:tcW w:w="2178" w:type="dxa"/>
          </w:tcPr>
          <w:p w14:paraId="1D25E1D3" w14:textId="24648F84" w:rsidR="00F91AC0" w:rsidRPr="00C93212" w:rsidRDefault="00F91AC0" w:rsidP="001855C4">
            <w:pPr>
              <w:rPr>
                <w:rFonts w:asciiTheme="minorHAnsi" w:hAnsiTheme="minorHAnsi" w:cstheme="minorHAnsi"/>
                <w:b/>
                <w:color w:val="0000FF"/>
                <w:sz w:val="22"/>
                <w:szCs w:val="22"/>
              </w:rPr>
            </w:pPr>
          </w:p>
        </w:tc>
        <w:tc>
          <w:tcPr>
            <w:tcW w:w="7784" w:type="dxa"/>
          </w:tcPr>
          <w:p w14:paraId="47BC3074" w14:textId="77777777" w:rsidR="00F91AC0" w:rsidRPr="00C93212" w:rsidRDefault="00F91AC0" w:rsidP="001855C4">
            <w:pPr>
              <w:rPr>
                <w:rFonts w:asciiTheme="minorHAnsi" w:hAnsiTheme="minorHAnsi" w:cstheme="minorHAnsi"/>
                <w:b/>
                <w:color w:val="0000FF"/>
                <w:sz w:val="22"/>
                <w:szCs w:val="22"/>
              </w:rPr>
            </w:pPr>
          </w:p>
        </w:tc>
      </w:tr>
      <w:tr w:rsidR="00563F47" w:rsidRPr="00C93212" w14:paraId="757570DF" w14:textId="77777777" w:rsidTr="00F91AC0">
        <w:tc>
          <w:tcPr>
            <w:tcW w:w="2178" w:type="dxa"/>
          </w:tcPr>
          <w:p w14:paraId="032A58FB" w14:textId="40E27014" w:rsidR="00F91AC0" w:rsidRPr="00C93212" w:rsidRDefault="00F91AC0" w:rsidP="001855C4">
            <w:pPr>
              <w:rPr>
                <w:rFonts w:asciiTheme="minorHAnsi" w:hAnsiTheme="minorHAnsi" w:cstheme="minorHAnsi"/>
                <w:b/>
                <w:color w:val="0000FF"/>
                <w:sz w:val="22"/>
                <w:szCs w:val="22"/>
              </w:rPr>
            </w:pPr>
          </w:p>
        </w:tc>
        <w:tc>
          <w:tcPr>
            <w:tcW w:w="7784" w:type="dxa"/>
          </w:tcPr>
          <w:p w14:paraId="5CD1BE11" w14:textId="77777777" w:rsidR="00F91AC0" w:rsidRPr="00C93212" w:rsidRDefault="00F91AC0" w:rsidP="001855C4">
            <w:pPr>
              <w:rPr>
                <w:rFonts w:asciiTheme="minorHAnsi" w:hAnsiTheme="minorHAnsi" w:cstheme="minorHAnsi"/>
                <w:color w:val="000000" w:themeColor="text1"/>
                <w:sz w:val="22"/>
                <w:szCs w:val="22"/>
              </w:rPr>
            </w:pPr>
          </w:p>
        </w:tc>
      </w:tr>
      <w:tr w:rsidR="00563F47" w:rsidRPr="00C93212" w14:paraId="713379D7" w14:textId="77777777" w:rsidTr="00E72D50">
        <w:trPr>
          <w:trHeight w:val="80"/>
        </w:trPr>
        <w:tc>
          <w:tcPr>
            <w:tcW w:w="2178" w:type="dxa"/>
          </w:tcPr>
          <w:p w14:paraId="357822B5" w14:textId="77777777" w:rsidR="00F91AC0" w:rsidRPr="00C93212" w:rsidRDefault="005B3F55" w:rsidP="001855C4">
            <w:pPr>
              <w:rPr>
                <w:rFonts w:asciiTheme="minorHAnsi" w:hAnsiTheme="minorHAnsi" w:cstheme="minorHAnsi"/>
                <w:b/>
                <w:color w:val="0000FF"/>
                <w:sz w:val="22"/>
                <w:szCs w:val="22"/>
              </w:rPr>
            </w:pPr>
            <w:r w:rsidRPr="00C93212">
              <w:rPr>
                <w:rFonts w:asciiTheme="minorHAnsi" w:eastAsia="Arial" w:hAnsiTheme="minorHAnsi" w:cstheme="minorHAnsi"/>
                <w:color w:val="C04000"/>
                <w:sz w:val="22"/>
                <w:szCs w:val="22"/>
              </w:rPr>
              <w:t>Role Played</w:t>
            </w:r>
          </w:p>
        </w:tc>
        <w:tc>
          <w:tcPr>
            <w:tcW w:w="7784" w:type="dxa"/>
          </w:tcPr>
          <w:p w14:paraId="4A9ED07D" w14:textId="77777777" w:rsidR="001A52FD" w:rsidRPr="00C93212" w:rsidRDefault="001A52FD" w:rsidP="001A52FD">
            <w:pPr>
              <w:rPr>
                <w:rFonts w:asciiTheme="minorHAnsi" w:eastAsia="Arial" w:hAnsiTheme="minorHAnsi" w:cstheme="minorHAnsi"/>
                <w:color w:val="000000" w:themeColor="text1"/>
                <w:sz w:val="22"/>
                <w:szCs w:val="22"/>
              </w:rPr>
            </w:pPr>
            <w:r w:rsidRPr="00C93212">
              <w:rPr>
                <w:rFonts w:asciiTheme="minorHAnsi" w:eastAsia="Arial" w:hAnsiTheme="minorHAnsi" w:cstheme="minorHAnsi"/>
                <w:color w:val="000000" w:themeColor="text1"/>
                <w:sz w:val="22"/>
                <w:szCs w:val="22"/>
              </w:rPr>
              <w:t>QA Manager, Prod Release for all sites, Prod release support, Prod bugs, Attending scrum call &amp; Scum of scrum calls, Retrospective meeting.</w:t>
            </w:r>
          </w:p>
          <w:p w14:paraId="71C6C2FE" w14:textId="5E0A4250" w:rsidR="00F91AC0" w:rsidRPr="00C93212" w:rsidRDefault="00F91AC0" w:rsidP="001A52FD">
            <w:pPr>
              <w:rPr>
                <w:rFonts w:asciiTheme="minorHAnsi" w:hAnsiTheme="minorHAnsi" w:cstheme="minorHAnsi"/>
                <w:color w:val="000000" w:themeColor="text1"/>
                <w:sz w:val="22"/>
                <w:szCs w:val="22"/>
              </w:rPr>
            </w:pPr>
          </w:p>
        </w:tc>
      </w:tr>
      <w:tr w:rsidR="00563F47" w:rsidRPr="00C93212" w14:paraId="3D07FCBB" w14:textId="77777777" w:rsidTr="00F91AC0">
        <w:trPr>
          <w:trHeight w:val="80"/>
        </w:trPr>
        <w:tc>
          <w:tcPr>
            <w:tcW w:w="2178" w:type="dxa"/>
          </w:tcPr>
          <w:p w14:paraId="5ED618C7" w14:textId="77777777" w:rsidR="00F91AC0" w:rsidRPr="00C93212" w:rsidRDefault="005B3F55" w:rsidP="001855C4">
            <w:pPr>
              <w:rPr>
                <w:rFonts w:asciiTheme="minorHAnsi" w:hAnsiTheme="minorHAnsi" w:cstheme="minorHAnsi"/>
                <w:b/>
                <w:color w:val="0000FF"/>
                <w:sz w:val="22"/>
                <w:szCs w:val="22"/>
              </w:rPr>
            </w:pPr>
            <w:r w:rsidRPr="00C93212">
              <w:rPr>
                <w:rFonts w:asciiTheme="minorHAnsi" w:eastAsia="Arial" w:hAnsiTheme="minorHAnsi" w:cstheme="minorHAnsi"/>
                <w:color w:val="C04000"/>
                <w:sz w:val="22"/>
                <w:szCs w:val="22"/>
              </w:rPr>
              <w:t>Team Size</w:t>
            </w:r>
          </w:p>
        </w:tc>
        <w:tc>
          <w:tcPr>
            <w:tcW w:w="7784" w:type="dxa"/>
          </w:tcPr>
          <w:p w14:paraId="568164E1" w14:textId="589A732C" w:rsidR="00F91AC0" w:rsidRPr="00C93212" w:rsidRDefault="00637FA7" w:rsidP="001855C4">
            <w:pPr>
              <w:rPr>
                <w:rFonts w:asciiTheme="minorHAnsi" w:hAnsiTheme="minorHAnsi" w:cstheme="minorHAnsi"/>
                <w:color w:val="000000" w:themeColor="text1"/>
                <w:sz w:val="22"/>
                <w:szCs w:val="22"/>
              </w:rPr>
            </w:pPr>
            <w:r w:rsidRPr="00C93212">
              <w:rPr>
                <w:rFonts w:asciiTheme="minorHAnsi" w:hAnsiTheme="minorHAnsi" w:cstheme="minorHAnsi"/>
                <w:color w:val="000000" w:themeColor="text1"/>
                <w:sz w:val="22"/>
                <w:szCs w:val="22"/>
              </w:rPr>
              <w:t>11</w:t>
            </w:r>
          </w:p>
        </w:tc>
      </w:tr>
    </w:tbl>
    <w:p w14:paraId="08D7C4E5" w14:textId="77777777" w:rsidR="00F234A3" w:rsidRPr="00C93212" w:rsidRDefault="00F234A3" w:rsidP="001855C4">
      <w:pPr>
        <w:rPr>
          <w:rFonts w:asciiTheme="minorHAnsi" w:hAnsiTheme="minorHAnsi" w:cstheme="minorHAnsi"/>
          <w:b/>
          <w:color w:val="0000FF"/>
          <w:sz w:val="22"/>
          <w:szCs w:val="22"/>
        </w:rPr>
      </w:pPr>
    </w:p>
    <w:tbl>
      <w:tblPr>
        <w:tblW w:w="0" w:type="auto"/>
        <w:tblLayout w:type="fixed"/>
        <w:tblCellMar>
          <w:left w:w="0" w:type="dxa"/>
          <w:right w:w="0" w:type="dxa"/>
        </w:tblCellMar>
        <w:tblLook w:val="0000" w:firstRow="0" w:lastRow="0" w:firstColumn="0" w:lastColumn="0" w:noHBand="0" w:noVBand="0"/>
      </w:tblPr>
      <w:tblGrid>
        <w:gridCol w:w="2006"/>
        <w:gridCol w:w="5879"/>
        <w:gridCol w:w="1636"/>
        <w:gridCol w:w="179"/>
      </w:tblGrid>
      <w:tr w:rsidR="00563F47" w:rsidRPr="00C93212" w14:paraId="372DD906" w14:textId="77777777" w:rsidTr="009D64A7">
        <w:trPr>
          <w:trHeight w:val="288"/>
        </w:trPr>
        <w:tc>
          <w:tcPr>
            <w:tcW w:w="2006" w:type="dxa"/>
          </w:tcPr>
          <w:tbl>
            <w:tblPr>
              <w:tblW w:w="0" w:type="auto"/>
              <w:tblLayout w:type="fixed"/>
              <w:tblCellMar>
                <w:left w:w="0" w:type="dxa"/>
                <w:right w:w="0" w:type="dxa"/>
              </w:tblCellMar>
              <w:tblLook w:val="0000" w:firstRow="0" w:lastRow="0" w:firstColumn="0" w:lastColumn="0" w:noHBand="0" w:noVBand="0"/>
            </w:tblPr>
            <w:tblGrid>
              <w:gridCol w:w="2007"/>
            </w:tblGrid>
            <w:tr w:rsidR="00563F47" w:rsidRPr="00C93212" w14:paraId="709EF664" w14:textId="77777777" w:rsidTr="00E72D50">
              <w:trPr>
                <w:trHeight w:val="208"/>
              </w:trPr>
              <w:tc>
                <w:tcPr>
                  <w:tcW w:w="2007" w:type="dxa"/>
                  <w:shd w:val="clear" w:color="auto" w:fill="D9D9D9" w:themeFill="background1" w:themeFillShade="D9"/>
                  <w:tcMar>
                    <w:top w:w="40" w:type="dxa"/>
                    <w:left w:w="40" w:type="dxa"/>
                    <w:bottom w:w="40" w:type="dxa"/>
                    <w:right w:w="40" w:type="dxa"/>
                  </w:tcMar>
                </w:tcPr>
                <w:p w14:paraId="58A943E8" w14:textId="77777777" w:rsidR="00F91AC0" w:rsidRPr="00C93212" w:rsidRDefault="005B3F55" w:rsidP="009D64A7">
                  <w:pPr>
                    <w:rPr>
                      <w:rFonts w:asciiTheme="minorHAnsi" w:hAnsiTheme="minorHAnsi" w:cstheme="minorHAnsi"/>
                      <w:color w:val="000000" w:themeColor="text1"/>
                      <w:sz w:val="22"/>
                      <w:szCs w:val="22"/>
                    </w:rPr>
                  </w:pPr>
                  <w:r w:rsidRPr="00C93212">
                    <w:rPr>
                      <w:rFonts w:asciiTheme="minorHAnsi" w:eastAsia="Arial" w:hAnsiTheme="minorHAnsi" w:cstheme="minorHAnsi"/>
                      <w:b/>
                      <w:color w:val="000000" w:themeColor="text1"/>
                      <w:sz w:val="22"/>
                      <w:szCs w:val="22"/>
                    </w:rPr>
                    <w:t xml:space="preserve">Project </w:t>
                  </w:r>
                  <w:r w:rsidR="00FF58D6" w:rsidRPr="00C93212">
                    <w:rPr>
                      <w:rFonts w:asciiTheme="minorHAnsi" w:eastAsia="Arial" w:hAnsiTheme="minorHAnsi" w:cstheme="minorHAnsi"/>
                      <w:b/>
                      <w:color w:val="000000" w:themeColor="text1"/>
                      <w:sz w:val="22"/>
                      <w:szCs w:val="22"/>
                    </w:rPr>
                    <w:t>4</w:t>
                  </w:r>
                </w:p>
              </w:tc>
            </w:tr>
          </w:tbl>
          <w:p w14:paraId="1D5F55BD" w14:textId="77777777" w:rsidR="00F91AC0" w:rsidRPr="00C93212" w:rsidRDefault="00F91AC0" w:rsidP="009D64A7">
            <w:pPr>
              <w:rPr>
                <w:rFonts w:asciiTheme="minorHAnsi" w:hAnsiTheme="minorHAnsi" w:cstheme="minorHAnsi"/>
                <w:color w:val="000000" w:themeColor="text1"/>
                <w:sz w:val="22"/>
                <w:szCs w:val="22"/>
              </w:rPr>
            </w:pPr>
          </w:p>
        </w:tc>
        <w:tc>
          <w:tcPr>
            <w:tcW w:w="5879" w:type="dxa"/>
          </w:tcPr>
          <w:tbl>
            <w:tblPr>
              <w:tblW w:w="0" w:type="auto"/>
              <w:tblLayout w:type="fixed"/>
              <w:tblCellMar>
                <w:left w:w="0" w:type="dxa"/>
                <w:right w:w="0" w:type="dxa"/>
              </w:tblCellMar>
              <w:tblLook w:val="0000" w:firstRow="0" w:lastRow="0" w:firstColumn="0" w:lastColumn="0" w:noHBand="0" w:noVBand="0"/>
            </w:tblPr>
            <w:tblGrid>
              <w:gridCol w:w="5880"/>
            </w:tblGrid>
            <w:tr w:rsidR="00563F47" w:rsidRPr="00C93212" w14:paraId="6D697085" w14:textId="77777777" w:rsidTr="00E72D50">
              <w:trPr>
                <w:trHeight w:val="288"/>
              </w:trPr>
              <w:tc>
                <w:tcPr>
                  <w:tcW w:w="5880" w:type="dxa"/>
                  <w:shd w:val="clear" w:color="auto" w:fill="D9D9D9" w:themeFill="background1" w:themeFillShade="D9"/>
                  <w:tcMar>
                    <w:top w:w="0" w:type="dxa"/>
                    <w:left w:w="40" w:type="dxa"/>
                    <w:bottom w:w="0" w:type="dxa"/>
                    <w:right w:w="0" w:type="dxa"/>
                  </w:tcMar>
                </w:tcPr>
                <w:p w14:paraId="6D68ED6D" w14:textId="0A4F259A" w:rsidR="00F91AC0" w:rsidRPr="00C93212" w:rsidRDefault="00637FA7" w:rsidP="009D64A7">
                  <w:pPr>
                    <w:jc w:val="center"/>
                    <w:rPr>
                      <w:rFonts w:asciiTheme="minorHAnsi" w:hAnsiTheme="minorHAnsi" w:cstheme="minorHAnsi"/>
                      <w:b/>
                      <w:color w:val="000000" w:themeColor="text1"/>
                      <w:sz w:val="22"/>
                      <w:szCs w:val="22"/>
                    </w:rPr>
                  </w:pPr>
                  <w:r w:rsidRPr="00C93212">
                    <w:rPr>
                      <w:rFonts w:asciiTheme="minorHAnsi" w:hAnsiTheme="minorHAnsi" w:cstheme="minorHAnsi"/>
                      <w:sz w:val="22"/>
                      <w:szCs w:val="22"/>
                    </w:rPr>
                    <w:t>APICS/AVI &amp; PFCS</w:t>
                  </w:r>
                </w:p>
              </w:tc>
            </w:tr>
          </w:tbl>
          <w:p w14:paraId="010E9D53" w14:textId="77777777" w:rsidR="00F91AC0" w:rsidRPr="00C93212" w:rsidRDefault="00F91AC0" w:rsidP="009D64A7">
            <w:pPr>
              <w:rPr>
                <w:rFonts w:asciiTheme="minorHAnsi" w:hAnsiTheme="minorHAnsi" w:cstheme="minorHAnsi"/>
                <w:b/>
                <w:color w:val="000000" w:themeColor="text1"/>
                <w:sz w:val="22"/>
                <w:szCs w:val="22"/>
              </w:rPr>
            </w:pPr>
          </w:p>
        </w:tc>
        <w:tc>
          <w:tcPr>
            <w:tcW w:w="1636" w:type="dxa"/>
          </w:tcPr>
          <w:tbl>
            <w:tblPr>
              <w:tblW w:w="0" w:type="auto"/>
              <w:tblLayout w:type="fixed"/>
              <w:tblCellMar>
                <w:left w:w="0" w:type="dxa"/>
                <w:right w:w="0" w:type="dxa"/>
              </w:tblCellMar>
              <w:tblLook w:val="0000" w:firstRow="0" w:lastRow="0" w:firstColumn="0" w:lastColumn="0" w:noHBand="0" w:noVBand="0"/>
            </w:tblPr>
            <w:tblGrid>
              <w:gridCol w:w="1636"/>
            </w:tblGrid>
            <w:tr w:rsidR="00563F47" w:rsidRPr="00C93212" w14:paraId="6F2E75EB" w14:textId="77777777" w:rsidTr="00E72D50">
              <w:trPr>
                <w:trHeight w:val="208"/>
              </w:trPr>
              <w:tc>
                <w:tcPr>
                  <w:tcW w:w="1636" w:type="dxa"/>
                  <w:shd w:val="clear" w:color="auto" w:fill="D9D9D9" w:themeFill="background1" w:themeFillShade="D9"/>
                  <w:tcMar>
                    <w:top w:w="40" w:type="dxa"/>
                    <w:left w:w="40" w:type="dxa"/>
                    <w:bottom w:w="40" w:type="dxa"/>
                    <w:right w:w="40" w:type="dxa"/>
                  </w:tcMar>
                </w:tcPr>
                <w:p w14:paraId="28B62822" w14:textId="27EEE4E0" w:rsidR="00F91AC0" w:rsidRPr="00C93212" w:rsidRDefault="00ED5933" w:rsidP="00F91AC0">
                  <w:pPr>
                    <w:rPr>
                      <w:rFonts w:asciiTheme="minorHAnsi" w:eastAsia="Arial" w:hAnsiTheme="minorHAnsi" w:cstheme="minorHAnsi"/>
                      <w:b/>
                      <w:color w:val="000000"/>
                      <w:sz w:val="22"/>
                      <w:szCs w:val="22"/>
                    </w:rPr>
                  </w:pPr>
                  <w:r w:rsidRPr="00C93212">
                    <w:rPr>
                      <w:rFonts w:asciiTheme="minorHAnsi" w:hAnsiTheme="minorHAnsi" w:cstheme="minorHAnsi"/>
                      <w:b/>
                      <w:color w:val="000000"/>
                      <w:sz w:val="22"/>
                      <w:szCs w:val="22"/>
                    </w:rPr>
                    <w:t>Jul</w:t>
                  </w:r>
                  <w:r w:rsidR="005B3F55" w:rsidRPr="00C93212">
                    <w:rPr>
                      <w:rFonts w:asciiTheme="minorHAnsi" w:hAnsiTheme="minorHAnsi" w:cstheme="minorHAnsi"/>
                      <w:b/>
                      <w:color w:val="000000"/>
                      <w:sz w:val="22"/>
                      <w:szCs w:val="22"/>
                    </w:rPr>
                    <w:t xml:space="preserve"> 1</w:t>
                  </w:r>
                  <w:r w:rsidR="00637FA7" w:rsidRPr="00C93212">
                    <w:rPr>
                      <w:rFonts w:asciiTheme="minorHAnsi" w:hAnsiTheme="minorHAnsi" w:cstheme="minorHAnsi"/>
                      <w:b/>
                      <w:color w:val="000000"/>
                      <w:sz w:val="22"/>
                      <w:szCs w:val="22"/>
                    </w:rPr>
                    <w:t>9</w:t>
                  </w:r>
                  <w:r w:rsidR="005B3F55" w:rsidRPr="00C93212">
                    <w:rPr>
                      <w:rFonts w:asciiTheme="minorHAnsi" w:hAnsiTheme="minorHAnsi" w:cstheme="minorHAnsi"/>
                      <w:b/>
                      <w:color w:val="000000"/>
                      <w:sz w:val="22"/>
                      <w:szCs w:val="22"/>
                    </w:rPr>
                    <w:t xml:space="preserve"> – </w:t>
                  </w:r>
                  <w:r w:rsidR="00637FA7" w:rsidRPr="00C93212">
                    <w:rPr>
                      <w:rFonts w:asciiTheme="minorHAnsi" w:hAnsiTheme="minorHAnsi" w:cstheme="minorHAnsi"/>
                      <w:b/>
                      <w:color w:val="000000"/>
                      <w:sz w:val="22"/>
                      <w:szCs w:val="22"/>
                    </w:rPr>
                    <w:t>Nov 19</w:t>
                  </w:r>
                </w:p>
              </w:tc>
            </w:tr>
          </w:tbl>
          <w:p w14:paraId="646EAE58" w14:textId="77777777" w:rsidR="00F91AC0" w:rsidRPr="00C93212" w:rsidRDefault="00F91AC0" w:rsidP="009D64A7">
            <w:pPr>
              <w:rPr>
                <w:rFonts w:asciiTheme="minorHAnsi" w:eastAsia="Arial" w:hAnsiTheme="minorHAnsi" w:cstheme="minorHAnsi"/>
                <w:b/>
                <w:color w:val="000000"/>
                <w:sz w:val="22"/>
                <w:szCs w:val="22"/>
              </w:rPr>
            </w:pPr>
          </w:p>
        </w:tc>
        <w:tc>
          <w:tcPr>
            <w:tcW w:w="179" w:type="dxa"/>
          </w:tcPr>
          <w:p w14:paraId="052352D8" w14:textId="77777777" w:rsidR="00F91AC0" w:rsidRPr="00C93212" w:rsidRDefault="00F91AC0" w:rsidP="009D64A7">
            <w:pPr>
              <w:pStyle w:val="EmptyLayoutCell"/>
              <w:rPr>
                <w:rFonts w:asciiTheme="minorHAnsi" w:eastAsia="Arial" w:hAnsiTheme="minorHAnsi" w:cstheme="minorHAnsi"/>
                <w:b/>
                <w:color w:val="000000"/>
                <w:sz w:val="22"/>
                <w:szCs w:val="22"/>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8"/>
        <w:gridCol w:w="7784"/>
      </w:tblGrid>
      <w:tr w:rsidR="00563F47" w:rsidRPr="00C93212" w14:paraId="45082D9E" w14:textId="77777777" w:rsidTr="009D64A7">
        <w:tc>
          <w:tcPr>
            <w:tcW w:w="2178" w:type="dxa"/>
          </w:tcPr>
          <w:p w14:paraId="74EB89A0" w14:textId="77777777" w:rsidR="00F91AC0" w:rsidRPr="00C93212" w:rsidRDefault="005B3F55" w:rsidP="009D64A7">
            <w:pPr>
              <w:rPr>
                <w:rFonts w:asciiTheme="minorHAnsi" w:hAnsiTheme="minorHAnsi" w:cstheme="minorHAnsi"/>
                <w:b/>
                <w:color w:val="0000FF"/>
                <w:sz w:val="22"/>
                <w:szCs w:val="22"/>
              </w:rPr>
            </w:pPr>
            <w:r w:rsidRPr="00C93212">
              <w:rPr>
                <w:rFonts w:asciiTheme="minorHAnsi" w:eastAsia="Arial" w:hAnsiTheme="minorHAnsi" w:cstheme="minorHAnsi"/>
                <w:color w:val="C04000"/>
                <w:sz w:val="22"/>
                <w:szCs w:val="22"/>
              </w:rPr>
              <w:t>Customer Name</w:t>
            </w:r>
          </w:p>
        </w:tc>
        <w:tc>
          <w:tcPr>
            <w:tcW w:w="7784" w:type="dxa"/>
          </w:tcPr>
          <w:p w14:paraId="0B0BC626" w14:textId="5B5EFF22" w:rsidR="00F91AC0" w:rsidRPr="00C93212" w:rsidRDefault="00637FA7" w:rsidP="009D64A7">
            <w:pPr>
              <w:rPr>
                <w:rFonts w:asciiTheme="minorHAnsi" w:hAnsiTheme="minorHAnsi" w:cstheme="minorHAnsi"/>
                <w:color w:val="000000"/>
                <w:sz w:val="22"/>
                <w:szCs w:val="22"/>
              </w:rPr>
            </w:pPr>
            <w:r w:rsidRPr="00C93212">
              <w:rPr>
                <w:rFonts w:asciiTheme="minorHAnsi" w:hAnsiTheme="minorHAnsi" w:cstheme="minorHAnsi"/>
                <w:sz w:val="22"/>
                <w:szCs w:val="22"/>
                <w:shd w:val="clear" w:color="auto" w:fill="FFFFFF"/>
              </w:rPr>
              <w:t>Fiat Chrysler Automobiles (FCA) -</w:t>
            </w:r>
            <w:r w:rsidRPr="00C93212">
              <w:rPr>
                <w:rFonts w:asciiTheme="minorHAnsi" w:hAnsiTheme="minorHAnsi" w:cstheme="minorHAnsi"/>
                <w:sz w:val="22"/>
                <w:szCs w:val="22"/>
              </w:rPr>
              <w:t>US</w:t>
            </w:r>
            <w:r w:rsidR="007B0323" w:rsidRPr="00C93212">
              <w:rPr>
                <w:rFonts w:asciiTheme="minorHAnsi" w:hAnsiTheme="minorHAnsi" w:cstheme="minorHAnsi"/>
                <w:sz w:val="22"/>
                <w:szCs w:val="22"/>
              </w:rPr>
              <w:t>A</w:t>
            </w:r>
          </w:p>
          <w:p w14:paraId="5DBD5F91" w14:textId="77777777" w:rsidR="00F91AC0" w:rsidRPr="00C93212" w:rsidRDefault="00F91AC0" w:rsidP="009D64A7">
            <w:pPr>
              <w:rPr>
                <w:rFonts w:asciiTheme="minorHAnsi" w:hAnsiTheme="minorHAnsi" w:cstheme="minorHAnsi"/>
                <w:b/>
                <w:color w:val="0000FF"/>
                <w:sz w:val="22"/>
                <w:szCs w:val="22"/>
              </w:rPr>
            </w:pPr>
          </w:p>
        </w:tc>
      </w:tr>
      <w:tr w:rsidR="00563F47" w:rsidRPr="00C93212" w14:paraId="733DCB50" w14:textId="77777777" w:rsidTr="009D64A7">
        <w:tc>
          <w:tcPr>
            <w:tcW w:w="2178" w:type="dxa"/>
          </w:tcPr>
          <w:p w14:paraId="65CAEE79" w14:textId="77777777" w:rsidR="00F91AC0" w:rsidRPr="00C93212" w:rsidRDefault="005B3F55" w:rsidP="009D64A7">
            <w:pPr>
              <w:rPr>
                <w:rFonts w:asciiTheme="minorHAnsi" w:hAnsiTheme="minorHAnsi" w:cstheme="minorHAnsi"/>
                <w:b/>
                <w:color w:val="0000FF"/>
                <w:sz w:val="22"/>
                <w:szCs w:val="22"/>
              </w:rPr>
            </w:pPr>
            <w:r w:rsidRPr="00C93212">
              <w:rPr>
                <w:rFonts w:asciiTheme="minorHAnsi" w:eastAsia="Arial" w:hAnsiTheme="minorHAnsi" w:cstheme="minorHAnsi"/>
                <w:color w:val="C04000"/>
                <w:sz w:val="22"/>
                <w:szCs w:val="22"/>
              </w:rPr>
              <w:t>Description</w:t>
            </w:r>
          </w:p>
        </w:tc>
        <w:tc>
          <w:tcPr>
            <w:tcW w:w="7784" w:type="dxa"/>
          </w:tcPr>
          <w:p w14:paraId="60713CFE" w14:textId="61923570" w:rsidR="00F91AC0" w:rsidRPr="00C93212" w:rsidRDefault="00637FA7" w:rsidP="009D64A7">
            <w:pPr>
              <w:rPr>
                <w:rFonts w:asciiTheme="minorHAnsi" w:hAnsiTheme="minorHAnsi" w:cstheme="minorHAnsi"/>
                <w:b/>
                <w:color w:val="0000FF"/>
                <w:sz w:val="22"/>
                <w:szCs w:val="22"/>
              </w:rPr>
            </w:pPr>
            <w:r w:rsidRPr="00C93212">
              <w:rPr>
                <w:rFonts w:asciiTheme="minorHAnsi" w:hAnsiTheme="minorHAnsi" w:cstheme="minorHAnsi"/>
                <w:b/>
                <w:bCs/>
                <w:sz w:val="22"/>
                <w:szCs w:val="22"/>
              </w:rPr>
              <w:t xml:space="preserve"> </w:t>
            </w:r>
            <w:r w:rsidRPr="00C93212">
              <w:rPr>
                <w:rFonts w:asciiTheme="minorHAnsi" w:hAnsiTheme="minorHAnsi" w:cstheme="minorHAnsi"/>
                <w:sz w:val="22"/>
                <w:szCs w:val="22"/>
                <w:lang w:val="en-GB" w:eastAsia="ko-KR"/>
              </w:rPr>
              <w:t>Its system migration programme that supports APICS/AVI&amp; PFCS moving AIX to LINUX environment.</w:t>
            </w:r>
            <w:r w:rsidRPr="00C93212">
              <w:rPr>
                <w:rFonts w:asciiTheme="minorHAnsi" w:hAnsiTheme="minorHAnsi" w:cstheme="minorHAnsi"/>
                <w:sz w:val="22"/>
                <w:szCs w:val="22"/>
              </w:rPr>
              <w:t xml:space="preserve"> AVI is a real-time assembly system, which maintains product identification and automatically collects and reports product information to process equipment, conveyance equipment and corporate production systems. PFCS used for communication purpose, functions include - collecting performance data from tooling and process equipment and delivering this data to upper-level mainframe applications. In addition, the PFCS system supplies specific vehicle style and build information to floor devices, and outside just-in-time suppliers.</w:t>
            </w:r>
          </w:p>
        </w:tc>
      </w:tr>
      <w:tr w:rsidR="00563F47" w:rsidRPr="00C93212" w14:paraId="563026B0" w14:textId="77777777" w:rsidTr="009D64A7">
        <w:tc>
          <w:tcPr>
            <w:tcW w:w="2178" w:type="dxa"/>
          </w:tcPr>
          <w:p w14:paraId="24ADC39C" w14:textId="2A1AADD8" w:rsidR="00F91AC0" w:rsidRPr="00C93212" w:rsidRDefault="00F91AC0" w:rsidP="009D64A7">
            <w:pPr>
              <w:rPr>
                <w:rFonts w:asciiTheme="minorHAnsi" w:hAnsiTheme="minorHAnsi" w:cstheme="minorHAnsi"/>
                <w:b/>
                <w:color w:val="0000FF"/>
                <w:sz w:val="22"/>
                <w:szCs w:val="22"/>
              </w:rPr>
            </w:pPr>
          </w:p>
        </w:tc>
        <w:tc>
          <w:tcPr>
            <w:tcW w:w="7784" w:type="dxa"/>
          </w:tcPr>
          <w:p w14:paraId="67EEFB6B" w14:textId="77777777" w:rsidR="00F91AC0" w:rsidRPr="00C93212" w:rsidRDefault="00F91AC0" w:rsidP="009D64A7">
            <w:pPr>
              <w:rPr>
                <w:rFonts w:asciiTheme="minorHAnsi" w:hAnsiTheme="minorHAnsi" w:cstheme="minorHAnsi"/>
                <w:b/>
                <w:color w:val="0000FF"/>
                <w:sz w:val="22"/>
                <w:szCs w:val="22"/>
              </w:rPr>
            </w:pPr>
          </w:p>
        </w:tc>
      </w:tr>
      <w:tr w:rsidR="00563F47" w:rsidRPr="00C93212" w14:paraId="365E8D9A" w14:textId="77777777" w:rsidTr="009D64A7">
        <w:tc>
          <w:tcPr>
            <w:tcW w:w="2178" w:type="dxa"/>
          </w:tcPr>
          <w:p w14:paraId="10492095" w14:textId="5C8BF941" w:rsidR="00F91AC0" w:rsidRPr="00C93212" w:rsidRDefault="00F91AC0" w:rsidP="009D64A7">
            <w:pPr>
              <w:rPr>
                <w:rFonts w:asciiTheme="minorHAnsi" w:hAnsiTheme="minorHAnsi" w:cstheme="minorHAnsi"/>
                <w:b/>
                <w:color w:val="0000FF"/>
                <w:sz w:val="22"/>
                <w:szCs w:val="22"/>
              </w:rPr>
            </w:pPr>
          </w:p>
        </w:tc>
        <w:tc>
          <w:tcPr>
            <w:tcW w:w="7784" w:type="dxa"/>
          </w:tcPr>
          <w:p w14:paraId="4F6D7CEE" w14:textId="77777777" w:rsidR="00F91AC0" w:rsidRPr="00C93212" w:rsidRDefault="00F91AC0" w:rsidP="009D64A7">
            <w:pPr>
              <w:rPr>
                <w:rFonts w:asciiTheme="minorHAnsi" w:hAnsiTheme="minorHAnsi" w:cstheme="minorHAnsi"/>
                <w:color w:val="000000" w:themeColor="text1"/>
                <w:sz w:val="22"/>
                <w:szCs w:val="22"/>
              </w:rPr>
            </w:pPr>
          </w:p>
        </w:tc>
      </w:tr>
      <w:tr w:rsidR="00563F47" w:rsidRPr="00C93212" w14:paraId="0918CF48" w14:textId="77777777" w:rsidTr="009D64A7">
        <w:trPr>
          <w:trHeight w:val="153"/>
        </w:trPr>
        <w:tc>
          <w:tcPr>
            <w:tcW w:w="2178" w:type="dxa"/>
          </w:tcPr>
          <w:p w14:paraId="646B304C" w14:textId="77777777" w:rsidR="00F91AC0" w:rsidRPr="00C93212" w:rsidRDefault="005B3F55" w:rsidP="009D64A7">
            <w:pPr>
              <w:rPr>
                <w:rFonts w:asciiTheme="minorHAnsi" w:hAnsiTheme="minorHAnsi" w:cstheme="minorHAnsi"/>
                <w:b/>
                <w:color w:val="0000FF"/>
                <w:sz w:val="22"/>
                <w:szCs w:val="22"/>
              </w:rPr>
            </w:pPr>
            <w:r w:rsidRPr="00C93212">
              <w:rPr>
                <w:rFonts w:asciiTheme="minorHAnsi" w:eastAsia="Arial" w:hAnsiTheme="minorHAnsi" w:cstheme="minorHAnsi"/>
                <w:color w:val="C04000"/>
                <w:sz w:val="22"/>
                <w:szCs w:val="22"/>
              </w:rPr>
              <w:t>Role Played</w:t>
            </w:r>
          </w:p>
        </w:tc>
        <w:tc>
          <w:tcPr>
            <w:tcW w:w="7784" w:type="dxa"/>
          </w:tcPr>
          <w:p w14:paraId="7F28CE43" w14:textId="70FE513B" w:rsidR="00F91AC0" w:rsidRPr="00C93212" w:rsidRDefault="005B3F55" w:rsidP="009D64A7">
            <w:pPr>
              <w:rPr>
                <w:rFonts w:asciiTheme="minorHAnsi" w:eastAsia="Arial" w:hAnsiTheme="minorHAnsi" w:cstheme="minorHAnsi"/>
                <w:color w:val="000000" w:themeColor="text1"/>
                <w:sz w:val="22"/>
                <w:szCs w:val="22"/>
              </w:rPr>
            </w:pPr>
            <w:r w:rsidRPr="00C93212">
              <w:rPr>
                <w:rFonts w:asciiTheme="minorHAnsi" w:eastAsia="Arial" w:hAnsiTheme="minorHAnsi" w:cstheme="minorHAnsi"/>
                <w:color w:val="000000" w:themeColor="text1"/>
                <w:sz w:val="22"/>
                <w:szCs w:val="22"/>
              </w:rPr>
              <w:t xml:space="preserve">Test </w:t>
            </w:r>
            <w:r w:rsidR="00637FA7" w:rsidRPr="00C93212">
              <w:rPr>
                <w:rFonts w:asciiTheme="minorHAnsi" w:eastAsia="Arial" w:hAnsiTheme="minorHAnsi" w:cstheme="minorHAnsi"/>
                <w:color w:val="000000" w:themeColor="text1"/>
                <w:sz w:val="22"/>
                <w:szCs w:val="22"/>
              </w:rPr>
              <w:t>Lead</w:t>
            </w:r>
          </w:p>
          <w:p w14:paraId="5B7DEDCE" w14:textId="77777777" w:rsidR="00F91AC0" w:rsidRPr="00C93212" w:rsidRDefault="00F91AC0" w:rsidP="009D64A7">
            <w:pPr>
              <w:rPr>
                <w:rFonts w:asciiTheme="minorHAnsi" w:hAnsiTheme="minorHAnsi" w:cstheme="minorHAnsi"/>
                <w:color w:val="000000" w:themeColor="text1"/>
                <w:sz w:val="22"/>
                <w:szCs w:val="22"/>
              </w:rPr>
            </w:pPr>
          </w:p>
        </w:tc>
      </w:tr>
      <w:tr w:rsidR="00563F47" w:rsidRPr="00C93212" w14:paraId="6B85757D" w14:textId="77777777" w:rsidTr="009D64A7">
        <w:trPr>
          <w:trHeight w:val="80"/>
        </w:trPr>
        <w:tc>
          <w:tcPr>
            <w:tcW w:w="2178" w:type="dxa"/>
          </w:tcPr>
          <w:p w14:paraId="17D4AFA9" w14:textId="77777777" w:rsidR="00F91AC0" w:rsidRPr="00C93212" w:rsidRDefault="005B3F55" w:rsidP="009D64A7">
            <w:pPr>
              <w:rPr>
                <w:rFonts w:asciiTheme="minorHAnsi" w:hAnsiTheme="minorHAnsi" w:cstheme="minorHAnsi"/>
                <w:b/>
                <w:color w:val="0000FF"/>
                <w:sz w:val="22"/>
                <w:szCs w:val="22"/>
              </w:rPr>
            </w:pPr>
            <w:r w:rsidRPr="00C93212">
              <w:rPr>
                <w:rFonts w:asciiTheme="minorHAnsi" w:eastAsia="Arial" w:hAnsiTheme="minorHAnsi" w:cstheme="minorHAnsi"/>
                <w:color w:val="C04000"/>
                <w:sz w:val="22"/>
                <w:szCs w:val="22"/>
              </w:rPr>
              <w:t>Team Size</w:t>
            </w:r>
          </w:p>
        </w:tc>
        <w:tc>
          <w:tcPr>
            <w:tcW w:w="7784" w:type="dxa"/>
          </w:tcPr>
          <w:p w14:paraId="5563AA34" w14:textId="3ACEACA2" w:rsidR="00F91AC0" w:rsidRPr="00C93212" w:rsidRDefault="00ED5933" w:rsidP="009D64A7">
            <w:pPr>
              <w:rPr>
                <w:rFonts w:asciiTheme="minorHAnsi" w:hAnsiTheme="minorHAnsi" w:cstheme="minorHAnsi"/>
                <w:color w:val="000000" w:themeColor="text1"/>
                <w:sz w:val="22"/>
                <w:szCs w:val="22"/>
              </w:rPr>
            </w:pPr>
            <w:r w:rsidRPr="00C93212">
              <w:rPr>
                <w:rFonts w:asciiTheme="minorHAnsi" w:hAnsiTheme="minorHAnsi" w:cstheme="minorHAnsi"/>
                <w:color w:val="000000" w:themeColor="text1"/>
                <w:sz w:val="22"/>
                <w:szCs w:val="22"/>
              </w:rPr>
              <w:t>4</w:t>
            </w:r>
          </w:p>
        </w:tc>
      </w:tr>
    </w:tbl>
    <w:p w14:paraId="79F92C20" w14:textId="77777777" w:rsidR="00BE3456" w:rsidRPr="00C93212" w:rsidRDefault="00BE3456" w:rsidP="00F91AC0">
      <w:pPr>
        <w:rPr>
          <w:rFonts w:asciiTheme="minorHAnsi" w:eastAsia="Arial" w:hAnsiTheme="minorHAnsi" w:cstheme="minorHAnsi"/>
          <w:color w:val="C04000"/>
          <w:sz w:val="22"/>
          <w:szCs w:val="22"/>
        </w:rPr>
      </w:pPr>
    </w:p>
    <w:tbl>
      <w:tblPr>
        <w:tblW w:w="0" w:type="auto"/>
        <w:tblLayout w:type="fixed"/>
        <w:tblCellMar>
          <w:left w:w="0" w:type="dxa"/>
          <w:right w:w="0" w:type="dxa"/>
        </w:tblCellMar>
        <w:tblLook w:val="0000" w:firstRow="0" w:lastRow="0" w:firstColumn="0" w:lastColumn="0" w:noHBand="0" w:noVBand="0"/>
      </w:tblPr>
      <w:tblGrid>
        <w:gridCol w:w="2006"/>
        <w:gridCol w:w="5879"/>
        <w:gridCol w:w="1636"/>
        <w:gridCol w:w="179"/>
      </w:tblGrid>
      <w:tr w:rsidR="00563F47" w:rsidRPr="00C93212" w14:paraId="2A4D1A9E" w14:textId="77777777" w:rsidTr="009D64A7">
        <w:trPr>
          <w:trHeight w:val="288"/>
        </w:trPr>
        <w:tc>
          <w:tcPr>
            <w:tcW w:w="2006" w:type="dxa"/>
          </w:tcPr>
          <w:tbl>
            <w:tblPr>
              <w:tblW w:w="0" w:type="auto"/>
              <w:tblLayout w:type="fixed"/>
              <w:tblCellMar>
                <w:left w:w="0" w:type="dxa"/>
                <w:right w:w="0" w:type="dxa"/>
              </w:tblCellMar>
              <w:tblLook w:val="0000" w:firstRow="0" w:lastRow="0" w:firstColumn="0" w:lastColumn="0" w:noHBand="0" w:noVBand="0"/>
            </w:tblPr>
            <w:tblGrid>
              <w:gridCol w:w="2007"/>
            </w:tblGrid>
            <w:tr w:rsidR="00563F47" w:rsidRPr="00C93212" w14:paraId="21E7ED25" w14:textId="77777777" w:rsidTr="009D64A7">
              <w:trPr>
                <w:trHeight w:val="208"/>
              </w:trPr>
              <w:tc>
                <w:tcPr>
                  <w:tcW w:w="2007" w:type="dxa"/>
                  <w:shd w:val="clear" w:color="auto" w:fill="D9D9D9" w:themeFill="background1" w:themeFillShade="D9"/>
                  <w:tcMar>
                    <w:top w:w="40" w:type="dxa"/>
                    <w:left w:w="40" w:type="dxa"/>
                    <w:bottom w:w="40" w:type="dxa"/>
                    <w:right w:w="40" w:type="dxa"/>
                  </w:tcMar>
                </w:tcPr>
                <w:p w14:paraId="671EC13B" w14:textId="77777777" w:rsidR="00212269" w:rsidRPr="00C93212" w:rsidRDefault="005B3F55" w:rsidP="009D64A7">
                  <w:pPr>
                    <w:rPr>
                      <w:rFonts w:asciiTheme="minorHAnsi" w:hAnsiTheme="minorHAnsi" w:cstheme="minorHAnsi"/>
                      <w:color w:val="000000" w:themeColor="text1"/>
                      <w:sz w:val="22"/>
                      <w:szCs w:val="22"/>
                    </w:rPr>
                  </w:pPr>
                  <w:r w:rsidRPr="00C93212">
                    <w:rPr>
                      <w:rFonts w:asciiTheme="minorHAnsi" w:eastAsia="Arial" w:hAnsiTheme="minorHAnsi" w:cstheme="minorHAnsi"/>
                      <w:b/>
                      <w:color w:val="000000" w:themeColor="text1"/>
                      <w:sz w:val="22"/>
                      <w:szCs w:val="22"/>
                    </w:rPr>
                    <w:t>Project</w:t>
                  </w:r>
                  <w:r w:rsidR="00142902" w:rsidRPr="00C93212">
                    <w:rPr>
                      <w:rFonts w:asciiTheme="minorHAnsi" w:eastAsia="Arial" w:hAnsiTheme="minorHAnsi" w:cstheme="minorHAnsi"/>
                      <w:b/>
                      <w:color w:val="000000" w:themeColor="text1"/>
                      <w:sz w:val="22"/>
                      <w:szCs w:val="22"/>
                    </w:rPr>
                    <w:t xml:space="preserve"> </w:t>
                  </w:r>
                  <w:r w:rsidR="00FF58D6" w:rsidRPr="00C93212">
                    <w:rPr>
                      <w:rFonts w:asciiTheme="minorHAnsi" w:eastAsia="Arial" w:hAnsiTheme="minorHAnsi" w:cstheme="minorHAnsi"/>
                      <w:b/>
                      <w:color w:val="000000" w:themeColor="text1"/>
                      <w:sz w:val="22"/>
                      <w:szCs w:val="22"/>
                    </w:rPr>
                    <w:t>5</w:t>
                  </w:r>
                </w:p>
              </w:tc>
            </w:tr>
          </w:tbl>
          <w:p w14:paraId="59816FD1" w14:textId="77777777" w:rsidR="00212269" w:rsidRPr="00C93212" w:rsidRDefault="00212269" w:rsidP="009D64A7">
            <w:pPr>
              <w:rPr>
                <w:rFonts w:asciiTheme="minorHAnsi" w:hAnsiTheme="minorHAnsi" w:cstheme="minorHAnsi"/>
                <w:color w:val="000000" w:themeColor="text1"/>
                <w:sz w:val="22"/>
                <w:szCs w:val="22"/>
              </w:rPr>
            </w:pPr>
          </w:p>
        </w:tc>
        <w:tc>
          <w:tcPr>
            <w:tcW w:w="5879" w:type="dxa"/>
          </w:tcPr>
          <w:tbl>
            <w:tblPr>
              <w:tblW w:w="0" w:type="auto"/>
              <w:tblLayout w:type="fixed"/>
              <w:tblCellMar>
                <w:left w:w="0" w:type="dxa"/>
                <w:right w:w="0" w:type="dxa"/>
              </w:tblCellMar>
              <w:tblLook w:val="0000" w:firstRow="0" w:lastRow="0" w:firstColumn="0" w:lastColumn="0" w:noHBand="0" w:noVBand="0"/>
            </w:tblPr>
            <w:tblGrid>
              <w:gridCol w:w="5880"/>
            </w:tblGrid>
            <w:tr w:rsidR="00563F47" w:rsidRPr="00C93212" w14:paraId="335E0682" w14:textId="77777777" w:rsidTr="009D64A7">
              <w:trPr>
                <w:trHeight w:val="288"/>
              </w:trPr>
              <w:tc>
                <w:tcPr>
                  <w:tcW w:w="5880" w:type="dxa"/>
                  <w:shd w:val="clear" w:color="auto" w:fill="D9D9D9" w:themeFill="background1" w:themeFillShade="D9"/>
                  <w:tcMar>
                    <w:top w:w="0" w:type="dxa"/>
                    <w:left w:w="40" w:type="dxa"/>
                    <w:bottom w:w="0" w:type="dxa"/>
                    <w:right w:w="0" w:type="dxa"/>
                  </w:tcMar>
                </w:tcPr>
                <w:p w14:paraId="55AB9AC9" w14:textId="491E37FE" w:rsidR="00212269" w:rsidRPr="00C93212" w:rsidRDefault="00637FA7" w:rsidP="009D64A7">
                  <w:pPr>
                    <w:jc w:val="center"/>
                    <w:rPr>
                      <w:rFonts w:asciiTheme="minorHAnsi" w:hAnsiTheme="minorHAnsi" w:cstheme="minorHAnsi"/>
                      <w:b/>
                      <w:color w:val="000000" w:themeColor="text1"/>
                      <w:sz w:val="22"/>
                      <w:szCs w:val="22"/>
                    </w:rPr>
                  </w:pPr>
                  <w:r w:rsidRPr="00C93212">
                    <w:rPr>
                      <w:rFonts w:asciiTheme="minorHAnsi" w:hAnsiTheme="minorHAnsi" w:cstheme="minorHAnsi"/>
                      <w:b/>
                      <w:color w:val="000000" w:themeColor="text1"/>
                      <w:sz w:val="22"/>
                      <w:szCs w:val="22"/>
                    </w:rPr>
                    <w:t>REPCO</w:t>
                  </w:r>
                  <w:r w:rsidR="00474142" w:rsidRPr="00C93212">
                    <w:rPr>
                      <w:rFonts w:asciiTheme="minorHAnsi" w:hAnsiTheme="minorHAnsi" w:cstheme="minorHAnsi"/>
                      <w:b/>
                      <w:color w:val="000000" w:themeColor="text1"/>
                      <w:sz w:val="22"/>
                      <w:szCs w:val="22"/>
                    </w:rPr>
                    <w:t xml:space="preserve"> </w:t>
                  </w:r>
                </w:p>
              </w:tc>
            </w:tr>
          </w:tbl>
          <w:p w14:paraId="392C7BE0" w14:textId="77777777" w:rsidR="00212269" w:rsidRPr="00C93212" w:rsidRDefault="00212269" w:rsidP="009D64A7">
            <w:pPr>
              <w:rPr>
                <w:rFonts w:asciiTheme="minorHAnsi" w:hAnsiTheme="minorHAnsi" w:cstheme="minorHAnsi"/>
                <w:b/>
                <w:color w:val="000000" w:themeColor="text1"/>
                <w:sz w:val="22"/>
                <w:szCs w:val="22"/>
              </w:rPr>
            </w:pPr>
          </w:p>
        </w:tc>
        <w:tc>
          <w:tcPr>
            <w:tcW w:w="1636" w:type="dxa"/>
          </w:tcPr>
          <w:tbl>
            <w:tblPr>
              <w:tblW w:w="0" w:type="auto"/>
              <w:tblLayout w:type="fixed"/>
              <w:tblCellMar>
                <w:left w:w="0" w:type="dxa"/>
                <w:right w:w="0" w:type="dxa"/>
              </w:tblCellMar>
              <w:tblLook w:val="0000" w:firstRow="0" w:lastRow="0" w:firstColumn="0" w:lastColumn="0" w:noHBand="0" w:noVBand="0"/>
            </w:tblPr>
            <w:tblGrid>
              <w:gridCol w:w="1636"/>
            </w:tblGrid>
            <w:tr w:rsidR="00563F47" w:rsidRPr="00C93212" w14:paraId="5AD24CB7" w14:textId="77777777" w:rsidTr="009D64A7">
              <w:trPr>
                <w:trHeight w:val="208"/>
              </w:trPr>
              <w:tc>
                <w:tcPr>
                  <w:tcW w:w="1636" w:type="dxa"/>
                  <w:shd w:val="clear" w:color="auto" w:fill="D9D9D9" w:themeFill="background1" w:themeFillShade="D9"/>
                  <w:tcMar>
                    <w:top w:w="40" w:type="dxa"/>
                    <w:left w:w="40" w:type="dxa"/>
                    <w:bottom w:w="40" w:type="dxa"/>
                    <w:right w:w="40" w:type="dxa"/>
                  </w:tcMar>
                </w:tcPr>
                <w:p w14:paraId="7A990142" w14:textId="61F4F083" w:rsidR="00212269" w:rsidRPr="00C93212" w:rsidRDefault="00637FA7" w:rsidP="00212269">
                  <w:pPr>
                    <w:rPr>
                      <w:rFonts w:asciiTheme="minorHAnsi" w:eastAsia="Arial" w:hAnsiTheme="minorHAnsi" w:cstheme="minorHAnsi"/>
                      <w:b/>
                      <w:color w:val="000000"/>
                      <w:sz w:val="22"/>
                      <w:szCs w:val="22"/>
                    </w:rPr>
                  </w:pPr>
                  <w:r w:rsidRPr="00C93212">
                    <w:rPr>
                      <w:rFonts w:asciiTheme="minorHAnsi" w:hAnsiTheme="minorHAnsi" w:cstheme="minorHAnsi"/>
                      <w:b/>
                      <w:color w:val="000000"/>
                      <w:sz w:val="22"/>
                      <w:szCs w:val="22"/>
                    </w:rPr>
                    <w:t>Jan</w:t>
                  </w:r>
                  <w:r w:rsidR="005B3F55" w:rsidRPr="00C93212">
                    <w:rPr>
                      <w:rFonts w:asciiTheme="minorHAnsi" w:hAnsiTheme="minorHAnsi" w:cstheme="minorHAnsi"/>
                      <w:b/>
                      <w:color w:val="000000"/>
                      <w:sz w:val="22"/>
                      <w:szCs w:val="22"/>
                    </w:rPr>
                    <w:t xml:space="preserve"> </w:t>
                  </w:r>
                  <w:r w:rsidRPr="00C93212">
                    <w:rPr>
                      <w:rFonts w:asciiTheme="minorHAnsi" w:hAnsiTheme="minorHAnsi" w:cstheme="minorHAnsi"/>
                      <w:b/>
                      <w:color w:val="000000"/>
                      <w:sz w:val="22"/>
                      <w:szCs w:val="22"/>
                    </w:rPr>
                    <w:t>18</w:t>
                  </w:r>
                  <w:r w:rsidR="005B3F55" w:rsidRPr="00C93212">
                    <w:rPr>
                      <w:rFonts w:asciiTheme="minorHAnsi" w:hAnsiTheme="minorHAnsi" w:cstheme="minorHAnsi"/>
                      <w:b/>
                      <w:color w:val="000000"/>
                      <w:sz w:val="22"/>
                      <w:szCs w:val="22"/>
                    </w:rPr>
                    <w:t xml:space="preserve"> – Ju</w:t>
                  </w:r>
                  <w:r w:rsidR="00BC1E6B" w:rsidRPr="00C93212">
                    <w:rPr>
                      <w:rFonts w:asciiTheme="minorHAnsi" w:hAnsiTheme="minorHAnsi" w:cstheme="minorHAnsi"/>
                      <w:b/>
                      <w:color w:val="000000"/>
                      <w:sz w:val="22"/>
                      <w:szCs w:val="22"/>
                    </w:rPr>
                    <w:t>l</w:t>
                  </w:r>
                  <w:r w:rsidR="005B3F55" w:rsidRPr="00C93212">
                    <w:rPr>
                      <w:rFonts w:asciiTheme="minorHAnsi" w:hAnsiTheme="minorHAnsi" w:cstheme="minorHAnsi"/>
                      <w:b/>
                      <w:color w:val="000000"/>
                      <w:sz w:val="22"/>
                      <w:szCs w:val="22"/>
                    </w:rPr>
                    <w:t xml:space="preserve"> </w:t>
                  </w:r>
                  <w:r w:rsidRPr="00C93212">
                    <w:rPr>
                      <w:rFonts w:asciiTheme="minorHAnsi" w:hAnsiTheme="minorHAnsi" w:cstheme="minorHAnsi"/>
                      <w:b/>
                      <w:color w:val="000000"/>
                      <w:sz w:val="22"/>
                      <w:szCs w:val="22"/>
                    </w:rPr>
                    <w:t>19</w:t>
                  </w:r>
                </w:p>
              </w:tc>
            </w:tr>
          </w:tbl>
          <w:p w14:paraId="50D5FF8A" w14:textId="77777777" w:rsidR="00212269" w:rsidRPr="00C93212" w:rsidRDefault="00212269" w:rsidP="009D64A7">
            <w:pPr>
              <w:rPr>
                <w:rFonts w:asciiTheme="minorHAnsi" w:eastAsia="Arial" w:hAnsiTheme="minorHAnsi" w:cstheme="minorHAnsi"/>
                <w:b/>
                <w:color w:val="000000"/>
                <w:sz w:val="22"/>
                <w:szCs w:val="22"/>
              </w:rPr>
            </w:pPr>
          </w:p>
        </w:tc>
        <w:tc>
          <w:tcPr>
            <w:tcW w:w="179" w:type="dxa"/>
          </w:tcPr>
          <w:p w14:paraId="3CB94306" w14:textId="77777777" w:rsidR="00212269" w:rsidRPr="00C93212" w:rsidRDefault="00212269" w:rsidP="009D64A7">
            <w:pPr>
              <w:pStyle w:val="EmptyLayoutCell"/>
              <w:rPr>
                <w:rFonts w:asciiTheme="minorHAnsi" w:eastAsia="Arial" w:hAnsiTheme="minorHAnsi" w:cstheme="minorHAnsi"/>
                <w:b/>
                <w:color w:val="000000"/>
                <w:sz w:val="22"/>
                <w:szCs w:val="22"/>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8"/>
        <w:gridCol w:w="7784"/>
      </w:tblGrid>
      <w:tr w:rsidR="00563F47" w:rsidRPr="00C93212" w14:paraId="46D25E5D" w14:textId="77777777" w:rsidTr="009D64A7">
        <w:tc>
          <w:tcPr>
            <w:tcW w:w="2178" w:type="dxa"/>
          </w:tcPr>
          <w:p w14:paraId="6B02E647" w14:textId="77777777" w:rsidR="00212269" w:rsidRPr="00C93212" w:rsidRDefault="005B3F55" w:rsidP="009D64A7">
            <w:pPr>
              <w:rPr>
                <w:rFonts w:asciiTheme="minorHAnsi" w:hAnsiTheme="minorHAnsi" w:cstheme="minorHAnsi"/>
                <w:b/>
                <w:color w:val="0000FF"/>
                <w:sz w:val="22"/>
                <w:szCs w:val="22"/>
              </w:rPr>
            </w:pPr>
            <w:r w:rsidRPr="00C93212">
              <w:rPr>
                <w:rFonts w:asciiTheme="minorHAnsi" w:eastAsia="Arial" w:hAnsiTheme="minorHAnsi" w:cstheme="minorHAnsi"/>
                <w:color w:val="C04000"/>
                <w:sz w:val="22"/>
                <w:szCs w:val="22"/>
              </w:rPr>
              <w:t>Customer Name</w:t>
            </w:r>
          </w:p>
        </w:tc>
        <w:tc>
          <w:tcPr>
            <w:tcW w:w="7784" w:type="dxa"/>
          </w:tcPr>
          <w:p w14:paraId="3718A082" w14:textId="49B13043" w:rsidR="00637FA7" w:rsidRPr="00C93212" w:rsidRDefault="00637FA7" w:rsidP="001A52FD">
            <w:pPr>
              <w:rPr>
                <w:rFonts w:asciiTheme="minorHAnsi" w:hAnsiTheme="minorHAnsi" w:cstheme="minorHAnsi"/>
                <w:b/>
                <w:color w:val="0000FF"/>
                <w:sz w:val="22"/>
                <w:szCs w:val="22"/>
              </w:rPr>
            </w:pPr>
            <w:r w:rsidRPr="00C93212">
              <w:rPr>
                <w:rFonts w:asciiTheme="minorHAnsi" w:hAnsiTheme="minorHAnsi" w:cstheme="minorHAnsi"/>
                <w:sz w:val="22"/>
                <w:szCs w:val="22"/>
              </w:rPr>
              <w:t>GPC(Repco) Australia</w:t>
            </w:r>
            <w:r w:rsidRPr="00C93212">
              <w:rPr>
                <w:rFonts w:asciiTheme="minorHAnsi" w:hAnsiTheme="minorHAnsi" w:cstheme="minorHAnsi"/>
                <w:b/>
                <w:color w:val="0000FF"/>
                <w:sz w:val="22"/>
                <w:szCs w:val="22"/>
              </w:rPr>
              <w:t xml:space="preserve"> </w:t>
            </w:r>
          </w:p>
        </w:tc>
      </w:tr>
      <w:tr w:rsidR="00563F47" w:rsidRPr="00C93212" w14:paraId="0980CFDA" w14:textId="77777777" w:rsidTr="009D64A7">
        <w:tc>
          <w:tcPr>
            <w:tcW w:w="2178" w:type="dxa"/>
          </w:tcPr>
          <w:p w14:paraId="0F7AE609" w14:textId="77777777" w:rsidR="00212269" w:rsidRPr="00C93212" w:rsidRDefault="005B3F55" w:rsidP="009D64A7">
            <w:pPr>
              <w:rPr>
                <w:rFonts w:asciiTheme="minorHAnsi" w:hAnsiTheme="minorHAnsi" w:cstheme="minorHAnsi"/>
                <w:b/>
                <w:color w:val="0000FF"/>
                <w:sz w:val="22"/>
                <w:szCs w:val="22"/>
              </w:rPr>
            </w:pPr>
            <w:r w:rsidRPr="00C93212">
              <w:rPr>
                <w:rFonts w:asciiTheme="minorHAnsi" w:eastAsia="Arial" w:hAnsiTheme="minorHAnsi" w:cstheme="minorHAnsi"/>
                <w:color w:val="C04000"/>
                <w:sz w:val="22"/>
                <w:szCs w:val="22"/>
              </w:rPr>
              <w:t>Description</w:t>
            </w:r>
          </w:p>
        </w:tc>
        <w:tc>
          <w:tcPr>
            <w:tcW w:w="7784" w:type="dxa"/>
          </w:tcPr>
          <w:p w14:paraId="65334284" w14:textId="77777777" w:rsidR="00637FA7" w:rsidRPr="00C93212" w:rsidRDefault="00637FA7" w:rsidP="00637FA7">
            <w:pPr>
              <w:spacing w:before="100" w:after="100"/>
              <w:rPr>
                <w:rFonts w:asciiTheme="minorHAnsi" w:hAnsiTheme="minorHAnsi" w:cstheme="minorHAnsi"/>
                <w:sz w:val="22"/>
                <w:szCs w:val="22"/>
              </w:rPr>
            </w:pPr>
            <w:r w:rsidRPr="00C93212">
              <w:rPr>
                <w:rFonts w:asciiTheme="minorHAnsi" w:hAnsiTheme="minorHAnsi" w:cstheme="minorHAnsi"/>
                <w:sz w:val="22"/>
                <w:szCs w:val="22"/>
              </w:rPr>
              <w:t xml:space="preserve">Repco is an E-commerce platform operating as a B2C model to provide a guided and consistent user experience for all automobile’s parts. This platform is developed on SAP Hybris. Currently working on Phase 3 </w:t>
            </w:r>
          </w:p>
          <w:p w14:paraId="7A8B9F63" w14:textId="77777777" w:rsidR="00637FA7" w:rsidRPr="00C93212" w:rsidRDefault="00637FA7" w:rsidP="00637FA7">
            <w:pPr>
              <w:spacing w:before="100" w:after="100"/>
              <w:rPr>
                <w:rFonts w:asciiTheme="minorHAnsi" w:hAnsiTheme="minorHAnsi" w:cstheme="minorHAnsi"/>
                <w:sz w:val="22"/>
                <w:szCs w:val="22"/>
              </w:rPr>
            </w:pPr>
            <w:r w:rsidRPr="00C93212">
              <w:rPr>
                <w:rFonts w:asciiTheme="minorHAnsi" w:hAnsiTheme="minorHAnsi" w:cstheme="minorHAnsi"/>
                <w:sz w:val="22"/>
                <w:szCs w:val="22"/>
              </w:rPr>
              <w:t>Repco Phase 1- which went on live successfully and recognized our work by Shine Award.</w:t>
            </w:r>
          </w:p>
          <w:p w14:paraId="78D7AF59" w14:textId="46E54921" w:rsidR="00212269" w:rsidRPr="00C93212" w:rsidRDefault="005B3F55" w:rsidP="009D64A7">
            <w:pPr>
              <w:rPr>
                <w:rFonts w:asciiTheme="minorHAnsi" w:hAnsiTheme="minorHAnsi" w:cstheme="minorHAnsi"/>
                <w:color w:val="000000"/>
                <w:sz w:val="22"/>
                <w:szCs w:val="22"/>
              </w:rPr>
            </w:pPr>
            <w:r w:rsidRPr="00C93212">
              <w:rPr>
                <w:rFonts w:asciiTheme="minorHAnsi" w:hAnsiTheme="minorHAnsi" w:cstheme="minorHAnsi"/>
                <w:color w:val="000000"/>
                <w:sz w:val="22"/>
                <w:szCs w:val="22"/>
              </w:rPr>
              <w:t>.</w:t>
            </w:r>
          </w:p>
          <w:p w14:paraId="056EDF7F" w14:textId="77777777" w:rsidR="00212269" w:rsidRPr="00C93212" w:rsidRDefault="00212269" w:rsidP="009D64A7">
            <w:pPr>
              <w:rPr>
                <w:rFonts w:asciiTheme="minorHAnsi" w:hAnsiTheme="minorHAnsi" w:cstheme="minorHAnsi"/>
                <w:b/>
                <w:color w:val="0000FF"/>
                <w:sz w:val="22"/>
                <w:szCs w:val="22"/>
              </w:rPr>
            </w:pPr>
          </w:p>
        </w:tc>
      </w:tr>
      <w:tr w:rsidR="00563F47" w:rsidRPr="00C93212" w14:paraId="7DC296BD" w14:textId="77777777" w:rsidTr="009D64A7">
        <w:tc>
          <w:tcPr>
            <w:tcW w:w="2178" w:type="dxa"/>
          </w:tcPr>
          <w:p w14:paraId="2DB280F7" w14:textId="3D83F730" w:rsidR="00212269" w:rsidRPr="00C93212" w:rsidRDefault="00212269" w:rsidP="009D64A7">
            <w:pPr>
              <w:rPr>
                <w:rFonts w:asciiTheme="minorHAnsi" w:hAnsiTheme="minorHAnsi" w:cstheme="minorHAnsi"/>
                <w:b/>
                <w:color w:val="0000FF"/>
                <w:sz w:val="22"/>
                <w:szCs w:val="22"/>
              </w:rPr>
            </w:pPr>
          </w:p>
        </w:tc>
        <w:tc>
          <w:tcPr>
            <w:tcW w:w="7784" w:type="dxa"/>
          </w:tcPr>
          <w:p w14:paraId="0892AB4E" w14:textId="77777777" w:rsidR="00671275" w:rsidRPr="00C93212" w:rsidRDefault="00671275" w:rsidP="009D64A7">
            <w:pPr>
              <w:rPr>
                <w:rFonts w:asciiTheme="minorHAnsi" w:hAnsiTheme="minorHAnsi" w:cstheme="minorHAnsi"/>
                <w:color w:val="000000"/>
                <w:sz w:val="22"/>
                <w:szCs w:val="22"/>
              </w:rPr>
            </w:pPr>
          </w:p>
        </w:tc>
      </w:tr>
      <w:tr w:rsidR="00563F47" w:rsidRPr="00C93212" w14:paraId="33E292D0" w14:textId="77777777" w:rsidTr="009D64A7">
        <w:tc>
          <w:tcPr>
            <w:tcW w:w="2178" w:type="dxa"/>
          </w:tcPr>
          <w:p w14:paraId="2D1DD4D6" w14:textId="0AAEC4A2" w:rsidR="00212269" w:rsidRPr="00C93212" w:rsidRDefault="00212269" w:rsidP="009D64A7">
            <w:pPr>
              <w:rPr>
                <w:rFonts w:asciiTheme="minorHAnsi" w:hAnsiTheme="minorHAnsi" w:cstheme="minorHAnsi"/>
                <w:b/>
                <w:color w:val="0000FF"/>
                <w:sz w:val="22"/>
                <w:szCs w:val="22"/>
              </w:rPr>
            </w:pPr>
          </w:p>
        </w:tc>
        <w:tc>
          <w:tcPr>
            <w:tcW w:w="7784" w:type="dxa"/>
          </w:tcPr>
          <w:p w14:paraId="3FE79F99" w14:textId="77777777" w:rsidR="00212269" w:rsidRPr="00C93212" w:rsidRDefault="00212269" w:rsidP="009D64A7">
            <w:pPr>
              <w:rPr>
                <w:rFonts w:asciiTheme="minorHAnsi" w:hAnsiTheme="minorHAnsi" w:cstheme="minorHAnsi"/>
                <w:color w:val="000000" w:themeColor="text1"/>
                <w:sz w:val="22"/>
                <w:szCs w:val="22"/>
              </w:rPr>
            </w:pPr>
          </w:p>
        </w:tc>
      </w:tr>
      <w:tr w:rsidR="00563F47" w:rsidRPr="00C93212" w14:paraId="2BD6FE33" w14:textId="77777777" w:rsidTr="009D64A7">
        <w:trPr>
          <w:trHeight w:val="153"/>
        </w:trPr>
        <w:tc>
          <w:tcPr>
            <w:tcW w:w="2178" w:type="dxa"/>
          </w:tcPr>
          <w:p w14:paraId="1627146D" w14:textId="77777777" w:rsidR="00212269" w:rsidRPr="00C93212" w:rsidRDefault="005B3F55" w:rsidP="009D64A7">
            <w:pPr>
              <w:rPr>
                <w:rFonts w:asciiTheme="minorHAnsi" w:hAnsiTheme="minorHAnsi" w:cstheme="minorHAnsi"/>
                <w:b/>
                <w:color w:val="0000FF"/>
                <w:sz w:val="22"/>
                <w:szCs w:val="22"/>
              </w:rPr>
            </w:pPr>
            <w:r w:rsidRPr="00C93212">
              <w:rPr>
                <w:rFonts w:asciiTheme="minorHAnsi" w:eastAsia="Arial" w:hAnsiTheme="minorHAnsi" w:cstheme="minorHAnsi"/>
                <w:color w:val="C04000"/>
                <w:sz w:val="22"/>
                <w:szCs w:val="22"/>
              </w:rPr>
              <w:t>Role Played</w:t>
            </w:r>
          </w:p>
        </w:tc>
        <w:tc>
          <w:tcPr>
            <w:tcW w:w="7784" w:type="dxa"/>
          </w:tcPr>
          <w:p w14:paraId="74474B6C" w14:textId="1B8452B0" w:rsidR="00212269" w:rsidRPr="00C93212" w:rsidRDefault="005B3F55" w:rsidP="009D64A7">
            <w:pPr>
              <w:rPr>
                <w:rFonts w:asciiTheme="minorHAnsi" w:eastAsia="Arial" w:hAnsiTheme="minorHAnsi" w:cstheme="minorHAnsi"/>
                <w:color w:val="000000" w:themeColor="text1"/>
                <w:sz w:val="22"/>
                <w:szCs w:val="22"/>
              </w:rPr>
            </w:pPr>
            <w:r w:rsidRPr="00C93212">
              <w:rPr>
                <w:rFonts w:asciiTheme="minorHAnsi" w:eastAsia="Arial" w:hAnsiTheme="minorHAnsi" w:cstheme="minorHAnsi"/>
                <w:color w:val="000000" w:themeColor="text1"/>
                <w:sz w:val="22"/>
                <w:szCs w:val="22"/>
              </w:rPr>
              <w:t>Test Lead</w:t>
            </w:r>
          </w:p>
          <w:p w14:paraId="6E25666B" w14:textId="77777777" w:rsidR="00212269" w:rsidRPr="00C93212" w:rsidRDefault="00212269" w:rsidP="009D64A7">
            <w:pPr>
              <w:rPr>
                <w:rFonts w:asciiTheme="minorHAnsi" w:hAnsiTheme="minorHAnsi" w:cstheme="minorHAnsi"/>
                <w:color w:val="000000" w:themeColor="text1"/>
                <w:sz w:val="22"/>
                <w:szCs w:val="22"/>
              </w:rPr>
            </w:pPr>
          </w:p>
        </w:tc>
      </w:tr>
      <w:tr w:rsidR="00563F47" w:rsidRPr="00C93212" w14:paraId="4B5EEDB1" w14:textId="77777777" w:rsidTr="009D64A7">
        <w:trPr>
          <w:trHeight w:val="80"/>
        </w:trPr>
        <w:tc>
          <w:tcPr>
            <w:tcW w:w="2178" w:type="dxa"/>
          </w:tcPr>
          <w:p w14:paraId="71E2B095" w14:textId="77777777" w:rsidR="00212269" w:rsidRPr="00C93212" w:rsidRDefault="005B3F55" w:rsidP="009D64A7">
            <w:pPr>
              <w:rPr>
                <w:rFonts w:asciiTheme="minorHAnsi" w:hAnsiTheme="minorHAnsi" w:cstheme="minorHAnsi"/>
                <w:b/>
                <w:color w:val="0000FF"/>
                <w:sz w:val="22"/>
                <w:szCs w:val="22"/>
              </w:rPr>
            </w:pPr>
            <w:r w:rsidRPr="00C93212">
              <w:rPr>
                <w:rFonts w:asciiTheme="minorHAnsi" w:eastAsia="Arial" w:hAnsiTheme="minorHAnsi" w:cstheme="minorHAnsi"/>
                <w:color w:val="C04000"/>
                <w:sz w:val="22"/>
                <w:szCs w:val="22"/>
              </w:rPr>
              <w:t>Team Size</w:t>
            </w:r>
          </w:p>
        </w:tc>
        <w:tc>
          <w:tcPr>
            <w:tcW w:w="7784" w:type="dxa"/>
          </w:tcPr>
          <w:p w14:paraId="209D3DF7" w14:textId="2D5B1D6B" w:rsidR="00212269" w:rsidRPr="00C93212" w:rsidRDefault="00637FA7" w:rsidP="009D64A7">
            <w:pPr>
              <w:rPr>
                <w:rFonts w:asciiTheme="minorHAnsi" w:hAnsiTheme="minorHAnsi" w:cstheme="minorHAnsi"/>
                <w:color w:val="000000" w:themeColor="text1"/>
                <w:sz w:val="22"/>
                <w:szCs w:val="22"/>
              </w:rPr>
            </w:pPr>
            <w:r w:rsidRPr="00C93212">
              <w:rPr>
                <w:rFonts w:asciiTheme="minorHAnsi" w:hAnsiTheme="minorHAnsi" w:cstheme="minorHAnsi"/>
                <w:color w:val="000000" w:themeColor="text1"/>
                <w:sz w:val="22"/>
                <w:szCs w:val="22"/>
              </w:rPr>
              <w:t xml:space="preserve">4 </w:t>
            </w:r>
          </w:p>
        </w:tc>
      </w:tr>
    </w:tbl>
    <w:p w14:paraId="13D18BA6" w14:textId="77777777" w:rsidR="00212269" w:rsidRPr="00C93212" w:rsidRDefault="00212269" w:rsidP="00F91AC0">
      <w:pPr>
        <w:rPr>
          <w:rFonts w:asciiTheme="minorHAnsi" w:eastAsia="Arial" w:hAnsiTheme="minorHAnsi" w:cstheme="minorHAnsi"/>
          <w:color w:val="C04000"/>
          <w:sz w:val="22"/>
          <w:szCs w:val="22"/>
        </w:rPr>
      </w:pPr>
    </w:p>
    <w:tbl>
      <w:tblPr>
        <w:tblW w:w="0" w:type="auto"/>
        <w:tblLayout w:type="fixed"/>
        <w:tblCellMar>
          <w:left w:w="0" w:type="dxa"/>
          <w:right w:w="0" w:type="dxa"/>
        </w:tblCellMar>
        <w:tblLook w:val="0000" w:firstRow="0" w:lastRow="0" w:firstColumn="0" w:lastColumn="0" w:noHBand="0" w:noVBand="0"/>
      </w:tblPr>
      <w:tblGrid>
        <w:gridCol w:w="2006"/>
        <w:gridCol w:w="5879"/>
        <w:gridCol w:w="1636"/>
        <w:gridCol w:w="179"/>
      </w:tblGrid>
      <w:tr w:rsidR="00563F47" w:rsidRPr="00C93212" w14:paraId="7DFBF6EA" w14:textId="77777777" w:rsidTr="009D64A7">
        <w:trPr>
          <w:trHeight w:val="288"/>
        </w:trPr>
        <w:tc>
          <w:tcPr>
            <w:tcW w:w="2006" w:type="dxa"/>
          </w:tcPr>
          <w:tbl>
            <w:tblPr>
              <w:tblW w:w="0" w:type="auto"/>
              <w:tblLayout w:type="fixed"/>
              <w:tblCellMar>
                <w:left w:w="0" w:type="dxa"/>
                <w:right w:w="0" w:type="dxa"/>
              </w:tblCellMar>
              <w:tblLook w:val="0000" w:firstRow="0" w:lastRow="0" w:firstColumn="0" w:lastColumn="0" w:noHBand="0" w:noVBand="0"/>
            </w:tblPr>
            <w:tblGrid>
              <w:gridCol w:w="2007"/>
            </w:tblGrid>
            <w:tr w:rsidR="00563F47" w:rsidRPr="00C93212" w14:paraId="07886923" w14:textId="77777777" w:rsidTr="009D64A7">
              <w:trPr>
                <w:trHeight w:val="208"/>
              </w:trPr>
              <w:tc>
                <w:tcPr>
                  <w:tcW w:w="2007" w:type="dxa"/>
                  <w:shd w:val="clear" w:color="auto" w:fill="D9D9D9" w:themeFill="background1" w:themeFillShade="D9"/>
                  <w:tcMar>
                    <w:top w:w="40" w:type="dxa"/>
                    <w:left w:w="40" w:type="dxa"/>
                    <w:bottom w:w="40" w:type="dxa"/>
                    <w:right w:w="40" w:type="dxa"/>
                  </w:tcMar>
                </w:tcPr>
                <w:p w14:paraId="68E72BCE" w14:textId="77777777" w:rsidR="00671275" w:rsidRPr="00C93212" w:rsidRDefault="005B3F55" w:rsidP="009D64A7">
                  <w:pPr>
                    <w:rPr>
                      <w:rFonts w:asciiTheme="minorHAnsi" w:hAnsiTheme="minorHAnsi" w:cstheme="minorHAnsi"/>
                      <w:color w:val="000000" w:themeColor="text1"/>
                      <w:sz w:val="22"/>
                      <w:szCs w:val="22"/>
                    </w:rPr>
                  </w:pPr>
                  <w:proofErr w:type="gramStart"/>
                  <w:r w:rsidRPr="00C93212">
                    <w:rPr>
                      <w:rFonts w:asciiTheme="minorHAnsi" w:eastAsia="Arial" w:hAnsiTheme="minorHAnsi" w:cstheme="minorHAnsi"/>
                      <w:b/>
                      <w:color w:val="000000" w:themeColor="text1"/>
                      <w:sz w:val="22"/>
                      <w:szCs w:val="22"/>
                    </w:rPr>
                    <w:t xml:space="preserve">Project </w:t>
                  </w:r>
                  <w:r w:rsidR="00FF58D6" w:rsidRPr="00C93212">
                    <w:rPr>
                      <w:rFonts w:asciiTheme="minorHAnsi" w:eastAsia="Arial" w:hAnsiTheme="minorHAnsi" w:cstheme="minorHAnsi"/>
                      <w:b/>
                      <w:color w:val="000000" w:themeColor="text1"/>
                      <w:sz w:val="22"/>
                      <w:szCs w:val="22"/>
                    </w:rPr>
                    <w:t xml:space="preserve"> 6</w:t>
                  </w:r>
                  <w:proofErr w:type="gramEnd"/>
                </w:p>
              </w:tc>
            </w:tr>
          </w:tbl>
          <w:p w14:paraId="17361B64" w14:textId="77777777" w:rsidR="00671275" w:rsidRPr="00C93212" w:rsidRDefault="00671275" w:rsidP="009D64A7">
            <w:pPr>
              <w:rPr>
                <w:rFonts w:asciiTheme="minorHAnsi" w:hAnsiTheme="minorHAnsi" w:cstheme="minorHAnsi"/>
                <w:color w:val="000000" w:themeColor="text1"/>
                <w:sz w:val="22"/>
                <w:szCs w:val="22"/>
              </w:rPr>
            </w:pPr>
          </w:p>
        </w:tc>
        <w:tc>
          <w:tcPr>
            <w:tcW w:w="5879" w:type="dxa"/>
          </w:tcPr>
          <w:tbl>
            <w:tblPr>
              <w:tblW w:w="0" w:type="auto"/>
              <w:tblLayout w:type="fixed"/>
              <w:tblCellMar>
                <w:left w:w="0" w:type="dxa"/>
                <w:right w:w="0" w:type="dxa"/>
              </w:tblCellMar>
              <w:tblLook w:val="0000" w:firstRow="0" w:lastRow="0" w:firstColumn="0" w:lastColumn="0" w:noHBand="0" w:noVBand="0"/>
            </w:tblPr>
            <w:tblGrid>
              <w:gridCol w:w="5880"/>
            </w:tblGrid>
            <w:tr w:rsidR="00563F47" w:rsidRPr="00C93212" w14:paraId="60621939" w14:textId="77777777" w:rsidTr="009D64A7">
              <w:trPr>
                <w:trHeight w:val="288"/>
              </w:trPr>
              <w:tc>
                <w:tcPr>
                  <w:tcW w:w="5880" w:type="dxa"/>
                  <w:shd w:val="clear" w:color="auto" w:fill="D9D9D9" w:themeFill="background1" w:themeFillShade="D9"/>
                  <w:tcMar>
                    <w:top w:w="0" w:type="dxa"/>
                    <w:left w:w="40" w:type="dxa"/>
                    <w:bottom w:w="0" w:type="dxa"/>
                    <w:right w:w="0" w:type="dxa"/>
                  </w:tcMar>
                </w:tcPr>
                <w:p w14:paraId="11C57D3C" w14:textId="4CF1D1E3" w:rsidR="00671275" w:rsidRPr="00C93212" w:rsidRDefault="00474142" w:rsidP="009D64A7">
                  <w:pPr>
                    <w:jc w:val="center"/>
                    <w:rPr>
                      <w:rFonts w:asciiTheme="minorHAnsi" w:hAnsiTheme="minorHAnsi" w:cstheme="minorHAnsi"/>
                      <w:b/>
                      <w:color w:val="000000" w:themeColor="text1"/>
                      <w:sz w:val="22"/>
                      <w:szCs w:val="22"/>
                    </w:rPr>
                  </w:pPr>
                  <w:r w:rsidRPr="00C93212">
                    <w:rPr>
                      <w:rFonts w:asciiTheme="minorHAnsi" w:hAnsiTheme="minorHAnsi" w:cstheme="minorHAnsi"/>
                      <w:b/>
                      <w:bCs/>
                      <w:color w:val="000000" w:themeColor="text1"/>
                      <w:sz w:val="22"/>
                      <w:szCs w:val="22"/>
                    </w:rPr>
                    <w:t>TARGET</w:t>
                  </w:r>
                </w:p>
              </w:tc>
            </w:tr>
          </w:tbl>
          <w:p w14:paraId="2E6E82EA" w14:textId="77777777" w:rsidR="00671275" w:rsidRPr="00C93212" w:rsidRDefault="00671275" w:rsidP="009D64A7">
            <w:pPr>
              <w:rPr>
                <w:rFonts w:asciiTheme="minorHAnsi" w:hAnsiTheme="minorHAnsi" w:cstheme="minorHAnsi"/>
                <w:b/>
                <w:color w:val="000000" w:themeColor="text1"/>
                <w:sz w:val="22"/>
                <w:szCs w:val="22"/>
              </w:rPr>
            </w:pPr>
          </w:p>
        </w:tc>
        <w:tc>
          <w:tcPr>
            <w:tcW w:w="1636" w:type="dxa"/>
          </w:tcPr>
          <w:tbl>
            <w:tblPr>
              <w:tblW w:w="0" w:type="auto"/>
              <w:tblLayout w:type="fixed"/>
              <w:tblCellMar>
                <w:left w:w="0" w:type="dxa"/>
                <w:right w:w="0" w:type="dxa"/>
              </w:tblCellMar>
              <w:tblLook w:val="0000" w:firstRow="0" w:lastRow="0" w:firstColumn="0" w:lastColumn="0" w:noHBand="0" w:noVBand="0"/>
            </w:tblPr>
            <w:tblGrid>
              <w:gridCol w:w="1636"/>
            </w:tblGrid>
            <w:tr w:rsidR="00563F47" w:rsidRPr="00C93212" w14:paraId="1E240C22" w14:textId="77777777" w:rsidTr="009D64A7">
              <w:trPr>
                <w:trHeight w:val="208"/>
              </w:trPr>
              <w:tc>
                <w:tcPr>
                  <w:tcW w:w="1636" w:type="dxa"/>
                  <w:shd w:val="clear" w:color="auto" w:fill="D9D9D9" w:themeFill="background1" w:themeFillShade="D9"/>
                  <w:tcMar>
                    <w:top w:w="40" w:type="dxa"/>
                    <w:left w:w="40" w:type="dxa"/>
                    <w:bottom w:w="40" w:type="dxa"/>
                    <w:right w:w="40" w:type="dxa"/>
                  </w:tcMar>
                </w:tcPr>
                <w:p w14:paraId="60A1115D" w14:textId="36259AF1" w:rsidR="00671275" w:rsidRPr="00C93212" w:rsidRDefault="005B3F55" w:rsidP="009D64A7">
                  <w:pPr>
                    <w:rPr>
                      <w:rFonts w:asciiTheme="minorHAnsi" w:eastAsia="Arial" w:hAnsiTheme="minorHAnsi" w:cstheme="minorHAnsi"/>
                      <w:b/>
                      <w:color w:val="000000"/>
                      <w:sz w:val="22"/>
                      <w:szCs w:val="22"/>
                    </w:rPr>
                  </w:pPr>
                  <w:r w:rsidRPr="00C93212">
                    <w:rPr>
                      <w:rFonts w:asciiTheme="minorHAnsi" w:hAnsiTheme="minorHAnsi" w:cstheme="minorHAnsi"/>
                      <w:b/>
                      <w:color w:val="000000"/>
                      <w:sz w:val="22"/>
                      <w:szCs w:val="22"/>
                    </w:rPr>
                    <w:t>J</w:t>
                  </w:r>
                  <w:r w:rsidR="00474142" w:rsidRPr="00C93212">
                    <w:rPr>
                      <w:rFonts w:asciiTheme="minorHAnsi" w:hAnsiTheme="minorHAnsi" w:cstheme="minorHAnsi"/>
                      <w:b/>
                      <w:color w:val="000000"/>
                      <w:sz w:val="22"/>
                      <w:szCs w:val="22"/>
                    </w:rPr>
                    <w:t xml:space="preserve">ul 2017 </w:t>
                  </w:r>
                  <w:r w:rsidRPr="00C93212">
                    <w:rPr>
                      <w:rFonts w:asciiTheme="minorHAnsi" w:hAnsiTheme="minorHAnsi" w:cstheme="minorHAnsi"/>
                      <w:b/>
                      <w:color w:val="000000"/>
                      <w:sz w:val="22"/>
                      <w:szCs w:val="22"/>
                    </w:rPr>
                    <w:t xml:space="preserve">– </w:t>
                  </w:r>
                  <w:r w:rsidR="00474142" w:rsidRPr="00C93212">
                    <w:rPr>
                      <w:rFonts w:asciiTheme="minorHAnsi" w:hAnsiTheme="minorHAnsi" w:cstheme="minorHAnsi"/>
                      <w:b/>
                      <w:color w:val="000000"/>
                      <w:sz w:val="22"/>
                      <w:szCs w:val="22"/>
                    </w:rPr>
                    <w:t xml:space="preserve">Dec 2017 </w:t>
                  </w:r>
                </w:p>
              </w:tc>
            </w:tr>
          </w:tbl>
          <w:p w14:paraId="67F224AE" w14:textId="77777777" w:rsidR="00671275" w:rsidRPr="00C93212" w:rsidRDefault="00671275" w:rsidP="009D64A7">
            <w:pPr>
              <w:rPr>
                <w:rFonts w:asciiTheme="minorHAnsi" w:eastAsia="Arial" w:hAnsiTheme="minorHAnsi" w:cstheme="minorHAnsi"/>
                <w:b/>
                <w:color w:val="000000"/>
                <w:sz w:val="22"/>
                <w:szCs w:val="22"/>
              </w:rPr>
            </w:pPr>
          </w:p>
        </w:tc>
        <w:tc>
          <w:tcPr>
            <w:tcW w:w="179" w:type="dxa"/>
          </w:tcPr>
          <w:p w14:paraId="4F76071E" w14:textId="77777777" w:rsidR="00671275" w:rsidRPr="00C93212" w:rsidRDefault="00671275" w:rsidP="009D64A7">
            <w:pPr>
              <w:pStyle w:val="EmptyLayoutCell"/>
              <w:rPr>
                <w:rFonts w:asciiTheme="minorHAnsi" w:eastAsia="Arial" w:hAnsiTheme="minorHAnsi" w:cstheme="minorHAnsi"/>
                <w:b/>
                <w:color w:val="000000"/>
                <w:sz w:val="22"/>
                <w:szCs w:val="22"/>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8"/>
        <w:gridCol w:w="7784"/>
      </w:tblGrid>
      <w:tr w:rsidR="00474142" w:rsidRPr="00C93212" w14:paraId="5F1E793E" w14:textId="77777777" w:rsidTr="007978F7">
        <w:tc>
          <w:tcPr>
            <w:tcW w:w="2178" w:type="dxa"/>
          </w:tcPr>
          <w:p w14:paraId="463C7A39" w14:textId="77777777" w:rsidR="00474142" w:rsidRPr="00C93212" w:rsidRDefault="00474142" w:rsidP="00474142">
            <w:pPr>
              <w:rPr>
                <w:rFonts w:asciiTheme="minorHAnsi" w:hAnsiTheme="minorHAnsi" w:cstheme="minorHAnsi"/>
                <w:b/>
                <w:color w:val="0000FF"/>
                <w:sz w:val="22"/>
                <w:szCs w:val="22"/>
              </w:rPr>
            </w:pPr>
            <w:r w:rsidRPr="00C93212">
              <w:rPr>
                <w:rFonts w:asciiTheme="minorHAnsi" w:eastAsia="Arial" w:hAnsiTheme="minorHAnsi" w:cstheme="minorHAnsi"/>
                <w:color w:val="C04000"/>
                <w:sz w:val="22"/>
                <w:szCs w:val="22"/>
              </w:rPr>
              <w:t>Customer Name</w:t>
            </w:r>
          </w:p>
        </w:tc>
        <w:tc>
          <w:tcPr>
            <w:tcW w:w="7784" w:type="dxa"/>
            <w:vAlign w:val="center"/>
          </w:tcPr>
          <w:p w14:paraId="732149F0" w14:textId="1970C4CC" w:rsidR="00474142" w:rsidRPr="00C93212" w:rsidRDefault="00474142" w:rsidP="00474142">
            <w:pPr>
              <w:rPr>
                <w:rFonts w:asciiTheme="minorHAnsi" w:hAnsiTheme="minorHAnsi" w:cstheme="minorHAnsi"/>
                <w:b/>
                <w:color w:val="0000FF"/>
                <w:sz w:val="22"/>
                <w:szCs w:val="22"/>
              </w:rPr>
            </w:pPr>
            <w:r w:rsidRPr="00C93212">
              <w:rPr>
                <w:rFonts w:asciiTheme="minorHAnsi" w:hAnsiTheme="minorHAnsi" w:cstheme="minorHAnsi"/>
                <w:sz w:val="22"/>
                <w:szCs w:val="22"/>
              </w:rPr>
              <w:t>Target</w:t>
            </w:r>
            <w:r w:rsidR="00A4494C" w:rsidRPr="00C93212">
              <w:rPr>
                <w:rFonts w:asciiTheme="minorHAnsi" w:hAnsiTheme="minorHAnsi" w:cstheme="minorHAnsi"/>
                <w:sz w:val="22"/>
                <w:szCs w:val="22"/>
              </w:rPr>
              <w:t>,</w:t>
            </w:r>
            <w:r w:rsidRPr="00C93212">
              <w:rPr>
                <w:rFonts w:asciiTheme="minorHAnsi" w:hAnsiTheme="minorHAnsi" w:cstheme="minorHAnsi"/>
                <w:sz w:val="22"/>
                <w:szCs w:val="22"/>
              </w:rPr>
              <w:t xml:space="preserve"> Australia</w:t>
            </w:r>
          </w:p>
        </w:tc>
      </w:tr>
      <w:tr w:rsidR="00474142" w:rsidRPr="00C93212" w14:paraId="17AD130C" w14:textId="77777777" w:rsidTr="009D64A7">
        <w:tc>
          <w:tcPr>
            <w:tcW w:w="2178" w:type="dxa"/>
          </w:tcPr>
          <w:p w14:paraId="2F1E1F82" w14:textId="77777777" w:rsidR="00474142" w:rsidRPr="00C93212" w:rsidRDefault="00474142" w:rsidP="00474142">
            <w:pPr>
              <w:rPr>
                <w:rFonts w:asciiTheme="minorHAnsi" w:hAnsiTheme="minorHAnsi" w:cstheme="minorHAnsi"/>
                <w:b/>
                <w:color w:val="0000FF"/>
                <w:sz w:val="22"/>
                <w:szCs w:val="22"/>
              </w:rPr>
            </w:pPr>
            <w:r w:rsidRPr="00C93212">
              <w:rPr>
                <w:rFonts w:asciiTheme="minorHAnsi" w:eastAsia="Arial" w:hAnsiTheme="minorHAnsi" w:cstheme="minorHAnsi"/>
                <w:color w:val="C04000"/>
                <w:sz w:val="22"/>
                <w:szCs w:val="22"/>
              </w:rPr>
              <w:t>Description</w:t>
            </w:r>
          </w:p>
        </w:tc>
        <w:tc>
          <w:tcPr>
            <w:tcW w:w="7784" w:type="dxa"/>
          </w:tcPr>
          <w:p w14:paraId="1E7E603E" w14:textId="204E5752" w:rsidR="00474142" w:rsidRPr="00C93212" w:rsidRDefault="00474142" w:rsidP="00474142">
            <w:pPr>
              <w:spacing w:after="200"/>
              <w:ind w:right="374"/>
              <w:contextualSpacing/>
              <w:rPr>
                <w:rFonts w:asciiTheme="minorHAnsi" w:hAnsiTheme="minorHAnsi" w:cstheme="minorHAnsi"/>
                <w:sz w:val="22"/>
                <w:szCs w:val="22"/>
                <w:lang w:eastAsia="ja-JP"/>
              </w:rPr>
            </w:pPr>
            <w:r w:rsidRPr="00C93212">
              <w:rPr>
                <w:rFonts w:asciiTheme="minorHAnsi" w:hAnsiTheme="minorHAnsi" w:cstheme="minorHAnsi"/>
                <w:sz w:val="22"/>
                <w:szCs w:val="22"/>
                <w:lang w:eastAsia="ja-JP"/>
              </w:rPr>
              <w:t xml:space="preserve">Target’s is e – commerce existing with Hybris 5.4 system to version 6.7, by copying custom extensions from the existing Hybris implementation to the new </w:t>
            </w:r>
            <w:r w:rsidRPr="00C93212">
              <w:rPr>
                <w:rFonts w:asciiTheme="minorHAnsi" w:hAnsiTheme="minorHAnsi" w:cstheme="minorHAnsi"/>
                <w:sz w:val="22"/>
                <w:szCs w:val="22"/>
                <w:lang w:eastAsia="ja-JP"/>
              </w:rPr>
              <w:lastRenderedPageBreak/>
              <w:t xml:space="preserve">Hybris version as-is, and then adapting them to work with the v6.7 Accelerator base </w:t>
            </w:r>
            <w:proofErr w:type="gramStart"/>
            <w:r w:rsidRPr="00C93212">
              <w:rPr>
                <w:rFonts w:asciiTheme="minorHAnsi" w:hAnsiTheme="minorHAnsi" w:cstheme="minorHAnsi"/>
                <w:sz w:val="22"/>
                <w:szCs w:val="22"/>
                <w:lang w:eastAsia="ja-JP"/>
              </w:rPr>
              <w:t>extensions</w:t>
            </w:r>
            <w:proofErr w:type="gramEnd"/>
          </w:p>
          <w:p w14:paraId="1D210AEE" w14:textId="713EEEC8" w:rsidR="00474142" w:rsidRPr="00C93212" w:rsidRDefault="00474142" w:rsidP="00474142">
            <w:pPr>
              <w:rPr>
                <w:rFonts w:asciiTheme="minorHAnsi" w:hAnsiTheme="minorHAnsi" w:cstheme="minorHAnsi"/>
                <w:b/>
                <w:color w:val="0000FF"/>
                <w:sz w:val="22"/>
                <w:szCs w:val="22"/>
              </w:rPr>
            </w:pPr>
            <w:r w:rsidRPr="00C93212">
              <w:rPr>
                <w:rFonts w:asciiTheme="minorHAnsi" w:hAnsiTheme="minorHAnsi" w:cstheme="minorHAnsi"/>
                <w:sz w:val="22"/>
                <w:szCs w:val="22"/>
              </w:rPr>
              <w:t>Target is upgrade (HMC to Back office) project and has multiple /huge integration with other system</w:t>
            </w:r>
          </w:p>
        </w:tc>
      </w:tr>
      <w:tr w:rsidR="00474142" w:rsidRPr="00C93212" w14:paraId="1FC158BB" w14:textId="77777777" w:rsidTr="009D64A7">
        <w:tc>
          <w:tcPr>
            <w:tcW w:w="2178" w:type="dxa"/>
          </w:tcPr>
          <w:p w14:paraId="65C06AE1" w14:textId="4F5A118E" w:rsidR="00474142" w:rsidRPr="00C93212" w:rsidRDefault="00474142" w:rsidP="00474142">
            <w:pPr>
              <w:rPr>
                <w:rFonts w:asciiTheme="minorHAnsi" w:hAnsiTheme="minorHAnsi" w:cstheme="minorHAnsi"/>
                <w:b/>
                <w:color w:val="0000FF"/>
                <w:sz w:val="22"/>
                <w:szCs w:val="22"/>
              </w:rPr>
            </w:pPr>
          </w:p>
        </w:tc>
        <w:tc>
          <w:tcPr>
            <w:tcW w:w="7784" w:type="dxa"/>
          </w:tcPr>
          <w:p w14:paraId="70559EFE" w14:textId="77777777" w:rsidR="00474142" w:rsidRPr="00C93212" w:rsidRDefault="00474142" w:rsidP="00474142">
            <w:pPr>
              <w:rPr>
                <w:rFonts w:asciiTheme="minorHAnsi" w:hAnsiTheme="minorHAnsi" w:cstheme="minorHAnsi"/>
                <w:color w:val="000000"/>
                <w:sz w:val="22"/>
                <w:szCs w:val="22"/>
              </w:rPr>
            </w:pPr>
          </w:p>
        </w:tc>
      </w:tr>
      <w:tr w:rsidR="00474142" w:rsidRPr="00C93212" w14:paraId="1F5BC137" w14:textId="77777777" w:rsidTr="009D64A7">
        <w:tc>
          <w:tcPr>
            <w:tcW w:w="2178" w:type="dxa"/>
          </w:tcPr>
          <w:p w14:paraId="5775CB7C" w14:textId="4D604309" w:rsidR="00474142" w:rsidRPr="00C93212" w:rsidRDefault="00474142" w:rsidP="00474142">
            <w:pPr>
              <w:rPr>
                <w:rFonts w:asciiTheme="minorHAnsi" w:hAnsiTheme="minorHAnsi" w:cstheme="minorHAnsi"/>
                <w:b/>
                <w:color w:val="0000FF"/>
                <w:sz w:val="22"/>
                <w:szCs w:val="22"/>
              </w:rPr>
            </w:pPr>
          </w:p>
        </w:tc>
        <w:tc>
          <w:tcPr>
            <w:tcW w:w="7784" w:type="dxa"/>
          </w:tcPr>
          <w:p w14:paraId="37464F44" w14:textId="77777777" w:rsidR="00474142" w:rsidRPr="00C93212" w:rsidRDefault="00474142" w:rsidP="00474142">
            <w:pPr>
              <w:rPr>
                <w:rFonts w:asciiTheme="minorHAnsi" w:hAnsiTheme="minorHAnsi" w:cstheme="minorHAnsi"/>
                <w:color w:val="000000" w:themeColor="text1"/>
                <w:sz w:val="22"/>
                <w:szCs w:val="22"/>
              </w:rPr>
            </w:pPr>
          </w:p>
        </w:tc>
      </w:tr>
      <w:tr w:rsidR="00474142" w:rsidRPr="00C93212" w14:paraId="67263355" w14:textId="77777777" w:rsidTr="009D64A7">
        <w:trPr>
          <w:trHeight w:val="153"/>
        </w:trPr>
        <w:tc>
          <w:tcPr>
            <w:tcW w:w="2178" w:type="dxa"/>
          </w:tcPr>
          <w:p w14:paraId="1E1028D5" w14:textId="77777777" w:rsidR="00474142" w:rsidRPr="00C93212" w:rsidRDefault="00474142" w:rsidP="00474142">
            <w:pPr>
              <w:rPr>
                <w:rFonts w:asciiTheme="minorHAnsi" w:hAnsiTheme="minorHAnsi" w:cstheme="minorHAnsi"/>
                <w:b/>
                <w:color w:val="0000FF"/>
                <w:sz w:val="22"/>
                <w:szCs w:val="22"/>
              </w:rPr>
            </w:pPr>
            <w:r w:rsidRPr="00C93212">
              <w:rPr>
                <w:rFonts w:asciiTheme="minorHAnsi" w:eastAsia="Arial" w:hAnsiTheme="minorHAnsi" w:cstheme="minorHAnsi"/>
                <w:color w:val="C04000"/>
                <w:sz w:val="22"/>
                <w:szCs w:val="22"/>
              </w:rPr>
              <w:t>Role Played</w:t>
            </w:r>
          </w:p>
        </w:tc>
        <w:tc>
          <w:tcPr>
            <w:tcW w:w="7784" w:type="dxa"/>
          </w:tcPr>
          <w:p w14:paraId="6CFB42A7" w14:textId="1A313AC6" w:rsidR="00474142" w:rsidRPr="00C93212" w:rsidRDefault="00474142" w:rsidP="00474142">
            <w:pPr>
              <w:rPr>
                <w:rFonts w:asciiTheme="minorHAnsi" w:eastAsia="Arial" w:hAnsiTheme="minorHAnsi" w:cstheme="minorHAnsi"/>
                <w:color w:val="000000" w:themeColor="text1"/>
                <w:sz w:val="22"/>
                <w:szCs w:val="22"/>
              </w:rPr>
            </w:pPr>
            <w:r w:rsidRPr="00C93212">
              <w:rPr>
                <w:rFonts w:asciiTheme="minorHAnsi" w:eastAsia="Arial" w:hAnsiTheme="minorHAnsi" w:cstheme="minorHAnsi"/>
                <w:color w:val="000000" w:themeColor="text1"/>
                <w:sz w:val="22"/>
                <w:szCs w:val="22"/>
              </w:rPr>
              <w:t>Test Lead</w:t>
            </w:r>
          </w:p>
          <w:p w14:paraId="7E38E13F" w14:textId="77777777" w:rsidR="00474142" w:rsidRPr="00C93212" w:rsidRDefault="00474142" w:rsidP="00474142">
            <w:pPr>
              <w:rPr>
                <w:rFonts w:asciiTheme="minorHAnsi" w:hAnsiTheme="minorHAnsi" w:cstheme="minorHAnsi"/>
                <w:color w:val="000000" w:themeColor="text1"/>
                <w:sz w:val="22"/>
                <w:szCs w:val="22"/>
              </w:rPr>
            </w:pPr>
          </w:p>
        </w:tc>
      </w:tr>
      <w:tr w:rsidR="00474142" w:rsidRPr="00C93212" w14:paraId="14077223" w14:textId="77777777" w:rsidTr="009D64A7">
        <w:trPr>
          <w:trHeight w:val="80"/>
        </w:trPr>
        <w:tc>
          <w:tcPr>
            <w:tcW w:w="2178" w:type="dxa"/>
          </w:tcPr>
          <w:p w14:paraId="3F8C310D" w14:textId="77777777" w:rsidR="00474142" w:rsidRPr="00C93212" w:rsidRDefault="00474142" w:rsidP="00474142">
            <w:pPr>
              <w:rPr>
                <w:rFonts w:asciiTheme="minorHAnsi" w:hAnsiTheme="minorHAnsi" w:cstheme="minorHAnsi"/>
                <w:b/>
                <w:color w:val="0000FF"/>
                <w:sz w:val="22"/>
                <w:szCs w:val="22"/>
              </w:rPr>
            </w:pPr>
            <w:r w:rsidRPr="00C93212">
              <w:rPr>
                <w:rFonts w:asciiTheme="minorHAnsi" w:eastAsia="Arial" w:hAnsiTheme="minorHAnsi" w:cstheme="minorHAnsi"/>
                <w:color w:val="C04000"/>
                <w:sz w:val="22"/>
                <w:szCs w:val="22"/>
              </w:rPr>
              <w:t>Team Size</w:t>
            </w:r>
          </w:p>
        </w:tc>
        <w:tc>
          <w:tcPr>
            <w:tcW w:w="7784" w:type="dxa"/>
          </w:tcPr>
          <w:p w14:paraId="00428C27" w14:textId="49CF152F" w:rsidR="00474142" w:rsidRPr="00C93212" w:rsidRDefault="001A52FD" w:rsidP="00474142">
            <w:pPr>
              <w:rPr>
                <w:rFonts w:asciiTheme="minorHAnsi" w:hAnsiTheme="minorHAnsi" w:cstheme="minorHAnsi"/>
                <w:color w:val="000000" w:themeColor="text1"/>
                <w:sz w:val="22"/>
                <w:szCs w:val="22"/>
              </w:rPr>
            </w:pPr>
            <w:r w:rsidRPr="00C93212">
              <w:rPr>
                <w:rFonts w:asciiTheme="minorHAnsi" w:hAnsiTheme="minorHAnsi" w:cstheme="minorHAnsi"/>
                <w:color w:val="000000" w:themeColor="text1"/>
                <w:sz w:val="22"/>
                <w:szCs w:val="22"/>
              </w:rPr>
              <w:t>4</w:t>
            </w:r>
          </w:p>
        </w:tc>
      </w:tr>
    </w:tbl>
    <w:p w14:paraId="7CB26481" w14:textId="77777777" w:rsidR="001F74B8" w:rsidRPr="00C93212" w:rsidRDefault="001F74B8" w:rsidP="001F74B8">
      <w:pPr>
        <w:rPr>
          <w:rFonts w:asciiTheme="minorHAnsi" w:hAnsiTheme="minorHAnsi" w:cstheme="minorHAnsi"/>
          <w:color w:val="000000"/>
          <w:sz w:val="22"/>
          <w:szCs w:val="22"/>
        </w:rPr>
      </w:pPr>
    </w:p>
    <w:tbl>
      <w:tblPr>
        <w:tblW w:w="0" w:type="auto"/>
        <w:tblLayout w:type="fixed"/>
        <w:tblCellMar>
          <w:left w:w="0" w:type="dxa"/>
          <w:right w:w="0" w:type="dxa"/>
        </w:tblCellMar>
        <w:tblLook w:val="0000" w:firstRow="0" w:lastRow="0" w:firstColumn="0" w:lastColumn="0" w:noHBand="0" w:noVBand="0"/>
      </w:tblPr>
      <w:tblGrid>
        <w:gridCol w:w="2006"/>
        <w:gridCol w:w="5879"/>
        <w:gridCol w:w="1636"/>
        <w:gridCol w:w="179"/>
      </w:tblGrid>
      <w:tr w:rsidR="00563F47" w:rsidRPr="00C93212" w14:paraId="013C59DB" w14:textId="77777777" w:rsidTr="009D64A7">
        <w:trPr>
          <w:trHeight w:val="288"/>
        </w:trPr>
        <w:tc>
          <w:tcPr>
            <w:tcW w:w="2006" w:type="dxa"/>
          </w:tcPr>
          <w:tbl>
            <w:tblPr>
              <w:tblW w:w="0" w:type="auto"/>
              <w:tblLayout w:type="fixed"/>
              <w:tblCellMar>
                <w:left w:w="0" w:type="dxa"/>
                <w:right w:w="0" w:type="dxa"/>
              </w:tblCellMar>
              <w:tblLook w:val="0000" w:firstRow="0" w:lastRow="0" w:firstColumn="0" w:lastColumn="0" w:noHBand="0" w:noVBand="0"/>
            </w:tblPr>
            <w:tblGrid>
              <w:gridCol w:w="2007"/>
            </w:tblGrid>
            <w:tr w:rsidR="00563F47" w:rsidRPr="00C93212" w14:paraId="7C2D356D" w14:textId="77777777" w:rsidTr="009D64A7">
              <w:trPr>
                <w:trHeight w:val="208"/>
              </w:trPr>
              <w:tc>
                <w:tcPr>
                  <w:tcW w:w="2007" w:type="dxa"/>
                  <w:shd w:val="clear" w:color="auto" w:fill="D9D9D9" w:themeFill="background1" w:themeFillShade="D9"/>
                  <w:tcMar>
                    <w:top w:w="40" w:type="dxa"/>
                    <w:left w:w="40" w:type="dxa"/>
                    <w:bottom w:w="40" w:type="dxa"/>
                    <w:right w:w="40" w:type="dxa"/>
                  </w:tcMar>
                </w:tcPr>
                <w:p w14:paraId="62C6B57C" w14:textId="77777777" w:rsidR="00806344" w:rsidRPr="00C93212" w:rsidRDefault="005B3F55" w:rsidP="009D64A7">
                  <w:pPr>
                    <w:rPr>
                      <w:rFonts w:asciiTheme="minorHAnsi" w:hAnsiTheme="minorHAnsi" w:cstheme="minorHAnsi"/>
                      <w:color w:val="000000" w:themeColor="text1"/>
                      <w:sz w:val="22"/>
                      <w:szCs w:val="22"/>
                    </w:rPr>
                  </w:pPr>
                  <w:proofErr w:type="gramStart"/>
                  <w:r w:rsidRPr="00C93212">
                    <w:rPr>
                      <w:rFonts w:asciiTheme="minorHAnsi" w:eastAsia="Arial" w:hAnsiTheme="minorHAnsi" w:cstheme="minorHAnsi"/>
                      <w:b/>
                      <w:color w:val="000000" w:themeColor="text1"/>
                      <w:sz w:val="22"/>
                      <w:szCs w:val="22"/>
                    </w:rPr>
                    <w:t xml:space="preserve">Project </w:t>
                  </w:r>
                  <w:r w:rsidR="00FF58D6" w:rsidRPr="00C93212">
                    <w:rPr>
                      <w:rFonts w:asciiTheme="minorHAnsi" w:eastAsia="Arial" w:hAnsiTheme="minorHAnsi" w:cstheme="minorHAnsi"/>
                      <w:b/>
                      <w:color w:val="000000" w:themeColor="text1"/>
                      <w:sz w:val="22"/>
                      <w:szCs w:val="22"/>
                    </w:rPr>
                    <w:t xml:space="preserve"> 7</w:t>
                  </w:r>
                  <w:proofErr w:type="gramEnd"/>
                </w:p>
              </w:tc>
            </w:tr>
          </w:tbl>
          <w:p w14:paraId="6D679F90" w14:textId="77777777" w:rsidR="00806344" w:rsidRPr="00C93212" w:rsidRDefault="00806344" w:rsidP="009D64A7">
            <w:pPr>
              <w:rPr>
                <w:rFonts w:asciiTheme="minorHAnsi" w:hAnsiTheme="minorHAnsi" w:cstheme="minorHAnsi"/>
                <w:color w:val="000000" w:themeColor="text1"/>
                <w:sz w:val="22"/>
                <w:szCs w:val="22"/>
              </w:rPr>
            </w:pPr>
          </w:p>
        </w:tc>
        <w:tc>
          <w:tcPr>
            <w:tcW w:w="5879" w:type="dxa"/>
          </w:tcPr>
          <w:tbl>
            <w:tblPr>
              <w:tblW w:w="0" w:type="auto"/>
              <w:tblLayout w:type="fixed"/>
              <w:tblCellMar>
                <w:left w:w="0" w:type="dxa"/>
                <w:right w:w="0" w:type="dxa"/>
              </w:tblCellMar>
              <w:tblLook w:val="0000" w:firstRow="0" w:lastRow="0" w:firstColumn="0" w:lastColumn="0" w:noHBand="0" w:noVBand="0"/>
            </w:tblPr>
            <w:tblGrid>
              <w:gridCol w:w="5880"/>
            </w:tblGrid>
            <w:tr w:rsidR="00563F47" w:rsidRPr="00C93212" w14:paraId="20A0B21E" w14:textId="77777777" w:rsidTr="009D64A7">
              <w:trPr>
                <w:trHeight w:val="288"/>
              </w:trPr>
              <w:tc>
                <w:tcPr>
                  <w:tcW w:w="5880" w:type="dxa"/>
                  <w:shd w:val="clear" w:color="auto" w:fill="D9D9D9" w:themeFill="background1" w:themeFillShade="D9"/>
                  <w:tcMar>
                    <w:top w:w="0" w:type="dxa"/>
                    <w:left w:w="40" w:type="dxa"/>
                    <w:bottom w:w="0" w:type="dxa"/>
                    <w:right w:w="0" w:type="dxa"/>
                  </w:tcMar>
                </w:tcPr>
                <w:p w14:paraId="3B615904" w14:textId="4836EB3E" w:rsidR="00806344" w:rsidRPr="00C93212" w:rsidRDefault="00474142" w:rsidP="009D64A7">
                  <w:pPr>
                    <w:jc w:val="center"/>
                    <w:rPr>
                      <w:rFonts w:asciiTheme="minorHAnsi" w:hAnsiTheme="minorHAnsi" w:cstheme="minorHAnsi"/>
                      <w:b/>
                      <w:color w:val="000000" w:themeColor="text1"/>
                      <w:sz w:val="22"/>
                      <w:szCs w:val="22"/>
                    </w:rPr>
                  </w:pPr>
                  <w:r w:rsidRPr="00C93212">
                    <w:rPr>
                      <w:rFonts w:asciiTheme="minorHAnsi" w:hAnsiTheme="minorHAnsi" w:cstheme="minorHAnsi"/>
                      <w:sz w:val="22"/>
                      <w:szCs w:val="22"/>
                    </w:rPr>
                    <w:t>BMW Marketplace</w:t>
                  </w:r>
                </w:p>
              </w:tc>
            </w:tr>
          </w:tbl>
          <w:p w14:paraId="4FDDDD33" w14:textId="77777777" w:rsidR="00806344" w:rsidRPr="00C93212" w:rsidRDefault="00806344" w:rsidP="009D64A7">
            <w:pPr>
              <w:rPr>
                <w:rFonts w:asciiTheme="minorHAnsi" w:hAnsiTheme="minorHAnsi" w:cstheme="minorHAnsi"/>
                <w:b/>
                <w:color w:val="000000" w:themeColor="text1"/>
                <w:sz w:val="22"/>
                <w:szCs w:val="22"/>
              </w:rPr>
            </w:pPr>
          </w:p>
        </w:tc>
        <w:tc>
          <w:tcPr>
            <w:tcW w:w="1636" w:type="dxa"/>
          </w:tcPr>
          <w:tbl>
            <w:tblPr>
              <w:tblW w:w="0" w:type="auto"/>
              <w:tblLayout w:type="fixed"/>
              <w:tblCellMar>
                <w:left w:w="0" w:type="dxa"/>
                <w:right w:w="0" w:type="dxa"/>
              </w:tblCellMar>
              <w:tblLook w:val="0000" w:firstRow="0" w:lastRow="0" w:firstColumn="0" w:lastColumn="0" w:noHBand="0" w:noVBand="0"/>
            </w:tblPr>
            <w:tblGrid>
              <w:gridCol w:w="1636"/>
            </w:tblGrid>
            <w:tr w:rsidR="00563F47" w:rsidRPr="00C93212" w14:paraId="5F60010B" w14:textId="77777777" w:rsidTr="009D64A7">
              <w:trPr>
                <w:trHeight w:val="208"/>
              </w:trPr>
              <w:tc>
                <w:tcPr>
                  <w:tcW w:w="1636" w:type="dxa"/>
                  <w:shd w:val="clear" w:color="auto" w:fill="D9D9D9" w:themeFill="background1" w:themeFillShade="D9"/>
                  <w:tcMar>
                    <w:top w:w="40" w:type="dxa"/>
                    <w:left w:w="40" w:type="dxa"/>
                    <w:bottom w:w="40" w:type="dxa"/>
                    <w:right w:w="40" w:type="dxa"/>
                  </w:tcMar>
                </w:tcPr>
                <w:p w14:paraId="0D7BBF21" w14:textId="44E171B9" w:rsidR="00806344" w:rsidRPr="00C93212" w:rsidRDefault="000A5DE4" w:rsidP="00806344">
                  <w:pPr>
                    <w:rPr>
                      <w:rFonts w:asciiTheme="minorHAnsi" w:eastAsia="Arial" w:hAnsiTheme="minorHAnsi" w:cstheme="minorHAnsi"/>
                      <w:b/>
                      <w:color w:val="000000"/>
                      <w:sz w:val="22"/>
                      <w:szCs w:val="22"/>
                    </w:rPr>
                  </w:pPr>
                  <w:r w:rsidRPr="00C93212">
                    <w:rPr>
                      <w:rFonts w:asciiTheme="minorHAnsi" w:hAnsiTheme="minorHAnsi" w:cstheme="minorHAnsi"/>
                      <w:b/>
                      <w:color w:val="000000"/>
                      <w:sz w:val="22"/>
                      <w:szCs w:val="22"/>
                    </w:rPr>
                    <w:t>JUL</w:t>
                  </w:r>
                  <w:r w:rsidR="005B3F55" w:rsidRPr="00C93212">
                    <w:rPr>
                      <w:rFonts w:asciiTheme="minorHAnsi" w:hAnsiTheme="minorHAnsi" w:cstheme="minorHAnsi"/>
                      <w:b/>
                      <w:color w:val="000000"/>
                      <w:sz w:val="22"/>
                      <w:szCs w:val="22"/>
                    </w:rPr>
                    <w:t xml:space="preserve"> 10 –</w:t>
                  </w:r>
                  <w:r w:rsidR="00BC1E6B" w:rsidRPr="00C93212">
                    <w:rPr>
                      <w:rFonts w:asciiTheme="minorHAnsi" w:hAnsiTheme="minorHAnsi" w:cstheme="minorHAnsi"/>
                      <w:b/>
                      <w:color w:val="000000"/>
                      <w:sz w:val="22"/>
                      <w:szCs w:val="22"/>
                    </w:rPr>
                    <w:t xml:space="preserve"> Jun 17</w:t>
                  </w:r>
                </w:p>
              </w:tc>
            </w:tr>
          </w:tbl>
          <w:p w14:paraId="0114FBB6" w14:textId="77777777" w:rsidR="00806344" w:rsidRPr="00C93212" w:rsidRDefault="00806344" w:rsidP="009D64A7">
            <w:pPr>
              <w:rPr>
                <w:rFonts w:asciiTheme="minorHAnsi" w:eastAsia="Arial" w:hAnsiTheme="minorHAnsi" w:cstheme="minorHAnsi"/>
                <w:b/>
                <w:color w:val="000000"/>
                <w:sz w:val="22"/>
                <w:szCs w:val="22"/>
              </w:rPr>
            </w:pPr>
          </w:p>
        </w:tc>
        <w:tc>
          <w:tcPr>
            <w:tcW w:w="179" w:type="dxa"/>
          </w:tcPr>
          <w:p w14:paraId="1D091A22" w14:textId="77777777" w:rsidR="00806344" w:rsidRPr="00C93212" w:rsidRDefault="00806344" w:rsidP="009D64A7">
            <w:pPr>
              <w:pStyle w:val="EmptyLayoutCell"/>
              <w:rPr>
                <w:rFonts w:asciiTheme="minorHAnsi" w:eastAsia="Arial" w:hAnsiTheme="minorHAnsi" w:cstheme="minorHAnsi"/>
                <w:b/>
                <w:color w:val="000000"/>
                <w:sz w:val="22"/>
                <w:szCs w:val="22"/>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8"/>
        <w:gridCol w:w="7784"/>
      </w:tblGrid>
      <w:tr w:rsidR="00563F47" w:rsidRPr="00C93212" w14:paraId="4ED8F50D" w14:textId="77777777" w:rsidTr="009D64A7">
        <w:tc>
          <w:tcPr>
            <w:tcW w:w="2178" w:type="dxa"/>
          </w:tcPr>
          <w:p w14:paraId="034FDAD3" w14:textId="77777777" w:rsidR="00806344" w:rsidRPr="00C93212" w:rsidRDefault="005B3F55" w:rsidP="009D64A7">
            <w:pPr>
              <w:rPr>
                <w:rFonts w:asciiTheme="minorHAnsi" w:hAnsiTheme="minorHAnsi" w:cstheme="minorHAnsi"/>
                <w:b/>
                <w:color w:val="0000FF"/>
                <w:sz w:val="22"/>
                <w:szCs w:val="22"/>
              </w:rPr>
            </w:pPr>
            <w:r w:rsidRPr="00C93212">
              <w:rPr>
                <w:rFonts w:asciiTheme="minorHAnsi" w:eastAsia="Arial" w:hAnsiTheme="minorHAnsi" w:cstheme="minorHAnsi"/>
                <w:color w:val="C04000"/>
                <w:sz w:val="22"/>
                <w:szCs w:val="22"/>
              </w:rPr>
              <w:t>Customer Name</w:t>
            </w:r>
          </w:p>
        </w:tc>
        <w:tc>
          <w:tcPr>
            <w:tcW w:w="7784" w:type="dxa"/>
          </w:tcPr>
          <w:p w14:paraId="3CE640A3" w14:textId="0F76CB39" w:rsidR="00806344" w:rsidRPr="00C93212" w:rsidRDefault="00474142" w:rsidP="009D64A7">
            <w:pPr>
              <w:rPr>
                <w:rFonts w:asciiTheme="minorHAnsi" w:hAnsiTheme="minorHAnsi" w:cstheme="minorHAnsi"/>
                <w:b/>
                <w:color w:val="0000FF"/>
                <w:sz w:val="22"/>
                <w:szCs w:val="22"/>
              </w:rPr>
            </w:pPr>
            <w:r w:rsidRPr="00C93212">
              <w:rPr>
                <w:rFonts w:asciiTheme="minorHAnsi" w:hAnsiTheme="minorHAnsi" w:cstheme="minorHAnsi"/>
                <w:sz w:val="22"/>
                <w:szCs w:val="22"/>
              </w:rPr>
              <w:t>BMW</w:t>
            </w:r>
            <w:r w:rsidR="00A4494C" w:rsidRPr="00C93212">
              <w:rPr>
                <w:rFonts w:asciiTheme="minorHAnsi" w:hAnsiTheme="minorHAnsi" w:cstheme="minorHAnsi"/>
                <w:sz w:val="22"/>
                <w:szCs w:val="22"/>
              </w:rPr>
              <w:t>,</w:t>
            </w:r>
            <w:r w:rsidR="007B0323" w:rsidRPr="00C93212">
              <w:rPr>
                <w:rFonts w:asciiTheme="minorHAnsi" w:hAnsiTheme="minorHAnsi" w:cstheme="minorHAnsi"/>
                <w:sz w:val="22"/>
                <w:szCs w:val="22"/>
              </w:rPr>
              <w:t xml:space="preserve"> </w:t>
            </w:r>
            <w:r w:rsidRPr="00C93212">
              <w:rPr>
                <w:rFonts w:asciiTheme="minorHAnsi" w:hAnsiTheme="minorHAnsi" w:cstheme="minorHAnsi"/>
                <w:sz w:val="22"/>
                <w:szCs w:val="22"/>
              </w:rPr>
              <w:t>Australia</w:t>
            </w:r>
            <w:r w:rsidRPr="00C93212">
              <w:rPr>
                <w:rFonts w:asciiTheme="minorHAnsi" w:hAnsiTheme="minorHAnsi" w:cstheme="minorHAnsi"/>
                <w:b/>
                <w:color w:val="0000FF"/>
                <w:sz w:val="22"/>
                <w:szCs w:val="22"/>
              </w:rPr>
              <w:t xml:space="preserve"> </w:t>
            </w:r>
          </w:p>
          <w:p w14:paraId="4319C64B" w14:textId="76B29AB6" w:rsidR="00474142" w:rsidRPr="00C93212" w:rsidRDefault="00474142" w:rsidP="009D64A7">
            <w:pPr>
              <w:rPr>
                <w:rFonts w:asciiTheme="minorHAnsi" w:hAnsiTheme="minorHAnsi" w:cstheme="minorHAnsi"/>
                <w:b/>
                <w:color w:val="0000FF"/>
                <w:sz w:val="22"/>
                <w:szCs w:val="22"/>
              </w:rPr>
            </w:pPr>
          </w:p>
        </w:tc>
      </w:tr>
      <w:tr w:rsidR="00563F47" w:rsidRPr="00C93212" w14:paraId="03DC2692" w14:textId="77777777" w:rsidTr="009D64A7">
        <w:tc>
          <w:tcPr>
            <w:tcW w:w="2178" w:type="dxa"/>
          </w:tcPr>
          <w:p w14:paraId="743DCA56" w14:textId="77777777" w:rsidR="00806344" w:rsidRPr="00C93212" w:rsidRDefault="005B3F55" w:rsidP="009D64A7">
            <w:pPr>
              <w:rPr>
                <w:rFonts w:asciiTheme="minorHAnsi" w:hAnsiTheme="minorHAnsi" w:cstheme="minorHAnsi"/>
                <w:b/>
                <w:color w:val="0000FF"/>
                <w:sz w:val="22"/>
                <w:szCs w:val="22"/>
              </w:rPr>
            </w:pPr>
            <w:r w:rsidRPr="00C93212">
              <w:rPr>
                <w:rFonts w:asciiTheme="minorHAnsi" w:eastAsia="Arial" w:hAnsiTheme="minorHAnsi" w:cstheme="minorHAnsi"/>
                <w:color w:val="C04000"/>
                <w:sz w:val="22"/>
                <w:szCs w:val="22"/>
              </w:rPr>
              <w:t>Description</w:t>
            </w:r>
          </w:p>
        </w:tc>
        <w:tc>
          <w:tcPr>
            <w:tcW w:w="7784" w:type="dxa"/>
          </w:tcPr>
          <w:p w14:paraId="63BA79B6" w14:textId="774390D5" w:rsidR="00806344" w:rsidRPr="00C93212" w:rsidRDefault="000A5DE4" w:rsidP="001A52FD">
            <w:pPr>
              <w:spacing w:before="100" w:after="100"/>
              <w:rPr>
                <w:rFonts w:asciiTheme="minorHAnsi" w:hAnsiTheme="minorHAnsi" w:cstheme="minorHAnsi"/>
                <w:b/>
                <w:color w:val="0000FF"/>
                <w:sz w:val="22"/>
                <w:szCs w:val="22"/>
              </w:rPr>
            </w:pPr>
            <w:r w:rsidRPr="00C93212">
              <w:rPr>
                <w:rFonts w:asciiTheme="minorHAnsi" w:hAnsiTheme="minorHAnsi" w:cstheme="minorHAnsi"/>
                <w:sz w:val="22"/>
                <w:szCs w:val="22"/>
              </w:rPr>
              <w:t>BMW Marketplace is an E-commerce platform operating as a B2C model to provide a guided and consistent user experience for all BMW group products and services –new or otherwise. This platform is developed on SAP Hybris.</w:t>
            </w:r>
          </w:p>
        </w:tc>
      </w:tr>
      <w:tr w:rsidR="00563F47" w:rsidRPr="00C93212" w14:paraId="72D1A074" w14:textId="77777777" w:rsidTr="009D64A7">
        <w:tc>
          <w:tcPr>
            <w:tcW w:w="2178" w:type="dxa"/>
          </w:tcPr>
          <w:p w14:paraId="2FC059C0" w14:textId="175E9C1F" w:rsidR="00806344" w:rsidRPr="00C93212" w:rsidRDefault="00806344" w:rsidP="009D64A7">
            <w:pPr>
              <w:rPr>
                <w:rFonts w:asciiTheme="minorHAnsi" w:hAnsiTheme="minorHAnsi" w:cstheme="minorHAnsi"/>
                <w:b/>
                <w:color w:val="0000FF"/>
                <w:sz w:val="22"/>
                <w:szCs w:val="22"/>
              </w:rPr>
            </w:pPr>
          </w:p>
        </w:tc>
        <w:tc>
          <w:tcPr>
            <w:tcW w:w="7784" w:type="dxa"/>
          </w:tcPr>
          <w:p w14:paraId="0AEAF54F" w14:textId="77777777" w:rsidR="00806344" w:rsidRPr="00C93212" w:rsidRDefault="00806344" w:rsidP="00C564C5">
            <w:pPr>
              <w:rPr>
                <w:rFonts w:asciiTheme="minorHAnsi" w:hAnsiTheme="minorHAnsi" w:cstheme="minorHAnsi"/>
                <w:color w:val="000000"/>
                <w:sz w:val="22"/>
                <w:szCs w:val="22"/>
              </w:rPr>
            </w:pPr>
          </w:p>
        </w:tc>
      </w:tr>
      <w:tr w:rsidR="00563F47" w:rsidRPr="00C93212" w14:paraId="2C5D222C" w14:textId="77777777" w:rsidTr="009D64A7">
        <w:tc>
          <w:tcPr>
            <w:tcW w:w="2178" w:type="dxa"/>
          </w:tcPr>
          <w:p w14:paraId="6F0575CA" w14:textId="239813F3" w:rsidR="00806344" w:rsidRPr="00C93212" w:rsidRDefault="00806344" w:rsidP="009D64A7">
            <w:pPr>
              <w:rPr>
                <w:rFonts w:asciiTheme="minorHAnsi" w:hAnsiTheme="minorHAnsi" w:cstheme="minorHAnsi"/>
                <w:b/>
                <w:color w:val="0000FF"/>
                <w:sz w:val="22"/>
                <w:szCs w:val="22"/>
              </w:rPr>
            </w:pPr>
          </w:p>
        </w:tc>
        <w:tc>
          <w:tcPr>
            <w:tcW w:w="7784" w:type="dxa"/>
          </w:tcPr>
          <w:p w14:paraId="62FA034A" w14:textId="77777777" w:rsidR="00806344" w:rsidRPr="00C93212" w:rsidRDefault="00806344" w:rsidP="009D64A7">
            <w:pPr>
              <w:rPr>
                <w:rFonts w:asciiTheme="minorHAnsi" w:hAnsiTheme="minorHAnsi" w:cstheme="minorHAnsi"/>
                <w:color w:val="000000" w:themeColor="text1"/>
                <w:sz w:val="22"/>
                <w:szCs w:val="22"/>
              </w:rPr>
            </w:pPr>
          </w:p>
        </w:tc>
      </w:tr>
      <w:tr w:rsidR="00563F47" w:rsidRPr="00C93212" w14:paraId="15CC04FE" w14:textId="77777777" w:rsidTr="009D64A7">
        <w:trPr>
          <w:trHeight w:val="153"/>
        </w:trPr>
        <w:tc>
          <w:tcPr>
            <w:tcW w:w="2178" w:type="dxa"/>
          </w:tcPr>
          <w:p w14:paraId="0BF4C83B" w14:textId="77777777" w:rsidR="00806344" w:rsidRPr="00C93212" w:rsidRDefault="005B3F55" w:rsidP="009D64A7">
            <w:pPr>
              <w:rPr>
                <w:rFonts w:asciiTheme="minorHAnsi" w:hAnsiTheme="minorHAnsi" w:cstheme="minorHAnsi"/>
                <w:b/>
                <w:color w:val="0000FF"/>
                <w:sz w:val="22"/>
                <w:szCs w:val="22"/>
              </w:rPr>
            </w:pPr>
            <w:r w:rsidRPr="00C93212">
              <w:rPr>
                <w:rFonts w:asciiTheme="minorHAnsi" w:eastAsia="Arial" w:hAnsiTheme="minorHAnsi" w:cstheme="minorHAnsi"/>
                <w:color w:val="C04000"/>
                <w:sz w:val="22"/>
                <w:szCs w:val="22"/>
              </w:rPr>
              <w:t>Role Played</w:t>
            </w:r>
          </w:p>
        </w:tc>
        <w:tc>
          <w:tcPr>
            <w:tcW w:w="7784" w:type="dxa"/>
          </w:tcPr>
          <w:p w14:paraId="48B23588" w14:textId="77777777" w:rsidR="00806344" w:rsidRPr="00C93212" w:rsidRDefault="005B3F55" w:rsidP="009D64A7">
            <w:pPr>
              <w:rPr>
                <w:rFonts w:asciiTheme="minorHAnsi" w:eastAsia="Arial" w:hAnsiTheme="minorHAnsi" w:cstheme="minorHAnsi"/>
                <w:color w:val="000000" w:themeColor="text1"/>
                <w:sz w:val="22"/>
                <w:szCs w:val="22"/>
              </w:rPr>
            </w:pPr>
            <w:r w:rsidRPr="00C93212">
              <w:rPr>
                <w:rFonts w:asciiTheme="minorHAnsi" w:eastAsia="Arial" w:hAnsiTheme="minorHAnsi" w:cstheme="minorHAnsi"/>
                <w:color w:val="000000" w:themeColor="text1"/>
                <w:sz w:val="22"/>
                <w:szCs w:val="22"/>
              </w:rPr>
              <w:t>Test Lead</w:t>
            </w:r>
          </w:p>
          <w:p w14:paraId="77BC81C9" w14:textId="77777777" w:rsidR="00806344" w:rsidRPr="00C93212" w:rsidRDefault="00806344" w:rsidP="009D64A7">
            <w:pPr>
              <w:rPr>
                <w:rFonts w:asciiTheme="minorHAnsi" w:hAnsiTheme="minorHAnsi" w:cstheme="minorHAnsi"/>
                <w:color w:val="000000" w:themeColor="text1"/>
                <w:sz w:val="22"/>
                <w:szCs w:val="22"/>
              </w:rPr>
            </w:pPr>
          </w:p>
        </w:tc>
      </w:tr>
      <w:tr w:rsidR="00563F47" w:rsidRPr="00C93212" w14:paraId="31115870" w14:textId="77777777" w:rsidTr="009D64A7">
        <w:trPr>
          <w:trHeight w:val="80"/>
        </w:trPr>
        <w:tc>
          <w:tcPr>
            <w:tcW w:w="2178" w:type="dxa"/>
          </w:tcPr>
          <w:p w14:paraId="4EE8393F" w14:textId="77777777" w:rsidR="00806344" w:rsidRPr="00C93212" w:rsidRDefault="005B3F55" w:rsidP="009D64A7">
            <w:pPr>
              <w:rPr>
                <w:rFonts w:asciiTheme="minorHAnsi" w:hAnsiTheme="minorHAnsi" w:cstheme="minorHAnsi"/>
                <w:b/>
                <w:color w:val="0000FF"/>
                <w:sz w:val="22"/>
                <w:szCs w:val="22"/>
              </w:rPr>
            </w:pPr>
            <w:r w:rsidRPr="00C93212">
              <w:rPr>
                <w:rFonts w:asciiTheme="minorHAnsi" w:eastAsia="Arial" w:hAnsiTheme="minorHAnsi" w:cstheme="minorHAnsi"/>
                <w:color w:val="C04000"/>
                <w:sz w:val="22"/>
                <w:szCs w:val="22"/>
              </w:rPr>
              <w:t>Team Size</w:t>
            </w:r>
          </w:p>
        </w:tc>
        <w:tc>
          <w:tcPr>
            <w:tcW w:w="7784" w:type="dxa"/>
          </w:tcPr>
          <w:p w14:paraId="3DE90FD6" w14:textId="4DC154C1" w:rsidR="00806344" w:rsidRPr="00C93212" w:rsidRDefault="005B3F55" w:rsidP="009D64A7">
            <w:pPr>
              <w:rPr>
                <w:rFonts w:asciiTheme="minorHAnsi" w:hAnsiTheme="minorHAnsi" w:cstheme="minorHAnsi"/>
                <w:color w:val="000000" w:themeColor="text1"/>
                <w:sz w:val="22"/>
                <w:szCs w:val="22"/>
              </w:rPr>
            </w:pPr>
            <w:r w:rsidRPr="00C93212">
              <w:rPr>
                <w:rFonts w:asciiTheme="minorHAnsi" w:hAnsiTheme="minorHAnsi" w:cstheme="minorHAnsi"/>
                <w:color w:val="000000" w:themeColor="text1"/>
                <w:sz w:val="22"/>
                <w:szCs w:val="22"/>
              </w:rPr>
              <w:t>1</w:t>
            </w:r>
          </w:p>
        </w:tc>
      </w:tr>
    </w:tbl>
    <w:p w14:paraId="017A9669" w14:textId="77777777" w:rsidR="00806344" w:rsidRPr="00C93212" w:rsidRDefault="00806344" w:rsidP="001F74B8">
      <w:pPr>
        <w:rPr>
          <w:rFonts w:asciiTheme="minorHAnsi" w:hAnsiTheme="minorHAnsi" w:cstheme="minorHAnsi"/>
          <w:color w:val="000000"/>
          <w:sz w:val="22"/>
          <w:szCs w:val="22"/>
        </w:rPr>
      </w:pPr>
    </w:p>
    <w:tbl>
      <w:tblPr>
        <w:tblW w:w="0" w:type="auto"/>
        <w:tblLayout w:type="fixed"/>
        <w:tblCellMar>
          <w:left w:w="0" w:type="dxa"/>
          <w:right w:w="0" w:type="dxa"/>
        </w:tblCellMar>
        <w:tblLook w:val="0000" w:firstRow="0" w:lastRow="0" w:firstColumn="0" w:lastColumn="0" w:noHBand="0" w:noVBand="0"/>
      </w:tblPr>
      <w:tblGrid>
        <w:gridCol w:w="2006"/>
        <w:gridCol w:w="5879"/>
        <w:gridCol w:w="1636"/>
        <w:gridCol w:w="179"/>
      </w:tblGrid>
      <w:tr w:rsidR="00563F47" w:rsidRPr="00C93212" w14:paraId="046CB3DA" w14:textId="77777777" w:rsidTr="009D64A7">
        <w:trPr>
          <w:trHeight w:val="288"/>
        </w:trPr>
        <w:tc>
          <w:tcPr>
            <w:tcW w:w="2006" w:type="dxa"/>
          </w:tcPr>
          <w:tbl>
            <w:tblPr>
              <w:tblW w:w="0" w:type="auto"/>
              <w:tblLayout w:type="fixed"/>
              <w:tblCellMar>
                <w:left w:w="0" w:type="dxa"/>
                <w:right w:w="0" w:type="dxa"/>
              </w:tblCellMar>
              <w:tblLook w:val="0000" w:firstRow="0" w:lastRow="0" w:firstColumn="0" w:lastColumn="0" w:noHBand="0" w:noVBand="0"/>
            </w:tblPr>
            <w:tblGrid>
              <w:gridCol w:w="2007"/>
            </w:tblGrid>
            <w:tr w:rsidR="00563F47" w:rsidRPr="00C93212" w14:paraId="3FC5CBE3" w14:textId="77777777" w:rsidTr="009D64A7">
              <w:trPr>
                <w:trHeight w:val="208"/>
              </w:trPr>
              <w:tc>
                <w:tcPr>
                  <w:tcW w:w="2007" w:type="dxa"/>
                  <w:shd w:val="clear" w:color="auto" w:fill="D9D9D9" w:themeFill="background1" w:themeFillShade="D9"/>
                  <w:tcMar>
                    <w:top w:w="40" w:type="dxa"/>
                    <w:left w:w="40" w:type="dxa"/>
                    <w:bottom w:w="40" w:type="dxa"/>
                    <w:right w:w="40" w:type="dxa"/>
                  </w:tcMar>
                </w:tcPr>
                <w:p w14:paraId="56E8E5D4" w14:textId="77777777" w:rsidR="00806344" w:rsidRPr="00C93212" w:rsidRDefault="005B3F55" w:rsidP="009D64A7">
                  <w:pPr>
                    <w:rPr>
                      <w:rFonts w:asciiTheme="minorHAnsi" w:hAnsiTheme="minorHAnsi" w:cstheme="minorHAnsi"/>
                      <w:color w:val="000000" w:themeColor="text1"/>
                      <w:sz w:val="22"/>
                      <w:szCs w:val="22"/>
                    </w:rPr>
                  </w:pPr>
                  <w:proofErr w:type="gramStart"/>
                  <w:r w:rsidRPr="00C93212">
                    <w:rPr>
                      <w:rFonts w:asciiTheme="minorHAnsi" w:eastAsia="Arial" w:hAnsiTheme="minorHAnsi" w:cstheme="minorHAnsi"/>
                      <w:b/>
                      <w:color w:val="000000" w:themeColor="text1"/>
                      <w:sz w:val="22"/>
                      <w:szCs w:val="22"/>
                    </w:rPr>
                    <w:t xml:space="preserve">Project </w:t>
                  </w:r>
                  <w:r w:rsidR="00FF58D6" w:rsidRPr="00C93212">
                    <w:rPr>
                      <w:rFonts w:asciiTheme="minorHAnsi" w:eastAsia="Arial" w:hAnsiTheme="minorHAnsi" w:cstheme="minorHAnsi"/>
                      <w:b/>
                      <w:color w:val="000000" w:themeColor="text1"/>
                      <w:sz w:val="22"/>
                      <w:szCs w:val="22"/>
                    </w:rPr>
                    <w:t xml:space="preserve"> 8</w:t>
                  </w:r>
                  <w:proofErr w:type="gramEnd"/>
                </w:p>
              </w:tc>
            </w:tr>
          </w:tbl>
          <w:p w14:paraId="222B888D" w14:textId="77777777" w:rsidR="00806344" w:rsidRPr="00C93212" w:rsidRDefault="00806344" w:rsidP="009D64A7">
            <w:pPr>
              <w:rPr>
                <w:rFonts w:asciiTheme="minorHAnsi" w:hAnsiTheme="minorHAnsi" w:cstheme="minorHAnsi"/>
                <w:color w:val="000000" w:themeColor="text1"/>
                <w:sz w:val="22"/>
                <w:szCs w:val="22"/>
              </w:rPr>
            </w:pPr>
          </w:p>
        </w:tc>
        <w:tc>
          <w:tcPr>
            <w:tcW w:w="5879" w:type="dxa"/>
          </w:tcPr>
          <w:tbl>
            <w:tblPr>
              <w:tblW w:w="0" w:type="auto"/>
              <w:tblLayout w:type="fixed"/>
              <w:tblCellMar>
                <w:left w:w="0" w:type="dxa"/>
                <w:right w:w="0" w:type="dxa"/>
              </w:tblCellMar>
              <w:tblLook w:val="0000" w:firstRow="0" w:lastRow="0" w:firstColumn="0" w:lastColumn="0" w:noHBand="0" w:noVBand="0"/>
            </w:tblPr>
            <w:tblGrid>
              <w:gridCol w:w="5880"/>
            </w:tblGrid>
            <w:tr w:rsidR="00563F47" w:rsidRPr="00C93212" w14:paraId="6E371166" w14:textId="77777777" w:rsidTr="009D64A7">
              <w:trPr>
                <w:trHeight w:val="288"/>
              </w:trPr>
              <w:tc>
                <w:tcPr>
                  <w:tcW w:w="5880" w:type="dxa"/>
                  <w:shd w:val="clear" w:color="auto" w:fill="D9D9D9" w:themeFill="background1" w:themeFillShade="D9"/>
                  <w:tcMar>
                    <w:top w:w="0" w:type="dxa"/>
                    <w:left w:w="40" w:type="dxa"/>
                    <w:bottom w:w="0" w:type="dxa"/>
                    <w:right w:w="0" w:type="dxa"/>
                  </w:tcMar>
                </w:tcPr>
                <w:p w14:paraId="7B224ED4" w14:textId="42D5DB7C" w:rsidR="00806344" w:rsidRPr="00C93212" w:rsidRDefault="001379B7" w:rsidP="00BC1E6B">
                  <w:pPr>
                    <w:rPr>
                      <w:rFonts w:asciiTheme="minorHAnsi" w:hAnsiTheme="minorHAnsi" w:cstheme="minorHAnsi"/>
                      <w:b/>
                      <w:color w:val="000000" w:themeColor="text1"/>
                      <w:sz w:val="22"/>
                      <w:szCs w:val="22"/>
                    </w:rPr>
                  </w:pPr>
                  <w:r w:rsidRPr="00C93212">
                    <w:rPr>
                      <w:rFonts w:asciiTheme="minorHAnsi" w:hAnsiTheme="minorHAnsi" w:cstheme="minorHAnsi"/>
                      <w:b/>
                      <w:bCs/>
                      <w:color w:val="000000" w:themeColor="text1"/>
                      <w:sz w:val="22"/>
                      <w:szCs w:val="22"/>
                    </w:rPr>
                    <w:t xml:space="preserve">                           </w:t>
                  </w:r>
                  <w:r w:rsidR="00BC1E6B" w:rsidRPr="00C93212">
                    <w:rPr>
                      <w:rFonts w:asciiTheme="minorHAnsi" w:hAnsiTheme="minorHAnsi" w:cstheme="minorHAnsi"/>
                      <w:b/>
                      <w:bCs/>
                      <w:color w:val="000000" w:themeColor="text1"/>
                      <w:sz w:val="22"/>
                      <w:szCs w:val="22"/>
                    </w:rPr>
                    <w:t xml:space="preserve">RTM (Real time </w:t>
                  </w:r>
                  <w:r w:rsidR="001123ED" w:rsidRPr="00C93212">
                    <w:rPr>
                      <w:rFonts w:asciiTheme="minorHAnsi" w:hAnsiTheme="minorHAnsi" w:cstheme="minorHAnsi"/>
                      <w:b/>
                      <w:bCs/>
                      <w:color w:val="000000" w:themeColor="text1"/>
                      <w:sz w:val="22"/>
                      <w:szCs w:val="22"/>
                    </w:rPr>
                    <w:t>messaging)</w:t>
                  </w:r>
                  <w:r w:rsidR="001A52FD" w:rsidRPr="00C93212">
                    <w:rPr>
                      <w:rFonts w:asciiTheme="minorHAnsi" w:hAnsiTheme="minorHAnsi" w:cstheme="minorHAnsi"/>
                      <w:b/>
                      <w:bCs/>
                      <w:color w:val="000000" w:themeColor="text1"/>
                      <w:sz w:val="22"/>
                      <w:szCs w:val="22"/>
                    </w:rPr>
                    <w:t xml:space="preserve">, Wallet, Proximity </w:t>
                  </w:r>
                </w:p>
              </w:tc>
            </w:tr>
          </w:tbl>
          <w:p w14:paraId="51A375F5" w14:textId="77777777" w:rsidR="00806344" w:rsidRPr="00C93212" w:rsidRDefault="00806344" w:rsidP="009D64A7">
            <w:pPr>
              <w:rPr>
                <w:rFonts w:asciiTheme="minorHAnsi" w:hAnsiTheme="minorHAnsi" w:cstheme="minorHAnsi"/>
                <w:b/>
                <w:color w:val="000000" w:themeColor="text1"/>
                <w:sz w:val="22"/>
                <w:szCs w:val="22"/>
              </w:rPr>
            </w:pPr>
          </w:p>
        </w:tc>
        <w:tc>
          <w:tcPr>
            <w:tcW w:w="1636" w:type="dxa"/>
          </w:tcPr>
          <w:tbl>
            <w:tblPr>
              <w:tblW w:w="0" w:type="auto"/>
              <w:tblLayout w:type="fixed"/>
              <w:tblCellMar>
                <w:left w:w="0" w:type="dxa"/>
                <w:right w:w="0" w:type="dxa"/>
              </w:tblCellMar>
              <w:tblLook w:val="0000" w:firstRow="0" w:lastRow="0" w:firstColumn="0" w:lastColumn="0" w:noHBand="0" w:noVBand="0"/>
            </w:tblPr>
            <w:tblGrid>
              <w:gridCol w:w="1636"/>
            </w:tblGrid>
            <w:tr w:rsidR="00563F47" w:rsidRPr="00C93212" w14:paraId="69A25900" w14:textId="77777777" w:rsidTr="009D64A7">
              <w:trPr>
                <w:trHeight w:val="208"/>
              </w:trPr>
              <w:tc>
                <w:tcPr>
                  <w:tcW w:w="1636" w:type="dxa"/>
                  <w:shd w:val="clear" w:color="auto" w:fill="D9D9D9" w:themeFill="background1" w:themeFillShade="D9"/>
                  <w:tcMar>
                    <w:top w:w="40" w:type="dxa"/>
                    <w:left w:w="40" w:type="dxa"/>
                    <w:bottom w:w="40" w:type="dxa"/>
                    <w:right w:w="40" w:type="dxa"/>
                  </w:tcMar>
                </w:tcPr>
                <w:p w14:paraId="06F1143F" w14:textId="3C5FF8A2" w:rsidR="00806344" w:rsidRPr="00C93212" w:rsidRDefault="001A52FD" w:rsidP="00806344">
                  <w:pPr>
                    <w:rPr>
                      <w:rFonts w:asciiTheme="minorHAnsi" w:eastAsia="Arial" w:hAnsiTheme="minorHAnsi" w:cstheme="minorHAnsi"/>
                      <w:b/>
                      <w:color w:val="000000"/>
                      <w:sz w:val="22"/>
                      <w:szCs w:val="22"/>
                    </w:rPr>
                  </w:pPr>
                  <w:r w:rsidRPr="00C93212">
                    <w:rPr>
                      <w:rFonts w:asciiTheme="minorHAnsi" w:hAnsiTheme="minorHAnsi" w:cstheme="minorHAnsi"/>
                      <w:b/>
                      <w:color w:val="000000"/>
                      <w:sz w:val="22"/>
                      <w:szCs w:val="22"/>
                    </w:rPr>
                    <w:t>Jun</w:t>
                  </w:r>
                  <w:r w:rsidR="005B3F55" w:rsidRPr="00C93212">
                    <w:rPr>
                      <w:rFonts w:asciiTheme="minorHAnsi" w:hAnsiTheme="minorHAnsi" w:cstheme="minorHAnsi"/>
                      <w:b/>
                      <w:color w:val="000000"/>
                      <w:sz w:val="22"/>
                      <w:szCs w:val="22"/>
                    </w:rPr>
                    <w:t xml:space="preserve"> </w:t>
                  </w:r>
                  <w:r w:rsidR="000A5DE4" w:rsidRPr="00C93212">
                    <w:rPr>
                      <w:rFonts w:asciiTheme="minorHAnsi" w:hAnsiTheme="minorHAnsi" w:cstheme="minorHAnsi"/>
                      <w:b/>
                      <w:color w:val="000000"/>
                      <w:sz w:val="22"/>
                      <w:szCs w:val="22"/>
                    </w:rPr>
                    <w:t>1</w:t>
                  </w:r>
                  <w:r w:rsidRPr="00C93212">
                    <w:rPr>
                      <w:rFonts w:asciiTheme="minorHAnsi" w:hAnsiTheme="minorHAnsi" w:cstheme="minorHAnsi"/>
                      <w:b/>
                      <w:color w:val="000000"/>
                      <w:sz w:val="22"/>
                      <w:szCs w:val="22"/>
                    </w:rPr>
                    <w:t>2</w:t>
                  </w:r>
                  <w:r w:rsidR="005B3F55" w:rsidRPr="00C93212">
                    <w:rPr>
                      <w:rFonts w:asciiTheme="minorHAnsi" w:hAnsiTheme="minorHAnsi" w:cstheme="minorHAnsi"/>
                      <w:b/>
                      <w:color w:val="000000"/>
                      <w:sz w:val="22"/>
                      <w:szCs w:val="22"/>
                    </w:rPr>
                    <w:t xml:space="preserve"> –</w:t>
                  </w:r>
                  <w:r w:rsidR="000A5DE4" w:rsidRPr="00C93212">
                    <w:rPr>
                      <w:rFonts w:asciiTheme="minorHAnsi" w:hAnsiTheme="minorHAnsi" w:cstheme="minorHAnsi"/>
                      <w:b/>
                      <w:color w:val="000000"/>
                      <w:sz w:val="22"/>
                      <w:szCs w:val="22"/>
                    </w:rPr>
                    <w:t>JUL-16</w:t>
                  </w:r>
                </w:p>
              </w:tc>
            </w:tr>
          </w:tbl>
          <w:p w14:paraId="143D43F9" w14:textId="77777777" w:rsidR="00806344" w:rsidRPr="00C93212" w:rsidRDefault="00806344" w:rsidP="009D64A7">
            <w:pPr>
              <w:rPr>
                <w:rFonts w:asciiTheme="minorHAnsi" w:eastAsia="Arial" w:hAnsiTheme="minorHAnsi" w:cstheme="minorHAnsi"/>
                <w:b/>
                <w:color w:val="000000"/>
                <w:sz w:val="22"/>
                <w:szCs w:val="22"/>
              </w:rPr>
            </w:pPr>
          </w:p>
        </w:tc>
        <w:tc>
          <w:tcPr>
            <w:tcW w:w="179" w:type="dxa"/>
          </w:tcPr>
          <w:p w14:paraId="0D655B50" w14:textId="77777777" w:rsidR="00806344" w:rsidRPr="00C93212" w:rsidRDefault="00806344" w:rsidP="009D64A7">
            <w:pPr>
              <w:pStyle w:val="EmptyLayoutCell"/>
              <w:rPr>
                <w:rFonts w:asciiTheme="minorHAnsi" w:eastAsia="Arial" w:hAnsiTheme="minorHAnsi" w:cstheme="minorHAnsi"/>
                <w:b/>
                <w:color w:val="000000"/>
                <w:sz w:val="22"/>
                <w:szCs w:val="22"/>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8"/>
        <w:gridCol w:w="7784"/>
      </w:tblGrid>
      <w:tr w:rsidR="00563F47" w:rsidRPr="00C93212" w14:paraId="1A69F6CD" w14:textId="77777777" w:rsidTr="009D64A7">
        <w:tc>
          <w:tcPr>
            <w:tcW w:w="2178" w:type="dxa"/>
          </w:tcPr>
          <w:p w14:paraId="593C76FA" w14:textId="77777777" w:rsidR="00806344" w:rsidRPr="00C93212" w:rsidRDefault="005B3F55" w:rsidP="009D64A7">
            <w:pPr>
              <w:rPr>
                <w:rFonts w:asciiTheme="minorHAnsi" w:hAnsiTheme="minorHAnsi" w:cstheme="minorHAnsi"/>
                <w:b/>
                <w:color w:val="0000FF"/>
                <w:sz w:val="22"/>
                <w:szCs w:val="22"/>
              </w:rPr>
            </w:pPr>
            <w:r w:rsidRPr="00C93212">
              <w:rPr>
                <w:rFonts w:asciiTheme="minorHAnsi" w:eastAsia="Arial" w:hAnsiTheme="minorHAnsi" w:cstheme="minorHAnsi"/>
                <w:color w:val="C04000"/>
                <w:sz w:val="22"/>
                <w:szCs w:val="22"/>
              </w:rPr>
              <w:t>Customer Name</w:t>
            </w:r>
          </w:p>
        </w:tc>
        <w:tc>
          <w:tcPr>
            <w:tcW w:w="7784" w:type="dxa"/>
          </w:tcPr>
          <w:p w14:paraId="7FAD4B47" w14:textId="2C6867E4" w:rsidR="00806344" w:rsidRPr="00C93212" w:rsidRDefault="00BC1E6B" w:rsidP="009D64A7">
            <w:pPr>
              <w:rPr>
                <w:rFonts w:asciiTheme="minorHAnsi" w:hAnsiTheme="minorHAnsi" w:cstheme="minorHAnsi"/>
                <w:b/>
                <w:color w:val="0000FF"/>
                <w:sz w:val="22"/>
                <w:szCs w:val="22"/>
              </w:rPr>
            </w:pPr>
            <w:r w:rsidRPr="00C93212">
              <w:rPr>
                <w:rFonts w:asciiTheme="minorHAnsi" w:hAnsiTheme="minorHAnsi" w:cstheme="minorHAnsi"/>
                <w:color w:val="000000"/>
                <w:sz w:val="22"/>
                <w:szCs w:val="22"/>
              </w:rPr>
              <w:t>VISA (Client)</w:t>
            </w:r>
            <w:r w:rsidR="005B3F55" w:rsidRPr="00C93212">
              <w:rPr>
                <w:rFonts w:asciiTheme="minorHAnsi" w:hAnsiTheme="minorHAnsi" w:cstheme="minorHAnsi"/>
                <w:color w:val="000000"/>
                <w:sz w:val="22"/>
                <w:szCs w:val="22"/>
              </w:rPr>
              <w:t>, USA</w:t>
            </w:r>
            <w:r w:rsidR="005B3F55" w:rsidRPr="00C93212">
              <w:rPr>
                <w:rFonts w:asciiTheme="minorHAnsi" w:hAnsiTheme="minorHAnsi" w:cstheme="minorHAnsi"/>
                <w:b/>
                <w:color w:val="0000FF"/>
                <w:sz w:val="22"/>
                <w:szCs w:val="22"/>
              </w:rPr>
              <w:t xml:space="preserve"> </w:t>
            </w:r>
          </w:p>
          <w:p w14:paraId="362DE9AA" w14:textId="77777777" w:rsidR="00806344" w:rsidRPr="00C93212" w:rsidRDefault="00806344" w:rsidP="009D64A7">
            <w:pPr>
              <w:rPr>
                <w:rFonts w:asciiTheme="minorHAnsi" w:hAnsiTheme="minorHAnsi" w:cstheme="minorHAnsi"/>
                <w:b/>
                <w:color w:val="0000FF"/>
                <w:sz w:val="22"/>
                <w:szCs w:val="22"/>
              </w:rPr>
            </w:pPr>
          </w:p>
        </w:tc>
      </w:tr>
      <w:tr w:rsidR="00563F47" w:rsidRPr="00C93212" w14:paraId="6C6C81B2" w14:textId="77777777" w:rsidTr="009D64A7">
        <w:tc>
          <w:tcPr>
            <w:tcW w:w="2178" w:type="dxa"/>
          </w:tcPr>
          <w:p w14:paraId="6E2DDA5B" w14:textId="77777777" w:rsidR="00806344" w:rsidRPr="00C93212" w:rsidRDefault="005B3F55" w:rsidP="009D64A7">
            <w:pPr>
              <w:rPr>
                <w:rFonts w:asciiTheme="minorHAnsi" w:hAnsiTheme="minorHAnsi" w:cstheme="minorHAnsi"/>
                <w:b/>
                <w:color w:val="0000FF"/>
                <w:sz w:val="22"/>
                <w:szCs w:val="22"/>
              </w:rPr>
            </w:pPr>
            <w:r w:rsidRPr="00C93212">
              <w:rPr>
                <w:rFonts w:asciiTheme="minorHAnsi" w:eastAsia="Arial" w:hAnsiTheme="minorHAnsi" w:cstheme="minorHAnsi"/>
                <w:color w:val="C04000"/>
                <w:sz w:val="22"/>
                <w:szCs w:val="22"/>
              </w:rPr>
              <w:t>Description</w:t>
            </w:r>
          </w:p>
        </w:tc>
        <w:tc>
          <w:tcPr>
            <w:tcW w:w="7784" w:type="dxa"/>
          </w:tcPr>
          <w:p w14:paraId="676A19CB" w14:textId="76183835" w:rsidR="00806344" w:rsidRPr="00C93212" w:rsidRDefault="001123ED" w:rsidP="001A52FD">
            <w:pPr>
              <w:rPr>
                <w:rFonts w:asciiTheme="minorHAnsi" w:hAnsiTheme="minorHAnsi" w:cstheme="minorHAnsi"/>
                <w:b/>
                <w:color w:val="0000FF"/>
                <w:sz w:val="22"/>
                <w:szCs w:val="22"/>
              </w:rPr>
            </w:pPr>
            <w:r w:rsidRPr="00C93212">
              <w:rPr>
                <w:rFonts w:asciiTheme="minorHAnsi" w:hAnsiTheme="minorHAnsi" w:cstheme="minorHAnsi"/>
                <w:sz w:val="22"/>
                <w:szCs w:val="22"/>
              </w:rPr>
              <w:t>Visa Real-Time Messaging (RTM) is an end-to-end marketing solution designed to deliver benefits to consumers, Issuers and Merchants.  RTM sends messages to consumers in real-time when their Visa card activity meets pre-determined criteria, such as shopping at a participating merchant, spend thresholds are met or other data appears in the Visa system.</w:t>
            </w:r>
            <w:r w:rsidR="001A52FD" w:rsidRPr="00C93212">
              <w:rPr>
                <w:rFonts w:asciiTheme="minorHAnsi" w:hAnsiTheme="minorHAnsi" w:cstheme="minorHAnsi"/>
                <w:sz w:val="22"/>
                <w:szCs w:val="22"/>
              </w:rPr>
              <w:t xml:space="preserve"> Wallet is pilot project. Wallet providers to offer discounts to consumers that participate in their wallet service and use Visa branded cards via any acceptance channel. Proximity provides has Visa Proximity Mobile Gateway (MG) to support the new messages added to the Proximity Mobile Service by VIP.</w:t>
            </w:r>
          </w:p>
        </w:tc>
      </w:tr>
      <w:tr w:rsidR="00563F47" w:rsidRPr="00C93212" w14:paraId="18AA6709" w14:textId="77777777" w:rsidTr="009D64A7">
        <w:tc>
          <w:tcPr>
            <w:tcW w:w="2178" w:type="dxa"/>
          </w:tcPr>
          <w:p w14:paraId="19B87AA9" w14:textId="478E47BE" w:rsidR="00806344" w:rsidRPr="00C93212" w:rsidRDefault="00806344" w:rsidP="009D64A7">
            <w:pPr>
              <w:rPr>
                <w:rFonts w:asciiTheme="minorHAnsi" w:hAnsiTheme="minorHAnsi" w:cstheme="minorHAnsi"/>
                <w:b/>
                <w:color w:val="0000FF"/>
                <w:sz w:val="22"/>
                <w:szCs w:val="22"/>
              </w:rPr>
            </w:pPr>
          </w:p>
        </w:tc>
        <w:tc>
          <w:tcPr>
            <w:tcW w:w="7784" w:type="dxa"/>
          </w:tcPr>
          <w:p w14:paraId="6EF3C3C6" w14:textId="77777777" w:rsidR="00806344" w:rsidRPr="00C93212" w:rsidRDefault="00806344" w:rsidP="009D64A7">
            <w:pPr>
              <w:rPr>
                <w:rFonts w:asciiTheme="minorHAnsi" w:hAnsiTheme="minorHAnsi" w:cstheme="minorHAnsi"/>
                <w:color w:val="000000"/>
                <w:sz w:val="22"/>
                <w:szCs w:val="22"/>
              </w:rPr>
            </w:pPr>
          </w:p>
        </w:tc>
      </w:tr>
      <w:tr w:rsidR="00563F47" w:rsidRPr="00C93212" w14:paraId="4DF09015" w14:textId="77777777" w:rsidTr="009D64A7">
        <w:tc>
          <w:tcPr>
            <w:tcW w:w="2178" w:type="dxa"/>
          </w:tcPr>
          <w:p w14:paraId="5C3F9185" w14:textId="38632608" w:rsidR="00806344" w:rsidRPr="00C93212" w:rsidRDefault="00806344" w:rsidP="009D64A7">
            <w:pPr>
              <w:rPr>
                <w:rFonts w:asciiTheme="minorHAnsi" w:hAnsiTheme="minorHAnsi" w:cstheme="minorHAnsi"/>
                <w:b/>
                <w:color w:val="0000FF"/>
                <w:sz w:val="22"/>
                <w:szCs w:val="22"/>
              </w:rPr>
            </w:pPr>
          </w:p>
        </w:tc>
        <w:tc>
          <w:tcPr>
            <w:tcW w:w="7784" w:type="dxa"/>
          </w:tcPr>
          <w:p w14:paraId="6030DF3A" w14:textId="77777777" w:rsidR="00806344" w:rsidRPr="00C93212" w:rsidRDefault="00806344" w:rsidP="009D64A7">
            <w:pPr>
              <w:rPr>
                <w:rFonts w:asciiTheme="minorHAnsi" w:hAnsiTheme="minorHAnsi" w:cstheme="minorHAnsi"/>
                <w:color w:val="000000" w:themeColor="text1"/>
                <w:sz w:val="22"/>
                <w:szCs w:val="22"/>
              </w:rPr>
            </w:pPr>
          </w:p>
        </w:tc>
      </w:tr>
      <w:tr w:rsidR="00563F47" w:rsidRPr="00C93212" w14:paraId="54A94E9F" w14:textId="77777777" w:rsidTr="009D64A7">
        <w:trPr>
          <w:trHeight w:val="153"/>
        </w:trPr>
        <w:tc>
          <w:tcPr>
            <w:tcW w:w="2178" w:type="dxa"/>
          </w:tcPr>
          <w:p w14:paraId="20D45191" w14:textId="77777777" w:rsidR="00806344" w:rsidRPr="00C93212" w:rsidRDefault="005B3F55" w:rsidP="009D64A7">
            <w:pPr>
              <w:rPr>
                <w:rFonts w:asciiTheme="minorHAnsi" w:hAnsiTheme="minorHAnsi" w:cstheme="minorHAnsi"/>
                <w:b/>
                <w:color w:val="0000FF"/>
                <w:sz w:val="22"/>
                <w:szCs w:val="22"/>
              </w:rPr>
            </w:pPr>
            <w:r w:rsidRPr="00C93212">
              <w:rPr>
                <w:rFonts w:asciiTheme="minorHAnsi" w:eastAsia="Arial" w:hAnsiTheme="minorHAnsi" w:cstheme="minorHAnsi"/>
                <w:color w:val="C04000"/>
                <w:sz w:val="22"/>
                <w:szCs w:val="22"/>
              </w:rPr>
              <w:t>Role Played</w:t>
            </w:r>
          </w:p>
        </w:tc>
        <w:tc>
          <w:tcPr>
            <w:tcW w:w="7784" w:type="dxa"/>
          </w:tcPr>
          <w:p w14:paraId="0D6E1F09" w14:textId="2BB89341" w:rsidR="00806344" w:rsidRPr="00C93212" w:rsidRDefault="00311A0B" w:rsidP="00311A0B">
            <w:pPr>
              <w:rPr>
                <w:rFonts w:asciiTheme="minorHAnsi" w:hAnsiTheme="minorHAnsi" w:cstheme="minorHAnsi"/>
                <w:color w:val="000000" w:themeColor="text1"/>
                <w:sz w:val="22"/>
                <w:szCs w:val="22"/>
              </w:rPr>
            </w:pPr>
            <w:r w:rsidRPr="00C93212">
              <w:rPr>
                <w:rFonts w:asciiTheme="minorHAnsi" w:eastAsia="Arial" w:hAnsiTheme="minorHAnsi" w:cstheme="minorHAnsi"/>
                <w:color w:val="000000" w:themeColor="text1"/>
                <w:sz w:val="22"/>
                <w:szCs w:val="22"/>
              </w:rPr>
              <w:t xml:space="preserve">Sr. QA engineer </w:t>
            </w:r>
          </w:p>
        </w:tc>
      </w:tr>
      <w:tr w:rsidR="00563F47" w:rsidRPr="00C93212" w14:paraId="40BD4F70" w14:textId="77777777" w:rsidTr="009D64A7">
        <w:trPr>
          <w:trHeight w:val="80"/>
        </w:trPr>
        <w:tc>
          <w:tcPr>
            <w:tcW w:w="2178" w:type="dxa"/>
          </w:tcPr>
          <w:p w14:paraId="7E3A05FF" w14:textId="77777777" w:rsidR="00806344" w:rsidRPr="00C93212" w:rsidRDefault="005B3F55" w:rsidP="009D64A7">
            <w:pPr>
              <w:rPr>
                <w:rFonts w:asciiTheme="minorHAnsi" w:hAnsiTheme="minorHAnsi" w:cstheme="minorHAnsi"/>
                <w:b/>
                <w:color w:val="0000FF"/>
                <w:sz w:val="22"/>
                <w:szCs w:val="22"/>
              </w:rPr>
            </w:pPr>
            <w:r w:rsidRPr="00C93212">
              <w:rPr>
                <w:rFonts w:asciiTheme="minorHAnsi" w:eastAsia="Arial" w:hAnsiTheme="minorHAnsi" w:cstheme="minorHAnsi"/>
                <w:color w:val="C04000"/>
                <w:sz w:val="22"/>
                <w:szCs w:val="22"/>
              </w:rPr>
              <w:t>Team Size</w:t>
            </w:r>
          </w:p>
        </w:tc>
        <w:tc>
          <w:tcPr>
            <w:tcW w:w="7784" w:type="dxa"/>
          </w:tcPr>
          <w:p w14:paraId="1304F87B" w14:textId="77777777" w:rsidR="00806344" w:rsidRPr="00C93212" w:rsidRDefault="005B3F55" w:rsidP="009D64A7">
            <w:pPr>
              <w:rPr>
                <w:rFonts w:asciiTheme="minorHAnsi" w:hAnsiTheme="minorHAnsi" w:cstheme="minorHAnsi"/>
                <w:color w:val="000000" w:themeColor="text1"/>
                <w:sz w:val="22"/>
                <w:szCs w:val="22"/>
              </w:rPr>
            </w:pPr>
            <w:r w:rsidRPr="00C93212">
              <w:rPr>
                <w:rFonts w:asciiTheme="minorHAnsi" w:hAnsiTheme="minorHAnsi" w:cstheme="minorHAnsi"/>
                <w:color w:val="000000" w:themeColor="text1"/>
                <w:sz w:val="22"/>
                <w:szCs w:val="22"/>
              </w:rPr>
              <w:t>7</w:t>
            </w:r>
          </w:p>
        </w:tc>
      </w:tr>
    </w:tbl>
    <w:p w14:paraId="399D63D7" w14:textId="77777777" w:rsidR="00806344" w:rsidRPr="00C93212" w:rsidRDefault="00806344" w:rsidP="001F74B8">
      <w:pPr>
        <w:rPr>
          <w:rFonts w:asciiTheme="minorHAnsi" w:hAnsiTheme="minorHAnsi" w:cstheme="minorHAnsi"/>
          <w:sz w:val="22"/>
          <w:szCs w:val="22"/>
        </w:rPr>
      </w:pPr>
    </w:p>
    <w:tbl>
      <w:tblPr>
        <w:tblW w:w="0" w:type="auto"/>
        <w:tblLayout w:type="fixed"/>
        <w:tblCellMar>
          <w:left w:w="0" w:type="dxa"/>
          <w:right w:w="0" w:type="dxa"/>
        </w:tblCellMar>
        <w:tblLook w:val="0000" w:firstRow="0" w:lastRow="0" w:firstColumn="0" w:lastColumn="0" w:noHBand="0" w:noVBand="0"/>
      </w:tblPr>
      <w:tblGrid>
        <w:gridCol w:w="2006"/>
        <w:gridCol w:w="5879"/>
        <w:gridCol w:w="1636"/>
        <w:gridCol w:w="179"/>
      </w:tblGrid>
      <w:tr w:rsidR="00563F47" w:rsidRPr="00C93212" w14:paraId="0175DD63" w14:textId="77777777" w:rsidTr="009D64A7">
        <w:trPr>
          <w:trHeight w:val="288"/>
        </w:trPr>
        <w:tc>
          <w:tcPr>
            <w:tcW w:w="2006" w:type="dxa"/>
          </w:tcPr>
          <w:tbl>
            <w:tblPr>
              <w:tblW w:w="0" w:type="auto"/>
              <w:tblLayout w:type="fixed"/>
              <w:tblCellMar>
                <w:left w:w="0" w:type="dxa"/>
                <w:right w:w="0" w:type="dxa"/>
              </w:tblCellMar>
              <w:tblLook w:val="0000" w:firstRow="0" w:lastRow="0" w:firstColumn="0" w:lastColumn="0" w:noHBand="0" w:noVBand="0"/>
            </w:tblPr>
            <w:tblGrid>
              <w:gridCol w:w="2007"/>
            </w:tblGrid>
            <w:tr w:rsidR="00563F47" w:rsidRPr="00C93212" w14:paraId="73C35FFC" w14:textId="77777777" w:rsidTr="009D64A7">
              <w:trPr>
                <w:trHeight w:val="208"/>
              </w:trPr>
              <w:tc>
                <w:tcPr>
                  <w:tcW w:w="2007" w:type="dxa"/>
                  <w:shd w:val="clear" w:color="auto" w:fill="D9D9D9" w:themeFill="background1" w:themeFillShade="D9"/>
                  <w:tcMar>
                    <w:top w:w="40" w:type="dxa"/>
                    <w:left w:w="40" w:type="dxa"/>
                    <w:bottom w:w="40" w:type="dxa"/>
                    <w:right w:w="40" w:type="dxa"/>
                  </w:tcMar>
                </w:tcPr>
                <w:p w14:paraId="660BF503" w14:textId="77777777" w:rsidR="00806344" w:rsidRPr="00C93212" w:rsidRDefault="005B3F55" w:rsidP="009D64A7">
                  <w:pPr>
                    <w:rPr>
                      <w:rFonts w:asciiTheme="minorHAnsi" w:hAnsiTheme="minorHAnsi" w:cstheme="minorHAnsi"/>
                      <w:color w:val="000000" w:themeColor="text1"/>
                      <w:sz w:val="22"/>
                      <w:szCs w:val="22"/>
                    </w:rPr>
                  </w:pPr>
                  <w:r w:rsidRPr="00C93212">
                    <w:rPr>
                      <w:rFonts w:asciiTheme="minorHAnsi" w:eastAsia="Arial" w:hAnsiTheme="minorHAnsi" w:cstheme="minorHAnsi"/>
                      <w:b/>
                      <w:color w:val="000000" w:themeColor="text1"/>
                      <w:sz w:val="22"/>
                      <w:szCs w:val="22"/>
                    </w:rPr>
                    <w:t xml:space="preserve">Project </w:t>
                  </w:r>
                  <w:r w:rsidR="00FF58D6" w:rsidRPr="00C93212">
                    <w:rPr>
                      <w:rFonts w:asciiTheme="minorHAnsi" w:eastAsia="Arial" w:hAnsiTheme="minorHAnsi" w:cstheme="minorHAnsi"/>
                      <w:b/>
                      <w:color w:val="000000" w:themeColor="text1"/>
                      <w:sz w:val="22"/>
                      <w:szCs w:val="22"/>
                    </w:rPr>
                    <w:t>9</w:t>
                  </w:r>
                </w:p>
              </w:tc>
            </w:tr>
          </w:tbl>
          <w:p w14:paraId="294635F8" w14:textId="77777777" w:rsidR="00806344" w:rsidRPr="00C93212" w:rsidRDefault="00806344" w:rsidP="009D64A7">
            <w:pPr>
              <w:rPr>
                <w:rFonts w:asciiTheme="minorHAnsi" w:hAnsiTheme="minorHAnsi" w:cstheme="minorHAnsi"/>
                <w:color w:val="000000" w:themeColor="text1"/>
                <w:sz w:val="22"/>
                <w:szCs w:val="22"/>
              </w:rPr>
            </w:pPr>
          </w:p>
        </w:tc>
        <w:tc>
          <w:tcPr>
            <w:tcW w:w="5879" w:type="dxa"/>
          </w:tcPr>
          <w:tbl>
            <w:tblPr>
              <w:tblW w:w="0" w:type="auto"/>
              <w:tblLayout w:type="fixed"/>
              <w:tblCellMar>
                <w:left w:w="0" w:type="dxa"/>
                <w:right w:w="0" w:type="dxa"/>
              </w:tblCellMar>
              <w:tblLook w:val="0000" w:firstRow="0" w:lastRow="0" w:firstColumn="0" w:lastColumn="0" w:noHBand="0" w:noVBand="0"/>
            </w:tblPr>
            <w:tblGrid>
              <w:gridCol w:w="5880"/>
            </w:tblGrid>
            <w:tr w:rsidR="00563F47" w:rsidRPr="00C93212" w14:paraId="2BE411FD" w14:textId="77777777" w:rsidTr="009D64A7">
              <w:trPr>
                <w:trHeight w:val="288"/>
              </w:trPr>
              <w:tc>
                <w:tcPr>
                  <w:tcW w:w="5880" w:type="dxa"/>
                  <w:shd w:val="clear" w:color="auto" w:fill="D9D9D9" w:themeFill="background1" w:themeFillShade="D9"/>
                  <w:tcMar>
                    <w:top w:w="0" w:type="dxa"/>
                    <w:left w:w="40" w:type="dxa"/>
                    <w:bottom w:w="0" w:type="dxa"/>
                    <w:right w:w="0" w:type="dxa"/>
                  </w:tcMar>
                </w:tcPr>
                <w:p w14:paraId="05912278" w14:textId="26D1C53B" w:rsidR="00806344" w:rsidRPr="00C93212" w:rsidRDefault="00311A0B" w:rsidP="009D64A7">
                  <w:pPr>
                    <w:jc w:val="center"/>
                    <w:rPr>
                      <w:rFonts w:asciiTheme="minorHAnsi" w:hAnsiTheme="minorHAnsi" w:cstheme="minorHAnsi"/>
                      <w:b/>
                      <w:color w:val="000000" w:themeColor="text1"/>
                      <w:sz w:val="22"/>
                      <w:szCs w:val="22"/>
                    </w:rPr>
                  </w:pPr>
                  <w:r w:rsidRPr="00C93212">
                    <w:rPr>
                      <w:rFonts w:asciiTheme="minorHAnsi" w:hAnsiTheme="minorHAnsi" w:cstheme="minorHAnsi"/>
                      <w:b/>
                      <w:bCs/>
                      <w:sz w:val="22"/>
                      <w:szCs w:val="22"/>
                    </w:rPr>
                    <w:t>Kaiser -MBE</w:t>
                  </w:r>
                </w:p>
              </w:tc>
            </w:tr>
          </w:tbl>
          <w:p w14:paraId="6792D9D2" w14:textId="77777777" w:rsidR="00806344" w:rsidRPr="00C93212" w:rsidRDefault="00806344" w:rsidP="009D64A7">
            <w:pPr>
              <w:rPr>
                <w:rFonts w:asciiTheme="minorHAnsi" w:hAnsiTheme="minorHAnsi" w:cstheme="minorHAnsi"/>
                <w:b/>
                <w:color w:val="000000" w:themeColor="text1"/>
                <w:sz w:val="22"/>
                <w:szCs w:val="22"/>
              </w:rPr>
            </w:pPr>
          </w:p>
        </w:tc>
        <w:tc>
          <w:tcPr>
            <w:tcW w:w="1636" w:type="dxa"/>
          </w:tcPr>
          <w:tbl>
            <w:tblPr>
              <w:tblW w:w="0" w:type="auto"/>
              <w:tblLayout w:type="fixed"/>
              <w:tblCellMar>
                <w:left w:w="0" w:type="dxa"/>
                <w:right w:w="0" w:type="dxa"/>
              </w:tblCellMar>
              <w:tblLook w:val="0000" w:firstRow="0" w:lastRow="0" w:firstColumn="0" w:lastColumn="0" w:noHBand="0" w:noVBand="0"/>
            </w:tblPr>
            <w:tblGrid>
              <w:gridCol w:w="1636"/>
            </w:tblGrid>
            <w:tr w:rsidR="00563F47" w:rsidRPr="00C93212" w14:paraId="3306C115" w14:textId="77777777" w:rsidTr="009D64A7">
              <w:trPr>
                <w:trHeight w:val="208"/>
              </w:trPr>
              <w:tc>
                <w:tcPr>
                  <w:tcW w:w="1636" w:type="dxa"/>
                  <w:shd w:val="clear" w:color="auto" w:fill="D9D9D9" w:themeFill="background1" w:themeFillShade="D9"/>
                  <w:tcMar>
                    <w:top w:w="40" w:type="dxa"/>
                    <w:left w:w="40" w:type="dxa"/>
                    <w:bottom w:w="40" w:type="dxa"/>
                    <w:right w:w="40" w:type="dxa"/>
                  </w:tcMar>
                </w:tcPr>
                <w:p w14:paraId="07BB2F00" w14:textId="77777777" w:rsidR="00806344" w:rsidRPr="00C93212" w:rsidRDefault="005B3F55" w:rsidP="005944B7">
                  <w:pPr>
                    <w:rPr>
                      <w:rFonts w:asciiTheme="minorHAnsi" w:eastAsia="Arial" w:hAnsiTheme="minorHAnsi" w:cstheme="minorHAnsi"/>
                      <w:b/>
                      <w:color w:val="000000"/>
                      <w:sz w:val="22"/>
                      <w:szCs w:val="22"/>
                    </w:rPr>
                  </w:pPr>
                  <w:r w:rsidRPr="00C93212">
                    <w:rPr>
                      <w:rFonts w:asciiTheme="minorHAnsi" w:hAnsiTheme="minorHAnsi" w:cstheme="minorHAnsi"/>
                      <w:b/>
                      <w:color w:val="000000"/>
                      <w:sz w:val="22"/>
                      <w:szCs w:val="22"/>
                    </w:rPr>
                    <w:t xml:space="preserve">Jun </w:t>
                  </w:r>
                  <w:proofErr w:type="gramStart"/>
                  <w:r w:rsidRPr="00C93212">
                    <w:rPr>
                      <w:rFonts w:asciiTheme="minorHAnsi" w:hAnsiTheme="minorHAnsi" w:cstheme="minorHAnsi"/>
                      <w:b/>
                      <w:color w:val="000000"/>
                      <w:sz w:val="22"/>
                      <w:szCs w:val="22"/>
                    </w:rPr>
                    <w:t>05  –</w:t>
                  </w:r>
                  <w:proofErr w:type="gramEnd"/>
                  <w:r w:rsidRPr="00C93212">
                    <w:rPr>
                      <w:rFonts w:asciiTheme="minorHAnsi" w:hAnsiTheme="minorHAnsi" w:cstheme="minorHAnsi"/>
                      <w:b/>
                      <w:color w:val="000000"/>
                      <w:sz w:val="22"/>
                      <w:szCs w:val="22"/>
                    </w:rPr>
                    <w:t xml:space="preserve"> Feb 06</w:t>
                  </w:r>
                </w:p>
              </w:tc>
            </w:tr>
          </w:tbl>
          <w:p w14:paraId="252A114E" w14:textId="77777777" w:rsidR="00806344" w:rsidRPr="00C93212" w:rsidRDefault="00806344" w:rsidP="009D64A7">
            <w:pPr>
              <w:rPr>
                <w:rFonts w:asciiTheme="minorHAnsi" w:eastAsia="Arial" w:hAnsiTheme="minorHAnsi" w:cstheme="minorHAnsi"/>
                <w:b/>
                <w:color w:val="000000"/>
                <w:sz w:val="22"/>
                <w:szCs w:val="22"/>
              </w:rPr>
            </w:pPr>
          </w:p>
        </w:tc>
        <w:tc>
          <w:tcPr>
            <w:tcW w:w="179" w:type="dxa"/>
          </w:tcPr>
          <w:p w14:paraId="59E6AC89" w14:textId="77777777" w:rsidR="00806344" w:rsidRPr="00C93212" w:rsidRDefault="00806344" w:rsidP="009D64A7">
            <w:pPr>
              <w:pStyle w:val="EmptyLayoutCell"/>
              <w:rPr>
                <w:rFonts w:asciiTheme="minorHAnsi" w:eastAsia="Arial" w:hAnsiTheme="minorHAnsi" w:cstheme="minorHAnsi"/>
                <w:b/>
                <w:color w:val="000000"/>
                <w:sz w:val="22"/>
                <w:szCs w:val="22"/>
              </w:rPr>
            </w:pPr>
          </w:p>
        </w:tc>
      </w:tr>
    </w:tbl>
    <w:tbl>
      <w:tblPr>
        <w:tblStyle w:val="TableGrid"/>
        <w:tblW w:w="110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8"/>
        <w:gridCol w:w="5606"/>
        <w:gridCol w:w="1636"/>
        <w:gridCol w:w="542"/>
        <w:gridCol w:w="1094"/>
      </w:tblGrid>
      <w:tr w:rsidR="00563F47" w:rsidRPr="00C93212" w14:paraId="4D0EB519" w14:textId="77777777" w:rsidTr="00855F45">
        <w:trPr>
          <w:gridAfter w:val="1"/>
          <w:wAfter w:w="1094" w:type="dxa"/>
        </w:trPr>
        <w:tc>
          <w:tcPr>
            <w:tcW w:w="2178" w:type="dxa"/>
          </w:tcPr>
          <w:p w14:paraId="21BADBBC" w14:textId="77777777" w:rsidR="00806344" w:rsidRPr="00C93212" w:rsidRDefault="005B3F55" w:rsidP="009D64A7">
            <w:pPr>
              <w:rPr>
                <w:rFonts w:asciiTheme="minorHAnsi" w:hAnsiTheme="minorHAnsi" w:cstheme="minorHAnsi"/>
                <w:b/>
                <w:color w:val="0000FF"/>
                <w:sz w:val="22"/>
                <w:szCs w:val="22"/>
              </w:rPr>
            </w:pPr>
            <w:r w:rsidRPr="00C93212">
              <w:rPr>
                <w:rFonts w:asciiTheme="minorHAnsi" w:eastAsia="Arial" w:hAnsiTheme="minorHAnsi" w:cstheme="minorHAnsi"/>
                <w:color w:val="C04000"/>
                <w:sz w:val="22"/>
                <w:szCs w:val="22"/>
              </w:rPr>
              <w:t>Customer Name</w:t>
            </w:r>
          </w:p>
        </w:tc>
        <w:tc>
          <w:tcPr>
            <w:tcW w:w="7784" w:type="dxa"/>
            <w:gridSpan w:val="3"/>
          </w:tcPr>
          <w:p w14:paraId="062A960B" w14:textId="77777777" w:rsidR="00806344" w:rsidRPr="00C93212" w:rsidRDefault="00311A0B" w:rsidP="009D64A7">
            <w:pPr>
              <w:rPr>
                <w:rFonts w:asciiTheme="minorHAnsi" w:hAnsiTheme="minorHAnsi" w:cstheme="minorHAnsi"/>
                <w:sz w:val="22"/>
                <w:szCs w:val="22"/>
              </w:rPr>
            </w:pPr>
            <w:r w:rsidRPr="00C93212">
              <w:rPr>
                <w:rFonts w:asciiTheme="minorHAnsi" w:hAnsiTheme="minorHAnsi" w:cstheme="minorHAnsi"/>
                <w:sz w:val="22"/>
                <w:szCs w:val="22"/>
              </w:rPr>
              <w:t>KPMG Kaiser- USA</w:t>
            </w:r>
          </w:p>
          <w:p w14:paraId="604B8A8A" w14:textId="39F8503A" w:rsidR="00210DC4" w:rsidRPr="00C93212" w:rsidRDefault="00210DC4" w:rsidP="009D64A7">
            <w:pPr>
              <w:rPr>
                <w:rFonts w:asciiTheme="minorHAnsi" w:hAnsiTheme="minorHAnsi" w:cstheme="minorHAnsi"/>
                <w:b/>
                <w:color w:val="0000FF"/>
                <w:sz w:val="22"/>
                <w:szCs w:val="22"/>
              </w:rPr>
            </w:pPr>
          </w:p>
        </w:tc>
      </w:tr>
      <w:tr w:rsidR="00563F47" w:rsidRPr="00C93212" w14:paraId="19F7082E" w14:textId="77777777" w:rsidTr="00855F45">
        <w:trPr>
          <w:gridAfter w:val="1"/>
          <w:wAfter w:w="1094" w:type="dxa"/>
        </w:trPr>
        <w:tc>
          <w:tcPr>
            <w:tcW w:w="2178" w:type="dxa"/>
          </w:tcPr>
          <w:p w14:paraId="484663E3" w14:textId="77777777" w:rsidR="00806344" w:rsidRPr="00C93212" w:rsidRDefault="005B3F55" w:rsidP="009D64A7">
            <w:pPr>
              <w:rPr>
                <w:rFonts w:asciiTheme="minorHAnsi" w:hAnsiTheme="minorHAnsi" w:cstheme="minorHAnsi"/>
                <w:b/>
                <w:color w:val="0000FF"/>
                <w:sz w:val="22"/>
                <w:szCs w:val="22"/>
              </w:rPr>
            </w:pPr>
            <w:r w:rsidRPr="00C93212">
              <w:rPr>
                <w:rFonts w:asciiTheme="minorHAnsi" w:eastAsia="Arial" w:hAnsiTheme="minorHAnsi" w:cstheme="minorHAnsi"/>
                <w:color w:val="C04000"/>
                <w:sz w:val="22"/>
                <w:szCs w:val="22"/>
              </w:rPr>
              <w:t>Description</w:t>
            </w:r>
          </w:p>
        </w:tc>
        <w:tc>
          <w:tcPr>
            <w:tcW w:w="7784" w:type="dxa"/>
            <w:gridSpan w:val="3"/>
          </w:tcPr>
          <w:p w14:paraId="6B03C993" w14:textId="77777777" w:rsidR="00311A0B" w:rsidRPr="00C93212" w:rsidRDefault="00311A0B" w:rsidP="00311A0B">
            <w:pPr>
              <w:rPr>
                <w:rFonts w:asciiTheme="minorHAnsi" w:hAnsiTheme="minorHAnsi" w:cstheme="minorHAnsi"/>
                <w:sz w:val="22"/>
                <w:szCs w:val="22"/>
                <w:lang w:val="en-US"/>
              </w:rPr>
            </w:pPr>
            <w:r w:rsidRPr="00C93212">
              <w:rPr>
                <w:rFonts w:asciiTheme="minorHAnsi" w:hAnsiTheme="minorHAnsi" w:cstheme="minorHAnsi"/>
                <w:sz w:val="22"/>
                <w:szCs w:val="22"/>
              </w:rPr>
              <w:t xml:space="preserve">The Medicare Business Engine (MBE) project intends to migrate and convert Medicare specific functions and data from various regional systems, including the three Regional Membership Systems and the National product used by National Medicare Finance (NMF) team to the Market Prominence (MP) solution developed by Continuum Performance Systems Inc. (CPS).  MP will allow the standardization of Medicare Membership functions and data across various Kaiser Regions such as CA, Mid-Atlantic States (MAS), and Regions Outside of CA (ROC) in line with CMS </w:t>
            </w:r>
            <w:proofErr w:type="gramStart"/>
            <w:r w:rsidRPr="00C93212">
              <w:rPr>
                <w:rFonts w:asciiTheme="minorHAnsi" w:hAnsiTheme="minorHAnsi" w:cstheme="minorHAnsi"/>
                <w:sz w:val="22"/>
                <w:szCs w:val="22"/>
              </w:rPr>
              <w:t>expectations</w:t>
            </w:r>
            <w:proofErr w:type="gramEnd"/>
          </w:p>
          <w:p w14:paraId="031D66A2" w14:textId="77777777" w:rsidR="00806344" w:rsidRPr="00C93212" w:rsidRDefault="00806344" w:rsidP="009D64A7">
            <w:pPr>
              <w:rPr>
                <w:rFonts w:asciiTheme="minorHAnsi" w:hAnsiTheme="minorHAnsi" w:cstheme="minorHAnsi"/>
                <w:b/>
                <w:color w:val="0000FF"/>
                <w:sz w:val="22"/>
                <w:szCs w:val="22"/>
              </w:rPr>
            </w:pPr>
          </w:p>
        </w:tc>
      </w:tr>
      <w:tr w:rsidR="00563F47" w:rsidRPr="00C93212" w14:paraId="7D0B34F8" w14:textId="77777777" w:rsidTr="00855F45">
        <w:trPr>
          <w:gridAfter w:val="1"/>
          <w:wAfter w:w="1094" w:type="dxa"/>
        </w:trPr>
        <w:tc>
          <w:tcPr>
            <w:tcW w:w="2178" w:type="dxa"/>
          </w:tcPr>
          <w:p w14:paraId="35019073" w14:textId="078EEFF6" w:rsidR="00806344" w:rsidRPr="00C93212" w:rsidRDefault="00806344" w:rsidP="009D64A7">
            <w:pPr>
              <w:rPr>
                <w:rFonts w:asciiTheme="minorHAnsi" w:hAnsiTheme="minorHAnsi" w:cstheme="minorHAnsi"/>
                <w:b/>
                <w:color w:val="0000FF"/>
                <w:sz w:val="22"/>
                <w:szCs w:val="22"/>
              </w:rPr>
            </w:pPr>
          </w:p>
        </w:tc>
        <w:tc>
          <w:tcPr>
            <w:tcW w:w="7784" w:type="dxa"/>
            <w:gridSpan w:val="3"/>
          </w:tcPr>
          <w:p w14:paraId="2097DD22" w14:textId="77777777" w:rsidR="00806344" w:rsidRPr="00C93212" w:rsidRDefault="00806344" w:rsidP="009D64A7">
            <w:pPr>
              <w:rPr>
                <w:rFonts w:asciiTheme="minorHAnsi" w:hAnsiTheme="minorHAnsi" w:cstheme="minorHAnsi"/>
                <w:color w:val="000000"/>
                <w:sz w:val="22"/>
                <w:szCs w:val="22"/>
              </w:rPr>
            </w:pPr>
          </w:p>
        </w:tc>
      </w:tr>
      <w:tr w:rsidR="00563F47" w:rsidRPr="00C93212" w14:paraId="1A10EEF8" w14:textId="77777777" w:rsidTr="00855F45">
        <w:trPr>
          <w:gridAfter w:val="1"/>
          <w:wAfter w:w="1094" w:type="dxa"/>
        </w:trPr>
        <w:tc>
          <w:tcPr>
            <w:tcW w:w="2178" w:type="dxa"/>
          </w:tcPr>
          <w:p w14:paraId="31FC0335" w14:textId="11987587" w:rsidR="00806344" w:rsidRPr="00C93212" w:rsidRDefault="00806344" w:rsidP="009D64A7">
            <w:pPr>
              <w:rPr>
                <w:rFonts w:asciiTheme="minorHAnsi" w:hAnsiTheme="minorHAnsi" w:cstheme="minorHAnsi"/>
                <w:b/>
                <w:color w:val="0000FF"/>
                <w:sz w:val="22"/>
                <w:szCs w:val="22"/>
              </w:rPr>
            </w:pPr>
          </w:p>
        </w:tc>
        <w:tc>
          <w:tcPr>
            <w:tcW w:w="7784" w:type="dxa"/>
            <w:gridSpan w:val="3"/>
          </w:tcPr>
          <w:p w14:paraId="114B8A9A" w14:textId="77777777" w:rsidR="00806344" w:rsidRPr="00C93212" w:rsidRDefault="00806344" w:rsidP="009D64A7">
            <w:pPr>
              <w:rPr>
                <w:rFonts w:asciiTheme="minorHAnsi" w:hAnsiTheme="minorHAnsi" w:cstheme="minorHAnsi"/>
                <w:color w:val="000000" w:themeColor="text1"/>
                <w:sz w:val="22"/>
                <w:szCs w:val="22"/>
              </w:rPr>
            </w:pPr>
          </w:p>
        </w:tc>
      </w:tr>
      <w:tr w:rsidR="00563F47" w:rsidRPr="00C93212" w14:paraId="240B9554" w14:textId="77777777" w:rsidTr="00855F45">
        <w:trPr>
          <w:gridAfter w:val="1"/>
          <w:wAfter w:w="1094" w:type="dxa"/>
          <w:trHeight w:val="153"/>
        </w:trPr>
        <w:tc>
          <w:tcPr>
            <w:tcW w:w="2178" w:type="dxa"/>
          </w:tcPr>
          <w:p w14:paraId="16AC5C57" w14:textId="77777777" w:rsidR="00806344" w:rsidRPr="00C93212" w:rsidRDefault="005B3F55" w:rsidP="009D64A7">
            <w:pPr>
              <w:rPr>
                <w:rFonts w:asciiTheme="minorHAnsi" w:hAnsiTheme="minorHAnsi" w:cstheme="minorHAnsi"/>
                <w:b/>
                <w:color w:val="0000FF"/>
                <w:sz w:val="22"/>
                <w:szCs w:val="22"/>
              </w:rPr>
            </w:pPr>
            <w:r w:rsidRPr="00C93212">
              <w:rPr>
                <w:rFonts w:asciiTheme="minorHAnsi" w:eastAsia="Arial" w:hAnsiTheme="minorHAnsi" w:cstheme="minorHAnsi"/>
                <w:color w:val="C04000"/>
                <w:sz w:val="22"/>
                <w:szCs w:val="22"/>
              </w:rPr>
              <w:t>Role Played</w:t>
            </w:r>
          </w:p>
        </w:tc>
        <w:tc>
          <w:tcPr>
            <w:tcW w:w="7784" w:type="dxa"/>
            <w:gridSpan w:val="3"/>
          </w:tcPr>
          <w:p w14:paraId="76F159B6" w14:textId="11304521" w:rsidR="00B85F60" w:rsidRPr="00C93212" w:rsidRDefault="00311A0B" w:rsidP="00B85F60">
            <w:pPr>
              <w:rPr>
                <w:rFonts w:asciiTheme="minorHAnsi" w:hAnsiTheme="minorHAnsi" w:cstheme="minorHAnsi"/>
                <w:color w:val="000000" w:themeColor="text1"/>
                <w:sz w:val="22"/>
                <w:szCs w:val="22"/>
              </w:rPr>
            </w:pPr>
            <w:r w:rsidRPr="00C93212">
              <w:rPr>
                <w:rFonts w:asciiTheme="minorHAnsi" w:eastAsia="Arial" w:hAnsiTheme="minorHAnsi" w:cstheme="minorHAnsi"/>
                <w:color w:val="000000" w:themeColor="text1"/>
                <w:sz w:val="22"/>
                <w:szCs w:val="22"/>
              </w:rPr>
              <w:t xml:space="preserve">Sr. QA engineer </w:t>
            </w:r>
          </w:p>
        </w:tc>
      </w:tr>
      <w:tr w:rsidR="00563F47" w:rsidRPr="00C93212" w14:paraId="5EC2AE05" w14:textId="77777777" w:rsidTr="00855F45">
        <w:trPr>
          <w:gridAfter w:val="1"/>
          <w:wAfter w:w="1094" w:type="dxa"/>
          <w:trHeight w:val="80"/>
        </w:trPr>
        <w:tc>
          <w:tcPr>
            <w:tcW w:w="2178" w:type="dxa"/>
          </w:tcPr>
          <w:p w14:paraId="6B6C74E1" w14:textId="77777777" w:rsidR="00806344" w:rsidRPr="00C93212" w:rsidRDefault="005B3F55" w:rsidP="009D64A7">
            <w:pPr>
              <w:rPr>
                <w:rFonts w:asciiTheme="minorHAnsi" w:hAnsiTheme="minorHAnsi" w:cstheme="minorHAnsi"/>
                <w:b/>
                <w:color w:val="0000FF"/>
                <w:sz w:val="22"/>
                <w:szCs w:val="22"/>
              </w:rPr>
            </w:pPr>
            <w:r w:rsidRPr="00C93212">
              <w:rPr>
                <w:rFonts w:asciiTheme="minorHAnsi" w:eastAsia="Arial" w:hAnsiTheme="minorHAnsi" w:cstheme="minorHAnsi"/>
                <w:color w:val="C04000"/>
                <w:sz w:val="22"/>
                <w:szCs w:val="22"/>
              </w:rPr>
              <w:lastRenderedPageBreak/>
              <w:t>Team Size</w:t>
            </w:r>
          </w:p>
        </w:tc>
        <w:tc>
          <w:tcPr>
            <w:tcW w:w="7784" w:type="dxa"/>
            <w:gridSpan w:val="3"/>
          </w:tcPr>
          <w:p w14:paraId="3ACCD2E0" w14:textId="074307AB" w:rsidR="00806344" w:rsidRPr="00C93212" w:rsidRDefault="005B3F55" w:rsidP="009D64A7">
            <w:pPr>
              <w:rPr>
                <w:rFonts w:asciiTheme="minorHAnsi" w:hAnsiTheme="minorHAnsi" w:cstheme="minorHAnsi"/>
                <w:color w:val="000000" w:themeColor="text1"/>
                <w:sz w:val="22"/>
                <w:szCs w:val="22"/>
              </w:rPr>
            </w:pPr>
            <w:r w:rsidRPr="00C93212">
              <w:rPr>
                <w:rFonts w:asciiTheme="minorHAnsi" w:hAnsiTheme="minorHAnsi" w:cstheme="minorHAnsi"/>
                <w:color w:val="000000" w:themeColor="text1"/>
                <w:sz w:val="22"/>
                <w:szCs w:val="22"/>
              </w:rPr>
              <w:t>1</w:t>
            </w:r>
            <w:r w:rsidR="00311A0B" w:rsidRPr="00C93212">
              <w:rPr>
                <w:rFonts w:asciiTheme="minorHAnsi" w:hAnsiTheme="minorHAnsi" w:cstheme="minorHAnsi"/>
                <w:color w:val="000000" w:themeColor="text1"/>
                <w:sz w:val="22"/>
                <w:szCs w:val="22"/>
              </w:rPr>
              <w:t>0</w:t>
            </w:r>
          </w:p>
        </w:tc>
      </w:tr>
      <w:tr w:rsidR="00855F45" w:rsidRPr="00C93212" w14:paraId="36BA3932" w14:textId="77777777" w:rsidTr="00855F45">
        <w:trPr>
          <w:gridAfter w:val="1"/>
          <w:wAfter w:w="1094" w:type="dxa"/>
          <w:trHeight w:val="80"/>
        </w:trPr>
        <w:tc>
          <w:tcPr>
            <w:tcW w:w="2178" w:type="dxa"/>
          </w:tcPr>
          <w:p w14:paraId="0FBDB8A4" w14:textId="77777777" w:rsidR="00855F45" w:rsidRPr="00C93212" w:rsidRDefault="00855F45" w:rsidP="009D64A7">
            <w:pPr>
              <w:rPr>
                <w:rFonts w:asciiTheme="minorHAnsi" w:eastAsia="Arial" w:hAnsiTheme="minorHAnsi" w:cstheme="minorHAnsi"/>
                <w:color w:val="C04000"/>
                <w:sz w:val="22"/>
                <w:szCs w:val="22"/>
              </w:rPr>
            </w:pPr>
          </w:p>
        </w:tc>
        <w:tc>
          <w:tcPr>
            <w:tcW w:w="7784" w:type="dxa"/>
            <w:gridSpan w:val="3"/>
          </w:tcPr>
          <w:p w14:paraId="7C612AF7" w14:textId="77777777" w:rsidR="00855F45" w:rsidRPr="00C93212" w:rsidRDefault="00855F45" w:rsidP="009D64A7">
            <w:pPr>
              <w:rPr>
                <w:rFonts w:asciiTheme="minorHAnsi" w:hAnsiTheme="minorHAnsi" w:cstheme="minorHAnsi"/>
                <w:color w:val="000000" w:themeColor="text1"/>
                <w:sz w:val="22"/>
                <w:szCs w:val="22"/>
              </w:rPr>
            </w:pPr>
          </w:p>
        </w:tc>
      </w:tr>
      <w:tr w:rsidR="00855F45" w:rsidRPr="00C93212" w14:paraId="25B94764" w14:textId="77777777" w:rsidTr="00855F45">
        <w:trPr>
          <w:gridAfter w:val="1"/>
          <w:wAfter w:w="1094" w:type="dxa"/>
          <w:trHeight w:val="80"/>
        </w:trPr>
        <w:tc>
          <w:tcPr>
            <w:tcW w:w="2178" w:type="dxa"/>
          </w:tcPr>
          <w:p w14:paraId="45D9060C" w14:textId="0281D654" w:rsidR="00855F45" w:rsidRPr="00C93212" w:rsidRDefault="00855F45" w:rsidP="009D64A7">
            <w:pPr>
              <w:rPr>
                <w:rFonts w:asciiTheme="minorHAnsi" w:eastAsia="Arial" w:hAnsiTheme="minorHAnsi" w:cstheme="minorHAnsi"/>
                <w:color w:val="C04000"/>
                <w:sz w:val="22"/>
                <w:szCs w:val="22"/>
              </w:rPr>
            </w:pPr>
          </w:p>
        </w:tc>
        <w:tc>
          <w:tcPr>
            <w:tcW w:w="7784" w:type="dxa"/>
            <w:gridSpan w:val="3"/>
          </w:tcPr>
          <w:p w14:paraId="31C9CC8F" w14:textId="77777777" w:rsidR="00855F45" w:rsidRPr="00C93212" w:rsidRDefault="00855F45" w:rsidP="009D64A7">
            <w:pPr>
              <w:rPr>
                <w:rFonts w:asciiTheme="minorHAnsi" w:hAnsiTheme="minorHAnsi" w:cstheme="minorHAnsi"/>
                <w:color w:val="000000" w:themeColor="text1"/>
                <w:sz w:val="22"/>
                <w:szCs w:val="22"/>
              </w:rPr>
            </w:pPr>
          </w:p>
        </w:tc>
      </w:tr>
      <w:tr w:rsidR="00855F45" w:rsidRPr="00C93212" w14:paraId="657E9715" w14:textId="0B983CEE" w:rsidTr="00855F45">
        <w:trPr>
          <w:trHeight w:val="80"/>
        </w:trPr>
        <w:tc>
          <w:tcPr>
            <w:tcW w:w="7784" w:type="dxa"/>
            <w:gridSpan w:val="2"/>
          </w:tcPr>
          <w:tbl>
            <w:tblPr>
              <w:tblW w:w="0" w:type="auto"/>
              <w:tblCellMar>
                <w:left w:w="0" w:type="dxa"/>
                <w:right w:w="0" w:type="dxa"/>
              </w:tblCellMar>
              <w:tblLook w:val="0000" w:firstRow="0" w:lastRow="0" w:firstColumn="0" w:lastColumn="0" w:noHBand="0" w:noVBand="0"/>
            </w:tblPr>
            <w:tblGrid>
              <w:gridCol w:w="2007"/>
            </w:tblGrid>
            <w:tr w:rsidR="00855F45" w:rsidRPr="00C93212" w14:paraId="5A1BA195" w14:textId="77777777" w:rsidTr="007125C4">
              <w:trPr>
                <w:trHeight w:val="208"/>
              </w:trPr>
              <w:tc>
                <w:tcPr>
                  <w:tcW w:w="2007" w:type="dxa"/>
                  <w:shd w:val="clear" w:color="auto" w:fill="D9D9D9" w:themeFill="background1" w:themeFillShade="D9"/>
                  <w:tcMar>
                    <w:top w:w="40" w:type="dxa"/>
                    <w:left w:w="40" w:type="dxa"/>
                    <w:bottom w:w="40" w:type="dxa"/>
                    <w:right w:w="40" w:type="dxa"/>
                  </w:tcMar>
                </w:tcPr>
                <w:p w14:paraId="624DB4BD" w14:textId="329E5C01" w:rsidR="00855F45" w:rsidRPr="00C93212" w:rsidRDefault="00855F45" w:rsidP="00855F45">
                  <w:pPr>
                    <w:rPr>
                      <w:rFonts w:asciiTheme="minorHAnsi" w:hAnsiTheme="minorHAnsi" w:cstheme="minorHAnsi"/>
                      <w:color w:val="000000" w:themeColor="text1"/>
                      <w:sz w:val="22"/>
                      <w:szCs w:val="22"/>
                    </w:rPr>
                  </w:pPr>
                  <w:bookmarkStart w:id="0" w:name="_Hlk93873737"/>
                  <w:proofErr w:type="gramStart"/>
                  <w:r w:rsidRPr="00C93212">
                    <w:rPr>
                      <w:rFonts w:asciiTheme="minorHAnsi" w:hAnsiTheme="minorHAnsi" w:cstheme="minorHAnsi"/>
                      <w:b/>
                      <w:bCs/>
                      <w:sz w:val="22"/>
                      <w:szCs w:val="22"/>
                    </w:rPr>
                    <w:t>NHMMIS</w:t>
                  </w:r>
                  <w:bookmarkEnd w:id="0"/>
                  <w:r w:rsidRPr="00C93212">
                    <w:rPr>
                      <w:rFonts w:asciiTheme="minorHAnsi" w:hAnsiTheme="minorHAnsi" w:cstheme="minorHAnsi"/>
                      <w:b/>
                      <w:bCs/>
                      <w:sz w:val="22"/>
                      <w:szCs w:val="22"/>
                    </w:rPr>
                    <w:t xml:space="preserve"> </w:t>
                  </w:r>
                  <w:r w:rsidRPr="00C93212">
                    <w:rPr>
                      <w:rFonts w:asciiTheme="minorHAnsi" w:hAnsiTheme="minorHAnsi" w:cstheme="minorHAnsi"/>
                      <w:color w:val="000000" w:themeColor="text1"/>
                      <w:sz w:val="22"/>
                      <w:szCs w:val="22"/>
                    </w:rPr>
                    <w:t>,</w:t>
                  </w:r>
                  <w:proofErr w:type="gramEnd"/>
                  <w:r w:rsidRPr="00C93212">
                    <w:rPr>
                      <w:rFonts w:asciiTheme="minorHAnsi" w:hAnsiTheme="minorHAnsi" w:cstheme="minorHAnsi"/>
                      <w:color w:val="000000" w:themeColor="text1"/>
                      <w:sz w:val="22"/>
                      <w:szCs w:val="22"/>
                    </w:rPr>
                    <w:t xml:space="preserve"> </w:t>
                  </w:r>
                  <w:r w:rsidRPr="00C93212">
                    <w:rPr>
                      <w:rFonts w:asciiTheme="minorHAnsi" w:hAnsiTheme="minorHAnsi" w:cstheme="minorHAnsi"/>
                      <w:b/>
                      <w:bCs/>
                      <w:sz w:val="22"/>
                      <w:szCs w:val="22"/>
                    </w:rPr>
                    <w:t>Alaska</w:t>
                  </w:r>
                </w:p>
              </w:tc>
            </w:tr>
          </w:tbl>
          <w:tbl>
            <w:tblPr>
              <w:tblpPr w:leftFromText="180" w:rightFromText="180" w:vertAnchor="text" w:horzAnchor="margin" w:tblpY="-478"/>
              <w:tblOverlap w:val="never"/>
              <w:tblW w:w="0" w:type="auto"/>
              <w:tblCellMar>
                <w:left w:w="0" w:type="dxa"/>
                <w:right w:w="0" w:type="dxa"/>
              </w:tblCellMar>
              <w:tblLook w:val="0000" w:firstRow="0" w:lastRow="0" w:firstColumn="0" w:lastColumn="0" w:noHBand="0" w:noVBand="0"/>
            </w:tblPr>
            <w:tblGrid>
              <w:gridCol w:w="1420"/>
            </w:tblGrid>
            <w:tr w:rsidR="00855F45" w:rsidRPr="00C93212" w14:paraId="2253FE27" w14:textId="77777777" w:rsidTr="00855F45">
              <w:trPr>
                <w:trHeight w:val="288"/>
              </w:trPr>
              <w:tc>
                <w:tcPr>
                  <w:tcW w:w="1420" w:type="dxa"/>
                  <w:shd w:val="clear" w:color="auto" w:fill="D9D9D9" w:themeFill="background1" w:themeFillShade="D9"/>
                  <w:tcMar>
                    <w:top w:w="0" w:type="dxa"/>
                    <w:left w:w="40" w:type="dxa"/>
                    <w:bottom w:w="0" w:type="dxa"/>
                    <w:right w:w="0" w:type="dxa"/>
                  </w:tcMar>
                </w:tcPr>
                <w:p w14:paraId="2DA4B22C" w14:textId="0C5EAE26" w:rsidR="00855F45" w:rsidRPr="00C93212" w:rsidRDefault="00855F45" w:rsidP="00855F45">
                  <w:pPr>
                    <w:jc w:val="center"/>
                    <w:rPr>
                      <w:rFonts w:asciiTheme="minorHAnsi" w:hAnsiTheme="minorHAnsi" w:cstheme="minorHAnsi"/>
                      <w:b/>
                      <w:color w:val="000000" w:themeColor="text1"/>
                      <w:sz w:val="22"/>
                      <w:szCs w:val="22"/>
                    </w:rPr>
                  </w:pPr>
                  <w:r w:rsidRPr="00C93212">
                    <w:rPr>
                      <w:rFonts w:asciiTheme="minorHAnsi" w:hAnsiTheme="minorHAnsi" w:cstheme="minorHAnsi"/>
                      <w:b/>
                      <w:bCs/>
                      <w:sz w:val="22"/>
                      <w:szCs w:val="22"/>
                    </w:rPr>
                    <w:t xml:space="preserve">Project 10 </w:t>
                  </w:r>
                </w:p>
              </w:tc>
            </w:tr>
          </w:tbl>
          <w:p w14:paraId="2830717D" w14:textId="77777777" w:rsidR="00855F45" w:rsidRPr="00C93212" w:rsidRDefault="00855F45" w:rsidP="00855F45">
            <w:pPr>
              <w:rPr>
                <w:rFonts w:asciiTheme="minorHAnsi" w:hAnsiTheme="minorHAnsi" w:cstheme="minorHAnsi"/>
                <w:color w:val="000000" w:themeColor="text1"/>
                <w:sz w:val="22"/>
                <w:szCs w:val="22"/>
              </w:rPr>
            </w:pPr>
          </w:p>
        </w:tc>
        <w:tc>
          <w:tcPr>
            <w:tcW w:w="1636" w:type="dxa"/>
          </w:tcPr>
          <w:tbl>
            <w:tblPr>
              <w:tblpPr w:leftFromText="180" w:rightFromText="180" w:vertAnchor="text" w:horzAnchor="page" w:tblpX="646" w:tblpY="-126"/>
              <w:tblOverlap w:val="never"/>
              <w:tblW w:w="0" w:type="auto"/>
              <w:tblCellMar>
                <w:left w:w="0" w:type="dxa"/>
                <w:right w:w="0" w:type="dxa"/>
              </w:tblCellMar>
              <w:tblLook w:val="0000" w:firstRow="0" w:lastRow="0" w:firstColumn="0" w:lastColumn="0" w:noHBand="0" w:noVBand="0"/>
            </w:tblPr>
            <w:tblGrid>
              <w:gridCol w:w="1420"/>
            </w:tblGrid>
            <w:tr w:rsidR="00855F45" w:rsidRPr="00C93212" w14:paraId="566498B6" w14:textId="77777777" w:rsidTr="00855F45">
              <w:trPr>
                <w:trHeight w:val="208"/>
              </w:trPr>
              <w:tc>
                <w:tcPr>
                  <w:tcW w:w="1420" w:type="dxa"/>
                  <w:shd w:val="clear" w:color="auto" w:fill="D9D9D9" w:themeFill="background1" w:themeFillShade="D9"/>
                  <w:tcMar>
                    <w:top w:w="40" w:type="dxa"/>
                    <w:left w:w="40" w:type="dxa"/>
                    <w:bottom w:w="40" w:type="dxa"/>
                    <w:right w:w="40" w:type="dxa"/>
                  </w:tcMar>
                </w:tcPr>
                <w:p w14:paraId="6538FD91" w14:textId="77777777" w:rsidR="00855F45" w:rsidRPr="00C93212" w:rsidRDefault="00855F45" w:rsidP="00855F45">
                  <w:pPr>
                    <w:rPr>
                      <w:rFonts w:asciiTheme="minorHAnsi" w:eastAsia="Arial" w:hAnsiTheme="minorHAnsi" w:cstheme="minorHAnsi"/>
                      <w:b/>
                      <w:color w:val="000000"/>
                      <w:sz w:val="22"/>
                      <w:szCs w:val="22"/>
                    </w:rPr>
                  </w:pPr>
                  <w:r w:rsidRPr="00C93212">
                    <w:rPr>
                      <w:rFonts w:asciiTheme="minorHAnsi" w:hAnsiTheme="minorHAnsi" w:cstheme="minorHAnsi"/>
                      <w:b/>
                      <w:color w:val="000000"/>
                      <w:sz w:val="22"/>
                      <w:szCs w:val="22"/>
                    </w:rPr>
                    <w:t xml:space="preserve">Jun </w:t>
                  </w:r>
                  <w:proofErr w:type="gramStart"/>
                  <w:r w:rsidRPr="00C93212">
                    <w:rPr>
                      <w:rFonts w:asciiTheme="minorHAnsi" w:hAnsiTheme="minorHAnsi" w:cstheme="minorHAnsi"/>
                      <w:b/>
                      <w:color w:val="000000"/>
                      <w:sz w:val="22"/>
                      <w:szCs w:val="22"/>
                    </w:rPr>
                    <w:t>05  –</w:t>
                  </w:r>
                  <w:proofErr w:type="gramEnd"/>
                  <w:r w:rsidRPr="00C93212">
                    <w:rPr>
                      <w:rFonts w:asciiTheme="minorHAnsi" w:hAnsiTheme="minorHAnsi" w:cstheme="minorHAnsi"/>
                      <w:b/>
                      <w:color w:val="000000"/>
                      <w:sz w:val="22"/>
                      <w:szCs w:val="22"/>
                    </w:rPr>
                    <w:t xml:space="preserve"> Feb 06</w:t>
                  </w:r>
                </w:p>
              </w:tc>
            </w:tr>
          </w:tbl>
          <w:p w14:paraId="6A663759" w14:textId="77777777" w:rsidR="00855F45" w:rsidRPr="00C93212" w:rsidRDefault="00855F45" w:rsidP="00855F45">
            <w:pPr>
              <w:suppressAutoHyphens w:val="0"/>
              <w:rPr>
                <w:rFonts w:asciiTheme="minorHAnsi" w:hAnsiTheme="minorHAnsi" w:cstheme="minorHAnsi"/>
                <w:sz w:val="22"/>
                <w:szCs w:val="22"/>
              </w:rPr>
            </w:pPr>
          </w:p>
        </w:tc>
        <w:tc>
          <w:tcPr>
            <w:tcW w:w="1636" w:type="dxa"/>
            <w:gridSpan w:val="2"/>
          </w:tcPr>
          <w:p w14:paraId="6E6636B5" w14:textId="77777777" w:rsidR="00855F45" w:rsidRPr="00C93212" w:rsidRDefault="00855F45" w:rsidP="00855F45">
            <w:pPr>
              <w:suppressAutoHyphens w:val="0"/>
              <w:rPr>
                <w:rFonts w:asciiTheme="minorHAnsi" w:hAnsiTheme="minorHAnsi" w:cstheme="minorHAnsi"/>
                <w:sz w:val="22"/>
                <w:szCs w:val="22"/>
              </w:rPr>
            </w:pPr>
          </w:p>
        </w:tc>
      </w:tr>
      <w:tr w:rsidR="00855F45" w:rsidRPr="00C93212" w14:paraId="4CA68638" w14:textId="77777777" w:rsidTr="00855F45">
        <w:trPr>
          <w:gridAfter w:val="1"/>
          <w:wAfter w:w="1094" w:type="dxa"/>
          <w:trHeight w:val="80"/>
        </w:trPr>
        <w:tc>
          <w:tcPr>
            <w:tcW w:w="2178" w:type="dxa"/>
          </w:tcPr>
          <w:p w14:paraId="02530EAD" w14:textId="77777777" w:rsidR="00855F45" w:rsidRPr="00C93212" w:rsidRDefault="00855F45" w:rsidP="00855F45">
            <w:pPr>
              <w:rPr>
                <w:rFonts w:asciiTheme="minorHAnsi" w:eastAsia="Arial" w:hAnsiTheme="minorHAnsi" w:cstheme="minorHAnsi"/>
                <w:color w:val="C04000"/>
                <w:sz w:val="22"/>
                <w:szCs w:val="22"/>
              </w:rPr>
            </w:pPr>
          </w:p>
        </w:tc>
        <w:tc>
          <w:tcPr>
            <w:tcW w:w="7784" w:type="dxa"/>
            <w:gridSpan w:val="3"/>
          </w:tcPr>
          <w:p w14:paraId="4766C529" w14:textId="2131098F" w:rsidR="00855F45" w:rsidRPr="00C93212" w:rsidRDefault="00855F45" w:rsidP="00855F45">
            <w:pPr>
              <w:rPr>
                <w:rFonts w:asciiTheme="minorHAnsi" w:hAnsiTheme="minorHAnsi" w:cstheme="minorHAnsi"/>
                <w:color w:val="000000" w:themeColor="text1"/>
                <w:sz w:val="22"/>
                <w:szCs w:val="22"/>
              </w:rPr>
            </w:pPr>
          </w:p>
        </w:tc>
      </w:tr>
    </w:tbl>
    <w:p w14:paraId="6D9ADD11" w14:textId="77777777" w:rsidR="00806344" w:rsidRPr="00C93212" w:rsidRDefault="00806344" w:rsidP="001F74B8">
      <w:pPr>
        <w:rPr>
          <w:rFonts w:asciiTheme="minorHAnsi" w:hAnsiTheme="minorHAnsi" w:cstheme="minorHAnsi"/>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8"/>
        <w:gridCol w:w="7784"/>
      </w:tblGrid>
      <w:tr w:rsidR="00855F45" w:rsidRPr="00C93212" w14:paraId="40328ADB" w14:textId="77777777" w:rsidTr="007125C4">
        <w:tc>
          <w:tcPr>
            <w:tcW w:w="2178" w:type="dxa"/>
          </w:tcPr>
          <w:p w14:paraId="68E330B2" w14:textId="77777777" w:rsidR="00855F45" w:rsidRPr="00C93212" w:rsidRDefault="00855F45" w:rsidP="007125C4">
            <w:pPr>
              <w:rPr>
                <w:rFonts w:asciiTheme="minorHAnsi" w:hAnsiTheme="minorHAnsi" w:cstheme="minorHAnsi"/>
                <w:b/>
                <w:color w:val="0000FF"/>
                <w:sz w:val="22"/>
                <w:szCs w:val="22"/>
              </w:rPr>
            </w:pPr>
            <w:r w:rsidRPr="00C93212">
              <w:rPr>
                <w:rFonts w:asciiTheme="minorHAnsi" w:eastAsia="Arial" w:hAnsiTheme="minorHAnsi" w:cstheme="minorHAnsi"/>
                <w:color w:val="C04000"/>
                <w:sz w:val="22"/>
                <w:szCs w:val="22"/>
              </w:rPr>
              <w:t>Customer Name</w:t>
            </w:r>
          </w:p>
        </w:tc>
        <w:tc>
          <w:tcPr>
            <w:tcW w:w="7784" w:type="dxa"/>
          </w:tcPr>
          <w:p w14:paraId="6ED017EB" w14:textId="19FDD8E4" w:rsidR="00855F45" w:rsidRPr="00C93212" w:rsidRDefault="00855F45" w:rsidP="007125C4">
            <w:pPr>
              <w:rPr>
                <w:rFonts w:asciiTheme="minorHAnsi" w:hAnsiTheme="minorHAnsi" w:cstheme="minorHAnsi"/>
                <w:b/>
                <w:color w:val="0000FF"/>
                <w:sz w:val="22"/>
                <w:szCs w:val="22"/>
              </w:rPr>
            </w:pPr>
            <w:r w:rsidRPr="00C93212">
              <w:rPr>
                <w:rFonts w:asciiTheme="minorHAnsi" w:hAnsiTheme="minorHAnsi" w:cstheme="minorHAnsi"/>
                <w:sz w:val="22"/>
                <w:szCs w:val="22"/>
              </w:rPr>
              <w:t xml:space="preserve">XEROX </w:t>
            </w:r>
            <w:proofErr w:type="gramStart"/>
            <w:r w:rsidRPr="00C93212">
              <w:rPr>
                <w:rFonts w:asciiTheme="minorHAnsi" w:hAnsiTheme="minorHAnsi" w:cstheme="minorHAnsi"/>
                <w:sz w:val="22"/>
                <w:szCs w:val="22"/>
              </w:rPr>
              <w:t xml:space="preserve">ACS </w:t>
            </w:r>
            <w:r w:rsidR="00210DC4" w:rsidRPr="00C93212">
              <w:rPr>
                <w:rFonts w:asciiTheme="minorHAnsi" w:hAnsiTheme="minorHAnsi" w:cstheme="minorHAnsi"/>
                <w:sz w:val="22"/>
                <w:szCs w:val="22"/>
              </w:rPr>
              <w:t>,</w:t>
            </w:r>
            <w:proofErr w:type="gramEnd"/>
            <w:r w:rsidR="00210DC4" w:rsidRPr="00C93212">
              <w:rPr>
                <w:rFonts w:asciiTheme="minorHAnsi" w:hAnsiTheme="minorHAnsi" w:cstheme="minorHAnsi"/>
                <w:sz w:val="22"/>
                <w:szCs w:val="22"/>
              </w:rPr>
              <w:t xml:space="preserve"> USA</w:t>
            </w:r>
          </w:p>
        </w:tc>
      </w:tr>
      <w:tr w:rsidR="00855F45" w:rsidRPr="00C93212" w14:paraId="1BC63686" w14:textId="77777777" w:rsidTr="007125C4">
        <w:tc>
          <w:tcPr>
            <w:tcW w:w="2178" w:type="dxa"/>
          </w:tcPr>
          <w:p w14:paraId="6E05D064" w14:textId="77777777" w:rsidR="00855F45" w:rsidRPr="00C93212" w:rsidRDefault="00855F45" w:rsidP="007125C4">
            <w:pPr>
              <w:rPr>
                <w:rFonts w:asciiTheme="minorHAnsi" w:hAnsiTheme="minorHAnsi" w:cstheme="minorHAnsi"/>
                <w:b/>
                <w:color w:val="0000FF"/>
                <w:sz w:val="22"/>
                <w:szCs w:val="22"/>
              </w:rPr>
            </w:pPr>
            <w:r w:rsidRPr="00C93212">
              <w:rPr>
                <w:rFonts w:asciiTheme="minorHAnsi" w:eastAsia="Arial" w:hAnsiTheme="minorHAnsi" w:cstheme="minorHAnsi"/>
                <w:color w:val="C04000"/>
                <w:sz w:val="22"/>
                <w:szCs w:val="22"/>
              </w:rPr>
              <w:t>Description</w:t>
            </w:r>
          </w:p>
        </w:tc>
        <w:tc>
          <w:tcPr>
            <w:tcW w:w="7784" w:type="dxa"/>
          </w:tcPr>
          <w:p w14:paraId="7D6A4994" w14:textId="67AAB159" w:rsidR="00855F45" w:rsidRPr="00C93212" w:rsidRDefault="00855F45" w:rsidP="00855F45">
            <w:pPr>
              <w:rPr>
                <w:rFonts w:asciiTheme="minorHAnsi" w:hAnsiTheme="minorHAnsi" w:cstheme="minorHAnsi"/>
                <w:sz w:val="22"/>
                <w:szCs w:val="22"/>
              </w:rPr>
            </w:pPr>
            <w:r w:rsidRPr="00C93212">
              <w:rPr>
                <w:rFonts w:asciiTheme="minorHAnsi" w:hAnsiTheme="minorHAnsi" w:cstheme="minorHAnsi"/>
                <w:sz w:val="22"/>
                <w:szCs w:val="22"/>
              </w:rPr>
              <w:t xml:space="preserve">Medicaid is a health insurance program financed and run jointly by the federal and state governments for low-income people of all ages who do not have the money or insurance to pay for health care. The goal of the program is to provide medical and other health care services to eligible individuals so that they </w:t>
            </w:r>
            <w:r w:rsidR="00BA7794" w:rsidRPr="00C93212">
              <w:rPr>
                <w:rFonts w:asciiTheme="minorHAnsi" w:hAnsiTheme="minorHAnsi" w:cstheme="minorHAnsi"/>
                <w:sz w:val="22"/>
                <w:szCs w:val="22"/>
              </w:rPr>
              <w:t>can</w:t>
            </w:r>
            <w:r w:rsidRPr="00C93212">
              <w:rPr>
                <w:rFonts w:asciiTheme="minorHAnsi" w:hAnsiTheme="minorHAnsi" w:cstheme="minorHAnsi"/>
                <w:sz w:val="22"/>
                <w:szCs w:val="22"/>
              </w:rPr>
              <w:t xml:space="preserve"> remain as self-sufficient as possible. Medicaid is a state administered program. Each state sets its own guidelines, subject to federal rules and guidelines. Certain services must be covered by the states </w:t>
            </w:r>
            <w:proofErr w:type="gramStart"/>
            <w:r w:rsidRPr="00C93212">
              <w:rPr>
                <w:rFonts w:asciiTheme="minorHAnsi" w:hAnsiTheme="minorHAnsi" w:cstheme="minorHAnsi"/>
                <w:sz w:val="22"/>
                <w:szCs w:val="22"/>
              </w:rPr>
              <w:t>in order to</w:t>
            </w:r>
            <w:proofErr w:type="gramEnd"/>
            <w:r w:rsidRPr="00C93212">
              <w:rPr>
                <w:rFonts w:asciiTheme="minorHAnsi" w:hAnsiTheme="minorHAnsi" w:cstheme="minorHAnsi"/>
                <w:sz w:val="22"/>
                <w:szCs w:val="22"/>
              </w:rPr>
              <w:t xml:space="preserve"> receive federal funds. Other services are optional and are elected by states.</w:t>
            </w:r>
          </w:p>
          <w:p w14:paraId="7921ABBC" w14:textId="77777777" w:rsidR="00855F45" w:rsidRPr="00C93212" w:rsidRDefault="00855F45" w:rsidP="00855F45">
            <w:pPr>
              <w:rPr>
                <w:rFonts w:asciiTheme="minorHAnsi" w:hAnsiTheme="minorHAnsi" w:cstheme="minorHAnsi"/>
                <w:b/>
                <w:color w:val="0000FF"/>
                <w:sz w:val="22"/>
                <w:szCs w:val="22"/>
              </w:rPr>
            </w:pPr>
          </w:p>
        </w:tc>
      </w:tr>
      <w:tr w:rsidR="00855F45" w:rsidRPr="00C93212" w14:paraId="59576637" w14:textId="77777777" w:rsidTr="007125C4">
        <w:tc>
          <w:tcPr>
            <w:tcW w:w="2178" w:type="dxa"/>
          </w:tcPr>
          <w:p w14:paraId="1E266376" w14:textId="77777777" w:rsidR="00855F45" w:rsidRPr="00C93212" w:rsidRDefault="00855F45" w:rsidP="007125C4">
            <w:pPr>
              <w:rPr>
                <w:rFonts w:asciiTheme="minorHAnsi" w:hAnsiTheme="minorHAnsi" w:cstheme="minorHAnsi"/>
                <w:b/>
                <w:color w:val="0000FF"/>
                <w:sz w:val="22"/>
                <w:szCs w:val="22"/>
              </w:rPr>
            </w:pPr>
          </w:p>
        </w:tc>
        <w:tc>
          <w:tcPr>
            <w:tcW w:w="7784" w:type="dxa"/>
          </w:tcPr>
          <w:p w14:paraId="41C262DC" w14:textId="77777777" w:rsidR="00855F45" w:rsidRPr="00C93212" w:rsidRDefault="00855F45" w:rsidP="007125C4">
            <w:pPr>
              <w:rPr>
                <w:rFonts w:asciiTheme="minorHAnsi" w:hAnsiTheme="minorHAnsi" w:cstheme="minorHAnsi"/>
                <w:color w:val="000000"/>
                <w:sz w:val="22"/>
                <w:szCs w:val="22"/>
              </w:rPr>
            </w:pPr>
          </w:p>
        </w:tc>
      </w:tr>
      <w:tr w:rsidR="00855F45" w:rsidRPr="00C93212" w14:paraId="62BC7F67" w14:textId="77777777" w:rsidTr="007125C4">
        <w:tc>
          <w:tcPr>
            <w:tcW w:w="2178" w:type="dxa"/>
          </w:tcPr>
          <w:p w14:paraId="08F93316" w14:textId="77777777" w:rsidR="00855F45" w:rsidRPr="00C93212" w:rsidRDefault="00855F45" w:rsidP="007125C4">
            <w:pPr>
              <w:rPr>
                <w:rFonts w:asciiTheme="minorHAnsi" w:hAnsiTheme="minorHAnsi" w:cstheme="minorHAnsi"/>
                <w:b/>
                <w:color w:val="0000FF"/>
                <w:sz w:val="22"/>
                <w:szCs w:val="22"/>
              </w:rPr>
            </w:pPr>
          </w:p>
        </w:tc>
        <w:tc>
          <w:tcPr>
            <w:tcW w:w="7784" w:type="dxa"/>
          </w:tcPr>
          <w:p w14:paraId="5B298412" w14:textId="77777777" w:rsidR="00855F45" w:rsidRPr="00C93212" w:rsidRDefault="00855F45" w:rsidP="007125C4">
            <w:pPr>
              <w:rPr>
                <w:rFonts w:asciiTheme="minorHAnsi" w:hAnsiTheme="minorHAnsi" w:cstheme="minorHAnsi"/>
                <w:color w:val="000000" w:themeColor="text1"/>
                <w:sz w:val="22"/>
                <w:szCs w:val="22"/>
              </w:rPr>
            </w:pPr>
          </w:p>
        </w:tc>
      </w:tr>
      <w:tr w:rsidR="00855F45" w:rsidRPr="00C93212" w14:paraId="393A72DC" w14:textId="77777777" w:rsidTr="007125C4">
        <w:trPr>
          <w:trHeight w:val="153"/>
        </w:trPr>
        <w:tc>
          <w:tcPr>
            <w:tcW w:w="2178" w:type="dxa"/>
          </w:tcPr>
          <w:p w14:paraId="74707C97" w14:textId="77777777" w:rsidR="00855F45" w:rsidRPr="00C93212" w:rsidRDefault="00855F45" w:rsidP="007125C4">
            <w:pPr>
              <w:rPr>
                <w:rFonts w:asciiTheme="minorHAnsi" w:hAnsiTheme="minorHAnsi" w:cstheme="minorHAnsi"/>
                <w:b/>
                <w:color w:val="0000FF"/>
                <w:sz w:val="22"/>
                <w:szCs w:val="22"/>
              </w:rPr>
            </w:pPr>
            <w:r w:rsidRPr="00C93212">
              <w:rPr>
                <w:rFonts w:asciiTheme="minorHAnsi" w:eastAsia="Arial" w:hAnsiTheme="minorHAnsi" w:cstheme="minorHAnsi"/>
                <w:color w:val="C04000"/>
                <w:sz w:val="22"/>
                <w:szCs w:val="22"/>
              </w:rPr>
              <w:t>Role Played</w:t>
            </w:r>
          </w:p>
        </w:tc>
        <w:tc>
          <w:tcPr>
            <w:tcW w:w="7784" w:type="dxa"/>
          </w:tcPr>
          <w:p w14:paraId="1A689575" w14:textId="4ABD4C86" w:rsidR="00855F45" w:rsidRPr="00C93212" w:rsidRDefault="00855F45" w:rsidP="007125C4">
            <w:pPr>
              <w:rPr>
                <w:rFonts w:asciiTheme="minorHAnsi" w:hAnsiTheme="minorHAnsi" w:cstheme="minorHAnsi"/>
                <w:color w:val="000000" w:themeColor="text1"/>
                <w:sz w:val="22"/>
                <w:szCs w:val="22"/>
              </w:rPr>
            </w:pPr>
            <w:r w:rsidRPr="00C93212">
              <w:rPr>
                <w:rFonts w:asciiTheme="minorHAnsi" w:eastAsia="Arial" w:hAnsiTheme="minorHAnsi" w:cstheme="minorHAnsi"/>
                <w:color w:val="000000" w:themeColor="text1"/>
                <w:sz w:val="22"/>
                <w:szCs w:val="22"/>
              </w:rPr>
              <w:t xml:space="preserve">QA engineer </w:t>
            </w:r>
          </w:p>
        </w:tc>
      </w:tr>
      <w:tr w:rsidR="00855F45" w:rsidRPr="00C93212" w14:paraId="36E19FB6" w14:textId="77777777" w:rsidTr="007125C4">
        <w:trPr>
          <w:trHeight w:val="80"/>
        </w:trPr>
        <w:tc>
          <w:tcPr>
            <w:tcW w:w="2178" w:type="dxa"/>
          </w:tcPr>
          <w:p w14:paraId="12553518" w14:textId="77777777" w:rsidR="00855F45" w:rsidRPr="00C93212" w:rsidRDefault="00855F45" w:rsidP="007125C4">
            <w:pPr>
              <w:rPr>
                <w:rFonts w:asciiTheme="minorHAnsi" w:hAnsiTheme="minorHAnsi" w:cstheme="minorHAnsi"/>
                <w:b/>
                <w:color w:val="0000FF"/>
                <w:sz w:val="22"/>
                <w:szCs w:val="22"/>
              </w:rPr>
            </w:pPr>
            <w:r w:rsidRPr="00C93212">
              <w:rPr>
                <w:rFonts w:asciiTheme="minorHAnsi" w:eastAsia="Arial" w:hAnsiTheme="minorHAnsi" w:cstheme="minorHAnsi"/>
                <w:color w:val="C04000"/>
                <w:sz w:val="22"/>
                <w:szCs w:val="22"/>
              </w:rPr>
              <w:t>Team Size</w:t>
            </w:r>
          </w:p>
        </w:tc>
        <w:tc>
          <w:tcPr>
            <w:tcW w:w="7784" w:type="dxa"/>
          </w:tcPr>
          <w:p w14:paraId="69E2A505" w14:textId="02E7D66F" w:rsidR="00855F45" w:rsidRPr="00C93212" w:rsidRDefault="00855F45" w:rsidP="007125C4">
            <w:pPr>
              <w:rPr>
                <w:rFonts w:asciiTheme="minorHAnsi" w:hAnsiTheme="minorHAnsi" w:cstheme="minorHAnsi"/>
                <w:color w:val="000000" w:themeColor="text1"/>
                <w:sz w:val="22"/>
                <w:szCs w:val="22"/>
              </w:rPr>
            </w:pPr>
            <w:r w:rsidRPr="00C93212">
              <w:rPr>
                <w:rFonts w:asciiTheme="minorHAnsi" w:hAnsiTheme="minorHAnsi" w:cstheme="minorHAnsi"/>
                <w:color w:val="000000" w:themeColor="text1"/>
                <w:sz w:val="22"/>
                <w:szCs w:val="22"/>
              </w:rPr>
              <w:t>10</w:t>
            </w:r>
            <w:r w:rsidR="00BA7794" w:rsidRPr="00C93212">
              <w:rPr>
                <w:rFonts w:asciiTheme="minorHAnsi" w:hAnsiTheme="minorHAnsi" w:cstheme="minorHAnsi"/>
                <w:color w:val="000000" w:themeColor="text1"/>
                <w:sz w:val="22"/>
                <w:szCs w:val="22"/>
              </w:rPr>
              <w:t>0</w:t>
            </w:r>
          </w:p>
        </w:tc>
      </w:tr>
    </w:tbl>
    <w:p w14:paraId="691FBA8D" w14:textId="77777777" w:rsidR="00BF3142" w:rsidRPr="00C93212" w:rsidRDefault="00BF3142" w:rsidP="001F74B8">
      <w:pPr>
        <w:rPr>
          <w:rFonts w:asciiTheme="minorHAnsi" w:hAnsiTheme="minorHAnsi" w:cstheme="minorHAnsi"/>
          <w:b/>
          <w:color w:val="0000FF"/>
          <w:sz w:val="22"/>
          <w:szCs w:val="22"/>
        </w:rPr>
      </w:pPr>
    </w:p>
    <w:p w14:paraId="0144AA4A" w14:textId="77777777" w:rsidR="00B85F60" w:rsidRPr="00C93212" w:rsidRDefault="00B85F60" w:rsidP="001F74B8">
      <w:pPr>
        <w:rPr>
          <w:rFonts w:asciiTheme="minorHAnsi" w:hAnsiTheme="minorHAnsi" w:cstheme="minorHAnsi"/>
          <w:b/>
          <w:color w:val="0000FF"/>
          <w:sz w:val="22"/>
          <w:szCs w:val="22"/>
        </w:rPr>
      </w:pPr>
    </w:p>
    <w:p w14:paraId="42457E0C" w14:textId="77777777" w:rsidR="001F74B8" w:rsidRPr="00C93212" w:rsidRDefault="005B3F55" w:rsidP="001F74B8">
      <w:pPr>
        <w:rPr>
          <w:rFonts w:asciiTheme="minorHAnsi" w:hAnsiTheme="minorHAnsi" w:cstheme="minorHAnsi"/>
          <w:b/>
          <w:color w:val="0000FF"/>
          <w:sz w:val="22"/>
          <w:szCs w:val="22"/>
        </w:rPr>
      </w:pPr>
      <w:r w:rsidRPr="00C93212">
        <w:rPr>
          <w:rFonts w:asciiTheme="minorHAnsi" w:hAnsiTheme="minorHAnsi" w:cstheme="minorHAnsi"/>
          <w:b/>
          <w:color w:val="0000FF"/>
          <w:sz w:val="22"/>
          <w:szCs w:val="22"/>
        </w:rPr>
        <w:t>Personal Details</w:t>
      </w:r>
    </w:p>
    <w:p w14:paraId="7F016FCB" w14:textId="77777777" w:rsidR="00CA6DFD" w:rsidRPr="00C93212" w:rsidRDefault="00CA6DFD" w:rsidP="001F74B8">
      <w:pPr>
        <w:rPr>
          <w:rFonts w:asciiTheme="minorHAnsi" w:hAnsiTheme="minorHAnsi" w:cstheme="minorHAnsi"/>
          <w:b/>
          <w:color w:val="0000FF"/>
          <w:sz w:val="22"/>
          <w:szCs w:val="22"/>
        </w:rPr>
      </w:pPr>
    </w:p>
    <w:p w14:paraId="062C638D" w14:textId="77777777" w:rsidR="004E0F09" w:rsidRPr="00C93212" w:rsidRDefault="005B3F55" w:rsidP="00DA251C">
      <w:pPr>
        <w:pStyle w:val="NoSpacing"/>
        <w:rPr>
          <w:rFonts w:asciiTheme="minorHAnsi" w:hAnsiTheme="minorHAnsi" w:cstheme="minorHAnsi"/>
          <w:sz w:val="22"/>
          <w:szCs w:val="22"/>
        </w:rPr>
      </w:pPr>
      <w:r w:rsidRPr="00C93212">
        <w:rPr>
          <w:rFonts w:asciiTheme="minorHAnsi" w:hAnsiTheme="minorHAnsi" w:cstheme="minorHAnsi"/>
          <w:sz w:val="22"/>
          <w:szCs w:val="22"/>
        </w:rPr>
        <w:t>Nationality:</w:t>
      </w:r>
      <w:r w:rsidRPr="00C93212">
        <w:rPr>
          <w:rFonts w:asciiTheme="minorHAnsi" w:hAnsiTheme="minorHAnsi" w:cstheme="minorHAnsi"/>
          <w:sz w:val="22"/>
          <w:szCs w:val="22"/>
        </w:rPr>
        <w:tab/>
      </w:r>
      <w:r w:rsidRPr="00C93212">
        <w:rPr>
          <w:rFonts w:asciiTheme="minorHAnsi" w:hAnsiTheme="minorHAnsi" w:cstheme="minorHAnsi"/>
          <w:sz w:val="22"/>
          <w:szCs w:val="22"/>
        </w:rPr>
        <w:tab/>
        <w:t>Indian</w:t>
      </w:r>
    </w:p>
    <w:p w14:paraId="6FF3C3D5" w14:textId="77777777" w:rsidR="004E0F09" w:rsidRPr="00C93212" w:rsidRDefault="005B3F55" w:rsidP="00DA251C">
      <w:pPr>
        <w:pStyle w:val="NoSpacing"/>
        <w:rPr>
          <w:rFonts w:asciiTheme="minorHAnsi" w:hAnsiTheme="minorHAnsi" w:cstheme="minorHAnsi"/>
          <w:sz w:val="22"/>
          <w:szCs w:val="22"/>
        </w:rPr>
      </w:pPr>
      <w:r w:rsidRPr="00C93212">
        <w:rPr>
          <w:rFonts w:asciiTheme="minorHAnsi" w:hAnsiTheme="minorHAnsi" w:cstheme="minorHAnsi"/>
          <w:sz w:val="22"/>
          <w:szCs w:val="22"/>
        </w:rPr>
        <w:t>Marital Status:</w:t>
      </w:r>
      <w:r w:rsidRPr="00C93212">
        <w:rPr>
          <w:rFonts w:asciiTheme="minorHAnsi" w:hAnsiTheme="minorHAnsi" w:cstheme="minorHAnsi"/>
          <w:sz w:val="22"/>
          <w:szCs w:val="22"/>
        </w:rPr>
        <w:tab/>
      </w:r>
      <w:r w:rsidRPr="00C93212">
        <w:rPr>
          <w:rFonts w:asciiTheme="minorHAnsi" w:hAnsiTheme="minorHAnsi" w:cstheme="minorHAnsi"/>
          <w:sz w:val="22"/>
          <w:szCs w:val="22"/>
        </w:rPr>
        <w:tab/>
        <w:t>Married</w:t>
      </w:r>
    </w:p>
    <w:p w14:paraId="548A3B55" w14:textId="3E9E1814" w:rsidR="00DF01FB" w:rsidRPr="00C93212" w:rsidRDefault="005B3F55" w:rsidP="007D1EC0">
      <w:pPr>
        <w:pStyle w:val="NoSpacing"/>
        <w:rPr>
          <w:rFonts w:asciiTheme="minorHAnsi" w:hAnsiTheme="minorHAnsi" w:cstheme="minorHAnsi"/>
          <w:sz w:val="22"/>
          <w:szCs w:val="22"/>
        </w:rPr>
      </w:pPr>
      <w:r w:rsidRPr="00C93212">
        <w:rPr>
          <w:rFonts w:asciiTheme="minorHAnsi" w:hAnsiTheme="minorHAnsi" w:cstheme="minorHAnsi"/>
          <w:sz w:val="22"/>
          <w:szCs w:val="22"/>
        </w:rPr>
        <w:t>Languages known:</w:t>
      </w:r>
      <w:r w:rsidRPr="00C93212">
        <w:rPr>
          <w:rFonts w:asciiTheme="minorHAnsi" w:hAnsiTheme="minorHAnsi" w:cstheme="minorHAnsi"/>
          <w:sz w:val="22"/>
          <w:szCs w:val="22"/>
        </w:rPr>
        <w:tab/>
        <w:t>English</w:t>
      </w:r>
      <w:r w:rsidR="00855F45" w:rsidRPr="00C93212">
        <w:rPr>
          <w:rFonts w:asciiTheme="minorHAnsi" w:hAnsiTheme="minorHAnsi" w:cstheme="minorHAnsi"/>
          <w:sz w:val="22"/>
          <w:szCs w:val="22"/>
        </w:rPr>
        <w:t xml:space="preserve"> </w:t>
      </w:r>
      <w:r w:rsidR="007D1EC0" w:rsidRPr="00C93212">
        <w:rPr>
          <w:rFonts w:asciiTheme="minorHAnsi" w:hAnsiTheme="minorHAnsi" w:cstheme="minorHAnsi"/>
          <w:sz w:val="22"/>
          <w:szCs w:val="22"/>
        </w:rPr>
        <w:t xml:space="preserve">Kannada </w:t>
      </w:r>
      <w:r w:rsidR="00855F45" w:rsidRPr="00C93212">
        <w:rPr>
          <w:rFonts w:asciiTheme="minorHAnsi" w:hAnsiTheme="minorHAnsi" w:cstheme="minorHAnsi"/>
          <w:sz w:val="22"/>
          <w:szCs w:val="22"/>
        </w:rPr>
        <w:t xml:space="preserve">Hindi </w:t>
      </w:r>
    </w:p>
    <w:p w14:paraId="561303FE" w14:textId="77777777" w:rsidR="00DA251C" w:rsidRPr="00C93212" w:rsidRDefault="00DA251C" w:rsidP="00DA251C">
      <w:pPr>
        <w:pStyle w:val="NoSpacing"/>
        <w:rPr>
          <w:rFonts w:asciiTheme="minorHAnsi" w:hAnsiTheme="minorHAnsi" w:cstheme="minorHAnsi"/>
          <w:sz w:val="22"/>
          <w:szCs w:val="22"/>
        </w:rPr>
      </w:pPr>
    </w:p>
    <w:p w14:paraId="328D187E" w14:textId="1468A468" w:rsidR="003622EC" w:rsidRPr="00C93212" w:rsidRDefault="00000000" w:rsidP="00DA251C">
      <w:pPr>
        <w:pStyle w:val="NoSpacing"/>
        <w:rPr>
          <w:rFonts w:asciiTheme="minorHAnsi" w:hAnsiTheme="minorHAnsi" w:cstheme="minorHAnsi"/>
          <w:sz w:val="22"/>
          <w:szCs w:val="22"/>
        </w:rPr>
      </w:pPr>
      <w:r>
        <w:rPr>
          <w:rFonts w:asciiTheme="minorHAnsi" w:hAnsiTheme="minorHAnsi" w:cstheme="minorHAnsi"/>
          <w:sz w:val="22"/>
          <w:szCs w:val="22"/>
        </w:rPr>
        <w:pict w14:anchorId="69F15E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0;margin-top:0;width:1pt;height:1pt;z-index:251658240">
            <v:imagedata r:id="rId7"/>
          </v:shape>
        </w:pict>
      </w:r>
    </w:p>
    <w:sectPr w:rsidR="003622EC" w:rsidRPr="00C93212" w:rsidSect="00DB712C">
      <w:footerReference w:type="default" r:id="rId8"/>
      <w:pgSz w:w="11906" w:h="16838"/>
      <w:pgMar w:top="720" w:right="720" w:bottom="720" w:left="720" w:header="720"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890ED2" w14:textId="77777777" w:rsidR="00DB712C" w:rsidRDefault="00DB712C">
      <w:r>
        <w:separator/>
      </w:r>
    </w:p>
  </w:endnote>
  <w:endnote w:type="continuationSeparator" w:id="0">
    <w:p w14:paraId="368CD942" w14:textId="77777777" w:rsidR="00DB712C" w:rsidRDefault="00DB71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Segoe Print"/>
    <w:charset w:val="00"/>
    <w:family w:val="auto"/>
    <w:pitch w:val="variable"/>
  </w:font>
  <w:font w:name="Courier New">
    <w:panose1 w:val="02070309020205020404"/>
    <w:charset w:val="00"/>
    <w:family w:val="modern"/>
    <w:pitch w:val="fixed"/>
    <w:sig w:usb0="E0002EFF" w:usb1="C0007843" w:usb2="00000009" w:usb3="00000000" w:csb0="000001FF" w:csb1="00000000"/>
  </w:font>
  <w:font w:name="StarSymbol">
    <w:altName w:val="Yu Gothic"/>
    <w:charset w:val="80"/>
    <w:family w:val="auto"/>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3C0A6" w14:textId="77777777" w:rsidR="003C1E85" w:rsidRDefault="005B3F55">
    <w:pPr>
      <w:pStyle w:val="Footer"/>
      <w:ind w:right="360"/>
    </w:pPr>
    <w:r>
      <w:rPr>
        <w:noProof/>
        <w:lang w:val="en-US" w:eastAsia="en-US"/>
      </w:rPr>
      <mc:AlternateContent>
        <mc:Choice Requires="wps">
          <w:drawing>
            <wp:anchor distT="0" distB="0" distL="0" distR="0" simplePos="0" relativeHeight="251658240" behindDoc="0" locked="0" layoutInCell="1" allowOverlap="1" wp14:anchorId="0D7CA7F3" wp14:editId="0243D6C5">
              <wp:simplePos x="0" y="0"/>
              <wp:positionH relativeFrom="margin">
                <wp:align>center</wp:align>
              </wp:positionH>
              <wp:positionV relativeFrom="paragraph">
                <wp:posOffset>635</wp:posOffset>
              </wp:positionV>
              <wp:extent cx="44450" cy="142875"/>
              <wp:effectExtent l="0" t="635" r="3175" b="8890"/>
              <wp:wrapSquare wrapText="largest"/>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50" cy="14287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92ED99" w14:textId="77777777" w:rsidR="003C1E85" w:rsidRDefault="005B3F55">
                          <w:pPr>
                            <w:pStyle w:val="Footer"/>
                          </w:pPr>
                          <w:r>
                            <w:rPr>
                              <w:rStyle w:val="PageNumber"/>
                            </w:rPr>
                            <w:fldChar w:fldCharType="begin"/>
                          </w:r>
                          <w:r w:rsidR="003622EC">
                            <w:rPr>
                              <w:rStyle w:val="PageNumber"/>
                            </w:rPr>
                            <w:instrText xml:space="preserve"> PAGE </w:instrText>
                          </w:r>
                          <w:r>
                            <w:rPr>
                              <w:rStyle w:val="PageNumber"/>
                            </w:rPr>
                            <w:fldChar w:fldCharType="separate"/>
                          </w:r>
                          <w:r w:rsidR="00CD4821">
                            <w:rPr>
                              <w:rStyle w:val="PageNumber"/>
                              <w:noProof/>
                            </w:rPr>
                            <w:t>3</w:t>
                          </w:r>
                          <w:r>
                            <w:rPr>
                              <w:rStyle w:val="PageNumber"/>
                            </w:rPr>
                            <w:fldChar w:fldCharType="end"/>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type w14:anchorId="0D7CA7F3" id="_x0000_t202" coordsize="21600,21600" o:spt="202" path="m,l,21600r21600,l21600,xe">
              <v:stroke joinstyle="miter"/>
              <v:path gradientshapeok="t" o:connecttype="rect"/>
            </v:shapetype>
            <v:shape id="Text Box 1" o:spid="_x0000_s1026" type="#_x0000_t202" style="position:absolute;margin-left:0;margin-top:.05pt;width:3.5pt;height:11.25pt;z-index:251658240;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" stroked="f">
              <v:fill opacity="0"/>
              <v:textbox inset="0,0,0,0">
                <w:txbxContent>
                  <w:p w14:paraId="7F92ED99" w14:textId="77777777" w:rsidR="003C1E85" w:rsidRDefault="005B3F55">
                    <w:pPr>
                      <w:pStyle w:val="Footer"/>
                    </w:pPr>
                    <w:r>
                      <w:rPr>
                        <w:rStyle w:val="PageNumber"/>
                      </w:rPr>
                      <w:fldChar w:fldCharType="begin"/>
                    </w:r>
                    <w:r w:rsidR="003622EC">
                      <w:rPr>
                        <w:rStyle w:val="PageNumber"/>
                      </w:rPr>
                      <w:instrText xml:space="preserve"> PAGE </w:instrText>
                    </w:r>
                    <w:r>
                      <w:rPr>
                        <w:rStyle w:val="PageNumber"/>
                      </w:rPr>
                      <w:fldChar w:fldCharType="separate"/>
                    </w:r>
                    <w:r w:rsidR="00CD4821">
                      <w:rPr>
                        <w:rStyle w:val="PageNumber"/>
                        <w:noProof/>
                      </w:rPr>
                      <w:t>3</w:t>
                    </w:r>
                    <w:r>
                      <w:rPr>
                        <w:rStyle w:val="PageNumber"/>
                      </w:rPr>
                      <w:fldChar w:fldCharType="end"/>
                    </w:r>
                  </w:p>
                </w:txbxContent>
              </v:textbox>
              <w10:wrap type="square" side="largest"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ED64A1" w14:textId="77777777" w:rsidR="00DB712C" w:rsidRDefault="00DB712C">
      <w:r>
        <w:separator/>
      </w:r>
    </w:p>
  </w:footnote>
  <w:footnote w:type="continuationSeparator" w:id="0">
    <w:p w14:paraId="04A39CDC" w14:textId="77777777" w:rsidR="00DB712C" w:rsidRDefault="00DB71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0"/>
        </w:tabs>
        <w:ind w:left="144" w:hanging="144"/>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multilevel"/>
    <w:tmpl w:val="00000002"/>
    <w:name w:val="WW8Num2"/>
    <w:lvl w:ilvl="0">
      <w:start w:val="1"/>
      <w:numFmt w:val="bullet"/>
      <w:lvlText w:val=""/>
      <w:lvlJc w:val="left"/>
      <w:pPr>
        <w:tabs>
          <w:tab w:val="num" w:pos="720"/>
        </w:tabs>
        <w:ind w:left="720" w:hanging="360"/>
      </w:pPr>
      <w:rPr>
        <w:rFonts w:ascii="Wingdings" w:hAnsi="Wingdings" w:cs="Symbol"/>
      </w:rPr>
    </w:lvl>
    <w:lvl w:ilvl="1">
      <w:start w:val="1"/>
      <w:numFmt w:val="bullet"/>
      <w:lvlText w:val="◦"/>
      <w:lvlJc w:val="left"/>
      <w:pPr>
        <w:tabs>
          <w:tab w:val="num" w:pos="1080"/>
        </w:tabs>
        <w:ind w:left="1080" w:hanging="360"/>
      </w:pPr>
      <w:rPr>
        <w:rFonts w:ascii="OpenSymbol" w:hAnsi="OpenSymbol" w:cs="Courier New"/>
      </w:rPr>
    </w:lvl>
    <w:lvl w:ilvl="2">
      <w:start w:val="1"/>
      <w:numFmt w:val="bullet"/>
      <w:lvlText w:val="▪"/>
      <w:lvlJc w:val="left"/>
      <w:pPr>
        <w:tabs>
          <w:tab w:val="num" w:pos="1440"/>
        </w:tabs>
        <w:ind w:left="1440" w:hanging="360"/>
      </w:pPr>
      <w:rPr>
        <w:rFonts w:ascii="OpenSymbol" w:hAnsi="OpenSymbol" w:cs="Courier New"/>
      </w:rPr>
    </w:lvl>
    <w:lvl w:ilvl="3">
      <w:start w:val="1"/>
      <w:numFmt w:val="bullet"/>
      <w:lvlText w:val=""/>
      <w:lvlJc w:val="left"/>
      <w:pPr>
        <w:tabs>
          <w:tab w:val="num" w:pos="1800"/>
        </w:tabs>
        <w:ind w:left="1800" w:hanging="360"/>
      </w:pPr>
      <w:rPr>
        <w:rFonts w:ascii="Symbol" w:hAnsi="Symbol" w:cs="Symbol"/>
      </w:rPr>
    </w:lvl>
    <w:lvl w:ilvl="4">
      <w:start w:val="1"/>
      <w:numFmt w:val="bullet"/>
      <w:lvlText w:val="◦"/>
      <w:lvlJc w:val="left"/>
      <w:pPr>
        <w:tabs>
          <w:tab w:val="num" w:pos="2160"/>
        </w:tabs>
        <w:ind w:left="2160" w:hanging="360"/>
      </w:pPr>
      <w:rPr>
        <w:rFonts w:ascii="OpenSymbol" w:hAnsi="OpenSymbol" w:cs="Courier New"/>
      </w:rPr>
    </w:lvl>
    <w:lvl w:ilvl="5">
      <w:start w:val="1"/>
      <w:numFmt w:val="bullet"/>
      <w:lvlText w:val="▪"/>
      <w:lvlJc w:val="left"/>
      <w:pPr>
        <w:tabs>
          <w:tab w:val="num" w:pos="2520"/>
        </w:tabs>
        <w:ind w:left="2520" w:hanging="360"/>
      </w:pPr>
      <w:rPr>
        <w:rFonts w:ascii="OpenSymbol" w:hAnsi="OpenSymbol" w:cs="Courier New"/>
      </w:rPr>
    </w:lvl>
    <w:lvl w:ilvl="6">
      <w:start w:val="1"/>
      <w:numFmt w:val="bullet"/>
      <w:lvlText w:val=""/>
      <w:lvlJc w:val="left"/>
      <w:pPr>
        <w:tabs>
          <w:tab w:val="num" w:pos="2880"/>
        </w:tabs>
        <w:ind w:left="2880" w:hanging="360"/>
      </w:pPr>
      <w:rPr>
        <w:rFonts w:ascii="Symbol" w:hAnsi="Symbol" w:cs="Symbol"/>
      </w:rPr>
    </w:lvl>
    <w:lvl w:ilvl="7">
      <w:start w:val="1"/>
      <w:numFmt w:val="bullet"/>
      <w:lvlText w:val="◦"/>
      <w:lvlJc w:val="left"/>
      <w:pPr>
        <w:tabs>
          <w:tab w:val="num" w:pos="3240"/>
        </w:tabs>
        <w:ind w:left="3240" w:hanging="360"/>
      </w:pPr>
      <w:rPr>
        <w:rFonts w:ascii="OpenSymbol" w:hAnsi="OpenSymbol" w:cs="Courier New"/>
      </w:rPr>
    </w:lvl>
    <w:lvl w:ilvl="8">
      <w:start w:val="1"/>
      <w:numFmt w:val="bullet"/>
      <w:lvlText w:val="▪"/>
      <w:lvlJc w:val="left"/>
      <w:pPr>
        <w:tabs>
          <w:tab w:val="num" w:pos="3600"/>
        </w:tabs>
        <w:ind w:left="3600" w:hanging="360"/>
      </w:pPr>
      <w:rPr>
        <w:rFonts w:ascii="OpenSymbol" w:hAnsi="OpenSymbol" w:cs="Courier New"/>
      </w:rPr>
    </w:lvl>
  </w:abstractNum>
  <w:abstractNum w:abstractNumId="2" w15:restartNumberingAfterBreak="0">
    <w:nsid w:val="00000003"/>
    <w:multiLevelType w:val="multilevel"/>
    <w:tmpl w:val="00000003"/>
    <w:name w:val="WW8Num3"/>
    <w:lvl w:ilvl="0">
      <w:start w:val="1"/>
      <w:numFmt w:val="bullet"/>
      <w:lvlText w:val=""/>
      <w:lvlJc w:val="left"/>
      <w:pPr>
        <w:tabs>
          <w:tab w:val="num" w:pos="720"/>
        </w:tabs>
        <w:ind w:left="720" w:hanging="360"/>
      </w:pPr>
      <w:rPr>
        <w:rFonts w:ascii="Wingdings" w:hAnsi="Wingdings" w:cs="Wingdings"/>
      </w:rPr>
    </w:lvl>
    <w:lvl w:ilvl="1">
      <w:start w:val="1"/>
      <w:numFmt w:val="bullet"/>
      <w:lvlText w:val=""/>
      <w:lvlJc w:val="left"/>
      <w:pPr>
        <w:tabs>
          <w:tab w:val="num" w:pos="1080"/>
        </w:tabs>
        <w:ind w:left="1080" w:hanging="360"/>
      </w:pPr>
      <w:rPr>
        <w:rFonts w:ascii="Wingdings" w:hAnsi="Wingdings" w:cs="Wingdings"/>
      </w:rPr>
    </w:lvl>
    <w:lvl w:ilvl="2">
      <w:start w:val="1"/>
      <w:numFmt w:val="bullet"/>
      <w:lvlText w:val=""/>
      <w:lvlJc w:val="left"/>
      <w:pPr>
        <w:tabs>
          <w:tab w:val="num" w:pos="1440"/>
        </w:tabs>
        <w:ind w:left="1440" w:hanging="360"/>
      </w:pPr>
      <w:rPr>
        <w:rFonts w:ascii="Wingdings" w:hAnsi="Wingdings" w:cs="Wingdings"/>
      </w:rPr>
    </w:lvl>
    <w:lvl w:ilvl="3">
      <w:start w:val="1"/>
      <w:numFmt w:val="bullet"/>
      <w:lvlText w:val=""/>
      <w:lvlJc w:val="left"/>
      <w:pPr>
        <w:tabs>
          <w:tab w:val="num" w:pos="1800"/>
        </w:tabs>
        <w:ind w:left="1800" w:hanging="360"/>
      </w:pPr>
      <w:rPr>
        <w:rFonts w:ascii="Wingdings" w:hAnsi="Wingdings" w:cs="Wingdings"/>
      </w:rPr>
    </w:lvl>
    <w:lvl w:ilvl="4">
      <w:start w:val="1"/>
      <w:numFmt w:val="bullet"/>
      <w:lvlText w:val=""/>
      <w:lvlJc w:val="left"/>
      <w:pPr>
        <w:tabs>
          <w:tab w:val="num" w:pos="2160"/>
        </w:tabs>
        <w:ind w:left="2160" w:hanging="360"/>
      </w:pPr>
      <w:rPr>
        <w:rFonts w:ascii="Wingdings" w:hAnsi="Wingdings" w:cs="Wingdings"/>
      </w:rPr>
    </w:lvl>
    <w:lvl w:ilvl="5">
      <w:start w:val="1"/>
      <w:numFmt w:val="bullet"/>
      <w:lvlText w:val=""/>
      <w:lvlJc w:val="left"/>
      <w:pPr>
        <w:tabs>
          <w:tab w:val="num" w:pos="2520"/>
        </w:tabs>
        <w:ind w:left="2520" w:hanging="360"/>
      </w:pPr>
      <w:rPr>
        <w:rFonts w:ascii="Wingdings" w:hAnsi="Wingdings" w:cs="Wingdings"/>
      </w:rPr>
    </w:lvl>
    <w:lvl w:ilvl="6">
      <w:start w:val="1"/>
      <w:numFmt w:val="bullet"/>
      <w:lvlText w:val=""/>
      <w:lvlJc w:val="left"/>
      <w:pPr>
        <w:tabs>
          <w:tab w:val="num" w:pos="2880"/>
        </w:tabs>
        <w:ind w:left="2880" w:hanging="360"/>
      </w:pPr>
      <w:rPr>
        <w:rFonts w:ascii="Wingdings" w:hAnsi="Wingdings" w:cs="Wingdings"/>
      </w:rPr>
    </w:lvl>
    <w:lvl w:ilvl="7">
      <w:start w:val="1"/>
      <w:numFmt w:val="bullet"/>
      <w:lvlText w:val=""/>
      <w:lvlJc w:val="left"/>
      <w:pPr>
        <w:tabs>
          <w:tab w:val="num" w:pos="3240"/>
        </w:tabs>
        <w:ind w:left="3240" w:hanging="360"/>
      </w:pPr>
      <w:rPr>
        <w:rFonts w:ascii="Wingdings" w:hAnsi="Wingdings" w:cs="Wingdings"/>
      </w:rPr>
    </w:lvl>
    <w:lvl w:ilvl="8">
      <w:start w:val="1"/>
      <w:numFmt w:val="bullet"/>
      <w:lvlText w:val=""/>
      <w:lvlJc w:val="left"/>
      <w:pPr>
        <w:tabs>
          <w:tab w:val="num" w:pos="3600"/>
        </w:tabs>
        <w:ind w:left="3600" w:hanging="360"/>
      </w:pPr>
      <w:rPr>
        <w:rFonts w:ascii="Wingdings" w:hAnsi="Wingdings" w:cs="Wingdings"/>
      </w:rPr>
    </w:lvl>
  </w:abstractNum>
  <w:abstractNum w:abstractNumId="3" w15:restartNumberingAfterBreak="0">
    <w:nsid w:val="00000004"/>
    <w:multiLevelType w:val="multilevel"/>
    <w:tmpl w:val="00000004"/>
    <w:name w:val="WW8Num4"/>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w:hAnsi="Wingdings" w:cs="StarSymbol"/>
        <w:sz w:val="18"/>
        <w:szCs w:val="18"/>
      </w:rPr>
    </w:lvl>
    <w:lvl w:ilvl="2">
      <w:start w:val="1"/>
      <w:numFmt w:val="bullet"/>
      <w:lvlText w:val=""/>
      <w:lvlJc w:val="left"/>
      <w:pPr>
        <w:tabs>
          <w:tab w:val="num" w:pos="1440"/>
        </w:tabs>
        <w:ind w:left="1440" w:hanging="360"/>
      </w:pPr>
      <w:rPr>
        <w:rFonts w:ascii="Wingdings" w:hAnsi="Wingdings"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w:hAnsi="Wingdings" w:cs="StarSymbol"/>
        <w:sz w:val="18"/>
        <w:szCs w:val="18"/>
      </w:rPr>
    </w:lvl>
    <w:lvl w:ilvl="5">
      <w:start w:val="1"/>
      <w:numFmt w:val="bullet"/>
      <w:lvlText w:val=""/>
      <w:lvlJc w:val="left"/>
      <w:pPr>
        <w:tabs>
          <w:tab w:val="num" w:pos="2520"/>
        </w:tabs>
        <w:ind w:left="2520" w:hanging="360"/>
      </w:pPr>
      <w:rPr>
        <w:rFonts w:ascii="Wingdings" w:hAnsi="Wingdings"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w:hAnsi="Wingdings" w:cs="StarSymbol"/>
        <w:sz w:val="18"/>
        <w:szCs w:val="18"/>
      </w:rPr>
    </w:lvl>
    <w:lvl w:ilvl="8">
      <w:start w:val="1"/>
      <w:numFmt w:val="bullet"/>
      <w:lvlText w:val=""/>
      <w:lvlJc w:val="left"/>
      <w:pPr>
        <w:tabs>
          <w:tab w:val="num" w:pos="3600"/>
        </w:tabs>
        <w:ind w:left="3600" w:hanging="360"/>
      </w:pPr>
      <w:rPr>
        <w:rFonts w:ascii="Wingdings" w:hAnsi="Wingdings" w:cs="StarSymbol"/>
        <w:sz w:val="18"/>
        <w:szCs w:val="18"/>
      </w:rPr>
    </w:lvl>
  </w:abstractNum>
  <w:abstractNum w:abstractNumId="4" w15:restartNumberingAfterBreak="0">
    <w:nsid w:val="05204237"/>
    <w:multiLevelType w:val="hybridMultilevel"/>
    <w:tmpl w:val="F8825AEA"/>
    <w:lvl w:ilvl="0" w:tplc="E02EFA96">
      <w:start w:val="1"/>
      <w:numFmt w:val="bullet"/>
      <w:lvlText w:val=""/>
      <w:lvlJc w:val="left"/>
      <w:pPr>
        <w:ind w:left="720" w:hanging="360"/>
      </w:pPr>
      <w:rPr>
        <w:rFonts w:ascii="Wingdings" w:hAnsi="Wingdings" w:hint="default"/>
      </w:rPr>
    </w:lvl>
    <w:lvl w:ilvl="1" w:tplc="0E0667D2" w:tentative="1">
      <w:start w:val="1"/>
      <w:numFmt w:val="bullet"/>
      <w:lvlText w:val="o"/>
      <w:lvlJc w:val="left"/>
      <w:pPr>
        <w:ind w:left="1440" w:hanging="360"/>
      </w:pPr>
      <w:rPr>
        <w:rFonts w:ascii="Courier New" w:hAnsi="Courier New" w:cs="Courier New" w:hint="default"/>
      </w:rPr>
    </w:lvl>
    <w:lvl w:ilvl="2" w:tplc="4524EFE4" w:tentative="1">
      <w:start w:val="1"/>
      <w:numFmt w:val="bullet"/>
      <w:lvlText w:val=""/>
      <w:lvlJc w:val="left"/>
      <w:pPr>
        <w:ind w:left="2160" w:hanging="360"/>
      </w:pPr>
      <w:rPr>
        <w:rFonts w:ascii="Wingdings" w:hAnsi="Wingdings" w:hint="default"/>
      </w:rPr>
    </w:lvl>
    <w:lvl w:ilvl="3" w:tplc="B1CEA198" w:tentative="1">
      <w:start w:val="1"/>
      <w:numFmt w:val="bullet"/>
      <w:lvlText w:val=""/>
      <w:lvlJc w:val="left"/>
      <w:pPr>
        <w:ind w:left="2880" w:hanging="360"/>
      </w:pPr>
      <w:rPr>
        <w:rFonts w:ascii="Symbol" w:hAnsi="Symbol" w:hint="default"/>
      </w:rPr>
    </w:lvl>
    <w:lvl w:ilvl="4" w:tplc="B92C3F9E" w:tentative="1">
      <w:start w:val="1"/>
      <w:numFmt w:val="bullet"/>
      <w:lvlText w:val="o"/>
      <w:lvlJc w:val="left"/>
      <w:pPr>
        <w:ind w:left="3600" w:hanging="360"/>
      </w:pPr>
      <w:rPr>
        <w:rFonts w:ascii="Courier New" w:hAnsi="Courier New" w:cs="Courier New" w:hint="default"/>
      </w:rPr>
    </w:lvl>
    <w:lvl w:ilvl="5" w:tplc="25EC1488" w:tentative="1">
      <w:start w:val="1"/>
      <w:numFmt w:val="bullet"/>
      <w:lvlText w:val=""/>
      <w:lvlJc w:val="left"/>
      <w:pPr>
        <w:ind w:left="4320" w:hanging="360"/>
      </w:pPr>
      <w:rPr>
        <w:rFonts w:ascii="Wingdings" w:hAnsi="Wingdings" w:hint="default"/>
      </w:rPr>
    </w:lvl>
    <w:lvl w:ilvl="6" w:tplc="F4AAA248" w:tentative="1">
      <w:start w:val="1"/>
      <w:numFmt w:val="bullet"/>
      <w:lvlText w:val=""/>
      <w:lvlJc w:val="left"/>
      <w:pPr>
        <w:ind w:left="5040" w:hanging="360"/>
      </w:pPr>
      <w:rPr>
        <w:rFonts w:ascii="Symbol" w:hAnsi="Symbol" w:hint="default"/>
      </w:rPr>
    </w:lvl>
    <w:lvl w:ilvl="7" w:tplc="3B96767C" w:tentative="1">
      <w:start w:val="1"/>
      <w:numFmt w:val="bullet"/>
      <w:lvlText w:val="o"/>
      <w:lvlJc w:val="left"/>
      <w:pPr>
        <w:ind w:left="5760" w:hanging="360"/>
      </w:pPr>
      <w:rPr>
        <w:rFonts w:ascii="Courier New" w:hAnsi="Courier New" w:cs="Courier New" w:hint="default"/>
      </w:rPr>
    </w:lvl>
    <w:lvl w:ilvl="8" w:tplc="F2AC71BE" w:tentative="1">
      <w:start w:val="1"/>
      <w:numFmt w:val="bullet"/>
      <w:lvlText w:val=""/>
      <w:lvlJc w:val="left"/>
      <w:pPr>
        <w:ind w:left="6480" w:hanging="360"/>
      </w:pPr>
      <w:rPr>
        <w:rFonts w:ascii="Wingdings" w:hAnsi="Wingdings" w:hint="default"/>
      </w:rPr>
    </w:lvl>
  </w:abstractNum>
  <w:abstractNum w:abstractNumId="5" w15:restartNumberingAfterBreak="0">
    <w:nsid w:val="05C33909"/>
    <w:multiLevelType w:val="hybridMultilevel"/>
    <w:tmpl w:val="79C4EC18"/>
    <w:lvl w:ilvl="0" w:tplc="F7A41454">
      <w:start w:val="1"/>
      <w:numFmt w:val="bullet"/>
      <w:lvlText w:val=""/>
      <w:lvlJc w:val="left"/>
      <w:pPr>
        <w:ind w:left="720" w:hanging="360"/>
      </w:pPr>
      <w:rPr>
        <w:rFonts w:ascii="Wingdings" w:hAnsi="Wingdings" w:hint="default"/>
      </w:rPr>
    </w:lvl>
    <w:lvl w:ilvl="1" w:tplc="263E6B78" w:tentative="1">
      <w:start w:val="1"/>
      <w:numFmt w:val="bullet"/>
      <w:lvlText w:val="o"/>
      <w:lvlJc w:val="left"/>
      <w:pPr>
        <w:ind w:left="1440" w:hanging="360"/>
      </w:pPr>
      <w:rPr>
        <w:rFonts w:ascii="Courier New" w:hAnsi="Courier New" w:cs="Courier New" w:hint="default"/>
      </w:rPr>
    </w:lvl>
    <w:lvl w:ilvl="2" w:tplc="7CC65BE0" w:tentative="1">
      <w:start w:val="1"/>
      <w:numFmt w:val="bullet"/>
      <w:lvlText w:val=""/>
      <w:lvlJc w:val="left"/>
      <w:pPr>
        <w:ind w:left="2160" w:hanging="360"/>
      </w:pPr>
      <w:rPr>
        <w:rFonts w:ascii="Wingdings" w:hAnsi="Wingdings" w:hint="default"/>
      </w:rPr>
    </w:lvl>
    <w:lvl w:ilvl="3" w:tplc="FABA686A" w:tentative="1">
      <w:start w:val="1"/>
      <w:numFmt w:val="bullet"/>
      <w:lvlText w:val=""/>
      <w:lvlJc w:val="left"/>
      <w:pPr>
        <w:ind w:left="2880" w:hanging="360"/>
      </w:pPr>
      <w:rPr>
        <w:rFonts w:ascii="Symbol" w:hAnsi="Symbol" w:hint="default"/>
      </w:rPr>
    </w:lvl>
    <w:lvl w:ilvl="4" w:tplc="0E8462FC" w:tentative="1">
      <w:start w:val="1"/>
      <w:numFmt w:val="bullet"/>
      <w:lvlText w:val="o"/>
      <w:lvlJc w:val="left"/>
      <w:pPr>
        <w:ind w:left="3600" w:hanging="360"/>
      </w:pPr>
      <w:rPr>
        <w:rFonts w:ascii="Courier New" w:hAnsi="Courier New" w:cs="Courier New" w:hint="default"/>
      </w:rPr>
    </w:lvl>
    <w:lvl w:ilvl="5" w:tplc="D7D460CA" w:tentative="1">
      <w:start w:val="1"/>
      <w:numFmt w:val="bullet"/>
      <w:lvlText w:val=""/>
      <w:lvlJc w:val="left"/>
      <w:pPr>
        <w:ind w:left="4320" w:hanging="360"/>
      </w:pPr>
      <w:rPr>
        <w:rFonts w:ascii="Wingdings" w:hAnsi="Wingdings" w:hint="default"/>
      </w:rPr>
    </w:lvl>
    <w:lvl w:ilvl="6" w:tplc="A234414E" w:tentative="1">
      <w:start w:val="1"/>
      <w:numFmt w:val="bullet"/>
      <w:lvlText w:val=""/>
      <w:lvlJc w:val="left"/>
      <w:pPr>
        <w:ind w:left="5040" w:hanging="360"/>
      </w:pPr>
      <w:rPr>
        <w:rFonts w:ascii="Symbol" w:hAnsi="Symbol" w:hint="default"/>
      </w:rPr>
    </w:lvl>
    <w:lvl w:ilvl="7" w:tplc="D7F2F13A" w:tentative="1">
      <w:start w:val="1"/>
      <w:numFmt w:val="bullet"/>
      <w:lvlText w:val="o"/>
      <w:lvlJc w:val="left"/>
      <w:pPr>
        <w:ind w:left="5760" w:hanging="360"/>
      </w:pPr>
      <w:rPr>
        <w:rFonts w:ascii="Courier New" w:hAnsi="Courier New" w:cs="Courier New" w:hint="default"/>
      </w:rPr>
    </w:lvl>
    <w:lvl w:ilvl="8" w:tplc="F65CDB0E" w:tentative="1">
      <w:start w:val="1"/>
      <w:numFmt w:val="bullet"/>
      <w:lvlText w:val=""/>
      <w:lvlJc w:val="left"/>
      <w:pPr>
        <w:ind w:left="6480" w:hanging="360"/>
      </w:pPr>
      <w:rPr>
        <w:rFonts w:ascii="Wingdings" w:hAnsi="Wingdings" w:hint="default"/>
      </w:rPr>
    </w:lvl>
  </w:abstractNum>
  <w:abstractNum w:abstractNumId="6" w15:restartNumberingAfterBreak="0">
    <w:nsid w:val="05F07759"/>
    <w:multiLevelType w:val="multilevel"/>
    <w:tmpl w:val="BFCA47B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561B16"/>
    <w:multiLevelType w:val="hybridMultilevel"/>
    <w:tmpl w:val="BEF45270"/>
    <w:name w:val="WW8Num32222"/>
    <w:lvl w:ilvl="0" w:tplc="E222B7B6">
      <w:start w:val="1"/>
      <w:numFmt w:val="bullet"/>
      <w:lvlText w:val=""/>
      <w:lvlJc w:val="left"/>
      <w:pPr>
        <w:ind w:left="720" w:hanging="360"/>
      </w:pPr>
      <w:rPr>
        <w:rFonts w:ascii="Wingdings" w:hAnsi="Wingdings" w:hint="default"/>
      </w:rPr>
    </w:lvl>
    <w:lvl w:ilvl="1" w:tplc="35566D02" w:tentative="1">
      <w:start w:val="1"/>
      <w:numFmt w:val="bullet"/>
      <w:lvlText w:val="o"/>
      <w:lvlJc w:val="left"/>
      <w:pPr>
        <w:ind w:left="1440" w:hanging="360"/>
      </w:pPr>
      <w:rPr>
        <w:rFonts w:ascii="Courier New" w:hAnsi="Courier New" w:cs="Courier New" w:hint="default"/>
      </w:rPr>
    </w:lvl>
    <w:lvl w:ilvl="2" w:tplc="4658044C" w:tentative="1">
      <w:start w:val="1"/>
      <w:numFmt w:val="bullet"/>
      <w:lvlText w:val=""/>
      <w:lvlJc w:val="left"/>
      <w:pPr>
        <w:ind w:left="2160" w:hanging="360"/>
      </w:pPr>
      <w:rPr>
        <w:rFonts w:ascii="Wingdings" w:hAnsi="Wingdings" w:hint="default"/>
      </w:rPr>
    </w:lvl>
    <w:lvl w:ilvl="3" w:tplc="1A18851C" w:tentative="1">
      <w:start w:val="1"/>
      <w:numFmt w:val="bullet"/>
      <w:lvlText w:val=""/>
      <w:lvlJc w:val="left"/>
      <w:pPr>
        <w:ind w:left="2880" w:hanging="360"/>
      </w:pPr>
      <w:rPr>
        <w:rFonts w:ascii="Symbol" w:hAnsi="Symbol" w:hint="default"/>
      </w:rPr>
    </w:lvl>
    <w:lvl w:ilvl="4" w:tplc="E924B910" w:tentative="1">
      <w:start w:val="1"/>
      <w:numFmt w:val="bullet"/>
      <w:lvlText w:val="o"/>
      <w:lvlJc w:val="left"/>
      <w:pPr>
        <w:ind w:left="3600" w:hanging="360"/>
      </w:pPr>
      <w:rPr>
        <w:rFonts w:ascii="Courier New" w:hAnsi="Courier New" w:cs="Courier New" w:hint="default"/>
      </w:rPr>
    </w:lvl>
    <w:lvl w:ilvl="5" w:tplc="1C8803AE" w:tentative="1">
      <w:start w:val="1"/>
      <w:numFmt w:val="bullet"/>
      <w:lvlText w:val=""/>
      <w:lvlJc w:val="left"/>
      <w:pPr>
        <w:ind w:left="4320" w:hanging="360"/>
      </w:pPr>
      <w:rPr>
        <w:rFonts w:ascii="Wingdings" w:hAnsi="Wingdings" w:hint="default"/>
      </w:rPr>
    </w:lvl>
    <w:lvl w:ilvl="6" w:tplc="ADD6674C" w:tentative="1">
      <w:start w:val="1"/>
      <w:numFmt w:val="bullet"/>
      <w:lvlText w:val=""/>
      <w:lvlJc w:val="left"/>
      <w:pPr>
        <w:ind w:left="5040" w:hanging="360"/>
      </w:pPr>
      <w:rPr>
        <w:rFonts w:ascii="Symbol" w:hAnsi="Symbol" w:hint="default"/>
      </w:rPr>
    </w:lvl>
    <w:lvl w:ilvl="7" w:tplc="29424A3E" w:tentative="1">
      <w:start w:val="1"/>
      <w:numFmt w:val="bullet"/>
      <w:lvlText w:val="o"/>
      <w:lvlJc w:val="left"/>
      <w:pPr>
        <w:ind w:left="5760" w:hanging="360"/>
      </w:pPr>
      <w:rPr>
        <w:rFonts w:ascii="Courier New" w:hAnsi="Courier New" w:cs="Courier New" w:hint="default"/>
      </w:rPr>
    </w:lvl>
    <w:lvl w:ilvl="8" w:tplc="8FF4F682" w:tentative="1">
      <w:start w:val="1"/>
      <w:numFmt w:val="bullet"/>
      <w:lvlText w:val=""/>
      <w:lvlJc w:val="left"/>
      <w:pPr>
        <w:ind w:left="6480" w:hanging="360"/>
      </w:pPr>
      <w:rPr>
        <w:rFonts w:ascii="Wingdings" w:hAnsi="Wingdings" w:hint="default"/>
      </w:rPr>
    </w:lvl>
  </w:abstractNum>
  <w:abstractNum w:abstractNumId="8" w15:restartNumberingAfterBreak="0">
    <w:nsid w:val="0FCF1D1D"/>
    <w:multiLevelType w:val="hybridMultilevel"/>
    <w:tmpl w:val="198C6272"/>
    <w:name w:val="WW8Num3222222"/>
    <w:lvl w:ilvl="0" w:tplc="2E303426">
      <w:start w:val="1"/>
      <w:numFmt w:val="bullet"/>
      <w:lvlText w:val=""/>
      <w:lvlJc w:val="left"/>
      <w:pPr>
        <w:ind w:left="720" w:hanging="360"/>
      </w:pPr>
      <w:rPr>
        <w:rFonts w:ascii="Wingdings" w:hAnsi="Wingdings" w:hint="default"/>
      </w:rPr>
    </w:lvl>
    <w:lvl w:ilvl="1" w:tplc="DE3413FC" w:tentative="1">
      <w:start w:val="1"/>
      <w:numFmt w:val="bullet"/>
      <w:lvlText w:val="o"/>
      <w:lvlJc w:val="left"/>
      <w:pPr>
        <w:ind w:left="1440" w:hanging="360"/>
      </w:pPr>
      <w:rPr>
        <w:rFonts w:ascii="Courier New" w:hAnsi="Courier New" w:cs="Courier New" w:hint="default"/>
      </w:rPr>
    </w:lvl>
    <w:lvl w:ilvl="2" w:tplc="1A908544" w:tentative="1">
      <w:start w:val="1"/>
      <w:numFmt w:val="bullet"/>
      <w:lvlText w:val=""/>
      <w:lvlJc w:val="left"/>
      <w:pPr>
        <w:ind w:left="2160" w:hanging="360"/>
      </w:pPr>
      <w:rPr>
        <w:rFonts w:ascii="Wingdings" w:hAnsi="Wingdings" w:hint="default"/>
      </w:rPr>
    </w:lvl>
    <w:lvl w:ilvl="3" w:tplc="EB40ACC8" w:tentative="1">
      <w:start w:val="1"/>
      <w:numFmt w:val="bullet"/>
      <w:lvlText w:val=""/>
      <w:lvlJc w:val="left"/>
      <w:pPr>
        <w:ind w:left="2880" w:hanging="360"/>
      </w:pPr>
      <w:rPr>
        <w:rFonts w:ascii="Symbol" w:hAnsi="Symbol" w:hint="default"/>
      </w:rPr>
    </w:lvl>
    <w:lvl w:ilvl="4" w:tplc="0E122DF4" w:tentative="1">
      <w:start w:val="1"/>
      <w:numFmt w:val="bullet"/>
      <w:lvlText w:val="o"/>
      <w:lvlJc w:val="left"/>
      <w:pPr>
        <w:ind w:left="3600" w:hanging="360"/>
      </w:pPr>
      <w:rPr>
        <w:rFonts w:ascii="Courier New" w:hAnsi="Courier New" w:cs="Courier New" w:hint="default"/>
      </w:rPr>
    </w:lvl>
    <w:lvl w:ilvl="5" w:tplc="55249B8C" w:tentative="1">
      <w:start w:val="1"/>
      <w:numFmt w:val="bullet"/>
      <w:lvlText w:val=""/>
      <w:lvlJc w:val="left"/>
      <w:pPr>
        <w:ind w:left="4320" w:hanging="360"/>
      </w:pPr>
      <w:rPr>
        <w:rFonts w:ascii="Wingdings" w:hAnsi="Wingdings" w:hint="default"/>
      </w:rPr>
    </w:lvl>
    <w:lvl w:ilvl="6" w:tplc="F16EB70C" w:tentative="1">
      <w:start w:val="1"/>
      <w:numFmt w:val="bullet"/>
      <w:lvlText w:val=""/>
      <w:lvlJc w:val="left"/>
      <w:pPr>
        <w:ind w:left="5040" w:hanging="360"/>
      </w:pPr>
      <w:rPr>
        <w:rFonts w:ascii="Symbol" w:hAnsi="Symbol" w:hint="default"/>
      </w:rPr>
    </w:lvl>
    <w:lvl w:ilvl="7" w:tplc="CE9A72AC" w:tentative="1">
      <w:start w:val="1"/>
      <w:numFmt w:val="bullet"/>
      <w:lvlText w:val="o"/>
      <w:lvlJc w:val="left"/>
      <w:pPr>
        <w:ind w:left="5760" w:hanging="360"/>
      </w:pPr>
      <w:rPr>
        <w:rFonts w:ascii="Courier New" w:hAnsi="Courier New" w:cs="Courier New" w:hint="default"/>
      </w:rPr>
    </w:lvl>
    <w:lvl w:ilvl="8" w:tplc="9210FCDA" w:tentative="1">
      <w:start w:val="1"/>
      <w:numFmt w:val="bullet"/>
      <w:lvlText w:val=""/>
      <w:lvlJc w:val="left"/>
      <w:pPr>
        <w:ind w:left="6480" w:hanging="360"/>
      </w:pPr>
      <w:rPr>
        <w:rFonts w:ascii="Wingdings" w:hAnsi="Wingdings" w:hint="default"/>
      </w:rPr>
    </w:lvl>
  </w:abstractNum>
  <w:abstractNum w:abstractNumId="9" w15:restartNumberingAfterBreak="0">
    <w:nsid w:val="0FD63E85"/>
    <w:multiLevelType w:val="hybridMultilevel"/>
    <w:tmpl w:val="F262291A"/>
    <w:lvl w:ilvl="0" w:tplc="DE70F80E">
      <w:start w:val="1"/>
      <w:numFmt w:val="decimal"/>
      <w:lvlText w:val="%1)"/>
      <w:lvlJc w:val="left"/>
      <w:pPr>
        <w:ind w:left="1429" w:hanging="360"/>
      </w:pPr>
      <w:rPr>
        <w:rFonts w:hint="default"/>
      </w:rPr>
    </w:lvl>
    <w:lvl w:ilvl="1" w:tplc="D966AB48" w:tentative="1">
      <w:start w:val="1"/>
      <w:numFmt w:val="lowerLetter"/>
      <w:lvlText w:val="%2."/>
      <w:lvlJc w:val="left"/>
      <w:pPr>
        <w:ind w:left="2149" w:hanging="360"/>
      </w:pPr>
    </w:lvl>
    <w:lvl w:ilvl="2" w:tplc="98489F1E" w:tentative="1">
      <w:start w:val="1"/>
      <w:numFmt w:val="lowerRoman"/>
      <w:lvlText w:val="%3."/>
      <w:lvlJc w:val="right"/>
      <w:pPr>
        <w:ind w:left="2869" w:hanging="180"/>
      </w:pPr>
    </w:lvl>
    <w:lvl w:ilvl="3" w:tplc="D0A4A96C" w:tentative="1">
      <w:start w:val="1"/>
      <w:numFmt w:val="decimal"/>
      <w:lvlText w:val="%4."/>
      <w:lvlJc w:val="left"/>
      <w:pPr>
        <w:ind w:left="3589" w:hanging="360"/>
      </w:pPr>
    </w:lvl>
    <w:lvl w:ilvl="4" w:tplc="FE328730" w:tentative="1">
      <w:start w:val="1"/>
      <w:numFmt w:val="lowerLetter"/>
      <w:lvlText w:val="%5."/>
      <w:lvlJc w:val="left"/>
      <w:pPr>
        <w:ind w:left="4309" w:hanging="360"/>
      </w:pPr>
    </w:lvl>
    <w:lvl w:ilvl="5" w:tplc="C1FEE58C" w:tentative="1">
      <w:start w:val="1"/>
      <w:numFmt w:val="lowerRoman"/>
      <w:lvlText w:val="%6."/>
      <w:lvlJc w:val="right"/>
      <w:pPr>
        <w:ind w:left="5029" w:hanging="180"/>
      </w:pPr>
    </w:lvl>
    <w:lvl w:ilvl="6" w:tplc="ECFABB82" w:tentative="1">
      <w:start w:val="1"/>
      <w:numFmt w:val="decimal"/>
      <w:lvlText w:val="%7."/>
      <w:lvlJc w:val="left"/>
      <w:pPr>
        <w:ind w:left="5749" w:hanging="360"/>
      </w:pPr>
    </w:lvl>
    <w:lvl w:ilvl="7" w:tplc="1E7E4CC6" w:tentative="1">
      <w:start w:val="1"/>
      <w:numFmt w:val="lowerLetter"/>
      <w:lvlText w:val="%8."/>
      <w:lvlJc w:val="left"/>
      <w:pPr>
        <w:ind w:left="6469" w:hanging="360"/>
      </w:pPr>
    </w:lvl>
    <w:lvl w:ilvl="8" w:tplc="C9F2C826" w:tentative="1">
      <w:start w:val="1"/>
      <w:numFmt w:val="lowerRoman"/>
      <w:lvlText w:val="%9."/>
      <w:lvlJc w:val="right"/>
      <w:pPr>
        <w:ind w:left="7189" w:hanging="180"/>
      </w:pPr>
    </w:lvl>
  </w:abstractNum>
  <w:abstractNum w:abstractNumId="10" w15:restartNumberingAfterBreak="0">
    <w:nsid w:val="15BF65A9"/>
    <w:multiLevelType w:val="multilevel"/>
    <w:tmpl w:val="A4609CB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080"/>
        </w:tabs>
        <w:ind w:left="1080" w:hanging="360"/>
      </w:pPr>
      <w:rPr>
        <w:rFonts w:ascii="Wingdings" w:hAnsi="Wingdings" w:cs="Wingdings"/>
      </w:rPr>
    </w:lvl>
    <w:lvl w:ilvl="2">
      <w:start w:val="1"/>
      <w:numFmt w:val="bullet"/>
      <w:lvlText w:val=""/>
      <w:lvlJc w:val="left"/>
      <w:pPr>
        <w:tabs>
          <w:tab w:val="num" w:pos="1440"/>
        </w:tabs>
        <w:ind w:left="1440" w:hanging="360"/>
      </w:pPr>
      <w:rPr>
        <w:rFonts w:ascii="Wingdings" w:hAnsi="Wingdings" w:cs="Wingdings"/>
      </w:rPr>
    </w:lvl>
    <w:lvl w:ilvl="3">
      <w:start w:val="1"/>
      <w:numFmt w:val="bullet"/>
      <w:lvlText w:val=""/>
      <w:lvlJc w:val="left"/>
      <w:pPr>
        <w:tabs>
          <w:tab w:val="num" w:pos="1800"/>
        </w:tabs>
        <w:ind w:left="1800" w:hanging="360"/>
      </w:pPr>
      <w:rPr>
        <w:rFonts w:ascii="Wingdings" w:hAnsi="Wingdings" w:cs="Wingdings"/>
      </w:rPr>
    </w:lvl>
    <w:lvl w:ilvl="4">
      <w:start w:val="1"/>
      <w:numFmt w:val="bullet"/>
      <w:lvlText w:val=""/>
      <w:lvlJc w:val="left"/>
      <w:pPr>
        <w:tabs>
          <w:tab w:val="num" w:pos="2160"/>
        </w:tabs>
        <w:ind w:left="2160" w:hanging="360"/>
      </w:pPr>
      <w:rPr>
        <w:rFonts w:ascii="Wingdings" w:hAnsi="Wingdings" w:cs="Wingdings"/>
      </w:rPr>
    </w:lvl>
    <w:lvl w:ilvl="5">
      <w:start w:val="1"/>
      <w:numFmt w:val="bullet"/>
      <w:lvlText w:val=""/>
      <w:lvlJc w:val="left"/>
      <w:pPr>
        <w:tabs>
          <w:tab w:val="num" w:pos="2520"/>
        </w:tabs>
        <w:ind w:left="2520" w:hanging="360"/>
      </w:pPr>
      <w:rPr>
        <w:rFonts w:ascii="Wingdings" w:hAnsi="Wingdings" w:cs="Wingdings"/>
      </w:rPr>
    </w:lvl>
    <w:lvl w:ilvl="6">
      <w:start w:val="1"/>
      <w:numFmt w:val="bullet"/>
      <w:lvlText w:val=""/>
      <w:lvlJc w:val="left"/>
      <w:pPr>
        <w:tabs>
          <w:tab w:val="num" w:pos="2880"/>
        </w:tabs>
        <w:ind w:left="2880" w:hanging="360"/>
      </w:pPr>
      <w:rPr>
        <w:rFonts w:ascii="Wingdings" w:hAnsi="Wingdings" w:cs="Wingdings"/>
      </w:rPr>
    </w:lvl>
    <w:lvl w:ilvl="7">
      <w:start w:val="1"/>
      <w:numFmt w:val="bullet"/>
      <w:lvlText w:val=""/>
      <w:lvlJc w:val="left"/>
      <w:pPr>
        <w:tabs>
          <w:tab w:val="num" w:pos="3240"/>
        </w:tabs>
        <w:ind w:left="3240" w:hanging="360"/>
      </w:pPr>
      <w:rPr>
        <w:rFonts w:ascii="Wingdings" w:hAnsi="Wingdings" w:cs="Wingdings"/>
      </w:rPr>
    </w:lvl>
    <w:lvl w:ilvl="8">
      <w:start w:val="1"/>
      <w:numFmt w:val="bullet"/>
      <w:lvlText w:val=""/>
      <w:lvlJc w:val="left"/>
      <w:pPr>
        <w:tabs>
          <w:tab w:val="num" w:pos="3600"/>
        </w:tabs>
        <w:ind w:left="3600" w:hanging="360"/>
      </w:pPr>
      <w:rPr>
        <w:rFonts w:ascii="Wingdings" w:hAnsi="Wingdings" w:cs="Wingdings"/>
      </w:rPr>
    </w:lvl>
  </w:abstractNum>
  <w:abstractNum w:abstractNumId="11" w15:restartNumberingAfterBreak="0">
    <w:nsid w:val="1CCA2B81"/>
    <w:multiLevelType w:val="hybridMultilevel"/>
    <w:tmpl w:val="4CA25B8E"/>
    <w:name w:val="WW8Num322"/>
    <w:lvl w:ilvl="0" w:tplc="BB6EDD22">
      <w:start w:val="1"/>
      <w:numFmt w:val="bullet"/>
      <w:lvlText w:val=""/>
      <w:lvlJc w:val="left"/>
      <w:pPr>
        <w:ind w:left="720" w:hanging="360"/>
      </w:pPr>
      <w:rPr>
        <w:rFonts w:ascii="Wingdings" w:hAnsi="Wingdings" w:hint="default"/>
      </w:rPr>
    </w:lvl>
    <w:lvl w:ilvl="1" w:tplc="1E46AEC6" w:tentative="1">
      <w:start w:val="1"/>
      <w:numFmt w:val="bullet"/>
      <w:lvlText w:val="o"/>
      <w:lvlJc w:val="left"/>
      <w:pPr>
        <w:ind w:left="1440" w:hanging="360"/>
      </w:pPr>
      <w:rPr>
        <w:rFonts w:ascii="Courier New" w:hAnsi="Courier New" w:cs="Courier New" w:hint="default"/>
      </w:rPr>
    </w:lvl>
    <w:lvl w:ilvl="2" w:tplc="95626B54" w:tentative="1">
      <w:start w:val="1"/>
      <w:numFmt w:val="bullet"/>
      <w:lvlText w:val=""/>
      <w:lvlJc w:val="left"/>
      <w:pPr>
        <w:ind w:left="2160" w:hanging="360"/>
      </w:pPr>
      <w:rPr>
        <w:rFonts w:ascii="Wingdings" w:hAnsi="Wingdings" w:hint="default"/>
      </w:rPr>
    </w:lvl>
    <w:lvl w:ilvl="3" w:tplc="EF1230B0" w:tentative="1">
      <w:start w:val="1"/>
      <w:numFmt w:val="bullet"/>
      <w:lvlText w:val=""/>
      <w:lvlJc w:val="left"/>
      <w:pPr>
        <w:ind w:left="2880" w:hanging="360"/>
      </w:pPr>
      <w:rPr>
        <w:rFonts w:ascii="Symbol" w:hAnsi="Symbol" w:hint="default"/>
      </w:rPr>
    </w:lvl>
    <w:lvl w:ilvl="4" w:tplc="34EEF9FC" w:tentative="1">
      <w:start w:val="1"/>
      <w:numFmt w:val="bullet"/>
      <w:lvlText w:val="o"/>
      <w:lvlJc w:val="left"/>
      <w:pPr>
        <w:ind w:left="3600" w:hanging="360"/>
      </w:pPr>
      <w:rPr>
        <w:rFonts w:ascii="Courier New" w:hAnsi="Courier New" w:cs="Courier New" w:hint="default"/>
      </w:rPr>
    </w:lvl>
    <w:lvl w:ilvl="5" w:tplc="E0BA00F4" w:tentative="1">
      <w:start w:val="1"/>
      <w:numFmt w:val="bullet"/>
      <w:lvlText w:val=""/>
      <w:lvlJc w:val="left"/>
      <w:pPr>
        <w:ind w:left="4320" w:hanging="360"/>
      </w:pPr>
      <w:rPr>
        <w:rFonts w:ascii="Wingdings" w:hAnsi="Wingdings" w:hint="default"/>
      </w:rPr>
    </w:lvl>
    <w:lvl w:ilvl="6" w:tplc="00003872" w:tentative="1">
      <w:start w:val="1"/>
      <w:numFmt w:val="bullet"/>
      <w:lvlText w:val=""/>
      <w:lvlJc w:val="left"/>
      <w:pPr>
        <w:ind w:left="5040" w:hanging="360"/>
      </w:pPr>
      <w:rPr>
        <w:rFonts w:ascii="Symbol" w:hAnsi="Symbol" w:hint="default"/>
      </w:rPr>
    </w:lvl>
    <w:lvl w:ilvl="7" w:tplc="EF7E3982" w:tentative="1">
      <w:start w:val="1"/>
      <w:numFmt w:val="bullet"/>
      <w:lvlText w:val="o"/>
      <w:lvlJc w:val="left"/>
      <w:pPr>
        <w:ind w:left="5760" w:hanging="360"/>
      </w:pPr>
      <w:rPr>
        <w:rFonts w:ascii="Courier New" w:hAnsi="Courier New" w:cs="Courier New" w:hint="default"/>
      </w:rPr>
    </w:lvl>
    <w:lvl w:ilvl="8" w:tplc="A17A3FAC" w:tentative="1">
      <w:start w:val="1"/>
      <w:numFmt w:val="bullet"/>
      <w:lvlText w:val=""/>
      <w:lvlJc w:val="left"/>
      <w:pPr>
        <w:ind w:left="6480" w:hanging="360"/>
      </w:pPr>
      <w:rPr>
        <w:rFonts w:ascii="Wingdings" w:hAnsi="Wingdings" w:hint="default"/>
      </w:rPr>
    </w:lvl>
  </w:abstractNum>
  <w:abstractNum w:abstractNumId="12" w15:restartNumberingAfterBreak="0">
    <w:nsid w:val="1D556AEC"/>
    <w:multiLevelType w:val="hybridMultilevel"/>
    <w:tmpl w:val="3E0E0F96"/>
    <w:lvl w:ilvl="0" w:tplc="8048DDEE">
      <w:start w:val="1"/>
      <w:numFmt w:val="bullet"/>
      <w:lvlText w:val=""/>
      <w:lvlJc w:val="left"/>
      <w:pPr>
        <w:ind w:left="720" w:hanging="360"/>
      </w:pPr>
      <w:rPr>
        <w:rFonts w:ascii="Wingdings" w:hAnsi="Wingdings" w:hint="default"/>
      </w:rPr>
    </w:lvl>
    <w:lvl w:ilvl="1" w:tplc="A6CED4FA" w:tentative="1">
      <w:start w:val="1"/>
      <w:numFmt w:val="lowerLetter"/>
      <w:lvlText w:val="%2."/>
      <w:lvlJc w:val="left"/>
      <w:pPr>
        <w:ind w:left="1440" w:hanging="360"/>
      </w:pPr>
    </w:lvl>
    <w:lvl w:ilvl="2" w:tplc="069A9180" w:tentative="1">
      <w:start w:val="1"/>
      <w:numFmt w:val="lowerRoman"/>
      <w:lvlText w:val="%3."/>
      <w:lvlJc w:val="right"/>
      <w:pPr>
        <w:ind w:left="2160" w:hanging="180"/>
      </w:pPr>
    </w:lvl>
    <w:lvl w:ilvl="3" w:tplc="455A094C" w:tentative="1">
      <w:start w:val="1"/>
      <w:numFmt w:val="decimal"/>
      <w:lvlText w:val="%4."/>
      <w:lvlJc w:val="left"/>
      <w:pPr>
        <w:ind w:left="2880" w:hanging="360"/>
      </w:pPr>
    </w:lvl>
    <w:lvl w:ilvl="4" w:tplc="06B47AF0" w:tentative="1">
      <w:start w:val="1"/>
      <w:numFmt w:val="lowerLetter"/>
      <w:lvlText w:val="%5."/>
      <w:lvlJc w:val="left"/>
      <w:pPr>
        <w:ind w:left="3600" w:hanging="360"/>
      </w:pPr>
    </w:lvl>
    <w:lvl w:ilvl="5" w:tplc="BEFE8816" w:tentative="1">
      <w:start w:val="1"/>
      <w:numFmt w:val="lowerRoman"/>
      <w:lvlText w:val="%6."/>
      <w:lvlJc w:val="right"/>
      <w:pPr>
        <w:ind w:left="4320" w:hanging="180"/>
      </w:pPr>
    </w:lvl>
    <w:lvl w:ilvl="6" w:tplc="5D74A342" w:tentative="1">
      <w:start w:val="1"/>
      <w:numFmt w:val="decimal"/>
      <w:lvlText w:val="%7."/>
      <w:lvlJc w:val="left"/>
      <w:pPr>
        <w:ind w:left="5040" w:hanging="360"/>
      </w:pPr>
    </w:lvl>
    <w:lvl w:ilvl="7" w:tplc="90D242EE" w:tentative="1">
      <w:start w:val="1"/>
      <w:numFmt w:val="lowerLetter"/>
      <w:lvlText w:val="%8."/>
      <w:lvlJc w:val="left"/>
      <w:pPr>
        <w:ind w:left="5760" w:hanging="360"/>
      </w:pPr>
    </w:lvl>
    <w:lvl w:ilvl="8" w:tplc="34B8D75A" w:tentative="1">
      <w:start w:val="1"/>
      <w:numFmt w:val="lowerRoman"/>
      <w:lvlText w:val="%9."/>
      <w:lvlJc w:val="right"/>
      <w:pPr>
        <w:ind w:left="6480" w:hanging="180"/>
      </w:pPr>
    </w:lvl>
  </w:abstractNum>
  <w:abstractNum w:abstractNumId="13" w15:restartNumberingAfterBreak="0">
    <w:nsid w:val="21BA1DFE"/>
    <w:multiLevelType w:val="hybridMultilevel"/>
    <w:tmpl w:val="7AFA41EE"/>
    <w:lvl w:ilvl="0" w:tplc="3A9273AA">
      <w:start w:val="1"/>
      <w:numFmt w:val="bullet"/>
      <w:lvlText w:val=""/>
      <w:lvlJc w:val="left"/>
      <w:pPr>
        <w:ind w:left="720" w:hanging="360"/>
      </w:pPr>
      <w:rPr>
        <w:rFonts w:ascii="Wingdings" w:hAnsi="Wingdings" w:hint="default"/>
      </w:rPr>
    </w:lvl>
    <w:lvl w:ilvl="1" w:tplc="C6AADB18" w:tentative="1">
      <w:start w:val="1"/>
      <w:numFmt w:val="lowerLetter"/>
      <w:lvlText w:val="%2."/>
      <w:lvlJc w:val="left"/>
      <w:pPr>
        <w:ind w:left="1440" w:hanging="360"/>
      </w:pPr>
    </w:lvl>
    <w:lvl w:ilvl="2" w:tplc="AFC24862" w:tentative="1">
      <w:start w:val="1"/>
      <w:numFmt w:val="lowerRoman"/>
      <w:lvlText w:val="%3."/>
      <w:lvlJc w:val="right"/>
      <w:pPr>
        <w:ind w:left="2160" w:hanging="180"/>
      </w:pPr>
    </w:lvl>
    <w:lvl w:ilvl="3" w:tplc="380C6B9C" w:tentative="1">
      <w:start w:val="1"/>
      <w:numFmt w:val="decimal"/>
      <w:lvlText w:val="%4."/>
      <w:lvlJc w:val="left"/>
      <w:pPr>
        <w:ind w:left="2880" w:hanging="360"/>
      </w:pPr>
    </w:lvl>
    <w:lvl w:ilvl="4" w:tplc="98DCDA26" w:tentative="1">
      <w:start w:val="1"/>
      <w:numFmt w:val="lowerLetter"/>
      <w:lvlText w:val="%5."/>
      <w:lvlJc w:val="left"/>
      <w:pPr>
        <w:ind w:left="3600" w:hanging="360"/>
      </w:pPr>
    </w:lvl>
    <w:lvl w:ilvl="5" w:tplc="87A66A44" w:tentative="1">
      <w:start w:val="1"/>
      <w:numFmt w:val="lowerRoman"/>
      <w:lvlText w:val="%6."/>
      <w:lvlJc w:val="right"/>
      <w:pPr>
        <w:ind w:left="4320" w:hanging="180"/>
      </w:pPr>
    </w:lvl>
    <w:lvl w:ilvl="6" w:tplc="127A3216" w:tentative="1">
      <w:start w:val="1"/>
      <w:numFmt w:val="decimal"/>
      <w:lvlText w:val="%7."/>
      <w:lvlJc w:val="left"/>
      <w:pPr>
        <w:ind w:left="5040" w:hanging="360"/>
      </w:pPr>
    </w:lvl>
    <w:lvl w:ilvl="7" w:tplc="C64AB128" w:tentative="1">
      <w:start w:val="1"/>
      <w:numFmt w:val="lowerLetter"/>
      <w:lvlText w:val="%8."/>
      <w:lvlJc w:val="left"/>
      <w:pPr>
        <w:ind w:left="5760" w:hanging="360"/>
      </w:pPr>
    </w:lvl>
    <w:lvl w:ilvl="8" w:tplc="F9DAC99E" w:tentative="1">
      <w:start w:val="1"/>
      <w:numFmt w:val="lowerRoman"/>
      <w:lvlText w:val="%9."/>
      <w:lvlJc w:val="right"/>
      <w:pPr>
        <w:ind w:left="6480" w:hanging="180"/>
      </w:pPr>
    </w:lvl>
  </w:abstractNum>
  <w:abstractNum w:abstractNumId="14" w15:restartNumberingAfterBreak="0">
    <w:nsid w:val="271A3AC9"/>
    <w:multiLevelType w:val="hybridMultilevel"/>
    <w:tmpl w:val="EEC462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B3121DD"/>
    <w:multiLevelType w:val="hybridMultilevel"/>
    <w:tmpl w:val="6C300EC4"/>
    <w:lvl w:ilvl="0" w:tplc="6816713E">
      <w:start w:val="1"/>
      <w:numFmt w:val="decimal"/>
      <w:lvlText w:val="%1)"/>
      <w:lvlJc w:val="left"/>
      <w:pPr>
        <w:ind w:left="1069" w:hanging="360"/>
      </w:pPr>
      <w:rPr>
        <w:rFonts w:hint="default"/>
      </w:rPr>
    </w:lvl>
    <w:lvl w:ilvl="1" w:tplc="B90801A6" w:tentative="1">
      <w:start w:val="1"/>
      <w:numFmt w:val="lowerLetter"/>
      <w:lvlText w:val="%2."/>
      <w:lvlJc w:val="left"/>
      <w:pPr>
        <w:ind w:left="1789" w:hanging="360"/>
      </w:pPr>
    </w:lvl>
    <w:lvl w:ilvl="2" w:tplc="991AED92" w:tentative="1">
      <w:start w:val="1"/>
      <w:numFmt w:val="lowerRoman"/>
      <w:lvlText w:val="%3."/>
      <w:lvlJc w:val="right"/>
      <w:pPr>
        <w:ind w:left="2509" w:hanging="180"/>
      </w:pPr>
    </w:lvl>
    <w:lvl w:ilvl="3" w:tplc="BB32E8B2" w:tentative="1">
      <w:start w:val="1"/>
      <w:numFmt w:val="decimal"/>
      <w:lvlText w:val="%4."/>
      <w:lvlJc w:val="left"/>
      <w:pPr>
        <w:ind w:left="3229" w:hanging="360"/>
      </w:pPr>
    </w:lvl>
    <w:lvl w:ilvl="4" w:tplc="85BE31AC" w:tentative="1">
      <w:start w:val="1"/>
      <w:numFmt w:val="lowerLetter"/>
      <w:lvlText w:val="%5."/>
      <w:lvlJc w:val="left"/>
      <w:pPr>
        <w:ind w:left="3949" w:hanging="360"/>
      </w:pPr>
    </w:lvl>
    <w:lvl w:ilvl="5" w:tplc="0F463C3C" w:tentative="1">
      <w:start w:val="1"/>
      <w:numFmt w:val="lowerRoman"/>
      <w:lvlText w:val="%6."/>
      <w:lvlJc w:val="right"/>
      <w:pPr>
        <w:ind w:left="4669" w:hanging="180"/>
      </w:pPr>
    </w:lvl>
    <w:lvl w:ilvl="6" w:tplc="1C647DA4" w:tentative="1">
      <w:start w:val="1"/>
      <w:numFmt w:val="decimal"/>
      <w:lvlText w:val="%7."/>
      <w:lvlJc w:val="left"/>
      <w:pPr>
        <w:ind w:left="5389" w:hanging="360"/>
      </w:pPr>
    </w:lvl>
    <w:lvl w:ilvl="7" w:tplc="85966CBA" w:tentative="1">
      <w:start w:val="1"/>
      <w:numFmt w:val="lowerLetter"/>
      <w:lvlText w:val="%8."/>
      <w:lvlJc w:val="left"/>
      <w:pPr>
        <w:ind w:left="6109" w:hanging="360"/>
      </w:pPr>
    </w:lvl>
    <w:lvl w:ilvl="8" w:tplc="7D0EF690" w:tentative="1">
      <w:start w:val="1"/>
      <w:numFmt w:val="lowerRoman"/>
      <w:lvlText w:val="%9."/>
      <w:lvlJc w:val="right"/>
      <w:pPr>
        <w:ind w:left="6829" w:hanging="180"/>
      </w:pPr>
    </w:lvl>
  </w:abstractNum>
  <w:abstractNum w:abstractNumId="16" w15:restartNumberingAfterBreak="0">
    <w:nsid w:val="2DD51111"/>
    <w:multiLevelType w:val="multilevel"/>
    <w:tmpl w:val="FD60F38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080"/>
        </w:tabs>
        <w:ind w:left="1080" w:hanging="360"/>
      </w:pPr>
      <w:rPr>
        <w:rFonts w:ascii="Wingdings" w:hAnsi="Wingdings" w:cs="Wingdings"/>
      </w:rPr>
    </w:lvl>
    <w:lvl w:ilvl="2">
      <w:start w:val="1"/>
      <w:numFmt w:val="bullet"/>
      <w:lvlText w:val=""/>
      <w:lvlJc w:val="left"/>
      <w:pPr>
        <w:tabs>
          <w:tab w:val="num" w:pos="1440"/>
        </w:tabs>
        <w:ind w:left="1440" w:hanging="360"/>
      </w:pPr>
      <w:rPr>
        <w:rFonts w:ascii="Wingdings" w:hAnsi="Wingdings" w:cs="Wingdings"/>
      </w:rPr>
    </w:lvl>
    <w:lvl w:ilvl="3">
      <w:start w:val="1"/>
      <w:numFmt w:val="bullet"/>
      <w:lvlText w:val=""/>
      <w:lvlJc w:val="left"/>
      <w:pPr>
        <w:tabs>
          <w:tab w:val="num" w:pos="1800"/>
        </w:tabs>
        <w:ind w:left="1800" w:hanging="360"/>
      </w:pPr>
      <w:rPr>
        <w:rFonts w:ascii="Wingdings" w:hAnsi="Wingdings" w:cs="Wingdings"/>
      </w:rPr>
    </w:lvl>
    <w:lvl w:ilvl="4">
      <w:start w:val="1"/>
      <w:numFmt w:val="bullet"/>
      <w:lvlText w:val=""/>
      <w:lvlJc w:val="left"/>
      <w:pPr>
        <w:tabs>
          <w:tab w:val="num" w:pos="2160"/>
        </w:tabs>
        <w:ind w:left="2160" w:hanging="360"/>
      </w:pPr>
      <w:rPr>
        <w:rFonts w:ascii="Wingdings" w:hAnsi="Wingdings" w:cs="Wingdings"/>
      </w:rPr>
    </w:lvl>
    <w:lvl w:ilvl="5">
      <w:start w:val="1"/>
      <w:numFmt w:val="bullet"/>
      <w:lvlText w:val=""/>
      <w:lvlJc w:val="left"/>
      <w:pPr>
        <w:tabs>
          <w:tab w:val="num" w:pos="2520"/>
        </w:tabs>
        <w:ind w:left="2520" w:hanging="360"/>
      </w:pPr>
      <w:rPr>
        <w:rFonts w:ascii="Wingdings" w:hAnsi="Wingdings" w:cs="Wingdings"/>
      </w:rPr>
    </w:lvl>
    <w:lvl w:ilvl="6">
      <w:start w:val="1"/>
      <w:numFmt w:val="bullet"/>
      <w:lvlText w:val=""/>
      <w:lvlJc w:val="left"/>
      <w:pPr>
        <w:tabs>
          <w:tab w:val="num" w:pos="2880"/>
        </w:tabs>
        <w:ind w:left="2880" w:hanging="360"/>
      </w:pPr>
      <w:rPr>
        <w:rFonts w:ascii="Wingdings" w:hAnsi="Wingdings" w:cs="Wingdings"/>
      </w:rPr>
    </w:lvl>
    <w:lvl w:ilvl="7">
      <w:start w:val="1"/>
      <w:numFmt w:val="bullet"/>
      <w:lvlText w:val=""/>
      <w:lvlJc w:val="left"/>
      <w:pPr>
        <w:tabs>
          <w:tab w:val="num" w:pos="3240"/>
        </w:tabs>
        <w:ind w:left="3240" w:hanging="360"/>
      </w:pPr>
      <w:rPr>
        <w:rFonts w:ascii="Wingdings" w:hAnsi="Wingdings" w:cs="Wingdings"/>
      </w:rPr>
    </w:lvl>
    <w:lvl w:ilvl="8">
      <w:start w:val="1"/>
      <w:numFmt w:val="bullet"/>
      <w:lvlText w:val=""/>
      <w:lvlJc w:val="left"/>
      <w:pPr>
        <w:tabs>
          <w:tab w:val="num" w:pos="3600"/>
        </w:tabs>
        <w:ind w:left="3600" w:hanging="360"/>
      </w:pPr>
      <w:rPr>
        <w:rFonts w:ascii="Wingdings" w:hAnsi="Wingdings" w:cs="Wingdings"/>
      </w:rPr>
    </w:lvl>
  </w:abstractNum>
  <w:abstractNum w:abstractNumId="17" w15:restartNumberingAfterBreak="0">
    <w:nsid w:val="333A72BB"/>
    <w:multiLevelType w:val="multilevel"/>
    <w:tmpl w:val="A68830D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080"/>
        </w:tabs>
        <w:ind w:left="1080" w:hanging="360"/>
      </w:pPr>
      <w:rPr>
        <w:rFonts w:ascii="Wingdings" w:hAnsi="Wingdings" w:cs="Wingdings"/>
      </w:rPr>
    </w:lvl>
    <w:lvl w:ilvl="2">
      <w:start w:val="1"/>
      <w:numFmt w:val="bullet"/>
      <w:lvlText w:val=""/>
      <w:lvlJc w:val="left"/>
      <w:pPr>
        <w:tabs>
          <w:tab w:val="num" w:pos="1440"/>
        </w:tabs>
        <w:ind w:left="1440" w:hanging="360"/>
      </w:pPr>
      <w:rPr>
        <w:rFonts w:ascii="Wingdings" w:hAnsi="Wingdings" w:cs="Wingdings"/>
      </w:rPr>
    </w:lvl>
    <w:lvl w:ilvl="3">
      <w:start w:val="1"/>
      <w:numFmt w:val="bullet"/>
      <w:lvlText w:val=""/>
      <w:lvlJc w:val="left"/>
      <w:pPr>
        <w:tabs>
          <w:tab w:val="num" w:pos="1800"/>
        </w:tabs>
        <w:ind w:left="1800" w:hanging="360"/>
      </w:pPr>
      <w:rPr>
        <w:rFonts w:ascii="Wingdings" w:hAnsi="Wingdings" w:cs="Wingdings"/>
      </w:rPr>
    </w:lvl>
    <w:lvl w:ilvl="4">
      <w:start w:val="1"/>
      <w:numFmt w:val="bullet"/>
      <w:lvlText w:val=""/>
      <w:lvlJc w:val="left"/>
      <w:pPr>
        <w:tabs>
          <w:tab w:val="num" w:pos="2160"/>
        </w:tabs>
        <w:ind w:left="2160" w:hanging="360"/>
      </w:pPr>
      <w:rPr>
        <w:rFonts w:ascii="Wingdings" w:hAnsi="Wingdings" w:cs="Wingdings"/>
      </w:rPr>
    </w:lvl>
    <w:lvl w:ilvl="5">
      <w:start w:val="1"/>
      <w:numFmt w:val="bullet"/>
      <w:lvlText w:val=""/>
      <w:lvlJc w:val="left"/>
      <w:pPr>
        <w:tabs>
          <w:tab w:val="num" w:pos="2520"/>
        </w:tabs>
        <w:ind w:left="2520" w:hanging="360"/>
      </w:pPr>
      <w:rPr>
        <w:rFonts w:ascii="Wingdings" w:hAnsi="Wingdings" w:cs="Wingdings"/>
      </w:rPr>
    </w:lvl>
    <w:lvl w:ilvl="6">
      <w:start w:val="1"/>
      <w:numFmt w:val="bullet"/>
      <w:lvlText w:val=""/>
      <w:lvlJc w:val="left"/>
      <w:pPr>
        <w:tabs>
          <w:tab w:val="num" w:pos="2880"/>
        </w:tabs>
        <w:ind w:left="2880" w:hanging="360"/>
      </w:pPr>
      <w:rPr>
        <w:rFonts w:ascii="Wingdings" w:hAnsi="Wingdings" w:cs="Wingdings"/>
      </w:rPr>
    </w:lvl>
    <w:lvl w:ilvl="7">
      <w:start w:val="1"/>
      <w:numFmt w:val="bullet"/>
      <w:lvlText w:val=""/>
      <w:lvlJc w:val="left"/>
      <w:pPr>
        <w:tabs>
          <w:tab w:val="num" w:pos="3240"/>
        </w:tabs>
        <w:ind w:left="3240" w:hanging="360"/>
      </w:pPr>
      <w:rPr>
        <w:rFonts w:ascii="Wingdings" w:hAnsi="Wingdings" w:cs="Wingdings"/>
      </w:rPr>
    </w:lvl>
    <w:lvl w:ilvl="8">
      <w:start w:val="1"/>
      <w:numFmt w:val="bullet"/>
      <w:lvlText w:val=""/>
      <w:lvlJc w:val="left"/>
      <w:pPr>
        <w:tabs>
          <w:tab w:val="num" w:pos="3600"/>
        </w:tabs>
        <w:ind w:left="3600" w:hanging="360"/>
      </w:pPr>
      <w:rPr>
        <w:rFonts w:ascii="Wingdings" w:hAnsi="Wingdings" w:cs="Wingdings"/>
      </w:rPr>
    </w:lvl>
  </w:abstractNum>
  <w:abstractNum w:abstractNumId="18" w15:restartNumberingAfterBreak="0">
    <w:nsid w:val="34DE5FA6"/>
    <w:multiLevelType w:val="multilevel"/>
    <w:tmpl w:val="5D7A7C5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080"/>
        </w:tabs>
        <w:ind w:left="1080" w:hanging="360"/>
      </w:pPr>
      <w:rPr>
        <w:rFonts w:ascii="Wingdings" w:hAnsi="Wingdings" w:cs="Wingdings"/>
      </w:rPr>
    </w:lvl>
    <w:lvl w:ilvl="2">
      <w:start w:val="1"/>
      <w:numFmt w:val="bullet"/>
      <w:lvlText w:val=""/>
      <w:lvlJc w:val="left"/>
      <w:pPr>
        <w:tabs>
          <w:tab w:val="num" w:pos="1440"/>
        </w:tabs>
        <w:ind w:left="1440" w:hanging="360"/>
      </w:pPr>
      <w:rPr>
        <w:rFonts w:ascii="Wingdings" w:hAnsi="Wingdings" w:cs="Wingdings"/>
      </w:rPr>
    </w:lvl>
    <w:lvl w:ilvl="3">
      <w:start w:val="1"/>
      <w:numFmt w:val="bullet"/>
      <w:lvlText w:val=""/>
      <w:lvlJc w:val="left"/>
      <w:pPr>
        <w:tabs>
          <w:tab w:val="num" w:pos="1800"/>
        </w:tabs>
        <w:ind w:left="1800" w:hanging="360"/>
      </w:pPr>
      <w:rPr>
        <w:rFonts w:ascii="Wingdings" w:hAnsi="Wingdings" w:cs="Wingdings"/>
      </w:rPr>
    </w:lvl>
    <w:lvl w:ilvl="4">
      <w:start w:val="1"/>
      <w:numFmt w:val="bullet"/>
      <w:lvlText w:val=""/>
      <w:lvlJc w:val="left"/>
      <w:pPr>
        <w:tabs>
          <w:tab w:val="num" w:pos="2160"/>
        </w:tabs>
        <w:ind w:left="2160" w:hanging="360"/>
      </w:pPr>
      <w:rPr>
        <w:rFonts w:ascii="Wingdings" w:hAnsi="Wingdings" w:cs="Wingdings"/>
      </w:rPr>
    </w:lvl>
    <w:lvl w:ilvl="5">
      <w:start w:val="1"/>
      <w:numFmt w:val="bullet"/>
      <w:lvlText w:val=""/>
      <w:lvlJc w:val="left"/>
      <w:pPr>
        <w:tabs>
          <w:tab w:val="num" w:pos="2520"/>
        </w:tabs>
        <w:ind w:left="2520" w:hanging="360"/>
      </w:pPr>
      <w:rPr>
        <w:rFonts w:ascii="Wingdings" w:hAnsi="Wingdings" w:cs="Wingdings"/>
      </w:rPr>
    </w:lvl>
    <w:lvl w:ilvl="6">
      <w:start w:val="1"/>
      <w:numFmt w:val="bullet"/>
      <w:lvlText w:val=""/>
      <w:lvlJc w:val="left"/>
      <w:pPr>
        <w:tabs>
          <w:tab w:val="num" w:pos="2880"/>
        </w:tabs>
        <w:ind w:left="2880" w:hanging="360"/>
      </w:pPr>
      <w:rPr>
        <w:rFonts w:ascii="Wingdings" w:hAnsi="Wingdings" w:cs="Wingdings"/>
      </w:rPr>
    </w:lvl>
    <w:lvl w:ilvl="7">
      <w:start w:val="1"/>
      <w:numFmt w:val="bullet"/>
      <w:lvlText w:val=""/>
      <w:lvlJc w:val="left"/>
      <w:pPr>
        <w:tabs>
          <w:tab w:val="num" w:pos="3240"/>
        </w:tabs>
        <w:ind w:left="3240" w:hanging="360"/>
      </w:pPr>
      <w:rPr>
        <w:rFonts w:ascii="Wingdings" w:hAnsi="Wingdings" w:cs="Wingdings"/>
      </w:rPr>
    </w:lvl>
    <w:lvl w:ilvl="8">
      <w:start w:val="1"/>
      <w:numFmt w:val="bullet"/>
      <w:lvlText w:val=""/>
      <w:lvlJc w:val="left"/>
      <w:pPr>
        <w:tabs>
          <w:tab w:val="num" w:pos="3600"/>
        </w:tabs>
        <w:ind w:left="3600" w:hanging="360"/>
      </w:pPr>
      <w:rPr>
        <w:rFonts w:ascii="Wingdings" w:hAnsi="Wingdings" w:cs="Wingdings"/>
      </w:rPr>
    </w:lvl>
  </w:abstractNum>
  <w:abstractNum w:abstractNumId="19" w15:restartNumberingAfterBreak="0">
    <w:nsid w:val="369C4A12"/>
    <w:multiLevelType w:val="hybridMultilevel"/>
    <w:tmpl w:val="AF1EC826"/>
    <w:lvl w:ilvl="0" w:tplc="AC7818DE">
      <w:start w:val="1"/>
      <w:numFmt w:val="bullet"/>
      <w:lvlText w:val=""/>
      <w:lvlJc w:val="left"/>
      <w:pPr>
        <w:ind w:left="720" w:hanging="360"/>
      </w:pPr>
      <w:rPr>
        <w:rFonts w:ascii="Wingdings" w:hAnsi="Wingdings" w:hint="default"/>
      </w:rPr>
    </w:lvl>
    <w:lvl w:ilvl="1" w:tplc="4DFC42EC" w:tentative="1">
      <w:start w:val="1"/>
      <w:numFmt w:val="lowerLetter"/>
      <w:lvlText w:val="%2."/>
      <w:lvlJc w:val="left"/>
      <w:pPr>
        <w:ind w:left="1440" w:hanging="360"/>
      </w:pPr>
    </w:lvl>
    <w:lvl w:ilvl="2" w:tplc="CFFCA178" w:tentative="1">
      <w:start w:val="1"/>
      <w:numFmt w:val="lowerRoman"/>
      <w:lvlText w:val="%3."/>
      <w:lvlJc w:val="right"/>
      <w:pPr>
        <w:ind w:left="2160" w:hanging="180"/>
      </w:pPr>
    </w:lvl>
    <w:lvl w:ilvl="3" w:tplc="2A044D72" w:tentative="1">
      <w:start w:val="1"/>
      <w:numFmt w:val="decimal"/>
      <w:lvlText w:val="%4."/>
      <w:lvlJc w:val="left"/>
      <w:pPr>
        <w:ind w:left="2880" w:hanging="360"/>
      </w:pPr>
    </w:lvl>
    <w:lvl w:ilvl="4" w:tplc="823A80A4" w:tentative="1">
      <w:start w:val="1"/>
      <w:numFmt w:val="lowerLetter"/>
      <w:lvlText w:val="%5."/>
      <w:lvlJc w:val="left"/>
      <w:pPr>
        <w:ind w:left="3600" w:hanging="360"/>
      </w:pPr>
    </w:lvl>
    <w:lvl w:ilvl="5" w:tplc="92CC4984" w:tentative="1">
      <w:start w:val="1"/>
      <w:numFmt w:val="lowerRoman"/>
      <w:lvlText w:val="%6."/>
      <w:lvlJc w:val="right"/>
      <w:pPr>
        <w:ind w:left="4320" w:hanging="180"/>
      </w:pPr>
    </w:lvl>
    <w:lvl w:ilvl="6" w:tplc="E02A6ECE" w:tentative="1">
      <w:start w:val="1"/>
      <w:numFmt w:val="decimal"/>
      <w:lvlText w:val="%7."/>
      <w:lvlJc w:val="left"/>
      <w:pPr>
        <w:ind w:left="5040" w:hanging="360"/>
      </w:pPr>
    </w:lvl>
    <w:lvl w:ilvl="7" w:tplc="3C52A0D0" w:tentative="1">
      <w:start w:val="1"/>
      <w:numFmt w:val="lowerLetter"/>
      <w:lvlText w:val="%8."/>
      <w:lvlJc w:val="left"/>
      <w:pPr>
        <w:ind w:left="5760" w:hanging="360"/>
      </w:pPr>
    </w:lvl>
    <w:lvl w:ilvl="8" w:tplc="C9789AB0" w:tentative="1">
      <w:start w:val="1"/>
      <w:numFmt w:val="lowerRoman"/>
      <w:lvlText w:val="%9."/>
      <w:lvlJc w:val="right"/>
      <w:pPr>
        <w:ind w:left="6480" w:hanging="180"/>
      </w:pPr>
    </w:lvl>
  </w:abstractNum>
  <w:abstractNum w:abstractNumId="20" w15:restartNumberingAfterBreak="0">
    <w:nsid w:val="3FF67645"/>
    <w:multiLevelType w:val="hybridMultilevel"/>
    <w:tmpl w:val="015094EE"/>
    <w:lvl w:ilvl="0" w:tplc="A596FC8C">
      <w:start w:val="1"/>
      <w:numFmt w:val="decimal"/>
      <w:lvlText w:val="%1."/>
      <w:lvlJc w:val="left"/>
      <w:pPr>
        <w:ind w:left="720" w:hanging="360"/>
      </w:pPr>
    </w:lvl>
    <w:lvl w:ilvl="1" w:tplc="276A5B0E" w:tentative="1">
      <w:start w:val="1"/>
      <w:numFmt w:val="lowerLetter"/>
      <w:lvlText w:val="%2."/>
      <w:lvlJc w:val="left"/>
      <w:pPr>
        <w:ind w:left="1440" w:hanging="360"/>
      </w:pPr>
    </w:lvl>
    <w:lvl w:ilvl="2" w:tplc="A508AB1C" w:tentative="1">
      <w:start w:val="1"/>
      <w:numFmt w:val="lowerRoman"/>
      <w:lvlText w:val="%3."/>
      <w:lvlJc w:val="right"/>
      <w:pPr>
        <w:ind w:left="2160" w:hanging="180"/>
      </w:pPr>
    </w:lvl>
    <w:lvl w:ilvl="3" w:tplc="C78CD114" w:tentative="1">
      <w:start w:val="1"/>
      <w:numFmt w:val="decimal"/>
      <w:lvlText w:val="%4."/>
      <w:lvlJc w:val="left"/>
      <w:pPr>
        <w:ind w:left="2880" w:hanging="360"/>
      </w:pPr>
    </w:lvl>
    <w:lvl w:ilvl="4" w:tplc="73A64250" w:tentative="1">
      <w:start w:val="1"/>
      <w:numFmt w:val="lowerLetter"/>
      <w:lvlText w:val="%5."/>
      <w:lvlJc w:val="left"/>
      <w:pPr>
        <w:ind w:left="3600" w:hanging="360"/>
      </w:pPr>
    </w:lvl>
    <w:lvl w:ilvl="5" w:tplc="77020A40" w:tentative="1">
      <w:start w:val="1"/>
      <w:numFmt w:val="lowerRoman"/>
      <w:lvlText w:val="%6."/>
      <w:lvlJc w:val="right"/>
      <w:pPr>
        <w:ind w:left="4320" w:hanging="180"/>
      </w:pPr>
    </w:lvl>
    <w:lvl w:ilvl="6" w:tplc="8EE0A7B2" w:tentative="1">
      <w:start w:val="1"/>
      <w:numFmt w:val="decimal"/>
      <w:lvlText w:val="%7."/>
      <w:lvlJc w:val="left"/>
      <w:pPr>
        <w:ind w:left="5040" w:hanging="360"/>
      </w:pPr>
    </w:lvl>
    <w:lvl w:ilvl="7" w:tplc="D4E28FAE" w:tentative="1">
      <w:start w:val="1"/>
      <w:numFmt w:val="lowerLetter"/>
      <w:lvlText w:val="%8."/>
      <w:lvlJc w:val="left"/>
      <w:pPr>
        <w:ind w:left="5760" w:hanging="360"/>
      </w:pPr>
    </w:lvl>
    <w:lvl w:ilvl="8" w:tplc="A12C93C6" w:tentative="1">
      <w:start w:val="1"/>
      <w:numFmt w:val="lowerRoman"/>
      <w:lvlText w:val="%9."/>
      <w:lvlJc w:val="right"/>
      <w:pPr>
        <w:ind w:left="6480" w:hanging="180"/>
      </w:pPr>
    </w:lvl>
  </w:abstractNum>
  <w:abstractNum w:abstractNumId="21" w15:restartNumberingAfterBreak="0">
    <w:nsid w:val="43531CA9"/>
    <w:multiLevelType w:val="hybridMultilevel"/>
    <w:tmpl w:val="6D8E4BDE"/>
    <w:lvl w:ilvl="0" w:tplc="4748FF20">
      <w:start w:val="1"/>
      <w:numFmt w:val="bullet"/>
      <w:lvlText w:val=""/>
      <w:lvlJc w:val="left"/>
      <w:pPr>
        <w:ind w:left="720" w:hanging="360"/>
      </w:pPr>
      <w:rPr>
        <w:rFonts w:ascii="Wingdings" w:hAnsi="Wingdings" w:hint="default"/>
      </w:rPr>
    </w:lvl>
    <w:lvl w:ilvl="1" w:tplc="16BC936E" w:tentative="1">
      <w:start w:val="1"/>
      <w:numFmt w:val="lowerLetter"/>
      <w:lvlText w:val="%2."/>
      <w:lvlJc w:val="left"/>
      <w:pPr>
        <w:ind w:left="1440" w:hanging="360"/>
      </w:pPr>
    </w:lvl>
    <w:lvl w:ilvl="2" w:tplc="709435D4" w:tentative="1">
      <w:start w:val="1"/>
      <w:numFmt w:val="lowerRoman"/>
      <w:lvlText w:val="%3."/>
      <w:lvlJc w:val="right"/>
      <w:pPr>
        <w:ind w:left="2160" w:hanging="180"/>
      </w:pPr>
    </w:lvl>
    <w:lvl w:ilvl="3" w:tplc="7F30D398" w:tentative="1">
      <w:start w:val="1"/>
      <w:numFmt w:val="decimal"/>
      <w:lvlText w:val="%4."/>
      <w:lvlJc w:val="left"/>
      <w:pPr>
        <w:ind w:left="2880" w:hanging="360"/>
      </w:pPr>
    </w:lvl>
    <w:lvl w:ilvl="4" w:tplc="24CAB14A" w:tentative="1">
      <w:start w:val="1"/>
      <w:numFmt w:val="lowerLetter"/>
      <w:lvlText w:val="%5."/>
      <w:lvlJc w:val="left"/>
      <w:pPr>
        <w:ind w:left="3600" w:hanging="360"/>
      </w:pPr>
    </w:lvl>
    <w:lvl w:ilvl="5" w:tplc="D07A6EB8" w:tentative="1">
      <w:start w:val="1"/>
      <w:numFmt w:val="lowerRoman"/>
      <w:lvlText w:val="%6."/>
      <w:lvlJc w:val="right"/>
      <w:pPr>
        <w:ind w:left="4320" w:hanging="180"/>
      </w:pPr>
    </w:lvl>
    <w:lvl w:ilvl="6" w:tplc="E5A0B77C" w:tentative="1">
      <w:start w:val="1"/>
      <w:numFmt w:val="decimal"/>
      <w:lvlText w:val="%7."/>
      <w:lvlJc w:val="left"/>
      <w:pPr>
        <w:ind w:left="5040" w:hanging="360"/>
      </w:pPr>
    </w:lvl>
    <w:lvl w:ilvl="7" w:tplc="8AC658CE" w:tentative="1">
      <w:start w:val="1"/>
      <w:numFmt w:val="lowerLetter"/>
      <w:lvlText w:val="%8."/>
      <w:lvlJc w:val="left"/>
      <w:pPr>
        <w:ind w:left="5760" w:hanging="360"/>
      </w:pPr>
    </w:lvl>
    <w:lvl w:ilvl="8" w:tplc="4B4E3D32" w:tentative="1">
      <w:start w:val="1"/>
      <w:numFmt w:val="lowerRoman"/>
      <w:lvlText w:val="%9."/>
      <w:lvlJc w:val="right"/>
      <w:pPr>
        <w:ind w:left="6480" w:hanging="180"/>
      </w:pPr>
    </w:lvl>
  </w:abstractNum>
  <w:abstractNum w:abstractNumId="22" w15:restartNumberingAfterBreak="0">
    <w:nsid w:val="438D46DA"/>
    <w:multiLevelType w:val="multilevel"/>
    <w:tmpl w:val="CBEA6C7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080"/>
        </w:tabs>
        <w:ind w:left="1080" w:hanging="360"/>
      </w:pPr>
      <w:rPr>
        <w:rFonts w:ascii="Wingdings" w:hAnsi="Wingdings" w:cs="Wingdings"/>
      </w:rPr>
    </w:lvl>
    <w:lvl w:ilvl="2">
      <w:start w:val="1"/>
      <w:numFmt w:val="bullet"/>
      <w:lvlText w:val=""/>
      <w:lvlJc w:val="left"/>
      <w:pPr>
        <w:tabs>
          <w:tab w:val="num" w:pos="1440"/>
        </w:tabs>
        <w:ind w:left="1440" w:hanging="360"/>
      </w:pPr>
      <w:rPr>
        <w:rFonts w:ascii="Wingdings" w:hAnsi="Wingdings" w:cs="Wingdings"/>
      </w:rPr>
    </w:lvl>
    <w:lvl w:ilvl="3">
      <w:start w:val="1"/>
      <w:numFmt w:val="bullet"/>
      <w:lvlText w:val=""/>
      <w:lvlJc w:val="left"/>
      <w:pPr>
        <w:tabs>
          <w:tab w:val="num" w:pos="1800"/>
        </w:tabs>
        <w:ind w:left="1800" w:hanging="360"/>
      </w:pPr>
      <w:rPr>
        <w:rFonts w:ascii="Wingdings" w:hAnsi="Wingdings" w:cs="Wingdings"/>
      </w:rPr>
    </w:lvl>
    <w:lvl w:ilvl="4">
      <w:start w:val="1"/>
      <w:numFmt w:val="bullet"/>
      <w:lvlText w:val=""/>
      <w:lvlJc w:val="left"/>
      <w:pPr>
        <w:tabs>
          <w:tab w:val="num" w:pos="2160"/>
        </w:tabs>
        <w:ind w:left="2160" w:hanging="360"/>
      </w:pPr>
      <w:rPr>
        <w:rFonts w:ascii="Wingdings" w:hAnsi="Wingdings" w:cs="Wingdings"/>
      </w:rPr>
    </w:lvl>
    <w:lvl w:ilvl="5">
      <w:start w:val="1"/>
      <w:numFmt w:val="bullet"/>
      <w:lvlText w:val=""/>
      <w:lvlJc w:val="left"/>
      <w:pPr>
        <w:tabs>
          <w:tab w:val="num" w:pos="2520"/>
        </w:tabs>
        <w:ind w:left="2520" w:hanging="360"/>
      </w:pPr>
      <w:rPr>
        <w:rFonts w:ascii="Wingdings" w:hAnsi="Wingdings" w:cs="Wingdings"/>
      </w:rPr>
    </w:lvl>
    <w:lvl w:ilvl="6">
      <w:start w:val="1"/>
      <w:numFmt w:val="bullet"/>
      <w:lvlText w:val=""/>
      <w:lvlJc w:val="left"/>
      <w:pPr>
        <w:tabs>
          <w:tab w:val="num" w:pos="2880"/>
        </w:tabs>
        <w:ind w:left="2880" w:hanging="360"/>
      </w:pPr>
      <w:rPr>
        <w:rFonts w:ascii="Wingdings" w:hAnsi="Wingdings" w:cs="Wingdings"/>
      </w:rPr>
    </w:lvl>
    <w:lvl w:ilvl="7">
      <w:start w:val="1"/>
      <w:numFmt w:val="bullet"/>
      <w:lvlText w:val=""/>
      <w:lvlJc w:val="left"/>
      <w:pPr>
        <w:tabs>
          <w:tab w:val="num" w:pos="3240"/>
        </w:tabs>
        <w:ind w:left="3240" w:hanging="360"/>
      </w:pPr>
      <w:rPr>
        <w:rFonts w:ascii="Wingdings" w:hAnsi="Wingdings" w:cs="Wingdings"/>
      </w:rPr>
    </w:lvl>
    <w:lvl w:ilvl="8">
      <w:start w:val="1"/>
      <w:numFmt w:val="bullet"/>
      <w:lvlText w:val=""/>
      <w:lvlJc w:val="left"/>
      <w:pPr>
        <w:tabs>
          <w:tab w:val="num" w:pos="3600"/>
        </w:tabs>
        <w:ind w:left="3600" w:hanging="360"/>
      </w:pPr>
      <w:rPr>
        <w:rFonts w:ascii="Wingdings" w:hAnsi="Wingdings" w:cs="Wingdings"/>
      </w:rPr>
    </w:lvl>
  </w:abstractNum>
  <w:abstractNum w:abstractNumId="23" w15:restartNumberingAfterBreak="0">
    <w:nsid w:val="47AB39A4"/>
    <w:multiLevelType w:val="hybridMultilevel"/>
    <w:tmpl w:val="FFF04CD6"/>
    <w:name w:val="WW8Num322222"/>
    <w:lvl w:ilvl="0" w:tplc="515001BE">
      <w:start w:val="1"/>
      <w:numFmt w:val="bullet"/>
      <w:lvlText w:val=""/>
      <w:lvlJc w:val="left"/>
      <w:pPr>
        <w:ind w:left="720" w:hanging="360"/>
      </w:pPr>
      <w:rPr>
        <w:rFonts w:ascii="Wingdings" w:hAnsi="Wingdings" w:hint="default"/>
      </w:rPr>
    </w:lvl>
    <w:lvl w:ilvl="1" w:tplc="0DE67D7E" w:tentative="1">
      <w:start w:val="1"/>
      <w:numFmt w:val="bullet"/>
      <w:lvlText w:val="o"/>
      <w:lvlJc w:val="left"/>
      <w:pPr>
        <w:ind w:left="1440" w:hanging="360"/>
      </w:pPr>
      <w:rPr>
        <w:rFonts w:ascii="Courier New" w:hAnsi="Courier New" w:cs="Courier New" w:hint="default"/>
      </w:rPr>
    </w:lvl>
    <w:lvl w:ilvl="2" w:tplc="EE0CE15E" w:tentative="1">
      <w:start w:val="1"/>
      <w:numFmt w:val="bullet"/>
      <w:lvlText w:val=""/>
      <w:lvlJc w:val="left"/>
      <w:pPr>
        <w:ind w:left="2160" w:hanging="360"/>
      </w:pPr>
      <w:rPr>
        <w:rFonts w:ascii="Wingdings" w:hAnsi="Wingdings" w:hint="default"/>
      </w:rPr>
    </w:lvl>
    <w:lvl w:ilvl="3" w:tplc="733EA2D4" w:tentative="1">
      <w:start w:val="1"/>
      <w:numFmt w:val="bullet"/>
      <w:lvlText w:val=""/>
      <w:lvlJc w:val="left"/>
      <w:pPr>
        <w:ind w:left="2880" w:hanging="360"/>
      </w:pPr>
      <w:rPr>
        <w:rFonts w:ascii="Symbol" w:hAnsi="Symbol" w:hint="default"/>
      </w:rPr>
    </w:lvl>
    <w:lvl w:ilvl="4" w:tplc="46E2BE5E" w:tentative="1">
      <w:start w:val="1"/>
      <w:numFmt w:val="bullet"/>
      <w:lvlText w:val="o"/>
      <w:lvlJc w:val="left"/>
      <w:pPr>
        <w:ind w:left="3600" w:hanging="360"/>
      </w:pPr>
      <w:rPr>
        <w:rFonts w:ascii="Courier New" w:hAnsi="Courier New" w:cs="Courier New" w:hint="default"/>
      </w:rPr>
    </w:lvl>
    <w:lvl w:ilvl="5" w:tplc="9A68FF10" w:tentative="1">
      <w:start w:val="1"/>
      <w:numFmt w:val="bullet"/>
      <w:lvlText w:val=""/>
      <w:lvlJc w:val="left"/>
      <w:pPr>
        <w:ind w:left="4320" w:hanging="360"/>
      </w:pPr>
      <w:rPr>
        <w:rFonts w:ascii="Wingdings" w:hAnsi="Wingdings" w:hint="default"/>
      </w:rPr>
    </w:lvl>
    <w:lvl w:ilvl="6" w:tplc="9D2E718C" w:tentative="1">
      <w:start w:val="1"/>
      <w:numFmt w:val="bullet"/>
      <w:lvlText w:val=""/>
      <w:lvlJc w:val="left"/>
      <w:pPr>
        <w:ind w:left="5040" w:hanging="360"/>
      </w:pPr>
      <w:rPr>
        <w:rFonts w:ascii="Symbol" w:hAnsi="Symbol" w:hint="default"/>
      </w:rPr>
    </w:lvl>
    <w:lvl w:ilvl="7" w:tplc="94AAC142" w:tentative="1">
      <w:start w:val="1"/>
      <w:numFmt w:val="bullet"/>
      <w:lvlText w:val="o"/>
      <w:lvlJc w:val="left"/>
      <w:pPr>
        <w:ind w:left="5760" w:hanging="360"/>
      </w:pPr>
      <w:rPr>
        <w:rFonts w:ascii="Courier New" w:hAnsi="Courier New" w:cs="Courier New" w:hint="default"/>
      </w:rPr>
    </w:lvl>
    <w:lvl w:ilvl="8" w:tplc="A28698A2" w:tentative="1">
      <w:start w:val="1"/>
      <w:numFmt w:val="bullet"/>
      <w:lvlText w:val=""/>
      <w:lvlJc w:val="left"/>
      <w:pPr>
        <w:ind w:left="6480" w:hanging="360"/>
      </w:pPr>
      <w:rPr>
        <w:rFonts w:ascii="Wingdings" w:hAnsi="Wingdings" w:hint="default"/>
      </w:rPr>
    </w:lvl>
  </w:abstractNum>
  <w:abstractNum w:abstractNumId="24" w15:restartNumberingAfterBreak="0">
    <w:nsid w:val="4B414F00"/>
    <w:multiLevelType w:val="multilevel"/>
    <w:tmpl w:val="15083590"/>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080"/>
        </w:tabs>
        <w:ind w:left="1080" w:hanging="360"/>
      </w:pPr>
      <w:rPr>
        <w:rFonts w:ascii="Wingdings" w:hAnsi="Wingdings" w:cs="Wingdings"/>
      </w:rPr>
    </w:lvl>
    <w:lvl w:ilvl="2">
      <w:start w:val="1"/>
      <w:numFmt w:val="bullet"/>
      <w:lvlText w:val=""/>
      <w:lvlJc w:val="left"/>
      <w:pPr>
        <w:tabs>
          <w:tab w:val="num" w:pos="1440"/>
        </w:tabs>
        <w:ind w:left="1440" w:hanging="360"/>
      </w:pPr>
      <w:rPr>
        <w:rFonts w:ascii="Wingdings" w:hAnsi="Wingdings" w:cs="Wingdings"/>
      </w:rPr>
    </w:lvl>
    <w:lvl w:ilvl="3">
      <w:start w:val="1"/>
      <w:numFmt w:val="bullet"/>
      <w:lvlText w:val=""/>
      <w:lvlJc w:val="left"/>
      <w:pPr>
        <w:tabs>
          <w:tab w:val="num" w:pos="1800"/>
        </w:tabs>
        <w:ind w:left="1800" w:hanging="360"/>
      </w:pPr>
      <w:rPr>
        <w:rFonts w:ascii="Wingdings" w:hAnsi="Wingdings" w:cs="Wingdings"/>
      </w:rPr>
    </w:lvl>
    <w:lvl w:ilvl="4">
      <w:start w:val="1"/>
      <w:numFmt w:val="bullet"/>
      <w:lvlText w:val=""/>
      <w:lvlJc w:val="left"/>
      <w:pPr>
        <w:tabs>
          <w:tab w:val="num" w:pos="2160"/>
        </w:tabs>
        <w:ind w:left="2160" w:hanging="360"/>
      </w:pPr>
      <w:rPr>
        <w:rFonts w:ascii="Wingdings" w:hAnsi="Wingdings" w:cs="Wingdings"/>
      </w:rPr>
    </w:lvl>
    <w:lvl w:ilvl="5">
      <w:start w:val="1"/>
      <w:numFmt w:val="bullet"/>
      <w:lvlText w:val=""/>
      <w:lvlJc w:val="left"/>
      <w:pPr>
        <w:tabs>
          <w:tab w:val="num" w:pos="2520"/>
        </w:tabs>
        <w:ind w:left="2520" w:hanging="360"/>
      </w:pPr>
      <w:rPr>
        <w:rFonts w:ascii="Wingdings" w:hAnsi="Wingdings" w:cs="Wingdings"/>
      </w:rPr>
    </w:lvl>
    <w:lvl w:ilvl="6">
      <w:start w:val="1"/>
      <w:numFmt w:val="bullet"/>
      <w:lvlText w:val=""/>
      <w:lvlJc w:val="left"/>
      <w:pPr>
        <w:tabs>
          <w:tab w:val="num" w:pos="2880"/>
        </w:tabs>
        <w:ind w:left="2880" w:hanging="360"/>
      </w:pPr>
      <w:rPr>
        <w:rFonts w:ascii="Wingdings" w:hAnsi="Wingdings" w:cs="Wingdings"/>
      </w:rPr>
    </w:lvl>
    <w:lvl w:ilvl="7">
      <w:start w:val="1"/>
      <w:numFmt w:val="bullet"/>
      <w:lvlText w:val=""/>
      <w:lvlJc w:val="left"/>
      <w:pPr>
        <w:tabs>
          <w:tab w:val="num" w:pos="3240"/>
        </w:tabs>
        <w:ind w:left="3240" w:hanging="360"/>
      </w:pPr>
      <w:rPr>
        <w:rFonts w:ascii="Wingdings" w:hAnsi="Wingdings" w:cs="Wingdings"/>
      </w:rPr>
    </w:lvl>
    <w:lvl w:ilvl="8">
      <w:start w:val="1"/>
      <w:numFmt w:val="bullet"/>
      <w:lvlText w:val=""/>
      <w:lvlJc w:val="left"/>
      <w:pPr>
        <w:tabs>
          <w:tab w:val="num" w:pos="3600"/>
        </w:tabs>
        <w:ind w:left="3600" w:hanging="360"/>
      </w:pPr>
      <w:rPr>
        <w:rFonts w:ascii="Wingdings" w:hAnsi="Wingdings" w:cs="Wingdings"/>
      </w:rPr>
    </w:lvl>
  </w:abstractNum>
  <w:abstractNum w:abstractNumId="25" w15:restartNumberingAfterBreak="0">
    <w:nsid w:val="4F257674"/>
    <w:multiLevelType w:val="hybridMultilevel"/>
    <w:tmpl w:val="16DEB534"/>
    <w:name w:val="WW8Num32"/>
    <w:lvl w:ilvl="0" w:tplc="280E1A22">
      <w:start w:val="1"/>
      <w:numFmt w:val="bullet"/>
      <w:lvlText w:val=""/>
      <w:lvlJc w:val="left"/>
      <w:pPr>
        <w:ind w:left="720" w:hanging="360"/>
      </w:pPr>
      <w:rPr>
        <w:rFonts w:ascii="Wingdings" w:hAnsi="Wingdings" w:hint="default"/>
      </w:rPr>
    </w:lvl>
    <w:lvl w:ilvl="1" w:tplc="0AFEFC18" w:tentative="1">
      <w:start w:val="1"/>
      <w:numFmt w:val="bullet"/>
      <w:lvlText w:val="o"/>
      <w:lvlJc w:val="left"/>
      <w:pPr>
        <w:ind w:left="1440" w:hanging="360"/>
      </w:pPr>
      <w:rPr>
        <w:rFonts w:ascii="Courier New" w:hAnsi="Courier New" w:cs="Courier New" w:hint="default"/>
      </w:rPr>
    </w:lvl>
    <w:lvl w:ilvl="2" w:tplc="F0404750" w:tentative="1">
      <w:start w:val="1"/>
      <w:numFmt w:val="bullet"/>
      <w:lvlText w:val=""/>
      <w:lvlJc w:val="left"/>
      <w:pPr>
        <w:ind w:left="2160" w:hanging="360"/>
      </w:pPr>
      <w:rPr>
        <w:rFonts w:ascii="Wingdings" w:hAnsi="Wingdings" w:hint="default"/>
      </w:rPr>
    </w:lvl>
    <w:lvl w:ilvl="3" w:tplc="518CC386" w:tentative="1">
      <w:start w:val="1"/>
      <w:numFmt w:val="bullet"/>
      <w:lvlText w:val=""/>
      <w:lvlJc w:val="left"/>
      <w:pPr>
        <w:ind w:left="2880" w:hanging="360"/>
      </w:pPr>
      <w:rPr>
        <w:rFonts w:ascii="Symbol" w:hAnsi="Symbol" w:hint="default"/>
      </w:rPr>
    </w:lvl>
    <w:lvl w:ilvl="4" w:tplc="92880A4C" w:tentative="1">
      <w:start w:val="1"/>
      <w:numFmt w:val="bullet"/>
      <w:lvlText w:val="o"/>
      <w:lvlJc w:val="left"/>
      <w:pPr>
        <w:ind w:left="3600" w:hanging="360"/>
      </w:pPr>
      <w:rPr>
        <w:rFonts w:ascii="Courier New" w:hAnsi="Courier New" w:cs="Courier New" w:hint="default"/>
      </w:rPr>
    </w:lvl>
    <w:lvl w:ilvl="5" w:tplc="70BA271A" w:tentative="1">
      <w:start w:val="1"/>
      <w:numFmt w:val="bullet"/>
      <w:lvlText w:val=""/>
      <w:lvlJc w:val="left"/>
      <w:pPr>
        <w:ind w:left="4320" w:hanging="360"/>
      </w:pPr>
      <w:rPr>
        <w:rFonts w:ascii="Wingdings" w:hAnsi="Wingdings" w:hint="default"/>
      </w:rPr>
    </w:lvl>
    <w:lvl w:ilvl="6" w:tplc="72082916" w:tentative="1">
      <w:start w:val="1"/>
      <w:numFmt w:val="bullet"/>
      <w:lvlText w:val=""/>
      <w:lvlJc w:val="left"/>
      <w:pPr>
        <w:ind w:left="5040" w:hanging="360"/>
      </w:pPr>
      <w:rPr>
        <w:rFonts w:ascii="Symbol" w:hAnsi="Symbol" w:hint="default"/>
      </w:rPr>
    </w:lvl>
    <w:lvl w:ilvl="7" w:tplc="7D12AFC4" w:tentative="1">
      <w:start w:val="1"/>
      <w:numFmt w:val="bullet"/>
      <w:lvlText w:val="o"/>
      <w:lvlJc w:val="left"/>
      <w:pPr>
        <w:ind w:left="5760" w:hanging="360"/>
      </w:pPr>
      <w:rPr>
        <w:rFonts w:ascii="Courier New" w:hAnsi="Courier New" w:cs="Courier New" w:hint="default"/>
      </w:rPr>
    </w:lvl>
    <w:lvl w:ilvl="8" w:tplc="9CF4C4FE" w:tentative="1">
      <w:start w:val="1"/>
      <w:numFmt w:val="bullet"/>
      <w:lvlText w:val=""/>
      <w:lvlJc w:val="left"/>
      <w:pPr>
        <w:ind w:left="6480" w:hanging="360"/>
      </w:pPr>
      <w:rPr>
        <w:rFonts w:ascii="Wingdings" w:hAnsi="Wingdings" w:hint="default"/>
      </w:rPr>
    </w:lvl>
  </w:abstractNum>
  <w:abstractNum w:abstractNumId="26" w15:restartNumberingAfterBreak="0">
    <w:nsid w:val="616E07CC"/>
    <w:multiLevelType w:val="hybridMultilevel"/>
    <w:tmpl w:val="992250C2"/>
    <w:lvl w:ilvl="0" w:tplc="88408588">
      <w:start w:val="1"/>
      <w:numFmt w:val="bullet"/>
      <w:lvlText w:val=""/>
      <w:lvlJc w:val="left"/>
      <w:pPr>
        <w:ind w:left="720" w:hanging="360"/>
      </w:pPr>
      <w:rPr>
        <w:rFonts w:ascii="Wingdings" w:hAnsi="Wingdings" w:hint="default"/>
      </w:rPr>
    </w:lvl>
    <w:lvl w:ilvl="1" w:tplc="2F1EDBE8" w:tentative="1">
      <w:start w:val="1"/>
      <w:numFmt w:val="bullet"/>
      <w:lvlText w:val="o"/>
      <w:lvlJc w:val="left"/>
      <w:pPr>
        <w:ind w:left="1440" w:hanging="360"/>
      </w:pPr>
      <w:rPr>
        <w:rFonts w:ascii="Courier New" w:hAnsi="Courier New" w:cs="Courier New" w:hint="default"/>
      </w:rPr>
    </w:lvl>
    <w:lvl w:ilvl="2" w:tplc="CC125CFC" w:tentative="1">
      <w:start w:val="1"/>
      <w:numFmt w:val="bullet"/>
      <w:lvlText w:val=""/>
      <w:lvlJc w:val="left"/>
      <w:pPr>
        <w:ind w:left="2160" w:hanging="360"/>
      </w:pPr>
      <w:rPr>
        <w:rFonts w:ascii="Wingdings" w:hAnsi="Wingdings" w:hint="default"/>
      </w:rPr>
    </w:lvl>
    <w:lvl w:ilvl="3" w:tplc="8E4A145A" w:tentative="1">
      <w:start w:val="1"/>
      <w:numFmt w:val="bullet"/>
      <w:lvlText w:val=""/>
      <w:lvlJc w:val="left"/>
      <w:pPr>
        <w:ind w:left="2880" w:hanging="360"/>
      </w:pPr>
      <w:rPr>
        <w:rFonts w:ascii="Symbol" w:hAnsi="Symbol" w:hint="default"/>
      </w:rPr>
    </w:lvl>
    <w:lvl w:ilvl="4" w:tplc="437C4E20" w:tentative="1">
      <w:start w:val="1"/>
      <w:numFmt w:val="bullet"/>
      <w:lvlText w:val="o"/>
      <w:lvlJc w:val="left"/>
      <w:pPr>
        <w:ind w:left="3600" w:hanging="360"/>
      </w:pPr>
      <w:rPr>
        <w:rFonts w:ascii="Courier New" w:hAnsi="Courier New" w:cs="Courier New" w:hint="default"/>
      </w:rPr>
    </w:lvl>
    <w:lvl w:ilvl="5" w:tplc="AE4C1F52" w:tentative="1">
      <w:start w:val="1"/>
      <w:numFmt w:val="bullet"/>
      <w:lvlText w:val=""/>
      <w:lvlJc w:val="left"/>
      <w:pPr>
        <w:ind w:left="4320" w:hanging="360"/>
      </w:pPr>
      <w:rPr>
        <w:rFonts w:ascii="Wingdings" w:hAnsi="Wingdings" w:hint="default"/>
      </w:rPr>
    </w:lvl>
    <w:lvl w:ilvl="6" w:tplc="F80A2F8A" w:tentative="1">
      <w:start w:val="1"/>
      <w:numFmt w:val="bullet"/>
      <w:lvlText w:val=""/>
      <w:lvlJc w:val="left"/>
      <w:pPr>
        <w:ind w:left="5040" w:hanging="360"/>
      </w:pPr>
      <w:rPr>
        <w:rFonts w:ascii="Symbol" w:hAnsi="Symbol" w:hint="default"/>
      </w:rPr>
    </w:lvl>
    <w:lvl w:ilvl="7" w:tplc="37CABD7C" w:tentative="1">
      <w:start w:val="1"/>
      <w:numFmt w:val="bullet"/>
      <w:lvlText w:val="o"/>
      <w:lvlJc w:val="left"/>
      <w:pPr>
        <w:ind w:left="5760" w:hanging="360"/>
      </w:pPr>
      <w:rPr>
        <w:rFonts w:ascii="Courier New" w:hAnsi="Courier New" w:cs="Courier New" w:hint="default"/>
      </w:rPr>
    </w:lvl>
    <w:lvl w:ilvl="8" w:tplc="C9C8A438" w:tentative="1">
      <w:start w:val="1"/>
      <w:numFmt w:val="bullet"/>
      <w:lvlText w:val=""/>
      <w:lvlJc w:val="left"/>
      <w:pPr>
        <w:ind w:left="6480" w:hanging="360"/>
      </w:pPr>
      <w:rPr>
        <w:rFonts w:ascii="Wingdings" w:hAnsi="Wingdings" w:hint="default"/>
      </w:rPr>
    </w:lvl>
  </w:abstractNum>
  <w:abstractNum w:abstractNumId="27" w15:restartNumberingAfterBreak="0">
    <w:nsid w:val="62D8501A"/>
    <w:multiLevelType w:val="hybridMultilevel"/>
    <w:tmpl w:val="54A24CE2"/>
    <w:lvl w:ilvl="0" w:tplc="D1A2E0C0">
      <w:start w:val="1"/>
      <w:numFmt w:val="bullet"/>
      <w:lvlText w:val=""/>
      <w:lvlJc w:val="left"/>
      <w:pPr>
        <w:ind w:left="720" w:hanging="360"/>
      </w:pPr>
      <w:rPr>
        <w:rFonts w:ascii="Wingdings" w:hAnsi="Wingdings" w:hint="default"/>
      </w:rPr>
    </w:lvl>
    <w:lvl w:ilvl="1" w:tplc="E978621A" w:tentative="1">
      <w:start w:val="1"/>
      <w:numFmt w:val="lowerLetter"/>
      <w:lvlText w:val="%2."/>
      <w:lvlJc w:val="left"/>
      <w:pPr>
        <w:ind w:left="1440" w:hanging="360"/>
      </w:pPr>
    </w:lvl>
    <w:lvl w:ilvl="2" w:tplc="1DE0A54E" w:tentative="1">
      <w:start w:val="1"/>
      <w:numFmt w:val="lowerRoman"/>
      <w:lvlText w:val="%3."/>
      <w:lvlJc w:val="right"/>
      <w:pPr>
        <w:ind w:left="2160" w:hanging="180"/>
      </w:pPr>
    </w:lvl>
    <w:lvl w:ilvl="3" w:tplc="11FA2B88" w:tentative="1">
      <w:start w:val="1"/>
      <w:numFmt w:val="decimal"/>
      <w:lvlText w:val="%4."/>
      <w:lvlJc w:val="left"/>
      <w:pPr>
        <w:ind w:left="2880" w:hanging="360"/>
      </w:pPr>
    </w:lvl>
    <w:lvl w:ilvl="4" w:tplc="67EA08BE" w:tentative="1">
      <w:start w:val="1"/>
      <w:numFmt w:val="lowerLetter"/>
      <w:lvlText w:val="%5."/>
      <w:lvlJc w:val="left"/>
      <w:pPr>
        <w:ind w:left="3600" w:hanging="360"/>
      </w:pPr>
    </w:lvl>
    <w:lvl w:ilvl="5" w:tplc="E18094E0" w:tentative="1">
      <w:start w:val="1"/>
      <w:numFmt w:val="lowerRoman"/>
      <w:lvlText w:val="%6."/>
      <w:lvlJc w:val="right"/>
      <w:pPr>
        <w:ind w:left="4320" w:hanging="180"/>
      </w:pPr>
    </w:lvl>
    <w:lvl w:ilvl="6" w:tplc="C868C4E8" w:tentative="1">
      <w:start w:val="1"/>
      <w:numFmt w:val="decimal"/>
      <w:lvlText w:val="%7."/>
      <w:lvlJc w:val="left"/>
      <w:pPr>
        <w:ind w:left="5040" w:hanging="360"/>
      </w:pPr>
    </w:lvl>
    <w:lvl w:ilvl="7" w:tplc="B4D6F218" w:tentative="1">
      <w:start w:val="1"/>
      <w:numFmt w:val="lowerLetter"/>
      <w:lvlText w:val="%8."/>
      <w:lvlJc w:val="left"/>
      <w:pPr>
        <w:ind w:left="5760" w:hanging="360"/>
      </w:pPr>
    </w:lvl>
    <w:lvl w:ilvl="8" w:tplc="247618EC" w:tentative="1">
      <w:start w:val="1"/>
      <w:numFmt w:val="lowerRoman"/>
      <w:lvlText w:val="%9."/>
      <w:lvlJc w:val="right"/>
      <w:pPr>
        <w:ind w:left="6480" w:hanging="180"/>
      </w:pPr>
    </w:lvl>
  </w:abstractNum>
  <w:abstractNum w:abstractNumId="28" w15:restartNumberingAfterBreak="0">
    <w:nsid w:val="6CAF4EB5"/>
    <w:multiLevelType w:val="hybridMultilevel"/>
    <w:tmpl w:val="9CDAEB12"/>
    <w:name w:val="WW8Num3222"/>
    <w:lvl w:ilvl="0" w:tplc="E56ACA6C">
      <w:start w:val="1"/>
      <w:numFmt w:val="bullet"/>
      <w:lvlText w:val=""/>
      <w:lvlJc w:val="left"/>
      <w:pPr>
        <w:ind w:left="720" w:hanging="360"/>
      </w:pPr>
      <w:rPr>
        <w:rFonts w:ascii="Wingdings" w:hAnsi="Wingdings" w:hint="default"/>
      </w:rPr>
    </w:lvl>
    <w:lvl w:ilvl="1" w:tplc="0B285088" w:tentative="1">
      <w:start w:val="1"/>
      <w:numFmt w:val="bullet"/>
      <w:lvlText w:val="o"/>
      <w:lvlJc w:val="left"/>
      <w:pPr>
        <w:ind w:left="1440" w:hanging="360"/>
      </w:pPr>
      <w:rPr>
        <w:rFonts w:ascii="Courier New" w:hAnsi="Courier New" w:cs="Courier New" w:hint="default"/>
      </w:rPr>
    </w:lvl>
    <w:lvl w:ilvl="2" w:tplc="D554B3E4" w:tentative="1">
      <w:start w:val="1"/>
      <w:numFmt w:val="bullet"/>
      <w:lvlText w:val=""/>
      <w:lvlJc w:val="left"/>
      <w:pPr>
        <w:ind w:left="2160" w:hanging="360"/>
      </w:pPr>
      <w:rPr>
        <w:rFonts w:ascii="Wingdings" w:hAnsi="Wingdings" w:hint="default"/>
      </w:rPr>
    </w:lvl>
    <w:lvl w:ilvl="3" w:tplc="D1C61604" w:tentative="1">
      <w:start w:val="1"/>
      <w:numFmt w:val="bullet"/>
      <w:lvlText w:val=""/>
      <w:lvlJc w:val="left"/>
      <w:pPr>
        <w:ind w:left="2880" w:hanging="360"/>
      </w:pPr>
      <w:rPr>
        <w:rFonts w:ascii="Symbol" w:hAnsi="Symbol" w:hint="default"/>
      </w:rPr>
    </w:lvl>
    <w:lvl w:ilvl="4" w:tplc="05ACD3E0" w:tentative="1">
      <w:start w:val="1"/>
      <w:numFmt w:val="bullet"/>
      <w:lvlText w:val="o"/>
      <w:lvlJc w:val="left"/>
      <w:pPr>
        <w:ind w:left="3600" w:hanging="360"/>
      </w:pPr>
      <w:rPr>
        <w:rFonts w:ascii="Courier New" w:hAnsi="Courier New" w:cs="Courier New" w:hint="default"/>
      </w:rPr>
    </w:lvl>
    <w:lvl w:ilvl="5" w:tplc="B3487B62" w:tentative="1">
      <w:start w:val="1"/>
      <w:numFmt w:val="bullet"/>
      <w:lvlText w:val=""/>
      <w:lvlJc w:val="left"/>
      <w:pPr>
        <w:ind w:left="4320" w:hanging="360"/>
      </w:pPr>
      <w:rPr>
        <w:rFonts w:ascii="Wingdings" w:hAnsi="Wingdings" w:hint="default"/>
      </w:rPr>
    </w:lvl>
    <w:lvl w:ilvl="6" w:tplc="F490E268" w:tentative="1">
      <w:start w:val="1"/>
      <w:numFmt w:val="bullet"/>
      <w:lvlText w:val=""/>
      <w:lvlJc w:val="left"/>
      <w:pPr>
        <w:ind w:left="5040" w:hanging="360"/>
      </w:pPr>
      <w:rPr>
        <w:rFonts w:ascii="Symbol" w:hAnsi="Symbol" w:hint="default"/>
      </w:rPr>
    </w:lvl>
    <w:lvl w:ilvl="7" w:tplc="2C283E6E" w:tentative="1">
      <w:start w:val="1"/>
      <w:numFmt w:val="bullet"/>
      <w:lvlText w:val="o"/>
      <w:lvlJc w:val="left"/>
      <w:pPr>
        <w:ind w:left="5760" w:hanging="360"/>
      </w:pPr>
      <w:rPr>
        <w:rFonts w:ascii="Courier New" w:hAnsi="Courier New" w:cs="Courier New" w:hint="default"/>
      </w:rPr>
    </w:lvl>
    <w:lvl w:ilvl="8" w:tplc="5C7EB878" w:tentative="1">
      <w:start w:val="1"/>
      <w:numFmt w:val="bullet"/>
      <w:lvlText w:val=""/>
      <w:lvlJc w:val="left"/>
      <w:pPr>
        <w:ind w:left="6480" w:hanging="360"/>
      </w:pPr>
      <w:rPr>
        <w:rFonts w:ascii="Wingdings" w:hAnsi="Wingdings" w:hint="default"/>
      </w:rPr>
    </w:lvl>
  </w:abstractNum>
  <w:abstractNum w:abstractNumId="29" w15:restartNumberingAfterBreak="0">
    <w:nsid w:val="6D3850FF"/>
    <w:multiLevelType w:val="hybridMultilevel"/>
    <w:tmpl w:val="10364134"/>
    <w:lvl w:ilvl="0" w:tplc="CB226AD2">
      <w:start w:val="1"/>
      <w:numFmt w:val="bullet"/>
      <w:lvlText w:val=""/>
      <w:lvlJc w:val="left"/>
      <w:pPr>
        <w:ind w:left="720" w:hanging="360"/>
      </w:pPr>
      <w:rPr>
        <w:rFonts w:ascii="Wingdings" w:hAnsi="Wingdings" w:hint="default"/>
      </w:rPr>
    </w:lvl>
    <w:lvl w:ilvl="1" w:tplc="66E8565C" w:tentative="1">
      <w:start w:val="1"/>
      <w:numFmt w:val="bullet"/>
      <w:lvlText w:val="o"/>
      <w:lvlJc w:val="left"/>
      <w:pPr>
        <w:ind w:left="1440" w:hanging="360"/>
      </w:pPr>
      <w:rPr>
        <w:rFonts w:ascii="Courier New" w:hAnsi="Courier New" w:cs="Courier New" w:hint="default"/>
      </w:rPr>
    </w:lvl>
    <w:lvl w:ilvl="2" w:tplc="62FCFC0A" w:tentative="1">
      <w:start w:val="1"/>
      <w:numFmt w:val="bullet"/>
      <w:lvlText w:val=""/>
      <w:lvlJc w:val="left"/>
      <w:pPr>
        <w:ind w:left="2160" w:hanging="360"/>
      </w:pPr>
      <w:rPr>
        <w:rFonts w:ascii="Wingdings" w:hAnsi="Wingdings" w:hint="default"/>
      </w:rPr>
    </w:lvl>
    <w:lvl w:ilvl="3" w:tplc="B430080C" w:tentative="1">
      <w:start w:val="1"/>
      <w:numFmt w:val="bullet"/>
      <w:lvlText w:val=""/>
      <w:lvlJc w:val="left"/>
      <w:pPr>
        <w:ind w:left="2880" w:hanging="360"/>
      </w:pPr>
      <w:rPr>
        <w:rFonts w:ascii="Symbol" w:hAnsi="Symbol" w:hint="default"/>
      </w:rPr>
    </w:lvl>
    <w:lvl w:ilvl="4" w:tplc="14569D8E" w:tentative="1">
      <w:start w:val="1"/>
      <w:numFmt w:val="bullet"/>
      <w:lvlText w:val="o"/>
      <w:lvlJc w:val="left"/>
      <w:pPr>
        <w:ind w:left="3600" w:hanging="360"/>
      </w:pPr>
      <w:rPr>
        <w:rFonts w:ascii="Courier New" w:hAnsi="Courier New" w:cs="Courier New" w:hint="default"/>
      </w:rPr>
    </w:lvl>
    <w:lvl w:ilvl="5" w:tplc="F690B972" w:tentative="1">
      <w:start w:val="1"/>
      <w:numFmt w:val="bullet"/>
      <w:lvlText w:val=""/>
      <w:lvlJc w:val="left"/>
      <w:pPr>
        <w:ind w:left="4320" w:hanging="360"/>
      </w:pPr>
      <w:rPr>
        <w:rFonts w:ascii="Wingdings" w:hAnsi="Wingdings" w:hint="default"/>
      </w:rPr>
    </w:lvl>
    <w:lvl w:ilvl="6" w:tplc="F176CDAA" w:tentative="1">
      <w:start w:val="1"/>
      <w:numFmt w:val="bullet"/>
      <w:lvlText w:val=""/>
      <w:lvlJc w:val="left"/>
      <w:pPr>
        <w:ind w:left="5040" w:hanging="360"/>
      </w:pPr>
      <w:rPr>
        <w:rFonts w:ascii="Symbol" w:hAnsi="Symbol" w:hint="default"/>
      </w:rPr>
    </w:lvl>
    <w:lvl w:ilvl="7" w:tplc="68FAB172" w:tentative="1">
      <w:start w:val="1"/>
      <w:numFmt w:val="bullet"/>
      <w:lvlText w:val="o"/>
      <w:lvlJc w:val="left"/>
      <w:pPr>
        <w:ind w:left="5760" w:hanging="360"/>
      </w:pPr>
      <w:rPr>
        <w:rFonts w:ascii="Courier New" w:hAnsi="Courier New" w:cs="Courier New" w:hint="default"/>
      </w:rPr>
    </w:lvl>
    <w:lvl w:ilvl="8" w:tplc="0C2EB808" w:tentative="1">
      <w:start w:val="1"/>
      <w:numFmt w:val="bullet"/>
      <w:lvlText w:val=""/>
      <w:lvlJc w:val="left"/>
      <w:pPr>
        <w:ind w:left="6480" w:hanging="360"/>
      </w:pPr>
      <w:rPr>
        <w:rFonts w:ascii="Wingdings" w:hAnsi="Wingdings" w:hint="default"/>
      </w:rPr>
    </w:lvl>
  </w:abstractNum>
  <w:abstractNum w:abstractNumId="30" w15:restartNumberingAfterBreak="0">
    <w:nsid w:val="72FA2A19"/>
    <w:multiLevelType w:val="hybridMultilevel"/>
    <w:tmpl w:val="899A50A0"/>
    <w:lvl w:ilvl="0" w:tplc="3D6E1AA6">
      <w:start w:val="1"/>
      <w:numFmt w:val="bullet"/>
      <w:lvlText w:val=""/>
      <w:lvlJc w:val="left"/>
      <w:pPr>
        <w:ind w:left="720" w:hanging="360"/>
      </w:pPr>
      <w:rPr>
        <w:rFonts w:ascii="Wingdings" w:hAnsi="Wingdings" w:hint="default"/>
      </w:rPr>
    </w:lvl>
    <w:lvl w:ilvl="1" w:tplc="A0AEE16E" w:tentative="1">
      <w:start w:val="1"/>
      <w:numFmt w:val="bullet"/>
      <w:lvlText w:val="o"/>
      <w:lvlJc w:val="left"/>
      <w:pPr>
        <w:ind w:left="1440" w:hanging="360"/>
      </w:pPr>
      <w:rPr>
        <w:rFonts w:ascii="Courier New" w:hAnsi="Courier New" w:cs="Courier New" w:hint="default"/>
      </w:rPr>
    </w:lvl>
    <w:lvl w:ilvl="2" w:tplc="F4CA9682" w:tentative="1">
      <w:start w:val="1"/>
      <w:numFmt w:val="bullet"/>
      <w:lvlText w:val=""/>
      <w:lvlJc w:val="left"/>
      <w:pPr>
        <w:ind w:left="2160" w:hanging="360"/>
      </w:pPr>
      <w:rPr>
        <w:rFonts w:ascii="Wingdings" w:hAnsi="Wingdings" w:hint="default"/>
      </w:rPr>
    </w:lvl>
    <w:lvl w:ilvl="3" w:tplc="94E001A0" w:tentative="1">
      <w:start w:val="1"/>
      <w:numFmt w:val="bullet"/>
      <w:lvlText w:val=""/>
      <w:lvlJc w:val="left"/>
      <w:pPr>
        <w:ind w:left="2880" w:hanging="360"/>
      </w:pPr>
      <w:rPr>
        <w:rFonts w:ascii="Symbol" w:hAnsi="Symbol" w:hint="default"/>
      </w:rPr>
    </w:lvl>
    <w:lvl w:ilvl="4" w:tplc="C44C1C1A" w:tentative="1">
      <w:start w:val="1"/>
      <w:numFmt w:val="bullet"/>
      <w:lvlText w:val="o"/>
      <w:lvlJc w:val="left"/>
      <w:pPr>
        <w:ind w:left="3600" w:hanging="360"/>
      </w:pPr>
      <w:rPr>
        <w:rFonts w:ascii="Courier New" w:hAnsi="Courier New" w:cs="Courier New" w:hint="default"/>
      </w:rPr>
    </w:lvl>
    <w:lvl w:ilvl="5" w:tplc="5F34D968" w:tentative="1">
      <w:start w:val="1"/>
      <w:numFmt w:val="bullet"/>
      <w:lvlText w:val=""/>
      <w:lvlJc w:val="left"/>
      <w:pPr>
        <w:ind w:left="4320" w:hanging="360"/>
      </w:pPr>
      <w:rPr>
        <w:rFonts w:ascii="Wingdings" w:hAnsi="Wingdings" w:hint="default"/>
      </w:rPr>
    </w:lvl>
    <w:lvl w:ilvl="6" w:tplc="EDCAFA34" w:tentative="1">
      <w:start w:val="1"/>
      <w:numFmt w:val="bullet"/>
      <w:lvlText w:val=""/>
      <w:lvlJc w:val="left"/>
      <w:pPr>
        <w:ind w:left="5040" w:hanging="360"/>
      </w:pPr>
      <w:rPr>
        <w:rFonts w:ascii="Symbol" w:hAnsi="Symbol" w:hint="default"/>
      </w:rPr>
    </w:lvl>
    <w:lvl w:ilvl="7" w:tplc="1FD6D1D6" w:tentative="1">
      <w:start w:val="1"/>
      <w:numFmt w:val="bullet"/>
      <w:lvlText w:val="o"/>
      <w:lvlJc w:val="left"/>
      <w:pPr>
        <w:ind w:left="5760" w:hanging="360"/>
      </w:pPr>
      <w:rPr>
        <w:rFonts w:ascii="Courier New" w:hAnsi="Courier New" w:cs="Courier New" w:hint="default"/>
      </w:rPr>
    </w:lvl>
    <w:lvl w:ilvl="8" w:tplc="8B3C0372" w:tentative="1">
      <w:start w:val="1"/>
      <w:numFmt w:val="bullet"/>
      <w:lvlText w:val=""/>
      <w:lvlJc w:val="left"/>
      <w:pPr>
        <w:ind w:left="6480" w:hanging="360"/>
      </w:pPr>
      <w:rPr>
        <w:rFonts w:ascii="Wingdings" w:hAnsi="Wingdings" w:hint="default"/>
      </w:rPr>
    </w:lvl>
  </w:abstractNum>
  <w:abstractNum w:abstractNumId="31" w15:restartNumberingAfterBreak="0">
    <w:nsid w:val="792A0099"/>
    <w:multiLevelType w:val="hybridMultilevel"/>
    <w:tmpl w:val="2DDEF002"/>
    <w:lvl w:ilvl="0" w:tplc="BC12A634">
      <w:start w:val="1"/>
      <w:numFmt w:val="bullet"/>
      <w:lvlText w:val=""/>
      <w:lvlJc w:val="left"/>
      <w:pPr>
        <w:ind w:left="720" w:hanging="360"/>
      </w:pPr>
      <w:rPr>
        <w:rFonts w:ascii="Wingdings" w:hAnsi="Wingdings" w:hint="default"/>
      </w:rPr>
    </w:lvl>
    <w:lvl w:ilvl="1" w:tplc="9D9CD1BC" w:tentative="1">
      <w:start w:val="1"/>
      <w:numFmt w:val="bullet"/>
      <w:lvlText w:val="o"/>
      <w:lvlJc w:val="left"/>
      <w:pPr>
        <w:ind w:left="1440" w:hanging="360"/>
      </w:pPr>
      <w:rPr>
        <w:rFonts w:ascii="Courier New" w:hAnsi="Courier New" w:cs="Courier New" w:hint="default"/>
      </w:rPr>
    </w:lvl>
    <w:lvl w:ilvl="2" w:tplc="D9540CA2" w:tentative="1">
      <w:start w:val="1"/>
      <w:numFmt w:val="bullet"/>
      <w:lvlText w:val=""/>
      <w:lvlJc w:val="left"/>
      <w:pPr>
        <w:ind w:left="2160" w:hanging="360"/>
      </w:pPr>
      <w:rPr>
        <w:rFonts w:ascii="Wingdings" w:hAnsi="Wingdings" w:hint="default"/>
      </w:rPr>
    </w:lvl>
    <w:lvl w:ilvl="3" w:tplc="FFEEF10A" w:tentative="1">
      <w:start w:val="1"/>
      <w:numFmt w:val="bullet"/>
      <w:lvlText w:val=""/>
      <w:lvlJc w:val="left"/>
      <w:pPr>
        <w:ind w:left="2880" w:hanging="360"/>
      </w:pPr>
      <w:rPr>
        <w:rFonts w:ascii="Symbol" w:hAnsi="Symbol" w:hint="default"/>
      </w:rPr>
    </w:lvl>
    <w:lvl w:ilvl="4" w:tplc="C2085644" w:tentative="1">
      <w:start w:val="1"/>
      <w:numFmt w:val="bullet"/>
      <w:lvlText w:val="o"/>
      <w:lvlJc w:val="left"/>
      <w:pPr>
        <w:ind w:left="3600" w:hanging="360"/>
      </w:pPr>
      <w:rPr>
        <w:rFonts w:ascii="Courier New" w:hAnsi="Courier New" w:cs="Courier New" w:hint="default"/>
      </w:rPr>
    </w:lvl>
    <w:lvl w:ilvl="5" w:tplc="D6DEA270" w:tentative="1">
      <w:start w:val="1"/>
      <w:numFmt w:val="bullet"/>
      <w:lvlText w:val=""/>
      <w:lvlJc w:val="left"/>
      <w:pPr>
        <w:ind w:left="4320" w:hanging="360"/>
      </w:pPr>
      <w:rPr>
        <w:rFonts w:ascii="Wingdings" w:hAnsi="Wingdings" w:hint="default"/>
      </w:rPr>
    </w:lvl>
    <w:lvl w:ilvl="6" w:tplc="337EC9AE" w:tentative="1">
      <w:start w:val="1"/>
      <w:numFmt w:val="bullet"/>
      <w:lvlText w:val=""/>
      <w:lvlJc w:val="left"/>
      <w:pPr>
        <w:ind w:left="5040" w:hanging="360"/>
      </w:pPr>
      <w:rPr>
        <w:rFonts w:ascii="Symbol" w:hAnsi="Symbol" w:hint="default"/>
      </w:rPr>
    </w:lvl>
    <w:lvl w:ilvl="7" w:tplc="C89CB27C" w:tentative="1">
      <w:start w:val="1"/>
      <w:numFmt w:val="bullet"/>
      <w:lvlText w:val="o"/>
      <w:lvlJc w:val="left"/>
      <w:pPr>
        <w:ind w:left="5760" w:hanging="360"/>
      </w:pPr>
      <w:rPr>
        <w:rFonts w:ascii="Courier New" w:hAnsi="Courier New" w:cs="Courier New" w:hint="default"/>
      </w:rPr>
    </w:lvl>
    <w:lvl w:ilvl="8" w:tplc="B0EAB7BC" w:tentative="1">
      <w:start w:val="1"/>
      <w:numFmt w:val="bullet"/>
      <w:lvlText w:val=""/>
      <w:lvlJc w:val="left"/>
      <w:pPr>
        <w:ind w:left="6480" w:hanging="360"/>
      </w:pPr>
      <w:rPr>
        <w:rFonts w:ascii="Wingdings" w:hAnsi="Wingdings" w:hint="default"/>
      </w:rPr>
    </w:lvl>
  </w:abstractNum>
  <w:abstractNum w:abstractNumId="32" w15:restartNumberingAfterBreak="0">
    <w:nsid w:val="7F3B41BA"/>
    <w:multiLevelType w:val="hybridMultilevel"/>
    <w:tmpl w:val="998C23DE"/>
    <w:lvl w:ilvl="0" w:tplc="45680714">
      <w:start w:val="1"/>
      <w:numFmt w:val="bullet"/>
      <w:lvlText w:val=""/>
      <w:lvlJc w:val="left"/>
      <w:pPr>
        <w:ind w:left="720" w:hanging="360"/>
      </w:pPr>
      <w:rPr>
        <w:rFonts w:ascii="Wingdings" w:hAnsi="Wingdings" w:hint="default"/>
      </w:rPr>
    </w:lvl>
    <w:lvl w:ilvl="1" w:tplc="E99ED214" w:tentative="1">
      <w:start w:val="1"/>
      <w:numFmt w:val="lowerLetter"/>
      <w:lvlText w:val="%2."/>
      <w:lvlJc w:val="left"/>
      <w:pPr>
        <w:ind w:left="1440" w:hanging="360"/>
      </w:pPr>
    </w:lvl>
    <w:lvl w:ilvl="2" w:tplc="DB9A3826" w:tentative="1">
      <w:start w:val="1"/>
      <w:numFmt w:val="lowerRoman"/>
      <w:lvlText w:val="%3."/>
      <w:lvlJc w:val="right"/>
      <w:pPr>
        <w:ind w:left="2160" w:hanging="180"/>
      </w:pPr>
    </w:lvl>
    <w:lvl w:ilvl="3" w:tplc="5C80217A" w:tentative="1">
      <w:start w:val="1"/>
      <w:numFmt w:val="decimal"/>
      <w:lvlText w:val="%4."/>
      <w:lvlJc w:val="left"/>
      <w:pPr>
        <w:ind w:left="2880" w:hanging="360"/>
      </w:pPr>
    </w:lvl>
    <w:lvl w:ilvl="4" w:tplc="86FAA5AA" w:tentative="1">
      <w:start w:val="1"/>
      <w:numFmt w:val="lowerLetter"/>
      <w:lvlText w:val="%5."/>
      <w:lvlJc w:val="left"/>
      <w:pPr>
        <w:ind w:left="3600" w:hanging="360"/>
      </w:pPr>
    </w:lvl>
    <w:lvl w:ilvl="5" w:tplc="0EE6E382" w:tentative="1">
      <w:start w:val="1"/>
      <w:numFmt w:val="lowerRoman"/>
      <w:lvlText w:val="%6."/>
      <w:lvlJc w:val="right"/>
      <w:pPr>
        <w:ind w:left="4320" w:hanging="180"/>
      </w:pPr>
    </w:lvl>
    <w:lvl w:ilvl="6" w:tplc="8864F604" w:tentative="1">
      <w:start w:val="1"/>
      <w:numFmt w:val="decimal"/>
      <w:lvlText w:val="%7."/>
      <w:lvlJc w:val="left"/>
      <w:pPr>
        <w:ind w:left="5040" w:hanging="360"/>
      </w:pPr>
    </w:lvl>
    <w:lvl w:ilvl="7" w:tplc="9DE4DC6E" w:tentative="1">
      <w:start w:val="1"/>
      <w:numFmt w:val="lowerLetter"/>
      <w:lvlText w:val="%8."/>
      <w:lvlJc w:val="left"/>
      <w:pPr>
        <w:ind w:left="5760" w:hanging="360"/>
      </w:pPr>
    </w:lvl>
    <w:lvl w:ilvl="8" w:tplc="2A1A72A8" w:tentative="1">
      <w:start w:val="1"/>
      <w:numFmt w:val="lowerRoman"/>
      <w:lvlText w:val="%9."/>
      <w:lvlJc w:val="right"/>
      <w:pPr>
        <w:ind w:left="6480" w:hanging="180"/>
      </w:pPr>
    </w:lvl>
  </w:abstractNum>
  <w:num w:numId="1" w16cid:durableId="1628197653">
    <w:abstractNumId w:val="0"/>
  </w:num>
  <w:num w:numId="2" w16cid:durableId="396630598">
    <w:abstractNumId w:val="1"/>
  </w:num>
  <w:num w:numId="3" w16cid:durableId="1633443560">
    <w:abstractNumId w:val="2"/>
  </w:num>
  <w:num w:numId="4" w16cid:durableId="437331752">
    <w:abstractNumId w:val="3"/>
  </w:num>
  <w:num w:numId="5" w16cid:durableId="624166733">
    <w:abstractNumId w:val="15"/>
  </w:num>
  <w:num w:numId="6" w16cid:durableId="1269193272">
    <w:abstractNumId w:val="9"/>
  </w:num>
  <w:num w:numId="7" w16cid:durableId="1913000142">
    <w:abstractNumId w:val="20"/>
  </w:num>
  <w:num w:numId="8" w16cid:durableId="450322279">
    <w:abstractNumId w:val="32"/>
  </w:num>
  <w:num w:numId="9" w16cid:durableId="980619031">
    <w:abstractNumId w:val="27"/>
  </w:num>
  <w:num w:numId="10" w16cid:durableId="434059706">
    <w:abstractNumId w:val="30"/>
  </w:num>
  <w:num w:numId="11" w16cid:durableId="750546172">
    <w:abstractNumId w:val="29"/>
  </w:num>
  <w:num w:numId="12" w16cid:durableId="472017606">
    <w:abstractNumId w:val="31"/>
  </w:num>
  <w:num w:numId="13" w16cid:durableId="1897161037">
    <w:abstractNumId w:val="4"/>
  </w:num>
  <w:num w:numId="14" w16cid:durableId="1517504282">
    <w:abstractNumId w:val="26"/>
  </w:num>
  <w:num w:numId="15" w16cid:durableId="2000956500">
    <w:abstractNumId w:val="5"/>
  </w:num>
  <w:num w:numId="16" w16cid:durableId="1793748396">
    <w:abstractNumId w:val="13"/>
  </w:num>
  <w:num w:numId="17" w16cid:durableId="1732001850">
    <w:abstractNumId w:val="12"/>
  </w:num>
  <w:num w:numId="18" w16cid:durableId="574053698">
    <w:abstractNumId w:val="21"/>
  </w:num>
  <w:num w:numId="19" w16cid:durableId="1172452047">
    <w:abstractNumId w:val="19"/>
  </w:num>
  <w:num w:numId="20" w16cid:durableId="1881362292">
    <w:abstractNumId w:val="25"/>
  </w:num>
  <w:num w:numId="21" w16cid:durableId="24259095">
    <w:abstractNumId w:val="11"/>
  </w:num>
  <w:num w:numId="22" w16cid:durableId="1286237377">
    <w:abstractNumId w:val="28"/>
  </w:num>
  <w:num w:numId="23" w16cid:durableId="363529722">
    <w:abstractNumId w:val="7"/>
  </w:num>
  <w:num w:numId="24" w16cid:durableId="290090903">
    <w:abstractNumId w:val="23"/>
  </w:num>
  <w:num w:numId="25" w16cid:durableId="371729386">
    <w:abstractNumId w:val="8"/>
  </w:num>
  <w:num w:numId="26" w16cid:durableId="1793589887">
    <w:abstractNumId w:val="10"/>
  </w:num>
  <w:num w:numId="27" w16cid:durableId="254216484">
    <w:abstractNumId w:val="17"/>
  </w:num>
  <w:num w:numId="28" w16cid:durableId="1415400784">
    <w:abstractNumId w:val="22"/>
  </w:num>
  <w:num w:numId="29" w16cid:durableId="1505052193">
    <w:abstractNumId w:val="18"/>
  </w:num>
  <w:num w:numId="30" w16cid:durableId="130245590">
    <w:abstractNumId w:val="24"/>
  </w:num>
  <w:num w:numId="31" w16cid:durableId="397941516">
    <w:abstractNumId w:val="16"/>
  </w:num>
  <w:num w:numId="32" w16cid:durableId="485247610">
    <w:abstractNumId w:val="14"/>
  </w:num>
  <w:num w:numId="33" w16cid:durableId="18015288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679"/>
    <w:rsid w:val="000025D4"/>
    <w:rsid w:val="00002B02"/>
    <w:rsid w:val="00007D9C"/>
    <w:rsid w:val="000121E4"/>
    <w:rsid w:val="000146CA"/>
    <w:rsid w:val="00022926"/>
    <w:rsid w:val="00044D9F"/>
    <w:rsid w:val="00047D2D"/>
    <w:rsid w:val="00050216"/>
    <w:rsid w:val="00062FCE"/>
    <w:rsid w:val="00074014"/>
    <w:rsid w:val="00077BCE"/>
    <w:rsid w:val="0008204A"/>
    <w:rsid w:val="00086076"/>
    <w:rsid w:val="000875F6"/>
    <w:rsid w:val="00092D98"/>
    <w:rsid w:val="00097B5B"/>
    <w:rsid w:val="000A2929"/>
    <w:rsid w:val="000A5DE4"/>
    <w:rsid w:val="000B1015"/>
    <w:rsid w:val="000C2634"/>
    <w:rsid w:val="000C3470"/>
    <w:rsid w:val="000C5809"/>
    <w:rsid w:val="000D0811"/>
    <w:rsid w:val="000D5118"/>
    <w:rsid w:val="000E03A7"/>
    <w:rsid w:val="000E31E1"/>
    <w:rsid w:val="000E50C1"/>
    <w:rsid w:val="000F223A"/>
    <w:rsid w:val="0010345A"/>
    <w:rsid w:val="0011215B"/>
    <w:rsid w:val="001123ED"/>
    <w:rsid w:val="00123245"/>
    <w:rsid w:val="00125047"/>
    <w:rsid w:val="001301FE"/>
    <w:rsid w:val="00130390"/>
    <w:rsid w:val="00132248"/>
    <w:rsid w:val="00132349"/>
    <w:rsid w:val="00133C45"/>
    <w:rsid w:val="001379B7"/>
    <w:rsid w:val="00142902"/>
    <w:rsid w:val="0014612D"/>
    <w:rsid w:val="00150CDD"/>
    <w:rsid w:val="00153134"/>
    <w:rsid w:val="001540BA"/>
    <w:rsid w:val="00156B1B"/>
    <w:rsid w:val="001751EB"/>
    <w:rsid w:val="001816EC"/>
    <w:rsid w:val="001855C4"/>
    <w:rsid w:val="00186496"/>
    <w:rsid w:val="0018794F"/>
    <w:rsid w:val="00195F8B"/>
    <w:rsid w:val="00196DF5"/>
    <w:rsid w:val="001A32E1"/>
    <w:rsid w:val="001A52FD"/>
    <w:rsid w:val="001A5385"/>
    <w:rsid w:val="001A6360"/>
    <w:rsid w:val="001D15AA"/>
    <w:rsid w:val="001D2433"/>
    <w:rsid w:val="001E490E"/>
    <w:rsid w:val="001E4FA3"/>
    <w:rsid w:val="001F4F6D"/>
    <w:rsid w:val="001F74B8"/>
    <w:rsid w:val="001F754B"/>
    <w:rsid w:val="002004FB"/>
    <w:rsid w:val="00203B50"/>
    <w:rsid w:val="00210DC4"/>
    <w:rsid w:val="002112ED"/>
    <w:rsid w:val="00212269"/>
    <w:rsid w:val="0022553B"/>
    <w:rsid w:val="00227F21"/>
    <w:rsid w:val="0024106E"/>
    <w:rsid w:val="002440E0"/>
    <w:rsid w:val="00245DB5"/>
    <w:rsid w:val="00246679"/>
    <w:rsid w:val="002478DA"/>
    <w:rsid w:val="00255FED"/>
    <w:rsid w:val="00262162"/>
    <w:rsid w:val="00265F13"/>
    <w:rsid w:val="002743CE"/>
    <w:rsid w:val="002829EA"/>
    <w:rsid w:val="002955AE"/>
    <w:rsid w:val="002963C9"/>
    <w:rsid w:val="0029640F"/>
    <w:rsid w:val="002A6073"/>
    <w:rsid w:val="002B0742"/>
    <w:rsid w:val="002B5F3C"/>
    <w:rsid w:val="002C41E4"/>
    <w:rsid w:val="002D23D8"/>
    <w:rsid w:val="002D2C60"/>
    <w:rsid w:val="002D72BB"/>
    <w:rsid w:val="002E0808"/>
    <w:rsid w:val="002E2DEA"/>
    <w:rsid w:val="003054BB"/>
    <w:rsid w:val="00311A0B"/>
    <w:rsid w:val="00342A1B"/>
    <w:rsid w:val="003437D5"/>
    <w:rsid w:val="0034450E"/>
    <w:rsid w:val="00346461"/>
    <w:rsid w:val="003469BC"/>
    <w:rsid w:val="0035036F"/>
    <w:rsid w:val="00351DF8"/>
    <w:rsid w:val="00352B2E"/>
    <w:rsid w:val="00355991"/>
    <w:rsid w:val="003622EC"/>
    <w:rsid w:val="00364FBB"/>
    <w:rsid w:val="00372502"/>
    <w:rsid w:val="00373FF4"/>
    <w:rsid w:val="00397727"/>
    <w:rsid w:val="003A0F27"/>
    <w:rsid w:val="003A60EC"/>
    <w:rsid w:val="003A6C5A"/>
    <w:rsid w:val="003B34E7"/>
    <w:rsid w:val="003C1E85"/>
    <w:rsid w:val="003C6C94"/>
    <w:rsid w:val="003C7449"/>
    <w:rsid w:val="003D3F7A"/>
    <w:rsid w:val="003D6854"/>
    <w:rsid w:val="003E32A9"/>
    <w:rsid w:val="003F0F1D"/>
    <w:rsid w:val="00406546"/>
    <w:rsid w:val="00407B59"/>
    <w:rsid w:val="004208BE"/>
    <w:rsid w:val="004340F5"/>
    <w:rsid w:val="0043427C"/>
    <w:rsid w:val="004449CF"/>
    <w:rsid w:val="004528AA"/>
    <w:rsid w:val="00456E29"/>
    <w:rsid w:val="004616F2"/>
    <w:rsid w:val="00462F44"/>
    <w:rsid w:val="004679A5"/>
    <w:rsid w:val="00474142"/>
    <w:rsid w:val="00474FDC"/>
    <w:rsid w:val="00484D5F"/>
    <w:rsid w:val="00491196"/>
    <w:rsid w:val="0049389F"/>
    <w:rsid w:val="004A6051"/>
    <w:rsid w:val="004A647E"/>
    <w:rsid w:val="004C01E8"/>
    <w:rsid w:val="004C2FC7"/>
    <w:rsid w:val="004C7296"/>
    <w:rsid w:val="004C7BA1"/>
    <w:rsid w:val="004D2E55"/>
    <w:rsid w:val="004D348C"/>
    <w:rsid w:val="004D5701"/>
    <w:rsid w:val="004E0F09"/>
    <w:rsid w:val="004E6969"/>
    <w:rsid w:val="004E74B3"/>
    <w:rsid w:val="004F18C4"/>
    <w:rsid w:val="004F307B"/>
    <w:rsid w:val="00500D6F"/>
    <w:rsid w:val="005070B7"/>
    <w:rsid w:val="005174AC"/>
    <w:rsid w:val="00532CE5"/>
    <w:rsid w:val="00541452"/>
    <w:rsid w:val="0054557A"/>
    <w:rsid w:val="00550E02"/>
    <w:rsid w:val="00550FD2"/>
    <w:rsid w:val="005543D3"/>
    <w:rsid w:val="0056241A"/>
    <w:rsid w:val="0056259E"/>
    <w:rsid w:val="00563F47"/>
    <w:rsid w:val="0056622D"/>
    <w:rsid w:val="00570C7C"/>
    <w:rsid w:val="00574F8A"/>
    <w:rsid w:val="0057742C"/>
    <w:rsid w:val="0058357D"/>
    <w:rsid w:val="005841C4"/>
    <w:rsid w:val="00586955"/>
    <w:rsid w:val="00587241"/>
    <w:rsid w:val="00587FE1"/>
    <w:rsid w:val="00590689"/>
    <w:rsid w:val="005944B7"/>
    <w:rsid w:val="00596CFF"/>
    <w:rsid w:val="00597F23"/>
    <w:rsid w:val="005A4275"/>
    <w:rsid w:val="005B0BE6"/>
    <w:rsid w:val="005B31ED"/>
    <w:rsid w:val="005B3BF5"/>
    <w:rsid w:val="005B3F55"/>
    <w:rsid w:val="005C70E0"/>
    <w:rsid w:val="005D4F0F"/>
    <w:rsid w:val="005E05D6"/>
    <w:rsid w:val="005E160D"/>
    <w:rsid w:val="005E7851"/>
    <w:rsid w:val="005E7C3F"/>
    <w:rsid w:val="005F651F"/>
    <w:rsid w:val="00604029"/>
    <w:rsid w:val="00604E77"/>
    <w:rsid w:val="00616C0E"/>
    <w:rsid w:val="00620260"/>
    <w:rsid w:val="00620685"/>
    <w:rsid w:val="006247AA"/>
    <w:rsid w:val="0063295B"/>
    <w:rsid w:val="00636518"/>
    <w:rsid w:val="00637AB1"/>
    <w:rsid w:val="00637FA7"/>
    <w:rsid w:val="0064221D"/>
    <w:rsid w:val="00651E93"/>
    <w:rsid w:val="00653A0A"/>
    <w:rsid w:val="0066022D"/>
    <w:rsid w:val="00671275"/>
    <w:rsid w:val="00673859"/>
    <w:rsid w:val="00676242"/>
    <w:rsid w:val="006773D6"/>
    <w:rsid w:val="0068453C"/>
    <w:rsid w:val="00686019"/>
    <w:rsid w:val="00687537"/>
    <w:rsid w:val="006932C6"/>
    <w:rsid w:val="00695838"/>
    <w:rsid w:val="006B6CC3"/>
    <w:rsid w:val="006C5DB3"/>
    <w:rsid w:val="006D1B13"/>
    <w:rsid w:val="006D7643"/>
    <w:rsid w:val="006E47E9"/>
    <w:rsid w:val="006F76F0"/>
    <w:rsid w:val="0070075D"/>
    <w:rsid w:val="00711F97"/>
    <w:rsid w:val="007177BA"/>
    <w:rsid w:val="0072526A"/>
    <w:rsid w:val="00725AAF"/>
    <w:rsid w:val="00726E10"/>
    <w:rsid w:val="00732DE7"/>
    <w:rsid w:val="0073545B"/>
    <w:rsid w:val="00742272"/>
    <w:rsid w:val="00750C29"/>
    <w:rsid w:val="0075180B"/>
    <w:rsid w:val="0076272C"/>
    <w:rsid w:val="00765DE2"/>
    <w:rsid w:val="00777E00"/>
    <w:rsid w:val="00780FF6"/>
    <w:rsid w:val="007934DD"/>
    <w:rsid w:val="007A430B"/>
    <w:rsid w:val="007A5233"/>
    <w:rsid w:val="007B0323"/>
    <w:rsid w:val="007B765D"/>
    <w:rsid w:val="007C1ACA"/>
    <w:rsid w:val="007C463A"/>
    <w:rsid w:val="007D0F17"/>
    <w:rsid w:val="007D1EC0"/>
    <w:rsid w:val="007D2DE3"/>
    <w:rsid w:val="007D627D"/>
    <w:rsid w:val="007F021E"/>
    <w:rsid w:val="007F20EA"/>
    <w:rsid w:val="007F7766"/>
    <w:rsid w:val="00806344"/>
    <w:rsid w:val="00810922"/>
    <w:rsid w:val="00812874"/>
    <w:rsid w:val="00814CD5"/>
    <w:rsid w:val="008300D1"/>
    <w:rsid w:val="008302A4"/>
    <w:rsid w:val="00831E70"/>
    <w:rsid w:val="00840DDF"/>
    <w:rsid w:val="008477C2"/>
    <w:rsid w:val="00847FAE"/>
    <w:rsid w:val="00850EE3"/>
    <w:rsid w:val="00851177"/>
    <w:rsid w:val="0085167B"/>
    <w:rsid w:val="0085420F"/>
    <w:rsid w:val="00855F45"/>
    <w:rsid w:val="008578B4"/>
    <w:rsid w:val="008703EF"/>
    <w:rsid w:val="00880D05"/>
    <w:rsid w:val="008A3A43"/>
    <w:rsid w:val="008A69C0"/>
    <w:rsid w:val="008B3449"/>
    <w:rsid w:val="008B7E31"/>
    <w:rsid w:val="008C6CAF"/>
    <w:rsid w:val="008D455C"/>
    <w:rsid w:val="008D51E2"/>
    <w:rsid w:val="008D6DBE"/>
    <w:rsid w:val="008E6E01"/>
    <w:rsid w:val="008F0873"/>
    <w:rsid w:val="008F1245"/>
    <w:rsid w:val="00905448"/>
    <w:rsid w:val="00911DC8"/>
    <w:rsid w:val="009137F0"/>
    <w:rsid w:val="00915BB5"/>
    <w:rsid w:val="00924A6F"/>
    <w:rsid w:val="00946317"/>
    <w:rsid w:val="00947887"/>
    <w:rsid w:val="009577A6"/>
    <w:rsid w:val="00964C7E"/>
    <w:rsid w:val="00965183"/>
    <w:rsid w:val="00967A2D"/>
    <w:rsid w:val="00972310"/>
    <w:rsid w:val="00975E52"/>
    <w:rsid w:val="00985F70"/>
    <w:rsid w:val="0099643D"/>
    <w:rsid w:val="009B08F1"/>
    <w:rsid w:val="009C6021"/>
    <w:rsid w:val="009D0854"/>
    <w:rsid w:val="009D64A7"/>
    <w:rsid w:val="009E671D"/>
    <w:rsid w:val="009F05C1"/>
    <w:rsid w:val="009F3AB5"/>
    <w:rsid w:val="009F6777"/>
    <w:rsid w:val="00A03024"/>
    <w:rsid w:val="00A04E63"/>
    <w:rsid w:val="00A051DE"/>
    <w:rsid w:val="00A0597A"/>
    <w:rsid w:val="00A07E97"/>
    <w:rsid w:val="00A152E4"/>
    <w:rsid w:val="00A159D1"/>
    <w:rsid w:val="00A31C35"/>
    <w:rsid w:val="00A401A9"/>
    <w:rsid w:val="00A41B67"/>
    <w:rsid w:val="00A427F2"/>
    <w:rsid w:val="00A4494C"/>
    <w:rsid w:val="00A53F7B"/>
    <w:rsid w:val="00A5574F"/>
    <w:rsid w:val="00A73CD0"/>
    <w:rsid w:val="00A75895"/>
    <w:rsid w:val="00A82AC9"/>
    <w:rsid w:val="00A947BA"/>
    <w:rsid w:val="00AA2780"/>
    <w:rsid w:val="00AA30B1"/>
    <w:rsid w:val="00AA490B"/>
    <w:rsid w:val="00AA7645"/>
    <w:rsid w:val="00AB20D8"/>
    <w:rsid w:val="00AC03FE"/>
    <w:rsid w:val="00AC135D"/>
    <w:rsid w:val="00AC2E88"/>
    <w:rsid w:val="00AC3D28"/>
    <w:rsid w:val="00AC647F"/>
    <w:rsid w:val="00AC6FC3"/>
    <w:rsid w:val="00AD23C6"/>
    <w:rsid w:val="00AD5216"/>
    <w:rsid w:val="00AD6DD8"/>
    <w:rsid w:val="00AF291A"/>
    <w:rsid w:val="00AF331E"/>
    <w:rsid w:val="00AF39BE"/>
    <w:rsid w:val="00B0000E"/>
    <w:rsid w:val="00B00B8E"/>
    <w:rsid w:val="00B01720"/>
    <w:rsid w:val="00B0180D"/>
    <w:rsid w:val="00B02182"/>
    <w:rsid w:val="00B0645F"/>
    <w:rsid w:val="00B219E9"/>
    <w:rsid w:val="00B21ABE"/>
    <w:rsid w:val="00B335DF"/>
    <w:rsid w:val="00B33C90"/>
    <w:rsid w:val="00B3474C"/>
    <w:rsid w:val="00B35BD6"/>
    <w:rsid w:val="00B37344"/>
    <w:rsid w:val="00B40D87"/>
    <w:rsid w:val="00B418FE"/>
    <w:rsid w:val="00B579DC"/>
    <w:rsid w:val="00B71262"/>
    <w:rsid w:val="00B74B0E"/>
    <w:rsid w:val="00B753FE"/>
    <w:rsid w:val="00B76493"/>
    <w:rsid w:val="00B85F60"/>
    <w:rsid w:val="00BA3046"/>
    <w:rsid w:val="00BA3AA0"/>
    <w:rsid w:val="00BA7794"/>
    <w:rsid w:val="00BC1E6B"/>
    <w:rsid w:val="00BC2659"/>
    <w:rsid w:val="00BC2C1F"/>
    <w:rsid w:val="00BD2DAE"/>
    <w:rsid w:val="00BD3FF8"/>
    <w:rsid w:val="00BE3456"/>
    <w:rsid w:val="00BF01F1"/>
    <w:rsid w:val="00BF159B"/>
    <w:rsid w:val="00BF3142"/>
    <w:rsid w:val="00C00850"/>
    <w:rsid w:val="00C121BE"/>
    <w:rsid w:val="00C121F9"/>
    <w:rsid w:val="00C13FCC"/>
    <w:rsid w:val="00C20B32"/>
    <w:rsid w:val="00C21D81"/>
    <w:rsid w:val="00C250DB"/>
    <w:rsid w:val="00C40A35"/>
    <w:rsid w:val="00C46876"/>
    <w:rsid w:val="00C564C5"/>
    <w:rsid w:val="00C56752"/>
    <w:rsid w:val="00C62FFB"/>
    <w:rsid w:val="00C6578A"/>
    <w:rsid w:val="00C66146"/>
    <w:rsid w:val="00C82D13"/>
    <w:rsid w:val="00C90DB0"/>
    <w:rsid w:val="00C93212"/>
    <w:rsid w:val="00C97A2A"/>
    <w:rsid w:val="00CA57D4"/>
    <w:rsid w:val="00CA6DFD"/>
    <w:rsid w:val="00CB4BFA"/>
    <w:rsid w:val="00CC4DE7"/>
    <w:rsid w:val="00CD0DC3"/>
    <w:rsid w:val="00CD4821"/>
    <w:rsid w:val="00CD5A67"/>
    <w:rsid w:val="00CE3DEA"/>
    <w:rsid w:val="00CE4BF5"/>
    <w:rsid w:val="00CE5681"/>
    <w:rsid w:val="00CF169D"/>
    <w:rsid w:val="00CF2CEF"/>
    <w:rsid w:val="00CF70F6"/>
    <w:rsid w:val="00D043E2"/>
    <w:rsid w:val="00D068CA"/>
    <w:rsid w:val="00D11E9E"/>
    <w:rsid w:val="00D16D57"/>
    <w:rsid w:val="00D220FA"/>
    <w:rsid w:val="00D24885"/>
    <w:rsid w:val="00D314A8"/>
    <w:rsid w:val="00D33B74"/>
    <w:rsid w:val="00D41792"/>
    <w:rsid w:val="00D45161"/>
    <w:rsid w:val="00D452B0"/>
    <w:rsid w:val="00D5068C"/>
    <w:rsid w:val="00D576E0"/>
    <w:rsid w:val="00D6037D"/>
    <w:rsid w:val="00D76710"/>
    <w:rsid w:val="00D77E6D"/>
    <w:rsid w:val="00D81749"/>
    <w:rsid w:val="00D85B1B"/>
    <w:rsid w:val="00D97AB8"/>
    <w:rsid w:val="00DA251C"/>
    <w:rsid w:val="00DA26DD"/>
    <w:rsid w:val="00DA2FB9"/>
    <w:rsid w:val="00DB5F8C"/>
    <w:rsid w:val="00DB712C"/>
    <w:rsid w:val="00DB7B88"/>
    <w:rsid w:val="00DC0537"/>
    <w:rsid w:val="00DC28F0"/>
    <w:rsid w:val="00DD1ECE"/>
    <w:rsid w:val="00DD4FA7"/>
    <w:rsid w:val="00DE14B1"/>
    <w:rsid w:val="00DE37DC"/>
    <w:rsid w:val="00DE5E35"/>
    <w:rsid w:val="00DE77EE"/>
    <w:rsid w:val="00DF01A1"/>
    <w:rsid w:val="00DF01FB"/>
    <w:rsid w:val="00DF76AE"/>
    <w:rsid w:val="00E01740"/>
    <w:rsid w:val="00E029C4"/>
    <w:rsid w:val="00E0431C"/>
    <w:rsid w:val="00E1663E"/>
    <w:rsid w:val="00E21B05"/>
    <w:rsid w:val="00E238AE"/>
    <w:rsid w:val="00E27E8B"/>
    <w:rsid w:val="00E317C9"/>
    <w:rsid w:val="00E376F0"/>
    <w:rsid w:val="00E47F0E"/>
    <w:rsid w:val="00E506BC"/>
    <w:rsid w:val="00E52719"/>
    <w:rsid w:val="00E554BA"/>
    <w:rsid w:val="00E70F60"/>
    <w:rsid w:val="00E72D50"/>
    <w:rsid w:val="00E74443"/>
    <w:rsid w:val="00E748D9"/>
    <w:rsid w:val="00E77E26"/>
    <w:rsid w:val="00E8078B"/>
    <w:rsid w:val="00E93B64"/>
    <w:rsid w:val="00E94CC5"/>
    <w:rsid w:val="00E9628F"/>
    <w:rsid w:val="00EA2B59"/>
    <w:rsid w:val="00EC74DC"/>
    <w:rsid w:val="00ED2145"/>
    <w:rsid w:val="00ED3E69"/>
    <w:rsid w:val="00ED5933"/>
    <w:rsid w:val="00EE0087"/>
    <w:rsid w:val="00EE42F6"/>
    <w:rsid w:val="00EE58FA"/>
    <w:rsid w:val="00EF027F"/>
    <w:rsid w:val="00EF441C"/>
    <w:rsid w:val="00EF4862"/>
    <w:rsid w:val="00F114F5"/>
    <w:rsid w:val="00F14631"/>
    <w:rsid w:val="00F16540"/>
    <w:rsid w:val="00F1779D"/>
    <w:rsid w:val="00F21538"/>
    <w:rsid w:val="00F234A3"/>
    <w:rsid w:val="00F270AE"/>
    <w:rsid w:val="00F33619"/>
    <w:rsid w:val="00F3610B"/>
    <w:rsid w:val="00F4030B"/>
    <w:rsid w:val="00F4072B"/>
    <w:rsid w:val="00F42EE2"/>
    <w:rsid w:val="00F447D9"/>
    <w:rsid w:val="00F4531C"/>
    <w:rsid w:val="00F51359"/>
    <w:rsid w:val="00F61547"/>
    <w:rsid w:val="00F64310"/>
    <w:rsid w:val="00F71CFD"/>
    <w:rsid w:val="00F77793"/>
    <w:rsid w:val="00F808BA"/>
    <w:rsid w:val="00F8578F"/>
    <w:rsid w:val="00F87FCD"/>
    <w:rsid w:val="00F91AC0"/>
    <w:rsid w:val="00F92100"/>
    <w:rsid w:val="00F927B4"/>
    <w:rsid w:val="00F937CE"/>
    <w:rsid w:val="00FA0282"/>
    <w:rsid w:val="00FA04E3"/>
    <w:rsid w:val="00FA4D14"/>
    <w:rsid w:val="00FA5371"/>
    <w:rsid w:val="00FB3B4A"/>
    <w:rsid w:val="00FC116F"/>
    <w:rsid w:val="00FF58D6"/>
    <w:rsid w:val="00FF617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oNotEmbedSmartTags/>
  <w:decimalSymbol w:val="."/>
  <w:listSeparator w:val=","/>
  <w14:docId w14:val="4122D182"/>
  <w15:docId w15:val="{847B7492-D241-441B-9997-6997A99EC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1E85"/>
    <w:pPr>
      <w:suppressAutoHyphens/>
    </w:pPr>
    <w:rPr>
      <w:kern w:val="1"/>
      <w:sz w:val="24"/>
      <w:szCs w:val="24"/>
      <w:lang w:val="en-IN" w:eastAsia="ar-SA"/>
    </w:rPr>
  </w:style>
  <w:style w:type="paragraph" w:styleId="Heading3">
    <w:name w:val="heading 3"/>
    <w:basedOn w:val="Normal"/>
    <w:next w:val="Normal"/>
    <w:qFormat/>
    <w:rsid w:val="003C1E85"/>
    <w:pPr>
      <w:keepNext/>
      <w:tabs>
        <w:tab w:val="num" w:pos="0"/>
      </w:tabs>
      <w:spacing w:before="240" w:after="60"/>
      <w:ind w:left="720" w:hanging="720"/>
      <w:outlineLvl w:val="2"/>
    </w:pPr>
    <w:rPr>
      <w:rFonts w:ascii="Arial" w:hAnsi="Arial" w:cs="Arial"/>
      <w:szCs w:val="20"/>
      <w:lang w:val="en-GB"/>
    </w:rPr>
  </w:style>
  <w:style w:type="paragraph" w:styleId="Heading4">
    <w:name w:val="heading 4"/>
    <w:basedOn w:val="Normal"/>
    <w:next w:val="Normal"/>
    <w:qFormat/>
    <w:rsid w:val="003C1E85"/>
    <w:pPr>
      <w:keepNext/>
      <w:tabs>
        <w:tab w:val="num" w:pos="0"/>
      </w:tabs>
      <w:spacing w:before="240" w:after="60"/>
      <w:ind w:left="864" w:hanging="864"/>
      <w:outlineLvl w:val="3"/>
    </w:pPr>
    <w:rPr>
      <w:b/>
      <w:bCs/>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sid w:val="003C1E85"/>
    <w:rPr>
      <w:rFonts w:ascii="Symbol" w:hAnsi="Symbol" w:cs="Symbol"/>
    </w:rPr>
  </w:style>
  <w:style w:type="character" w:customStyle="1" w:styleId="WW8Num2z1">
    <w:name w:val="WW8Num2z1"/>
    <w:rsid w:val="003C1E85"/>
    <w:rPr>
      <w:rFonts w:ascii="OpenSymbol" w:hAnsi="OpenSymbol" w:cs="Courier New"/>
    </w:rPr>
  </w:style>
  <w:style w:type="character" w:customStyle="1" w:styleId="WW8Num2z3">
    <w:name w:val="WW8Num2z3"/>
    <w:rsid w:val="003C1E85"/>
    <w:rPr>
      <w:rFonts w:ascii="Symbol" w:hAnsi="Symbol" w:cs="Symbol"/>
    </w:rPr>
  </w:style>
  <w:style w:type="character" w:customStyle="1" w:styleId="WW8Num3z0">
    <w:name w:val="WW8Num3z0"/>
    <w:rsid w:val="003C1E85"/>
    <w:rPr>
      <w:rFonts w:ascii="Wingdings" w:hAnsi="Wingdings" w:cs="Wingdings"/>
    </w:rPr>
  </w:style>
  <w:style w:type="character" w:customStyle="1" w:styleId="WW8Num4z0">
    <w:name w:val="WW8Num4z0"/>
    <w:rsid w:val="003C1E85"/>
    <w:rPr>
      <w:rFonts w:ascii="Wingdings" w:hAnsi="Wingdings" w:cs="StarSymbol"/>
      <w:sz w:val="18"/>
      <w:szCs w:val="18"/>
    </w:rPr>
  </w:style>
  <w:style w:type="character" w:customStyle="1" w:styleId="Absatz-Standardschriftart">
    <w:name w:val="Absatz-Standardschriftart"/>
    <w:rsid w:val="003C1E85"/>
  </w:style>
  <w:style w:type="character" w:customStyle="1" w:styleId="WW-Absatz-Standardschriftart">
    <w:name w:val="WW-Absatz-Standardschriftart"/>
    <w:rsid w:val="003C1E85"/>
  </w:style>
  <w:style w:type="character" w:customStyle="1" w:styleId="WW-Absatz-Standardschriftart1">
    <w:name w:val="WW-Absatz-Standardschriftart1"/>
    <w:rsid w:val="003C1E85"/>
  </w:style>
  <w:style w:type="character" w:customStyle="1" w:styleId="WW-Absatz-Standardschriftart11">
    <w:name w:val="WW-Absatz-Standardschriftart11"/>
    <w:rsid w:val="003C1E85"/>
  </w:style>
  <w:style w:type="character" w:customStyle="1" w:styleId="WW-Absatz-Standardschriftart111">
    <w:name w:val="WW-Absatz-Standardschriftart111"/>
    <w:rsid w:val="003C1E85"/>
  </w:style>
  <w:style w:type="character" w:customStyle="1" w:styleId="WW-Absatz-Standardschriftart1111">
    <w:name w:val="WW-Absatz-Standardschriftart1111"/>
    <w:rsid w:val="003C1E85"/>
  </w:style>
  <w:style w:type="character" w:customStyle="1" w:styleId="WW-Absatz-Standardschriftart11111">
    <w:name w:val="WW-Absatz-Standardschriftart11111"/>
    <w:rsid w:val="003C1E85"/>
  </w:style>
  <w:style w:type="character" w:customStyle="1" w:styleId="WW-Absatz-Standardschriftart111111">
    <w:name w:val="WW-Absatz-Standardschriftart111111"/>
    <w:rsid w:val="003C1E85"/>
  </w:style>
  <w:style w:type="character" w:customStyle="1" w:styleId="WW-Absatz-Standardschriftart1111111">
    <w:name w:val="WW-Absatz-Standardschriftart1111111"/>
    <w:rsid w:val="003C1E85"/>
  </w:style>
  <w:style w:type="character" w:customStyle="1" w:styleId="WW-Absatz-Standardschriftart11111111">
    <w:name w:val="WW-Absatz-Standardschriftart11111111"/>
    <w:rsid w:val="003C1E85"/>
  </w:style>
  <w:style w:type="character" w:customStyle="1" w:styleId="WW-Absatz-Standardschriftart111111111">
    <w:name w:val="WW-Absatz-Standardschriftart111111111"/>
    <w:rsid w:val="003C1E85"/>
  </w:style>
  <w:style w:type="character" w:customStyle="1" w:styleId="WW8Num5z0">
    <w:name w:val="WW8Num5z0"/>
    <w:rsid w:val="003C1E85"/>
    <w:rPr>
      <w:rFonts w:ascii="Wingdings" w:hAnsi="Wingdings" w:cs="StarSymbol"/>
      <w:sz w:val="18"/>
      <w:szCs w:val="18"/>
    </w:rPr>
  </w:style>
  <w:style w:type="character" w:customStyle="1" w:styleId="WW-Absatz-Standardschriftart1111111111">
    <w:name w:val="WW-Absatz-Standardschriftart1111111111"/>
    <w:rsid w:val="003C1E85"/>
  </w:style>
  <w:style w:type="character" w:customStyle="1" w:styleId="WW-Absatz-Standardschriftart11111111111">
    <w:name w:val="WW-Absatz-Standardschriftart11111111111"/>
    <w:rsid w:val="003C1E85"/>
  </w:style>
  <w:style w:type="character" w:customStyle="1" w:styleId="WW8Num6z0">
    <w:name w:val="WW8Num6z0"/>
    <w:rsid w:val="003C1E85"/>
    <w:rPr>
      <w:rFonts w:ascii="Wingdings" w:hAnsi="Wingdings" w:cs="StarSymbol"/>
      <w:sz w:val="18"/>
      <w:szCs w:val="18"/>
    </w:rPr>
  </w:style>
  <w:style w:type="character" w:customStyle="1" w:styleId="WW-Absatz-Standardschriftart111111111111">
    <w:name w:val="WW-Absatz-Standardschriftart111111111111"/>
    <w:rsid w:val="003C1E85"/>
  </w:style>
  <w:style w:type="character" w:customStyle="1" w:styleId="WW-Absatz-Standardschriftart1111111111111">
    <w:name w:val="WW-Absatz-Standardschriftart1111111111111"/>
    <w:rsid w:val="003C1E85"/>
  </w:style>
  <w:style w:type="character" w:customStyle="1" w:styleId="WW-Absatz-Standardschriftart11111111111111">
    <w:name w:val="WW-Absatz-Standardschriftart11111111111111"/>
    <w:rsid w:val="003C1E85"/>
  </w:style>
  <w:style w:type="character" w:customStyle="1" w:styleId="WW-Absatz-Standardschriftart111111111111111">
    <w:name w:val="WW-Absatz-Standardschriftart111111111111111"/>
    <w:rsid w:val="003C1E85"/>
  </w:style>
  <w:style w:type="character" w:customStyle="1" w:styleId="WW-Absatz-Standardschriftart1111111111111111">
    <w:name w:val="WW-Absatz-Standardschriftart1111111111111111"/>
    <w:rsid w:val="003C1E85"/>
  </w:style>
  <w:style w:type="character" w:customStyle="1" w:styleId="WW-Absatz-Standardschriftart11111111111111111">
    <w:name w:val="WW-Absatz-Standardschriftart11111111111111111"/>
    <w:rsid w:val="003C1E85"/>
  </w:style>
  <w:style w:type="character" w:customStyle="1" w:styleId="WW-Absatz-Standardschriftart111111111111111111">
    <w:name w:val="WW-Absatz-Standardschriftart111111111111111111"/>
    <w:rsid w:val="003C1E85"/>
  </w:style>
  <w:style w:type="character" w:customStyle="1" w:styleId="WW-Absatz-Standardschriftart1111111111111111111">
    <w:name w:val="WW-Absatz-Standardschriftart1111111111111111111"/>
    <w:rsid w:val="003C1E85"/>
  </w:style>
  <w:style w:type="character" w:customStyle="1" w:styleId="WW-Absatz-Standardschriftart11111111111111111111">
    <w:name w:val="WW-Absatz-Standardschriftart11111111111111111111"/>
    <w:rsid w:val="003C1E85"/>
  </w:style>
  <w:style w:type="character" w:customStyle="1" w:styleId="WW-Absatz-Standardschriftart111111111111111111111">
    <w:name w:val="WW-Absatz-Standardschriftart111111111111111111111"/>
    <w:rsid w:val="003C1E85"/>
  </w:style>
  <w:style w:type="character" w:customStyle="1" w:styleId="WW-Absatz-Standardschriftart1111111111111111111111">
    <w:name w:val="WW-Absatz-Standardschriftart1111111111111111111111"/>
    <w:rsid w:val="003C1E85"/>
  </w:style>
  <w:style w:type="character" w:customStyle="1" w:styleId="WW-Absatz-Standardschriftart11111111111111111111111">
    <w:name w:val="WW-Absatz-Standardschriftart11111111111111111111111"/>
    <w:rsid w:val="003C1E85"/>
  </w:style>
  <w:style w:type="character" w:customStyle="1" w:styleId="WW-Absatz-Standardschriftart111111111111111111111111">
    <w:name w:val="WW-Absatz-Standardschriftart111111111111111111111111"/>
    <w:rsid w:val="003C1E85"/>
  </w:style>
  <w:style w:type="character" w:customStyle="1" w:styleId="WW-Absatz-Standardschriftart1111111111111111111111111">
    <w:name w:val="WW-Absatz-Standardschriftart1111111111111111111111111"/>
    <w:rsid w:val="003C1E85"/>
  </w:style>
  <w:style w:type="character" w:customStyle="1" w:styleId="WW-Absatz-Standardschriftart11111111111111111111111111">
    <w:name w:val="WW-Absatz-Standardschriftart11111111111111111111111111"/>
    <w:rsid w:val="003C1E85"/>
  </w:style>
  <w:style w:type="character" w:customStyle="1" w:styleId="WW-Absatz-Standardschriftart111111111111111111111111111">
    <w:name w:val="WW-Absatz-Standardschriftart111111111111111111111111111"/>
    <w:rsid w:val="003C1E85"/>
  </w:style>
  <w:style w:type="character" w:customStyle="1" w:styleId="WW-Absatz-Standardschriftart1111111111111111111111111111">
    <w:name w:val="WW-Absatz-Standardschriftart1111111111111111111111111111"/>
    <w:rsid w:val="003C1E85"/>
  </w:style>
  <w:style w:type="character" w:customStyle="1" w:styleId="WW-Absatz-Standardschriftart11111111111111111111111111111">
    <w:name w:val="WW-Absatz-Standardschriftart11111111111111111111111111111"/>
    <w:rsid w:val="003C1E85"/>
  </w:style>
  <w:style w:type="character" w:customStyle="1" w:styleId="WW-Absatz-Standardschriftart111111111111111111111111111111">
    <w:name w:val="WW-Absatz-Standardschriftart111111111111111111111111111111"/>
    <w:rsid w:val="003C1E85"/>
  </w:style>
  <w:style w:type="character" w:customStyle="1" w:styleId="WW8Num1z0">
    <w:name w:val="WW8Num1z0"/>
    <w:rsid w:val="003C1E85"/>
    <w:rPr>
      <w:rFonts w:ascii="Symbol" w:hAnsi="Symbol" w:cs="Symbol"/>
    </w:rPr>
  </w:style>
  <w:style w:type="character" w:customStyle="1" w:styleId="WW8Num1z1">
    <w:name w:val="WW8Num1z1"/>
    <w:rsid w:val="003C1E85"/>
    <w:rPr>
      <w:rFonts w:ascii="OpenSymbol" w:hAnsi="OpenSymbol" w:cs="Courier New"/>
    </w:rPr>
  </w:style>
  <w:style w:type="character" w:customStyle="1" w:styleId="WW-Absatz-Standardschriftart1111111111111111111111111111111">
    <w:name w:val="WW-Absatz-Standardschriftart1111111111111111111111111111111"/>
    <w:rsid w:val="003C1E85"/>
  </w:style>
  <w:style w:type="character" w:customStyle="1" w:styleId="WW-Absatz-Standardschriftart11111111111111111111111111111111">
    <w:name w:val="WW-Absatz-Standardschriftart11111111111111111111111111111111"/>
    <w:rsid w:val="003C1E85"/>
  </w:style>
  <w:style w:type="character" w:customStyle="1" w:styleId="WW-Absatz-Standardschriftart111111111111111111111111111111111">
    <w:name w:val="WW-Absatz-Standardschriftart111111111111111111111111111111111"/>
    <w:rsid w:val="003C1E85"/>
  </w:style>
  <w:style w:type="character" w:customStyle="1" w:styleId="WW-Absatz-Standardschriftart1111111111111111111111111111111111">
    <w:name w:val="WW-Absatz-Standardschriftart1111111111111111111111111111111111"/>
    <w:rsid w:val="003C1E85"/>
  </w:style>
  <w:style w:type="character" w:customStyle="1" w:styleId="WW-Absatz-Standardschriftart11111111111111111111111111111111111">
    <w:name w:val="WW-Absatz-Standardschriftart11111111111111111111111111111111111"/>
    <w:rsid w:val="003C1E85"/>
  </w:style>
  <w:style w:type="character" w:customStyle="1" w:styleId="WW-Absatz-Standardschriftart111111111111111111111111111111111111">
    <w:name w:val="WW-Absatz-Standardschriftart111111111111111111111111111111111111"/>
    <w:rsid w:val="003C1E85"/>
  </w:style>
  <w:style w:type="character" w:customStyle="1" w:styleId="WW-Absatz-Standardschriftart1111111111111111111111111111111111111">
    <w:name w:val="WW-Absatz-Standardschriftart1111111111111111111111111111111111111"/>
    <w:rsid w:val="003C1E85"/>
  </w:style>
  <w:style w:type="character" w:customStyle="1" w:styleId="WW8Num3z1">
    <w:name w:val="WW8Num3z1"/>
    <w:rsid w:val="003C1E85"/>
    <w:rPr>
      <w:rFonts w:ascii="Courier New" w:hAnsi="Courier New" w:cs="Courier New"/>
    </w:rPr>
  </w:style>
  <w:style w:type="character" w:customStyle="1" w:styleId="WW8Num3z2">
    <w:name w:val="WW8Num3z2"/>
    <w:rsid w:val="003C1E85"/>
    <w:rPr>
      <w:rFonts w:ascii="StarSymbol" w:hAnsi="StarSymbol" w:cs="StarSymbol"/>
      <w:sz w:val="18"/>
      <w:szCs w:val="18"/>
    </w:rPr>
  </w:style>
  <w:style w:type="character" w:customStyle="1" w:styleId="WW-Absatz-Standardschriftart11111111111111111111111111111111111111">
    <w:name w:val="WW-Absatz-Standardschriftart11111111111111111111111111111111111111"/>
    <w:rsid w:val="003C1E85"/>
  </w:style>
  <w:style w:type="character" w:customStyle="1" w:styleId="WW-Absatz-Standardschriftart111111111111111111111111111111111111111">
    <w:name w:val="WW-Absatz-Standardschriftart111111111111111111111111111111111111111"/>
    <w:rsid w:val="003C1E85"/>
  </w:style>
  <w:style w:type="character" w:customStyle="1" w:styleId="WW-Absatz-Standardschriftart1111111111111111111111111111111111111111">
    <w:name w:val="WW-Absatz-Standardschriftart1111111111111111111111111111111111111111"/>
    <w:rsid w:val="003C1E85"/>
  </w:style>
  <w:style w:type="character" w:customStyle="1" w:styleId="WW-Absatz-Standardschriftart11111111111111111111111111111111111111111">
    <w:name w:val="WW-Absatz-Standardschriftart11111111111111111111111111111111111111111"/>
    <w:rsid w:val="003C1E85"/>
  </w:style>
  <w:style w:type="character" w:customStyle="1" w:styleId="WW-Absatz-Standardschriftart111111111111111111111111111111111111111111">
    <w:name w:val="WW-Absatz-Standardschriftart111111111111111111111111111111111111111111"/>
    <w:rsid w:val="003C1E85"/>
  </w:style>
  <w:style w:type="character" w:customStyle="1" w:styleId="WW-Absatz-Standardschriftart1111111111111111111111111111111111111111111">
    <w:name w:val="WW-Absatz-Standardschriftart1111111111111111111111111111111111111111111"/>
    <w:rsid w:val="003C1E85"/>
  </w:style>
  <w:style w:type="character" w:customStyle="1" w:styleId="WW-Absatz-Standardschriftart11111111111111111111111111111111111111111111">
    <w:name w:val="WW-Absatz-Standardschriftart11111111111111111111111111111111111111111111"/>
    <w:rsid w:val="003C1E85"/>
  </w:style>
  <w:style w:type="character" w:customStyle="1" w:styleId="WW-Absatz-Standardschriftart111111111111111111111111111111111111111111111">
    <w:name w:val="WW-Absatz-Standardschriftart111111111111111111111111111111111111111111111"/>
    <w:rsid w:val="003C1E85"/>
  </w:style>
  <w:style w:type="character" w:customStyle="1" w:styleId="WW8Num3z3">
    <w:name w:val="WW8Num3z3"/>
    <w:rsid w:val="003C1E85"/>
    <w:rPr>
      <w:rFonts w:ascii="Symbol" w:hAnsi="Symbol" w:cs="Symbol"/>
    </w:rPr>
  </w:style>
  <w:style w:type="character" w:customStyle="1" w:styleId="WW-DefaultParagraphFont">
    <w:name w:val="WW-Default Paragraph Font"/>
    <w:rsid w:val="003C1E85"/>
  </w:style>
  <w:style w:type="character" w:styleId="Hyperlink">
    <w:name w:val="Hyperlink"/>
    <w:basedOn w:val="WW-DefaultParagraphFont"/>
    <w:rsid w:val="003C1E85"/>
    <w:rPr>
      <w:color w:val="0000FF"/>
      <w:u w:val="single"/>
    </w:rPr>
  </w:style>
  <w:style w:type="character" w:styleId="PageNumber">
    <w:name w:val="page number"/>
    <w:basedOn w:val="WW-DefaultParagraphFont"/>
    <w:rsid w:val="003C1E85"/>
  </w:style>
  <w:style w:type="character" w:customStyle="1" w:styleId="Bullets">
    <w:name w:val="Bullets"/>
    <w:rsid w:val="003C1E85"/>
    <w:rPr>
      <w:rFonts w:ascii="StarSymbol" w:eastAsia="StarSymbol" w:hAnsi="StarSymbol" w:cs="StarSymbol"/>
      <w:sz w:val="18"/>
      <w:szCs w:val="18"/>
    </w:rPr>
  </w:style>
  <w:style w:type="character" w:customStyle="1" w:styleId="NumberingSymbols">
    <w:name w:val="Numbering Symbols"/>
    <w:rsid w:val="003C1E85"/>
  </w:style>
  <w:style w:type="paragraph" w:customStyle="1" w:styleId="Heading">
    <w:name w:val="Heading"/>
    <w:basedOn w:val="Normal"/>
    <w:next w:val="BodyText"/>
    <w:rsid w:val="003C1E85"/>
    <w:pPr>
      <w:keepNext/>
      <w:spacing w:before="240" w:after="120"/>
    </w:pPr>
    <w:rPr>
      <w:rFonts w:ascii="Arial" w:eastAsia="MS Mincho" w:hAnsi="Arial" w:cs="Tahoma"/>
      <w:sz w:val="28"/>
      <w:szCs w:val="28"/>
    </w:rPr>
  </w:style>
  <w:style w:type="paragraph" w:styleId="BodyText">
    <w:name w:val="Body Text"/>
    <w:basedOn w:val="Normal"/>
    <w:rsid w:val="003C1E85"/>
    <w:pPr>
      <w:spacing w:after="120"/>
    </w:pPr>
  </w:style>
  <w:style w:type="paragraph" w:styleId="List">
    <w:name w:val="List"/>
    <w:basedOn w:val="BodyText"/>
    <w:rsid w:val="003C1E85"/>
    <w:rPr>
      <w:rFonts w:cs="Tahoma"/>
    </w:rPr>
  </w:style>
  <w:style w:type="paragraph" w:styleId="Caption">
    <w:name w:val="caption"/>
    <w:basedOn w:val="Normal"/>
    <w:qFormat/>
    <w:rsid w:val="003C1E85"/>
    <w:pPr>
      <w:suppressLineNumbers/>
      <w:spacing w:before="120" w:after="120"/>
    </w:pPr>
    <w:rPr>
      <w:rFonts w:cs="Tahoma"/>
      <w:i/>
      <w:iCs/>
    </w:rPr>
  </w:style>
  <w:style w:type="paragraph" w:customStyle="1" w:styleId="Index">
    <w:name w:val="Index"/>
    <w:basedOn w:val="Normal"/>
    <w:rsid w:val="003C1E85"/>
    <w:pPr>
      <w:suppressLineNumbers/>
    </w:pPr>
    <w:rPr>
      <w:rFonts w:cs="Tahoma"/>
    </w:rPr>
  </w:style>
  <w:style w:type="paragraph" w:styleId="Header">
    <w:name w:val="header"/>
    <w:basedOn w:val="Normal"/>
    <w:rsid w:val="003C1E85"/>
    <w:pPr>
      <w:tabs>
        <w:tab w:val="center" w:pos="4320"/>
        <w:tab w:val="right" w:pos="8640"/>
      </w:tabs>
    </w:pPr>
    <w:rPr>
      <w:rFonts w:ascii="Arial" w:hAnsi="Arial" w:cs="Arial"/>
      <w:sz w:val="20"/>
      <w:szCs w:val="20"/>
      <w:lang w:val="en-US"/>
    </w:rPr>
  </w:style>
  <w:style w:type="paragraph" w:styleId="Footer">
    <w:name w:val="footer"/>
    <w:basedOn w:val="Normal"/>
    <w:rsid w:val="003C1E85"/>
    <w:pPr>
      <w:tabs>
        <w:tab w:val="center" w:pos="4153"/>
        <w:tab w:val="right" w:pos="8306"/>
      </w:tabs>
    </w:pPr>
  </w:style>
  <w:style w:type="paragraph" w:customStyle="1" w:styleId="TableContents">
    <w:name w:val="Table Contents"/>
    <w:basedOn w:val="Normal"/>
    <w:rsid w:val="003C1E85"/>
    <w:pPr>
      <w:suppressLineNumbers/>
    </w:pPr>
  </w:style>
  <w:style w:type="paragraph" w:customStyle="1" w:styleId="TableHeading">
    <w:name w:val="Table Heading"/>
    <w:basedOn w:val="TableContents"/>
    <w:rsid w:val="003C1E85"/>
    <w:pPr>
      <w:jc w:val="center"/>
    </w:pPr>
    <w:rPr>
      <w:b/>
      <w:bCs/>
    </w:rPr>
  </w:style>
  <w:style w:type="paragraph" w:customStyle="1" w:styleId="Framecontents">
    <w:name w:val="Frame contents"/>
    <w:basedOn w:val="BodyText"/>
    <w:rsid w:val="003C1E85"/>
  </w:style>
  <w:style w:type="paragraph" w:customStyle="1" w:styleId="L1paragraph">
    <w:name w:val="L1 paragraph"/>
    <w:rsid w:val="003C1E85"/>
    <w:pPr>
      <w:suppressAutoHyphens/>
      <w:spacing w:before="120" w:after="60"/>
    </w:pPr>
    <w:rPr>
      <w:rFonts w:ascii="Arial" w:eastAsia="Arial" w:hAnsi="Arial"/>
      <w:kern w:val="1"/>
      <w:lang w:eastAsia="ar-SA"/>
    </w:rPr>
  </w:style>
  <w:style w:type="paragraph" w:customStyle="1" w:styleId="L3paragraph">
    <w:name w:val="L3 paragraph"/>
    <w:basedOn w:val="L1paragraph"/>
    <w:rsid w:val="003C1E85"/>
    <w:pPr>
      <w:ind w:left="360"/>
    </w:pPr>
  </w:style>
  <w:style w:type="paragraph" w:styleId="ListParagraph">
    <w:name w:val="List Paragraph"/>
    <w:basedOn w:val="Normal"/>
    <w:uiPriority w:val="34"/>
    <w:qFormat/>
    <w:rsid w:val="006D7643"/>
    <w:pPr>
      <w:ind w:left="720"/>
      <w:contextualSpacing/>
    </w:pPr>
  </w:style>
  <w:style w:type="paragraph" w:customStyle="1" w:styleId="EmptyLayoutCell">
    <w:name w:val="EmptyLayoutCell"/>
    <w:basedOn w:val="Normal"/>
    <w:rsid w:val="00BE3456"/>
    <w:pPr>
      <w:suppressAutoHyphens w:val="0"/>
    </w:pPr>
    <w:rPr>
      <w:kern w:val="0"/>
      <w:sz w:val="2"/>
      <w:szCs w:val="20"/>
      <w:lang w:val="en-US" w:eastAsia="en-US"/>
    </w:rPr>
  </w:style>
  <w:style w:type="table" w:styleId="TableGrid">
    <w:name w:val="Table Grid"/>
    <w:basedOn w:val="TableNormal"/>
    <w:uiPriority w:val="59"/>
    <w:rsid w:val="00F91AC0"/>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37AB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37AB1"/>
    <w:rPr>
      <w:rFonts w:ascii="Segoe UI" w:hAnsi="Segoe UI" w:cs="Segoe UI"/>
      <w:kern w:val="1"/>
      <w:sz w:val="18"/>
      <w:szCs w:val="18"/>
      <w:lang w:val="en-IN" w:eastAsia="ar-SA"/>
    </w:rPr>
  </w:style>
  <w:style w:type="paragraph" w:styleId="NoSpacing">
    <w:name w:val="No Spacing"/>
    <w:uiPriority w:val="1"/>
    <w:qFormat/>
    <w:rsid w:val="00DA251C"/>
    <w:pPr>
      <w:suppressAutoHyphens/>
    </w:pPr>
    <w:rPr>
      <w:kern w:val="1"/>
      <w:sz w:val="24"/>
      <w:szCs w:val="24"/>
      <w:lang w:val="en-IN" w:eastAsia="ar-SA"/>
    </w:rPr>
  </w:style>
  <w:style w:type="paragraph" w:styleId="NormalWeb">
    <w:name w:val="Normal (Web)"/>
    <w:basedOn w:val="Normal"/>
    <w:uiPriority w:val="99"/>
    <w:unhideWhenUsed/>
    <w:rsid w:val="00FA04E3"/>
    <w:pPr>
      <w:suppressAutoHyphens w:val="0"/>
      <w:spacing w:before="100" w:beforeAutospacing="1" w:after="100" w:afterAutospacing="1"/>
    </w:pPr>
    <w:rPr>
      <w:kern w:val="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6187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https://rdxfootmark.naukri.com/v2/track/openCv?trackingInfo=a9bf2dcf1aea8d6ac11f047c08425ace134f530e18705c4458440321091b5b58140c140711445f4f154308465a534648050d1f700558191b150212465a59094356015a4e5e5110061470055819081900114859411b091351504f54671e1a4f03434e1008135212405d0c0e561f475d150613400c5b01584b130f435611155c0b085249100917110d531b045d4340010d190a10435a5e09504f01446&amp;docType=doc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7</Pages>
  <Words>2090</Words>
  <Characters>11913</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Mathankumar</dc:creator>
  <cp:lastModifiedBy>shubha ramaiah</cp:lastModifiedBy>
  <cp:revision>13</cp:revision>
  <cp:lastPrinted>2016-10-11T11:20:00Z</cp:lastPrinted>
  <dcterms:created xsi:type="dcterms:W3CDTF">2023-11-27T12:13:00Z</dcterms:created>
  <dcterms:modified xsi:type="dcterms:W3CDTF">2024-02-08T13:38:00Z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cf482cd765e59cde98a149600f3be6a7fd4aa97473983f5dff9bb5d45b14a32f</vt:lpwstr>
  </property>
</Properties>
</file>