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733"/>
      </w:tblGrid>
      <w:tr w:rsidR="005D2408" w:rsidRPr="00DD26F3" w14:paraId="781A1345" w14:textId="77777777" w:rsidTr="00604524">
        <w:trPr>
          <w:trHeight w:val="773"/>
          <w:jc w:val="right"/>
        </w:trPr>
        <w:tc>
          <w:tcPr>
            <w:tcW w:w="5733" w:type="dxa"/>
          </w:tcPr>
          <w:p w14:paraId="68C82D72" w14:textId="7F281647" w:rsidR="005D2408" w:rsidRPr="00DD26F3" w:rsidRDefault="007C2DCD" w:rsidP="00094D6F">
            <w:pPr>
              <w:pStyle w:val="Default"/>
              <w:jc w:val="righ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  <w:r w:rsidR="00604524">
              <w:rPr>
                <w:rFonts w:ascii="Tahoma" w:hAnsi="Tahoma" w:cs="Tahoma"/>
                <w:b/>
                <w:bCs/>
                <w:sz w:val="20"/>
                <w:szCs w:val="20"/>
              </w:rPr>
              <w:t>: Gopaalakrishnan R</w:t>
            </w:r>
          </w:p>
          <w:p w14:paraId="62846F24" w14:textId="3F1A4E1E" w:rsidR="005D2408" w:rsidRPr="00DD26F3" w:rsidRDefault="00604524" w:rsidP="00094D6F">
            <w:pPr>
              <w:pStyle w:val="Default"/>
              <w:jc w:val="righ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 </w:t>
            </w:r>
            <w:r w:rsidR="007C2DCD">
              <w:rPr>
                <w:rFonts w:ascii="Tahoma" w:hAnsi="Tahoma" w:cs="Tahoma"/>
                <w:b/>
                <w:bCs/>
                <w:sz w:val="20"/>
                <w:szCs w:val="20"/>
              </w:rPr>
              <w:t>Role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: </w:t>
            </w:r>
            <w:r w:rsidR="00413A0B">
              <w:rPr>
                <w:rFonts w:ascii="Tahoma" w:hAnsi="Tahoma" w:cs="Tahoma"/>
                <w:b/>
                <w:bCs/>
                <w:sz w:val="20"/>
                <w:szCs w:val="20"/>
              </w:rPr>
              <w:t>Senior Technical Lead</w:t>
            </w:r>
          </w:p>
          <w:p w14:paraId="45A01B97" w14:textId="73F4F4A6" w:rsidR="00604524" w:rsidRPr="00DD26F3" w:rsidRDefault="00604524" w:rsidP="00604524">
            <w:pPr>
              <w:pStyle w:val="Default"/>
              <w:jc w:val="right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 xml:space="preserve">     </w:t>
            </w:r>
            <w:r w:rsidR="0011340E" w:rsidRPr="00604524">
              <w:rPr>
                <w:rFonts w:ascii="Tahoma" w:hAnsi="Tahoma" w:cs="Tahoma"/>
                <w:b/>
                <w:sz w:val="20"/>
                <w:szCs w:val="20"/>
                <w:lang w:val="fr-FR"/>
              </w:rPr>
              <w:t xml:space="preserve">Email </w:t>
            </w:r>
            <w:r w:rsidR="0011340E" w:rsidRPr="00DD26F3">
              <w:rPr>
                <w:rFonts w:ascii="Tahoma" w:hAnsi="Tahoma" w:cs="Tahoma"/>
                <w:sz w:val="20"/>
                <w:szCs w:val="20"/>
                <w:lang w:val="fr-FR"/>
              </w:rPr>
              <w:t>:</w:t>
            </w:r>
            <w:r w:rsidR="00AD044D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  <w:hyperlink r:id="rId7" w:history="1">
              <w:r w:rsidR="00AD044D" w:rsidRPr="00AD044D">
                <w:rPr>
                  <w:rStyle w:val="Hyperlink"/>
                  <w:rFonts w:ascii="Tahoma" w:hAnsi="Tahoma" w:cs="Tahoma"/>
                  <w:sz w:val="20"/>
                  <w:szCs w:val="20"/>
                  <w:lang w:val="fr-FR"/>
                </w:rPr>
                <w:t>gopaalakrishn.rajas@hcl.com</w:t>
              </w:r>
            </w:hyperlink>
            <w:r>
              <w:rPr>
                <w:rFonts w:ascii="Tahoma" w:hAnsi="Tahoma" w:cs="Tahoma"/>
                <w:sz w:val="20"/>
                <w:szCs w:val="20"/>
                <w:lang w:val="fr-FR"/>
              </w:rPr>
              <w:br/>
            </w:r>
            <w:r w:rsidRPr="00604524">
              <w:rPr>
                <w:rFonts w:ascii="Tahoma" w:hAnsi="Tahoma" w:cs="Tahoma"/>
                <w:b/>
                <w:sz w:val="20"/>
                <w:szCs w:val="20"/>
                <w:lang w:val="fr-FR"/>
              </w:rPr>
              <w:t>Location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 :  Chennai</w:t>
            </w:r>
          </w:p>
          <w:p w14:paraId="2A4F5250" w14:textId="77777777" w:rsidR="00604524" w:rsidRPr="00DD26F3" w:rsidRDefault="00604524" w:rsidP="00604524">
            <w:pPr>
              <w:pStyle w:val="Default"/>
              <w:jc w:val="righ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04524">
              <w:rPr>
                <w:rFonts w:ascii="Tahoma" w:hAnsi="Tahoma" w:cs="Tahoma"/>
                <w:b/>
                <w:sz w:val="20"/>
                <w:szCs w:val="20"/>
                <w:lang w:val="fr-FR"/>
              </w:rPr>
              <w:t>Mobile</w:t>
            </w:r>
            <w:r w:rsidRPr="00DD26F3">
              <w:rPr>
                <w:rFonts w:ascii="Tahoma" w:hAnsi="Tahoma" w:cs="Tahoma"/>
                <w:sz w:val="20"/>
                <w:szCs w:val="20"/>
                <w:lang w:val="fr-FR"/>
              </w:rPr>
              <w:t xml:space="preserve"> :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8807889417</w:t>
            </w:r>
          </w:p>
          <w:p w14:paraId="647F061B" w14:textId="2D237DDC" w:rsidR="00BA3EEA" w:rsidRPr="00DD26F3" w:rsidRDefault="00B37900" w:rsidP="00FA5B2B">
            <w:pPr>
              <w:pStyle w:val="Default"/>
              <w:jc w:val="righ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DD26F3">
              <w:rPr>
                <w:rFonts w:ascii="Tahoma" w:hAnsi="Tahoma" w:cs="Tahoma"/>
                <w:sz w:val="20"/>
                <w:szCs w:val="20"/>
                <w:lang w:val="fr-FR"/>
              </w:rPr>
              <w:t xml:space="preserve">  </w:t>
            </w:r>
          </w:p>
        </w:tc>
      </w:tr>
    </w:tbl>
    <w:p w14:paraId="1B6239A0" w14:textId="77777777" w:rsidR="00E16C4B" w:rsidRPr="00DD26F3" w:rsidRDefault="00E16C4B" w:rsidP="00E16C4B">
      <w:pPr>
        <w:rPr>
          <w:rFonts w:ascii="Tahoma" w:hAnsi="Tahoma" w:cs="Tahoma"/>
          <w:sz w:val="20"/>
          <w:szCs w:val="20"/>
          <w:lang w:eastAsia="ko-KR"/>
        </w:rPr>
      </w:pPr>
    </w:p>
    <w:p w14:paraId="224976D5" w14:textId="77777777" w:rsidR="00FA5B2B" w:rsidRPr="00DD26F3" w:rsidRDefault="00FA5B2B" w:rsidP="00E16C4B">
      <w:pPr>
        <w:rPr>
          <w:rFonts w:ascii="Tahoma" w:hAnsi="Tahoma" w:cs="Tahoma"/>
          <w:sz w:val="20"/>
          <w:szCs w:val="20"/>
          <w:lang w:eastAsia="ko-KR"/>
        </w:rPr>
      </w:pPr>
    </w:p>
    <w:p w14:paraId="77609CB2" w14:textId="77777777" w:rsidR="001D71AB" w:rsidRPr="00DD26F3" w:rsidRDefault="001D71AB" w:rsidP="001D71AB">
      <w:pPr>
        <w:pStyle w:val="NoSpacing"/>
        <w:rPr>
          <w:rFonts w:ascii="Tahoma" w:hAnsi="Tahoma" w:cs="Tahoma"/>
          <w:b/>
          <w:sz w:val="20"/>
          <w:szCs w:val="20"/>
          <w:u w:val="single"/>
        </w:rPr>
      </w:pPr>
      <w:r w:rsidRPr="00DD26F3">
        <w:rPr>
          <w:rFonts w:ascii="Tahoma" w:hAnsi="Tahoma" w:cs="Tahoma"/>
          <w:b/>
          <w:sz w:val="20"/>
          <w:szCs w:val="20"/>
          <w:u w:val="single"/>
        </w:rPr>
        <w:t>Objective</w:t>
      </w:r>
    </w:p>
    <w:p w14:paraId="50685844" w14:textId="77777777" w:rsidR="001D71AB" w:rsidRPr="00DD26F3" w:rsidRDefault="001D71AB" w:rsidP="001D71AB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4E0F0F6E" w14:textId="0568C115" w:rsidR="001D71AB" w:rsidRPr="00DD26F3" w:rsidRDefault="001D71AB" w:rsidP="000A4272">
      <w:pPr>
        <w:pStyle w:val="NoSpacing"/>
        <w:rPr>
          <w:rFonts w:ascii="Tahoma" w:hAnsi="Tahoma" w:cs="Tahoma"/>
          <w:sz w:val="20"/>
          <w:szCs w:val="20"/>
        </w:rPr>
      </w:pPr>
      <w:r w:rsidRPr="00DD26F3">
        <w:rPr>
          <w:rFonts w:ascii="Tahoma" w:hAnsi="Tahoma" w:cs="Tahoma"/>
          <w:sz w:val="20"/>
          <w:szCs w:val="20"/>
        </w:rPr>
        <w:t>To pursue a challenging and innovative career in the IT industry by being associated with a</w:t>
      </w:r>
      <w:r w:rsidR="00604524">
        <w:rPr>
          <w:rFonts w:ascii="Tahoma" w:hAnsi="Tahoma" w:cs="Tahoma"/>
          <w:sz w:val="20"/>
          <w:szCs w:val="20"/>
        </w:rPr>
        <w:t>n</w:t>
      </w:r>
      <w:r w:rsidRPr="00DD26F3">
        <w:rPr>
          <w:rFonts w:ascii="Tahoma" w:hAnsi="Tahoma" w:cs="Tahoma"/>
          <w:sz w:val="20"/>
          <w:szCs w:val="20"/>
        </w:rPr>
        <w:t xml:space="preserve"> organization, </w:t>
      </w:r>
      <w:r w:rsidR="0035756D" w:rsidRPr="00DD26F3">
        <w:rPr>
          <w:rFonts w:ascii="Tahoma" w:hAnsi="Tahoma" w:cs="Tahoma"/>
          <w:sz w:val="20"/>
          <w:szCs w:val="20"/>
        </w:rPr>
        <w:t>where</w:t>
      </w:r>
      <w:r w:rsidRPr="00DD26F3">
        <w:rPr>
          <w:rFonts w:ascii="Tahoma" w:hAnsi="Tahoma" w:cs="Tahoma"/>
          <w:sz w:val="20"/>
          <w:szCs w:val="20"/>
        </w:rPr>
        <w:t xml:space="preserve"> my technical </w:t>
      </w:r>
      <w:r w:rsidR="0035756D" w:rsidRPr="00DD26F3">
        <w:rPr>
          <w:rFonts w:ascii="Tahoma" w:hAnsi="Tahoma" w:cs="Tahoma"/>
          <w:sz w:val="20"/>
          <w:szCs w:val="20"/>
        </w:rPr>
        <w:t>expertise</w:t>
      </w:r>
      <w:r w:rsidRPr="00DD26F3">
        <w:rPr>
          <w:rFonts w:ascii="Tahoma" w:hAnsi="Tahoma" w:cs="Tahoma"/>
          <w:sz w:val="20"/>
          <w:szCs w:val="20"/>
        </w:rPr>
        <w:t xml:space="preserve"> </w:t>
      </w:r>
      <w:r w:rsidR="0035756D" w:rsidRPr="00DD26F3">
        <w:rPr>
          <w:rFonts w:ascii="Tahoma" w:hAnsi="Tahoma" w:cs="Tahoma"/>
          <w:sz w:val="20"/>
          <w:szCs w:val="20"/>
        </w:rPr>
        <w:t>and</w:t>
      </w:r>
      <w:r w:rsidRPr="00DD26F3">
        <w:rPr>
          <w:rFonts w:ascii="Tahoma" w:hAnsi="Tahoma" w:cs="Tahoma"/>
          <w:sz w:val="20"/>
          <w:szCs w:val="20"/>
        </w:rPr>
        <w:t xml:space="preserve"> hard work </w:t>
      </w:r>
      <w:r w:rsidR="0035756D" w:rsidRPr="00DD26F3">
        <w:rPr>
          <w:rFonts w:ascii="Tahoma" w:hAnsi="Tahoma" w:cs="Tahoma"/>
          <w:sz w:val="20"/>
          <w:szCs w:val="20"/>
        </w:rPr>
        <w:t xml:space="preserve">will have valuable application </w:t>
      </w:r>
      <w:r w:rsidRPr="00DD26F3">
        <w:rPr>
          <w:rFonts w:ascii="Tahoma" w:hAnsi="Tahoma" w:cs="Tahoma"/>
          <w:sz w:val="20"/>
          <w:szCs w:val="20"/>
        </w:rPr>
        <w:t>and prove myself as one among the best asset of the organization along with expanding horizons of knowledge and experience.</w:t>
      </w:r>
    </w:p>
    <w:p w14:paraId="32CFC9ED" w14:textId="18A0E32C" w:rsidR="00C748B4" w:rsidRPr="00DD26F3" w:rsidRDefault="00C748B4" w:rsidP="006D1462">
      <w:pPr>
        <w:rPr>
          <w:rFonts w:ascii="Tahoma" w:eastAsia="MS Mincho" w:hAnsi="Tahoma" w:cs="Tahoma"/>
          <w:sz w:val="20"/>
          <w:szCs w:val="20"/>
          <w:lang w:eastAsia="en-US"/>
        </w:rPr>
      </w:pPr>
    </w:p>
    <w:p w14:paraId="3E6EF7B3" w14:textId="77777777" w:rsidR="00C261C8" w:rsidRPr="00DD26F3" w:rsidRDefault="00C261C8" w:rsidP="003B37E4">
      <w:pPr>
        <w:pStyle w:val="NoSpacing"/>
        <w:rPr>
          <w:rFonts w:ascii="Tahoma" w:hAnsi="Tahoma" w:cs="Tahoma"/>
          <w:b/>
          <w:sz w:val="20"/>
          <w:szCs w:val="20"/>
          <w:u w:val="single"/>
        </w:rPr>
      </w:pPr>
      <w:r w:rsidRPr="00DD26F3">
        <w:rPr>
          <w:rFonts w:ascii="Tahoma" w:hAnsi="Tahoma" w:cs="Tahoma"/>
          <w:b/>
          <w:sz w:val="20"/>
          <w:szCs w:val="20"/>
          <w:u w:val="single"/>
        </w:rPr>
        <w:t>Technical Skills:</w:t>
      </w:r>
    </w:p>
    <w:p w14:paraId="42215A14" w14:textId="77777777" w:rsidR="00C261C8" w:rsidRPr="00DD26F3" w:rsidRDefault="00C261C8" w:rsidP="00C261C8">
      <w:pPr>
        <w:pStyle w:val="BodyText"/>
        <w:rPr>
          <w:rFonts w:ascii="Tahoma" w:hAnsi="Tahoma" w:cs="Tahoma"/>
          <w:sz w:val="20"/>
          <w:szCs w:val="20"/>
        </w:rPr>
      </w:pPr>
    </w:p>
    <w:p w14:paraId="10C396B9" w14:textId="6AD4829D" w:rsidR="00CB56C5" w:rsidRPr="00DD26F3" w:rsidRDefault="0035756D" w:rsidP="00D15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left="2160" w:hanging="2160"/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>Technology</w:t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ab/>
        <w:t xml:space="preserve"> </w:t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>WCS version 7</w:t>
      </w:r>
      <w:r w:rsidR="00320F93">
        <w:rPr>
          <w:rFonts w:ascii="Tahoma" w:eastAsia="Times New Roman" w:hAnsi="Tahoma" w:cs="Tahoma"/>
          <w:sz w:val="20"/>
          <w:szCs w:val="20"/>
          <w:lang w:val="en-US" w:eastAsia="en-US"/>
        </w:rPr>
        <w:t>,</w:t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8</w:t>
      </w:r>
      <w:r w:rsidR="00320F93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and 9 </w:t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>,</w:t>
      </w:r>
      <w:r w:rsidR="00D15173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Machine Learning and Artificial Intelligence,</w:t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SQL, Angular </w:t>
      </w:r>
      <w:proofErr w:type="spellStart"/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>js</w:t>
      </w:r>
      <w:proofErr w:type="spellEnd"/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, </w:t>
      </w:r>
      <w:proofErr w:type="spellStart"/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>Javascript</w:t>
      </w:r>
      <w:proofErr w:type="spellEnd"/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, </w:t>
      </w:r>
      <w:proofErr w:type="spellStart"/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>Jquery</w:t>
      </w:r>
      <w:proofErr w:type="spellEnd"/>
      <w:r w:rsidR="00B52E0B">
        <w:rPr>
          <w:rFonts w:ascii="Tahoma" w:eastAsia="Times New Roman" w:hAnsi="Tahoma" w:cs="Tahoma"/>
          <w:sz w:val="20"/>
          <w:szCs w:val="20"/>
          <w:lang w:val="en-US" w:eastAsia="en-US"/>
        </w:rPr>
        <w:t>,</w:t>
      </w:r>
      <w:r w:rsidR="00D91856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IBM</w:t>
      </w:r>
      <w:r w:rsidR="00B52E0B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MQ</w:t>
      </w:r>
    </w:p>
    <w:p w14:paraId="3A7A032F" w14:textId="64C1A125" w:rsidR="00CB56C5" w:rsidRPr="00DD26F3" w:rsidRDefault="0035756D" w:rsidP="003B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>Language</w:t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ab/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ab/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>JAVA,.NET</w:t>
      </w:r>
      <w:r w:rsidR="00857F7B">
        <w:rPr>
          <w:rFonts w:ascii="Tahoma" w:eastAsia="Times New Roman" w:hAnsi="Tahoma" w:cs="Tahoma"/>
          <w:sz w:val="20"/>
          <w:szCs w:val="20"/>
          <w:lang w:val="en-US" w:eastAsia="en-US"/>
        </w:rPr>
        <w:t>, Python</w:t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</w:t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                          </w:t>
      </w:r>
    </w:p>
    <w:p w14:paraId="75D902F4" w14:textId="64BB6D9B" w:rsidR="00CB56C5" w:rsidRPr="00DD26F3" w:rsidRDefault="0035756D" w:rsidP="003B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>Database</w:t>
      </w:r>
      <w:r w:rsidR="00B4316A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ab/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ab/>
        <w:t>SQL, DB2, Oracle</w:t>
      </w:r>
    </w:p>
    <w:p w14:paraId="21534586" w14:textId="35378659" w:rsidR="00CB56C5" w:rsidRPr="00DD26F3" w:rsidRDefault="0035756D" w:rsidP="003B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>CI/CD</w:t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ab/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ab/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ab/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>Jenkins</w:t>
      </w:r>
    </w:p>
    <w:p w14:paraId="129EFB53" w14:textId="30E6D80E" w:rsidR="00CB56C5" w:rsidRPr="00DD26F3" w:rsidRDefault="00604524" w:rsidP="003B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>
        <w:rPr>
          <w:rFonts w:ascii="Tahoma" w:eastAsia="Times New Roman" w:hAnsi="Tahoma" w:cs="Tahoma"/>
          <w:sz w:val="20"/>
          <w:szCs w:val="20"/>
          <w:lang w:val="en-US" w:eastAsia="en-US"/>
        </w:rPr>
        <w:t>Version Control</w:t>
      </w:r>
      <w:r>
        <w:rPr>
          <w:rFonts w:ascii="Tahoma" w:eastAsia="Times New Roman" w:hAnsi="Tahoma" w:cs="Tahoma"/>
          <w:sz w:val="20"/>
          <w:szCs w:val="20"/>
          <w:lang w:val="en-US" w:eastAsia="en-US"/>
        </w:rPr>
        <w:tab/>
      </w:r>
      <w:r>
        <w:rPr>
          <w:rFonts w:ascii="Tahoma" w:eastAsia="Times New Roman" w:hAnsi="Tahoma" w:cs="Tahoma"/>
          <w:sz w:val="20"/>
          <w:szCs w:val="20"/>
          <w:lang w:val="en-US" w:eastAsia="en-US"/>
        </w:rPr>
        <w:tab/>
        <w:t>SVN,</w:t>
      </w:r>
      <w:r w:rsidR="0035756D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Git, Code commit</w:t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</w:t>
      </w:r>
    </w:p>
    <w:p w14:paraId="781C6A3A" w14:textId="27578CA5" w:rsidR="00CB56C5" w:rsidRPr="00DD26F3" w:rsidRDefault="00DB4319" w:rsidP="003B3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>UT Framework</w:t>
      </w:r>
      <w:r w:rsidR="00CB56C5"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     </w:t>
      </w:r>
      <w:r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ab/>
      </w:r>
      <w:r w:rsidR="00604524">
        <w:rPr>
          <w:rFonts w:ascii="Tahoma" w:eastAsia="Times New Roman" w:hAnsi="Tahoma" w:cs="Tahoma"/>
          <w:sz w:val="20"/>
          <w:szCs w:val="20"/>
          <w:lang w:val="en-US" w:eastAsia="en-US"/>
        </w:rPr>
        <w:t>JUNIT</w:t>
      </w:r>
    </w:p>
    <w:p w14:paraId="012208B0" w14:textId="1E618D94" w:rsidR="003B37E4" w:rsidRPr="00DD26F3" w:rsidRDefault="003B37E4" w:rsidP="00CB56C5">
      <w:p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</w:p>
    <w:p w14:paraId="36B60FC0" w14:textId="1E9B2BAC" w:rsidR="003B37E4" w:rsidRPr="00DD26F3" w:rsidRDefault="003B37E4" w:rsidP="003B37E4">
      <w:pPr>
        <w:rPr>
          <w:rFonts w:ascii="Tahoma" w:hAnsi="Tahoma" w:cs="Tahoma"/>
          <w:b/>
          <w:sz w:val="20"/>
          <w:szCs w:val="20"/>
        </w:rPr>
      </w:pPr>
      <w:r w:rsidRPr="00DD26F3">
        <w:rPr>
          <w:rFonts w:ascii="Tahoma" w:hAnsi="Tahoma" w:cs="Tahoma"/>
          <w:b/>
          <w:color w:val="000000"/>
          <w:sz w:val="20"/>
          <w:szCs w:val="20"/>
        </w:rPr>
        <w:t>Line of Business:</w:t>
      </w:r>
      <w:r w:rsidRPr="00DD26F3">
        <w:rPr>
          <w:rFonts w:ascii="Tahoma" w:hAnsi="Tahoma" w:cs="Tahoma"/>
          <w:b/>
          <w:sz w:val="20"/>
          <w:szCs w:val="20"/>
        </w:rPr>
        <w:t xml:space="preserve">  </w:t>
      </w:r>
      <w:r w:rsidRPr="00DD26F3">
        <w:rPr>
          <w:rFonts w:ascii="Tahoma" w:hAnsi="Tahoma" w:cs="Tahoma"/>
          <w:sz w:val="20"/>
          <w:szCs w:val="20"/>
        </w:rPr>
        <w:t>Retail</w:t>
      </w:r>
      <w:r w:rsidR="00D209FF">
        <w:rPr>
          <w:rFonts w:ascii="Tahoma" w:hAnsi="Tahoma" w:cs="Tahoma"/>
          <w:sz w:val="20"/>
          <w:szCs w:val="20"/>
        </w:rPr>
        <w:br/>
      </w:r>
    </w:p>
    <w:p w14:paraId="0186F6DF" w14:textId="20E35E64" w:rsidR="003B37E4" w:rsidRPr="00DD26F3" w:rsidRDefault="003B37E4" w:rsidP="003B37E4">
      <w:pPr>
        <w:pStyle w:val="NoSpacing"/>
        <w:rPr>
          <w:rFonts w:ascii="Tahoma" w:hAnsi="Tahoma" w:cs="Tahoma"/>
          <w:sz w:val="20"/>
          <w:szCs w:val="20"/>
        </w:rPr>
      </w:pPr>
      <w:r w:rsidRPr="00DD26F3">
        <w:rPr>
          <w:rFonts w:ascii="Tahoma" w:hAnsi="Tahoma" w:cs="Tahoma"/>
          <w:b/>
          <w:color w:val="000000"/>
          <w:sz w:val="20"/>
          <w:szCs w:val="20"/>
        </w:rPr>
        <w:t>Line of Technology:</w:t>
      </w:r>
      <w:r w:rsidRPr="00DD26F3">
        <w:rPr>
          <w:rFonts w:ascii="Tahoma" w:hAnsi="Tahoma" w:cs="Tahoma"/>
          <w:b/>
          <w:sz w:val="20"/>
          <w:szCs w:val="20"/>
        </w:rPr>
        <w:t xml:space="preserve"> </w:t>
      </w:r>
      <w:r w:rsidR="00205558" w:rsidRPr="00DD26F3">
        <w:rPr>
          <w:rFonts w:ascii="Tahoma" w:hAnsi="Tahoma" w:cs="Tahoma"/>
          <w:sz w:val="20"/>
          <w:szCs w:val="20"/>
        </w:rPr>
        <w:t>Web application Development</w:t>
      </w:r>
    </w:p>
    <w:p w14:paraId="1F811958" w14:textId="77777777" w:rsidR="003B37E4" w:rsidRPr="00DD26F3" w:rsidRDefault="003B37E4" w:rsidP="00CB56C5">
      <w:p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</w:p>
    <w:p w14:paraId="397EB01B" w14:textId="0DB4AAF9" w:rsidR="003B37E4" w:rsidRPr="00DD26F3" w:rsidRDefault="003B37E4" w:rsidP="003B37E4">
      <w:pPr>
        <w:pStyle w:val="NoSpacing"/>
        <w:rPr>
          <w:rFonts w:ascii="Tahoma" w:hAnsi="Tahoma" w:cs="Tahoma"/>
          <w:b/>
          <w:sz w:val="20"/>
          <w:szCs w:val="20"/>
          <w:u w:val="single"/>
        </w:rPr>
      </w:pPr>
      <w:r w:rsidRPr="00DD26F3">
        <w:rPr>
          <w:rFonts w:ascii="Tahoma" w:hAnsi="Tahoma" w:cs="Tahoma"/>
          <w:b/>
          <w:sz w:val="20"/>
          <w:szCs w:val="20"/>
          <w:u w:val="single"/>
        </w:rPr>
        <w:t>Tools:</w:t>
      </w:r>
    </w:p>
    <w:p w14:paraId="670FD9F0" w14:textId="77777777" w:rsidR="003B37E4" w:rsidRPr="00DD26F3" w:rsidRDefault="003B37E4" w:rsidP="00CB56C5">
      <w:pPr>
        <w:spacing w:line="360" w:lineRule="auto"/>
        <w:rPr>
          <w:rFonts w:ascii="Tahoma" w:hAnsi="Tahoma" w:cs="Tahoma"/>
          <w:b/>
          <w:sz w:val="20"/>
          <w:szCs w:val="20"/>
        </w:rPr>
      </w:pPr>
    </w:p>
    <w:p w14:paraId="634AC2BA" w14:textId="51ED92AA" w:rsidR="001F3381" w:rsidRDefault="001F3381" w:rsidP="001F3381">
      <w:pPr>
        <w:numPr>
          <w:ilvl w:val="0"/>
          <w:numId w:val="14"/>
        </w:num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>JIRA</w:t>
      </w:r>
    </w:p>
    <w:p w14:paraId="2220586E" w14:textId="35C07643" w:rsidR="001F5D9E" w:rsidRPr="00DD26F3" w:rsidRDefault="001F5D9E" w:rsidP="001F3381">
      <w:pPr>
        <w:numPr>
          <w:ilvl w:val="0"/>
          <w:numId w:val="14"/>
        </w:num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proofErr w:type="spellStart"/>
      <w:r>
        <w:rPr>
          <w:rFonts w:ascii="Tahoma" w:eastAsia="Times New Roman" w:hAnsi="Tahoma" w:cs="Tahoma"/>
          <w:sz w:val="20"/>
          <w:szCs w:val="20"/>
          <w:lang w:val="en-US" w:eastAsia="en-US"/>
        </w:rPr>
        <w:t>Juptyer</w:t>
      </w:r>
      <w:proofErr w:type="spellEnd"/>
    </w:p>
    <w:p w14:paraId="456FA14D" w14:textId="77777777" w:rsidR="00F9182A" w:rsidRPr="00F9182A" w:rsidRDefault="00F9182A" w:rsidP="00F9182A">
      <w:pPr>
        <w:numPr>
          <w:ilvl w:val="0"/>
          <w:numId w:val="14"/>
        </w:num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F9182A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IBM </w:t>
      </w:r>
      <w:proofErr w:type="spellStart"/>
      <w:r w:rsidRPr="00F9182A">
        <w:rPr>
          <w:rFonts w:ascii="Tahoma" w:eastAsia="Times New Roman" w:hAnsi="Tahoma" w:cs="Tahoma"/>
          <w:sz w:val="20"/>
          <w:szCs w:val="20"/>
          <w:lang w:val="en-US" w:eastAsia="en-US"/>
        </w:rPr>
        <w:t>Websphere</w:t>
      </w:r>
      <w:proofErr w:type="spellEnd"/>
      <w:r w:rsidRPr="00F9182A">
        <w:rPr>
          <w:rFonts w:ascii="Tahoma" w:eastAsia="Times New Roman" w:hAnsi="Tahoma" w:cs="Tahoma"/>
          <w:sz w:val="20"/>
          <w:szCs w:val="20"/>
          <w:lang w:val="en-US" w:eastAsia="en-US"/>
        </w:rPr>
        <w:t xml:space="preserve"> commerce developer 7.0, 8 version</w:t>
      </w:r>
    </w:p>
    <w:p w14:paraId="668BE7C7" w14:textId="6B681FEB" w:rsidR="00F9182A" w:rsidRPr="00F9182A" w:rsidRDefault="00F9182A" w:rsidP="00F9182A">
      <w:pPr>
        <w:numPr>
          <w:ilvl w:val="0"/>
          <w:numId w:val="14"/>
        </w:num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F9182A">
        <w:rPr>
          <w:rFonts w:ascii="Tahoma" w:eastAsia="Times New Roman" w:hAnsi="Tahoma" w:cs="Tahoma"/>
          <w:sz w:val="20"/>
          <w:szCs w:val="20"/>
          <w:lang w:val="en-US" w:eastAsia="en-US"/>
        </w:rPr>
        <w:t>IBM Ra</w:t>
      </w:r>
      <w:r w:rsidR="00D77167">
        <w:rPr>
          <w:rFonts w:ascii="Tahoma" w:eastAsia="Times New Roman" w:hAnsi="Tahoma" w:cs="Tahoma"/>
          <w:sz w:val="20"/>
          <w:szCs w:val="20"/>
          <w:lang w:val="en-US" w:eastAsia="en-US"/>
        </w:rPr>
        <w:t>tional Application Developer</w:t>
      </w:r>
    </w:p>
    <w:p w14:paraId="39A6E8EF" w14:textId="3DC53B63" w:rsidR="001F3381" w:rsidRDefault="00D77167" w:rsidP="00D77167">
      <w:pPr>
        <w:numPr>
          <w:ilvl w:val="0"/>
          <w:numId w:val="14"/>
        </w:num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>
        <w:rPr>
          <w:rFonts w:ascii="Tahoma" w:eastAsia="Times New Roman" w:hAnsi="Tahoma" w:cs="Tahoma"/>
          <w:sz w:val="20"/>
          <w:szCs w:val="20"/>
          <w:lang w:val="en-US" w:eastAsia="en-US"/>
        </w:rPr>
        <w:t>IBM WCS Business tools</w:t>
      </w:r>
    </w:p>
    <w:p w14:paraId="2A65D9AD" w14:textId="314E8139" w:rsidR="00F9182A" w:rsidRDefault="00F9182A" w:rsidP="00F9182A">
      <w:pPr>
        <w:numPr>
          <w:ilvl w:val="0"/>
          <w:numId w:val="14"/>
        </w:num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>
        <w:rPr>
          <w:rFonts w:ascii="Tahoma" w:eastAsia="Times New Roman" w:hAnsi="Tahoma" w:cs="Tahoma"/>
          <w:sz w:val="20"/>
          <w:szCs w:val="20"/>
          <w:lang w:val="en-US" w:eastAsia="en-US"/>
        </w:rPr>
        <w:t>AWS</w:t>
      </w:r>
    </w:p>
    <w:p w14:paraId="2BC02320" w14:textId="149D7C3A" w:rsidR="00F9182A" w:rsidRDefault="00F9182A" w:rsidP="00F9182A">
      <w:pPr>
        <w:numPr>
          <w:ilvl w:val="0"/>
          <w:numId w:val="14"/>
        </w:num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r>
        <w:rPr>
          <w:rFonts w:ascii="Tahoma" w:eastAsia="Times New Roman" w:hAnsi="Tahoma" w:cs="Tahoma"/>
          <w:sz w:val="20"/>
          <w:szCs w:val="20"/>
          <w:lang w:val="en-US" w:eastAsia="en-US"/>
        </w:rPr>
        <w:t>Jenkins</w:t>
      </w:r>
    </w:p>
    <w:p w14:paraId="78B3684D" w14:textId="58F66414" w:rsidR="00D77167" w:rsidRPr="00DD26F3" w:rsidRDefault="00D77167" w:rsidP="00F9182A">
      <w:pPr>
        <w:numPr>
          <w:ilvl w:val="0"/>
          <w:numId w:val="14"/>
        </w:numPr>
        <w:spacing w:line="360" w:lineRule="auto"/>
        <w:rPr>
          <w:rFonts w:ascii="Tahoma" w:eastAsia="Times New Roman" w:hAnsi="Tahoma" w:cs="Tahoma"/>
          <w:sz w:val="20"/>
          <w:szCs w:val="20"/>
          <w:lang w:val="en-US" w:eastAsia="en-US"/>
        </w:rPr>
      </w:pPr>
      <w:proofErr w:type="spellStart"/>
      <w:r>
        <w:rPr>
          <w:rFonts w:ascii="Tahoma" w:eastAsia="Times New Roman" w:hAnsi="Tahoma" w:cs="Tahoma"/>
          <w:sz w:val="20"/>
          <w:szCs w:val="20"/>
          <w:lang w:val="en-US" w:eastAsia="en-US"/>
        </w:rPr>
        <w:t>DBeaver</w:t>
      </w:r>
      <w:proofErr w:type="spellEnd"/>
      <w:r>
        <w:rPr>
          <w:rFonts w:ascii="Tahoma" w:eastAsia="Times New Roman" w:hAnsi="Tahoma" w:cs="Tahoma"/>
          <w:sz w:val="20"/>
          <w:szCs w:val="20"/>
          <w:lang w:val="en-US" w:eastAsia="en-US"/>
        </w:rPr>
        <w:t>, Squirrel</w:t>
      </w:r>
    </w:p>
    <w:p w14:paraId="5C9169CE" w14:textId="77777777" w:rsidR="00C261C8" w:rsidRPr="00DD26F3" w:rsidRDefault="00C261C8" w:rsidP="006D1462">
      <w:pPr>
        <w:rPr>
          <w:rFonts w:ascii="Tahoma" w:eastAsia="MS Mincho" w:hAnsi="Tahoma" w:cs="Tahoma"/>
          <w:sz w:val="20"/>
          <w:szCs w:val="20"/>
          <w:lang w:eastAsia="en-US"/>
        </w:rPr>
      </w:pPr>
    </w:p>
    <w:p w14:paraId="68825034" w14:textId="77777777" w:rsidR="004B29B3" w:rsidRPr="00DD26F3" w:rsidRDefault="004B29B3" w:rsidP="004B29B3">
      <w:pPr>
        <w:rPr>
          <w:rFonts w:ascii="Tahoma" w:hAnsi="Tahoma" w:cs="Tahoma"/>
          <w:b/>
          <w:bCs/>
          <w:sz w:val="20"/>
          <w:szCs w:val="20"/>
          <w:u w:val="single"/>
        </w:rPr>
      </w:pPr>
      <w:r w:rsidRPr="00DD26F3">
        <w:rPr>
          <w:rFonts w:ascii="Tahoma" w:hAnsi="Tahoma" w:cs="Tahoma"/>
          <w:b/>
          <w:bCs/>
          <w:sz w:val="20"/>
          <w:szCs w:val="20"/>
          <w:u w:val="single"/>
        </w:rPr>
        <w:t>EDUCATION</w:t>
      </w:r>
    </w:p>
    <w:p w14:paraId="6A4BC330" w14:textId="77777777" w:rsidR="005B2698" w:rsidRPr="00DD26F3" w:rsidRDefault="005B2698" w:rsidP="004B29B3">
      <w:pPr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3FF3F54B" w14:textId="5BBE9810" w:rsidR="00A4233B" w:rsidRPr="00DD26F3" w:rsidRDefault="00A4233B" w:rsidP="00A423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PGP in Machine Learning and Artificial Intelligence</w:t>
      </w:r>
    </w:p>
    <w:p w14:paraId="28C8F1E0" w14:textId="77777777" w:rsidR="00A4233B" w:rsidRDefault="00A4233B" w:rsidP="00A4233B">
      <w:pPr>
        <w:pStyle w:val="ListParagraph"/>
        <w:rPr>
          <w:rFonts w:ascii="Tahoma" w:hAnsi="Tahoma" w:cs="Tahoma"/>
          <w:bCs/>
          <w:sz w:val="20"/>
          <w:szCs w:val="20"/>
        </w:rPr>
      </w:pPr>
    </w:p>
    <w:p w14:paraId="35476015" w14:textId="2E23A6F6" w:rsidR="00205558" w:rsidRPr="00DD26F3" w:rsidRDefault="004B29B3" w:rsidP="00205558">
      <w:pPr>
        <w:pStyle w:val="ListParagraph"/>
        <w:numPr>
          <w:ilvl w:val="0"/>
          <w:numId w:val="3"/>
        </w:numPr>
        <w:rPr>
          <w:rFonts w:ascii="Tahoma" w:hAnsi="Tahoma" w:cs="Tahoma"/>
          <w:bCs/>
          <w:sz w:val="20"/>
          <w:szCs w:val="20"/>
        </w:rPr>
      </w:pPr>
      <w:r w:rsidRPr="00DD26F3">
        <w:rPr>
          <w:rFonts w:ascii="Tahoma" w:hAnsi="Tahoma" w:cs="Tahoma"/>
          <w:bCs/>
          <w:sz w:val="20"/>
          <w:szCs w:val="20"/>
        </w:rPr>
        <w:t xml:space="preserve">Bachelor of </w:t>
      </w:r>
      <w:r w:rsidR="00B37900" w:rsidRPr="00DD26F3">
        <w:rPr>
          <w:rFonts w:ascii="Tahoma" w:hAnsi="Tahoma" w:cs="Tahoma"/>
          <w:bCs/>
          <w:sz w:val="20"/>
          <w:szCs w:val="20"/>
        </w:rPr>
        <w:t>Technology</w:t>
      </w:r>
      <w:r w:rsidR="00E32125" w:rsidRPr="00DD26F3">
        <w:rPr>
          <w:rFonts w:ascii="Tahoma" w:hAnsi="Tahoma" w:cs="Tahoma"/>
          <w:bCs/>
          <w:sz w:val="20"/>
          <w:szCs w:val="20"/>
        </w:rPr>
        <w:t xml:space="preserve"> </w:t>
      </w:r>
      <w:r w:rsidR="00B37900" w:rsidRPr="00DD26F3">
        <w:rPr>
          <w:rFonts w:ascii="Tahoma" w:hAnsi="Tahoma" w:cs="Tahoma"/>
          <w:bCs/>
          <w:sz w:val="20"/>
          <w:szCs w:val="20"/>
        </w:rPr>
        <w:t>–</w:t>
      </w:r>
      <w:r w:rsidR="00D77167">
        <w:rPr>
          <w:rFonts w:ascii="Tahoma" w:hAnsi="Tahoma" w:cs="Tahoma"/>
          <w:bCs/>
          <w:sz w:val="20"/>
          <w:szCs w:val="20"/>
        </w:rPr>
        <w:t xml:space="preserve"> Computer Science </w:t>
      </w:r>
      <w:r w:rsidR="001F3381" w:rsidRPr="00DD26F3">
        <w:rPr>
          <w:rFonts w:ascii="Tahoma" w:hAnsi="Tahoma" w:cs="Tahoma"/>
          <w:bCs/>
          <w:sz w:val="20"/>
          <w:szCs w:val="20"/>
        </w:rPr>
        <w:t>Engineering</w:t>
      </w:r>
      <w:r w:rsidR="00B37900" w:rsidRPr="00DD26F3">
        <w:rPr>
          <w:rFonts w:ascii="Tahoma" w:hAnsi="Tahoma" w:cs="Tahoma"/>
          <w:bCs/>
          <w:sz w:val="20"/>
          <w:szCs w:val="20"/>
        </w:rPr>
        <w:t xml:space="preserve">, </w:t>
      </w:r>
      <w:r w:rsidR="00D77167">
        <w:rPr>
          <w:rFonts w:ascii="Tahoma" w:hAnsi="Tahoma" w:cs="Tahoma"/>
          <w:bCs/>
          <w:sz w:val="20"/>
          <w:szCs w:val="20"/>
        </w:rPr>
        <w:t>Anna university</w:t>
      </w:r>
      <w:r w:rsidR="003B37E4" w:rsidRPr="00DD26F3">
        <w:rPr>
          <w:rFonts w:ascii="Tahoma" w:hAnsi="Tahoma" w:cs="Tahoma"/>
          <w:bCs/>
          <w:sz w:val="20"/>
          <w:szCs w:val="20"/>
        </w:rPr>
        <w:t xml:space="preserve">, India </w:t>
      </w:r>
      <w:r w:rsidR="00205558" w:rsidRPr="00DD26F3">
        <w:rPr>
          <w:rFonts w:ascii="Tahoma" w:hAnsi="Tahoma" w:cs="Tahoma"/>
          <w:bCs/>
          <w:sz w:val="20"/>
          <w:szCs w:val="20"/>
        </w:rPr>
        <w:t>in</w:t>
      </w:r>
      <w:r w:rsidR="00E32125" w:rsidRPr="00DD26F3">
        <w:rPr>
          <w:rFonts w:ascii="Tahoma" w:hAnsi="Tahoma" w:cs="Tahoma"/>
          <w:bCs/>
          <w:sz w:val="20"/>
          <w:szCs w:val="20"/>
        </w:rPr>
        <w:t xml:space="preserve"> 20</w:t>
      </w:r>
      <w:r w:rsidR="00D77167">
        <w:rPr>
          <w:rFonts w:ascii="Tahoma" w:hAnsi="Tahoma" w:cs="Tahoma"/>
          <w:bCs/>
          <w:sz w:val="20"/>
          <w:szCs w:val="20"/>
        </w:rPr>
        <w:t>13</w:t>
      </w:r>
      <w:r w:rsidR="00205558" w:rsidRPr="00DD26F3">
        <w:rPr>
          <w:rFonts w:ascii="Tahoma" w:hAnsi="Tahoma" w:cs="Tahoma"/>
          <w:bCs/>
          <w:sz w:val="20"/>
          <w:szCs w:val="20"/>
        </w:rPr>
        <w:t xml:space="preserve">, with </w:t>
      </w:r>
      <w:r w:rsidR="00D77167">
        <w:rPr>
          <w:rFonts w:ascii="Tahoma" w:eastAsia="Verdana" w:hAnsi="Tahoma" w:cs="Tahoma"/>
          <w:sz w:val="20"/>
          <w:szCs w:val="20"/>
        </w:rPr>
        <w:t>84</w:t>
      </w:r>
      <w:r w:rsidR="00205558" w:rsidRPr="00DD26F3">
        <w:rPr>
          <w:rFonts w:ascii="Tahoma" w:eastAsia="Verdana" w:hAnsi="Tahoma" w:cs="Tahoma"/>
          <w:sz w:val="20"/>
          <w:szCs w:val="20"/>
        </w:rPr>
        <w:t>% marks.</w:t>
      </w:r>
    </w:p>
    <w:p w14:paraId="0E3DC911" w14:textId="08E23361" w:rsidR="00205558" w:rsidRPr="00DD26F3" w:rsidRDefault="00205558" w:rsidP="0020555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ahoma" w:hAnsi="Tahoma" w:cs="Tahoma"/>
          <w:bCs/>
          <w:sz w:val="20"/>
          <w:szCs w:val="20"/>
        </w:rPr>
      </w:pPr>
      <w:r w:rsidRPr="00DD26F3">
        <w:rPr>
          <w:rFonts w:ascii="Tahoma" w:hAnsi="Tahoma" w:cs="Tahoma"/>
          <w:bCs/>
          <w:sz w:val="20"/>
          <w:szCs w:val="20"/>
        </w:rPr>
        <w:lastRenderedPageBreak/>
        <w:t xml:space="preserve">+2 </w:t>
      </w:r>
      <w:r w:rsidR="00D77167">
        <w:rPr>
          <w:rFonts w:ascii="Tahoma" w:hAnsi="Tahoma" w:cs="Tahoma"/>
          <w:bCs/>
          <w:sz w:val="20"/>
          <w:szCs w:val="20"/>
        </w:rPr>
        <w:t>–</w:t>
      </w:r>
      <w:r w:rsidRPr="00DD26F3">
        <w:rPr>
          <w:rFonts w:ascii="Tahoma" w:hAnsi="Tahoma" w:cs="Tahoma"/>
          <w:bCs/>
          <w:sz w:val="20"/>
          <w:szCs w:val="20"/>
        </w:rPr>
        <w:t xml:space="preserve"> </w:t>
      </w:r>
      <w:r w:rsidR="00D77167">
        <w:rPr>
          <w:rFonts w:ascii="Tahoma" w:hAnsi="Tahoma" w:cs="Tahoma"/>
          <w:bCs/>
          <w:sz w:val="20"/>
          <w:szCs w:val="20"/>
        </w:rPr>
        <w:t xml:space="preserve">D.A.V </w:t>
      </w:r>
      <w:r w:rsidRPr="00DD26F3">
        <w:rPr>
          <w:rFonts w:ascii="Tahoma" w:hAnsi="Tahoma" w:cs="Tahoma"/>
          <w:bCs/>
          <w:sz w:val="20"/>
          <w:szCs w:val="20"/>
        </w:rPr>
        <w:t xml:space="preserve">Higher Secondary School, </w:t>
      </w:r>
      <w:r w:rsidR="00D77167">
        <w:rPr>
          <w:rFonts w:ascii="Tahoma" w:hAnsi="Tahoma" w:cs="Tahoma"/>
          <w:bCs/>
          <w:sz w:val="20"/>
          <w:szCs w:val="20"/>
        </w:rPr>
        <w:t>Chennai, in 2009, with 89</w:t>
      </w:r>
      <w:r w:rsidRPr="00DD26F3">
        <w:rPr>
          <w:rFonts w:ascii="Tahoma" w:hAnsi="Tahoma" w:cs="Tahoma"/>
          <w:bCs/>
          <w:sz w:val="20"/>
          <w:szCs w:val="20"/>
        </w:rPr>
        <w:t>% marks.</w:t>
      </w:r>
    </w:p>
    <w:p w14:paraId="735756EE" w14:textId="549D713D" w:rsidR="00205558" w:rsidRDefault="00205558" w:rsidP="0020555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ahoma" w:hAnsi="Tahoma" w:cs="Tahoma"/>
          <w:bCs/>
          <w:sz w:val="20"/>
          <w:szCs w:val="20"/>
        </w:rPr>
      </w:pPr>
      <w:r w:rsidRPr="00DD26F3">
        <w:rPr>
          <w:rFonts w:ascii="Tahoma" w:hAnsi="Tahoma" w:cs="Tahoma"/>
          <w:bCs/>
          <w:sz w:val="20"/>
          <w:szCs w:val="20"/>
        </w:rPr>
        <w:t xml:space="preserve">SSLC </w:t>
      </w:r>
      <w:r w:rsidR="00D77167">
        <w:rPr>
          <w:rFonts w:ascii="Tahoma" w:hAnsi="Tahoma" w:cs="Tahoma"/>
          <w:bCs/>
          <w:sz w:val="20"/>
          <w:szCs w:val="20"/>
        </w:rPr>
        <w:t>–</w:t>
      </w:r>
      <w:r w:rsidRPr="00DD26F3">
        <w:rPr>
          <w:rFonts w:ascii="Tahoma" w:hAnsi="Tahoma" w:cs="Tahoma"/>
          <w:bCs/>
          <w:sz w:val="20"/>
          <w:szCs w:val="20"/>
        </w:rPr>
        <w:t xml:space="preserve"> </w:t>
      </w:r>
      <w:r w:rsidR="00D77167">
        <w:rPr>
          <w:rFonts w:ascii="Tahoma" w:hAnsi="Tahoma" w:cs="Tahoma"/>
          <w:bCs/>
          <w:sz w:val="20"/>
          <w:szCs w:val="20"/>
        </w:rPr>
        <w:t xml:space="preserve">Sindhi model </w:t>
      </w:r>
      <w:r w:rsidRPr="00DD26F3">
        <w:rPr>
          <w:rFonts w:ascii="Tahoma" w:hAnsi="Tahoma" w:cs="Tahoma"/>
          <w:bCs/>
          <w:sz w:val="20"/>
          <w:szCs w:val="20"/>
        </w:rPr>
        <w:t>Higher Secon</w:t>
      </w:r>
      <w:r w:rsidR="00D77167">
        <w:rPr>
          <w:rFonts w:ascii="Tahoma" w:hAnsi="Tahoma" w:cs="Tahoma"/>
          <w:bCs/>
          <w:sz w:val="20"/>
          <w:szCs w:val="20"/>
        </w:rPr>
        <w:t>dary School, Chennai, in 2007, with 89</w:t>
      </w:r>
      <w:r w:rsidRPr="00DD26F3">
        <w:rPr>
          <w:rFonts w:ascii="Tahoma" w:hAnsi="Tahoma" w:cs="Tahoma"/>
          <w:bCs/>
          <w:sz w:val="20"/>
          <w:szCs w:val="20"/>
        </w:rPr>
        <w:t>% marks.</w:t>
      </w:r>
    </w:p>
    <w:p w14:paraId="5A023652" w14:textId="51BBD693" w:rsidR="00C748B4" w:rsidRPr="00DD26F3" w:rsidRDefault="00A4233B" w:rsidP="00E16C4B">
      <w:pPr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</w:rPr>
        <w:br/>
      </w:r>
    </w:p>
    <w:p w14:paraId="21EADEDA" w14:textId="77777777" w:rsidR="00C42BB5" w:rsidRPr="00DD26F3" w:rsidRDefault="00C42BB5" w:rsidP="00C42BB5">
      <w:pPr>
        <w:tabs>
          <w:tab w:val="left" w:pos="2430"/>
        </w:tabs>
        <w:rPr>
          <w:rFonts w:ascii="Tahoma" w:hAnsi="Tahoma" w:cs="Tahoma"/>
          <w:b/>
          <w:bCs/>
          <w:sz w:val="20"/>
          <w:szCs w:val="20"/>
          <w:u w:val="single"/>
        </w:rPr>
      </w:pPr>
      <w:r w:rsidRPr="00DD26F3">
        <w:rPr>
          <w:rFonts w:ascii="Tahoma" w:hAnsi="Tahoma" w:cs="Tahoma"/>
          <w:b/>
          <w:bCs/>
          <w:sz w:val="20"/>
          <w:szCs w:val="20"/>
          <w:u w:val="single"/>
        </w:rPr>
        <w:t>WORK EXPERIENCE</w:t>
      </w:r>
    </w:p>
    <w:p w14:paraId="4A741CB9" w14:textId="77777777" w:rsidR="00C42BB5" w:rsidRPr="00DD26F3" w:rsidRDefault="00C42BB5" w:rsidP="00C42BB5">
      <w:pPr>
        <w:tabs>
          <w:tab w:val="left" w:pos="2430"/>
        </w:tabs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0467C4DC" w14:textId="77777777" w:rsidR="00857CFF" w:rsidRPr="00857CFF" w:rsidRDefault="00857CFF" w:rsidP="00857CFF">
      <w:pPr>
        <w:tabs>
          <w:tab w:val="left" w:pos="720"/>
        </w:tabs>
        <w:rPr>
          <w:rFonts w:ascii="Tahoma" w:hAnsi="Tahoma" w:cs="Tahoma"/>
          <w:sz w:val="20"/>
          <w:szCs w:val="20"/>
        </w:rPr>
      </w:pPr>
    </w:p>
    <w:p w14:paraId="23FF403E" w14:textId="7631E1BD" w:rsidR="00857CFF" w:rsidRDefault="002C15EE" w:rsidP="00857CFF">
      <w:pPr>
        <w:numPr>
          <w:ilvl w:val="0"/>
          <w:numId w:val="1"/>
        </w:numPr>
        <w:suppressAutoHyphens/>
        <w:rPr>
          <w:rFonts w:ascii="Tahoma" w:eastAsia="Batang" w:hAnsi="Tahoma" w:cs="Tahoma"/>
          <w:sz w:val="20"/>
          <w:szCs w:val="20"/>
          <w:lang w:val="en-US" w:eastAsia="ko-KR"/>
        </w:rPr>
      </w:pPr>
      <w:r>
        <w:rPr>
          <w:rFonts w:ascii="Tahoma" w:eastAsia="Batang" w:hAnsi="Tahoma" w:cs="Tahoma"/>
          <w:sz w:val="20"/>
          <w:szCs w:val="20"/>
          <w:lang w:val="en-US" w:eastAsia="ko-KR"/>
        </w:rPr>
        <w:t>8</w:t>
      </w:r>
      <w:r w:rsidR="00857CFF" w:rsidRPr="00857CFF">
        <w:rPr>
          <w:rFonts w:ascii="Tahoma" w:eastAsia="Batang" w:hAnsi="Tahoma" w:cs="Tahoma"/>
          <w:sz w:val="20"/>
          <w:szCs w:val="20"/>
          <w:lang w:val="en-US" w:eastAsia="ko-KR"/>
        </w:rPr>
        <w:t xml:space="preserve">+ years of total IT Experience in IBM WCS 7,8 and JAVA / J2EE </w:t>
      </w:r>
    </w:p>
    <w:p w14:paraId="72AE0E83" w14:textId="36E73F28" w:rsidR="002C0932" w:rsidRDefault="002C0932" w:rsidP="00857CFF">
      <w:pPr>
        <w:numPr>
          <w:ilvl w:val="0"/>
          <w:numId w:val="1"/>
        </w:numPr>
        <w:suppressAutoHyphens/>
        <w:rPr>
          <w:rFonts w:ascii="Tahoma" w:eastAsia="Batang" w:hAnsi="Tahoma" w:cs="Tahoma"/>
          <w:sz w:val="20"/>
          <w:szCs w:val="20"/>
          <w:lang w:val="en-US" w:eastAsia="ko-KR"/>
        </w:rPr>
      </w:pPr>
      <w:r>
        <w:rPr>
          <w:rFonts w:ascii="Tahoma" w:eastAsia="Batang" w:hAnsi="Tahoma" w:cs="Tahoma"/>
          <w:sz w:val="20"/>
          <w:szCs w:val="20"/>
          <w:lang w:val="en-US" w:eastAsia="ko-KR"/>
        </w:rPr>
        <w:t xml:space="preserve">Good knowledge in Machine learning and Artificial intelligence </w:t>
      </w:r>
      <w:r w:rsidR="005D1842">
        <w:rPr>
          <w:rFonts w:ascii="Tahoma" w:eastAsia="Batang" w:hAnsi="Tahoma" w:cs="Tahoma"/>
          <w:sz w:val="20"/>
          <w:szCs w:val="20"/>
          <w:lang w:val="en-US" w:eastAsia="ko-KR"/>
        </w:rPr>
        <w:t>(Computer</w:t>
      </w:r>
      <w:r>
        <w:rPr>
          <w:rFonts w:ascii="Tahoma" w:eastAsia="Batang" w:hAnsi="Tahoma" w:cs="Tahoma"/>
          <w:sz w:val="20"/>
          <w:szCs w:val="20"/>
          <w:lang w:val="en-US" w:eastAsia="ko-KR"/>
        </w:rPr>
        <w:t xml:space="preserve"> vision and Natural Language Processing)</w:t>
      </w:r>
    </w:p>
    <w:p w14:paraId="11D4601D" w14:textId="2FCB451B" w:rsidR="00857CFF" w:rsidRPr="00857CFF" w:rsidRDefault="00857CFF" w:rsidP="00857CFF">
      <w:pPr>
        <w:numPr>
          <w:ilvl w:val="0"/>
          <w:numId w:val="1"/>
        </w:numPr>
        <w:suppressAutoHyphens/>
        <w:rPr>
          <w:rFonts w:ascii="Tahoma" w:eastAsia="Batang" w:hAnsi="Tahoma" w:cs="Tahoma"/>
          <w:sz w:val="20"/>
          <w:szCs w:val="20"/>
          <w:lang w:val="en-US" w:eastAsia="ko-KR"/>
        </w:rPr>
      </w:pPr>
      <w:r w:rsidRPr="00857CFF">
        <w:rPr>
          <w:rFonts w:ascii="Tahoma" w:eastAsia="Batang" w:hAnsi="Tahoma" w:cs="Tahoma"/>
          <w:sz w:val="20"/>
          <w:szCs w:val="20"/>
          <w:lang w:val="en-US" w:eastAsia="ko-KR"/>
        </w:rPr>
        <w:t>Senior Developer- Cognizant – till May 4th 2018</w:t>
      </w:r>
    </w:p>
    <w:p w14:paraId="42567BCD" w14:textId="084B038C" w:rsidR="000A4272" w:rsidRDefault="00857CFF" w:rsidP="00F7099B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ahoma" w:hAnsi="Tahoma" w:cs="Tahoma"/>
          <w:b/>
          <w:sz w:val="20"/>
          <w:szCs w:val="20"/>
        </w:rPr>
      </w:pPr>
      <w:r w:rsidRPr="00DD26F3">
        <w:rPr>
          <w:rFonts w:ascii="Tahoma" w:hAnsi="Tahoma" w:cs="Tahoma"/>
          <w:sz w:val="20"/>
          <w:szCs w:val="20"/>
        </w:rPr>
        <w:t>Work</w:t>
      </w:r>
      <w:r w:rsidR="00F17366">
        <w:rPr>
          <w:rFonts w:ascii="Tahoma" w:hAnsi="Tahoma" w:cs="Tahoma"/>
          <w:sz w:val="20"/>
          <w:szCs w:val="20"/>
        </w:rPr>
        <w:t>ed</w:t>
      </w:r>
      <w:r w:rsidRPr="00DD26F3">
        <w:rPr>
          <w:rFonts w:ascii="Tahoma" w:hAnsi="Tahoma" w:cs="Tahoma"/>
          <w:sz w:val="20"/>
          <w:szCs w:val="20"/>
        </w:rPr>
        <w:t xml:space="preserve"> as </w:t>
      </w:r>
      <w:r w:rsidRPr="00F17366">
        <w:rPr>
          <w:rFonts w:ascii="Tahoma" w:hAnsi="Tahoma" w:cs="Tahoma"/>
          <w:sz w:val="20"/>
          <w:szCs w:val="20"/>
        </w:rPr>
        <w:t>Associate Consultant</w:t>
      </w:r>
      <w:r w:rsidRPr="00DD26F3">
        <w:rPr>
          <w:rFonts w:ascii="Tahoma" w:hAnsi="Tahoma" w:cs="Tahoma"/>
          <w:sz w:val="20"/>
          <w:szCs w:val="20"/>
        </w:rPr>
        <w:t xml:space="preserve"> at TCS from </w:t>
      </w:r>
      <w:r w:rsidRPr="00F17366">
        <w:rPr>
          <w:rFonts w:ascii="Tahoma" w:hAnsi="Tahoma" w:cs="Tahoma"/>
          <w:sz w:val="20"/>
          <w:szCs w:val="20"/>
        </w:rPr>
        <w:t xml:space="preserve">May 2018 – </w:t>
      </w:r>
      <w:r w:rsidR="00F17366" w:rsidRPr="00F17366">
        <w:rPr>
          <w:rFonts w:ascii="Tahoma" w:hAnsi="Tahoma" w:cs="Tahoma"/>
          <w:sz w:val="20"/>
          <w:szCs w:val="20"/>
        </w:rPr>
        <w:t>June 2022</w:t>
      </w:r>
    </w:p>
    <w:p w14:paraId="40D3D06D" w14:textId="3EDBA507" w:rsidR="00F17366" w:rsidRPr="00F17366" w:rsidRDefault="00F17366" w:rsidP="00F7099B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ahoma" w:hAnsi="Tahoma" w:cs="Tahoma"/>
          <w:sz w:val="20"/>
          <w:szCs w:val="20"/>
        </w:rPr>
      </w:pPr>
      <w:r w:rsidRPr="00F17366">
        <w:rPr>
          <w:rFonts w:ascii="Tahoma" w:hAnsi="Tahoma" w:cs="Tahoma"/>
          <w:sz w:val="20"/>
          <w:szCs w:val="20"/>
        </w:rPr>
        <w:t>Working as Senior Technical Lead in HCL from June 2022</w:t>
      </w:r>
      <w:r>
        <w:rPr>
          <w:rFonts w:ascii="Tahoma" w:hAnsi="Tahoma" w:cs="Tahoma"/>
          <w:sz w:val="20"/>
          <w:szCs w:val="20"/>
        </w:rPr>
        <w:t xml:space="preserve"> – till date.</w:t>
      </w:r>
    </w:p>
    <w:p w14:paraId="76636927" w14:textId="5EC5FF04" w:rsidR="009F1BED" w:rsidRPr="00DD26F3" w:rsidRDefault="009F1BED" w:rsidP="00F7099B">
      <w:pPr>
        <w:tabs>
          <w:tab w:val="left" w:pos="720"/>
        </w:tabs>
        <w:rPr>
          <w:rFonts w:ascii="Tahoma" w:hAnsi="Tahoma" w:cs="Tahoma"/>
          <w:b/>
          <w:sz w:val="20"/>
          <w:szCs w:val="20"/>
        </w:rPr>
      </w:pPr>
    </w:p>
    <w:p w14:paraId="6CD53469" w14:textId="4A4898EE" w:rsidR="009F1BED" w:rsidRPr="00DD26F3" w:rsidRDefault="009F1BED" w:rsidP="00F7099B">
      <w:pPr>
        <w:tabs>
          <w:tab w:val="left" w:pos="720"/>
        </w:tabs>
        <w:rPr>
          <w:rFonts w:ascii="Tahoma" w:hAnsi="Tahoma" w:cs="Tahoma"/>
          <w:b/>
          <w:sz w:val="20"/>
          <w:szCs w:val="20"/>
        </w:rPr>
      </w:pPr>
    </w:p>
    <w:p w14:paraId="4B652D92" w14:textId="77777777" w:rsidR="009F1BED" w:rsidRPr="00DD26F3" w:rsidRDefault="009F1BED" w:rsidP="005E19E1">
      <w:pPr>
        <w:rPr>
          <w:rFonts w:ascii="Tahoma" w:hAnsi="Tahoma" w:cs="Tahoma"/>
          <w:b/>
          <w:bCs/>
          <w:sz w:val="20"/>
          <w:szCs w:val="20"/>
          <w:u w:val="single"/>
        </w:rPr>
      </w:pPr>
      <w:r w:rsidRPr="00DD26F3">
        <w:rPr>
          <w:rFonts w:ascii="Tahoma" w:hAnsi="Tahoma" w:cs="Tahoma"/>
          <w:b/>
          <w:bCs/>
          <w:sz w:val="20"/>
          <w:szCs w:val="20"/>
          <w:u w:val="single"/>
        </w:rPr>
        <w:t>Assignments</w:t>
      </w:r>
    </w:p>
    <w:p w14:paraId="039229B0" w14:textId="77777777" w:rsidR="009F1BED" w:rsidRPr="00DD26F3" w:rsidRDefault="009F1BED" w:rsidP="009F1BED">
      <w:pPr>
        <w:tabs>
          <w:tab w:val="left" w:pos="2898"/>
          <w:tab w:val="left" w:pos="8838"/>
        </w:tabs>
        <w:spacing w:after="120"/>
        <w:outlineLvl w:val="0"/>
        <w:rPr>
          <w:rFonts w:ascii="Tahoma" w:hAnsi="Tahoma" w:cs="Tahoma"/>
          <w:b/>
          <w:color w:val="000080"/>
          <w:sz w:val="20"/>
          <w:szCs w:val="20"/>
        </w:rPr>
      </w:pPr>
    </w:p>
    <w:p w14:paraId="1955EAC7" w14:textId="0DC5F16E" w:rsidR="009F1BED" w:rsidRDefault="009F1BED" w:rsidP="009F1BED">
      <w:pPr>
        <w:rPr>
          <w:rFonts w:ascii="Tahoma" w:eastAsia="Times New Roman" w:hAnsi="Tahoma" w:cs="Tahoma"/>
          <w:sz w:val="20"/>
          <w:szCs w:val="20"/>
          <w:lang w:val="en-US" w:eastAsia="en-US"/>
        </w:rPr>
      </w:pPr>
      <w:r w:rsidRPr="00DD26F3">
        <w:rPr>
          <w:rFonts w:ascii="Tahoma" w:eastAsia="Times New Roman" w:hAnsi="Tahoma" w:cs="Tahoma"/>
          <w:sz w:val="20"/>
          <w:szCs w:val="20"/>
          <w:lang w:val="en-US" w:eastAsia="en-US"/>
        </w:rPr>
        <w:t>The details of the various assignments that I have handled are listed here, in chronological order.</w:t>
      </w:r>
      <w:r w:rsidR="00741D12">
        <w:rPr>
          <w:rFonts w:ascii="Tahoma" w:eastAsia="Times New Roman" w:hAnsi="Tahoma" w:cs="Tahoma"/>
          <w:sz w:val="20"/>
          <w:szCs w:val="20"/>
          <w:lang w:val="en-US" w:eastAsia="en-US"/>
        </w:rPr>
        <w:br/>
      </w:r>
    </w:p>
    <w:tbl>
      <w:tblPr>
        <w:tblW w:w="8728" w:type="dxa"/>
        <w:tblInd w:w="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6035"/>
      </w:tblGrid>
      <w:tr w:rsidR="004909A2" w:rsidRPr="00DD26F3" w14:paraId="3CE5D541" w14:textId="77777777" w:rsidTr="00A93806">
        <w:trPr>
          <w:trHeight w:val="377"/>
        </w:trPr>
        <w:tc>
          <w:tcPr>
            <w:tcW w:w="2693" w:type="dxa"/>
            <w:tcBorders>
              <w:bottom w:val="nil"/>
            </w:tcBorders>
          </w:tcPr>
          <w:p w14:paraId="0AE9734C" w14:textId="77777777" w:rsidR="004909A2" w:rsidRPr="00DD26F3" w:rsidRDefault="004909A2" w:rsidP="00A93806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Company</w:t>
            </w:r>
          </w:p>
        </w:tc>
        <w:tc>
          <w:tcPr>
            <w:tcW w:w="6035" w:type="dxa"/>
            <w:tcBorders>
              <w:bottom w:val="nil"/>
            </w:tcBorders>
          </w:tcPr>
          <w:p w14:paraId="38F8D3E5" w14:textId="545B115A" w:rsidR="004909A2" w:rsidRDefault="004909A2" w:rsidP="004909A2">
            <w:pPr>
              <w:tabs>
                <w:tab w:val="left" w:pos="740"/>
              </w:tabs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HCL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ab/>
            </w:r>
          </w:p>
        </w:tc>
      </w:tr>
      <w:tr w:rsidR="004909A2" w:rsidRPr="00DD26F3" w14:paraId="1D2A0E7A" w14:textId="77777777" w:rsidTr="00A93806">
        <w:trPr>
          <w:trHeight w:val="377"/>
        </w:trPr>
        <w:tc>
          <w:tcPr>
            <w:tcW w:w="2693" w:type="dxa"/>
            <w:tcBorders>
              <w:bottom w:val="nil"/>
            </w:tcBorders>
          </w:tcPr>
          <w:p w14:paraId="5832E904" w14:textId="77777777" w:rsidR="004909A2" w:rsidRPr="00DD26F3" w:rsidRDefault="004909A2" w:rsidP="00A93806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Project</w:t>
            </w:r>
          </w:p>
        </w:tc>
        <w:tc>
          <w:tcPr>
            <w:tcW w:w="6035" w:type="dxa"/>
            <w:tcBorders>
              <w:bottom w:val="nil"/>
            </w:tcBorders>
          </w:tcPr>
          <w:p w14:paraId="34222674" w14:textId="1471F548" w:rsidR="004909A2" w:rsidRPr="00DD26F3" w:rsidRDefault="004909A2" w:rsidP="00A93806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WCS </w:t>
            </w:r>
            <w:r w:rsidR="00AE1361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Enhancement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 version 9 </w:t>
            </w:r>
          </w:p>
        </w:tc>
      </w:tr>
      <w:tr w:rsidR="004909A2" w:rsidRPr="00DD26F3" w14:paraId="038F51BF" w14:textId="77777777" w:rsidTr="00A93806">
        <w:trPr>
          <w:trHeight w:val="377"/>
        </w:trPr>
        <w:tc>
          <w:tcPr>
            <w:tcW w:w="2693" w:type="dxa"/>
          </w:tcPr>
          <w:p w14:paraId="717A2C18" w14:textId="77777777" w:rsidR="004909A2" w:rsidRPr="00DD26F3" w:rsidRDefault="004909A2" w:rsidP="00A93806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Customer</w:t>
            </w:r>
          </w:p>
        </w:tc>
        <w:tc>
          <w:tcPr>
            <w:tcW w:w="6035" w:type="dxa"/>
          </w:tcPr>
          <w:p w14:paraId="76FA8363" w14:textId="1A5AEA8A" w:rsidR="004909A2" w:rsidRPr="00DD26F3" w:rsidRDefault="004909A2" w:rsidP="00A93806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HP</w:t>
            </w:r>
          </w:p>
        </w:tc>
      </w:tr>
      <w:tr w:rsidR="004909A2" w:rsidRPr="00DD26F3" w14:paraId="2AE0B51F" w14:textId="77777777" w:rsidTr="00A93806">
        <w:trPr>
          <w:trHeight w:val="341"/>
        </w:trPr>
        <w:tc>
          <w:tcPr>
            <w:tcW w:w="2693" w:type="dxa"/>
          </w:tcPr>
          <w:p w14:paraId="2C3FCBB4" w14:textId="77777777" w:rsidR="004909A2" w:rsidRPr="00DD26F3" w:rsidRDefault="004909A2" w:rsidP="00A93806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Period</w:t>
            </w:r>
          </w:p>
        </w:tc>
        <w:tc>
          <w:tcPr>
            <w:tcW w:w="6035" w:type="dxa"/>
          </w:tcPr>
          <w:p w14:paraId="26767E87" w14:textId="6EA6DED8" w:rsidR="004909A2" w:rsidRPr="00DD26F3" w:rsidRDefault="004909A2" w:rsidP="00A93806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10</w:t>
            </w:r>
            <w:r w:rsidRPr="00DD26F3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-Ju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n-</w:t>
            </w:r>
            <w:r w:rsidRPr="00DD26F3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202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2</w:t>
            </w:r>
            <w:r w:rsidRPr="00DD26F3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 – TILL NOW</w:t>
            </w:r>
          </w:p>
        </w:tc>
      </w:tr>
      <w:tr w:rsidR="004909A2" w:rsidRPr="00DD26F3" w14:paraId="599A2BD2" w14:textId="77777777" w:rsidTr="00A93806">
        <w:trPr>
          <w:trHeight w:val="377"/>
        </w:trPr>
        <w:tc>
          <w:tcPr>
            <w:tcW w:w="2693" w:type="dxa"/>
          </w:tcPr>
          <w:p w14:paraId="099122F5" w14:textId="77777777" w:rsidR="004909A2" w:rsidRPr="00DD26F3" w:rsidRDefault="004909A2" w:rsidP="00A93806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Skills</w:t>
            </w:r>
          </w:p>
        </w:tc>
        <w:tc>
          <w:tcPr>
            <w:tcW w:w="6035" w:type="dxa"/>
          </w:tcPr>
          <w:p w14:paraId="1FF6C96D" w14:textId="09907A48" w:rsidR="004909A2" w:rsidRPr="00DD26F3" w:rsidRDefault="004909A2" w:rsidP="00A93806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 w:rsidRPr="001E19DE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IBM WCS 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9</w:t>
            </w:r>
            <w:r w:rsidRPr="001E19DE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, Java, Oracle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, AWS</w:t>
            </w:r>
          </w:p>
        </w:tc>
      </w:tr>
      <w:tr w:rsidR="004909A2" w:rsidRPr="00DD26F3" w14:paraId="0C2FBA79" w14:textId="77777777" w:rsidTr="00A93806">
        <w:trPr>
          <w:trHeight w:val="1021"/>
        </w:trPr>
        <w:tc>
          <w:tcPr>
            <w:tcW w:w="2693" w:type="dxa"/>
          </w:tcPr>
          <w:p w14:paraId="0A8FED3C" w14:textId="77777777" w:rsidR="004909A2" w:rsidRPr="00DD26F3" w:rsidRDefault="004909A2" w:rsidP="00A93806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Description</w:t>
            </w:r>
          </w:p>
        </w:tc>
        <w:tc>
          <w:tcPr>
            <w:tcW w:w="6035" w:type="dxa"/>
          </w:tcPr>
          <w:p w14:paraId="4E8CD762" w14:textId="001B53B2" w:rsidR="004909A2" w:rsidRPr="00DD26F3" w:rsidRDefault="004909A2" w:rsidP="00A93806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HP</w:t>
            </w:r>
            <w:r w:rsidRPr="001E19DE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 is a medium business B2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B</w:t>
            </w:r>
            <w:r w:rsidRPr="001E19DE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 commerce is one-stop portal for all 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computer supplies</w:t>
            </w:r>
            <w:r w:rsidRPr="001E19DE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. It’s configuring complex voice and internet products to customers.</w:t>
            </w:r>
          </w:p>
        </w:tc>
      </w:tr>
      <w:tr w:rsidR="004909A2" w:rsidRPr="00DD26F3" w14:paraId="1FB9700E" w14:textId="77777777" w:rsidTr="00A93806">
        <w:trPr>
          <w:trHeight w:val="2531"/>
        </w:trPr>
        <w:tc>
          <w:tcPr>
            <w:tcW w:w="2693" w:type="dxa"/>
          </w:tcPr>
          <w:p w14:paraId="1E116EB4" w14:textId="77777777" w:rsidR="004909A2" w:rsidRPr="00DD26F3" w:rsidRDefault="004909A2" w:rsidP="00A93806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Responsibilities</w:t>
            </w:r>
          </w:p>
        </w:tc>
        <w:tc>
          <w:tcPr>
            <w:tcW w:w="6035" w:type="dxa"/>
          </w:tcPr>
          <w:p w14:paraId="1DD0B274" w14:textId="30F28EEF" w:rsidR="004909A2" w:rsidRDefault="00D94243" w:rsidP="00A93806">
            <w:pPr>
              <w:numPr>
                <w:ilvl w:val="0"/>
                <w:numId w:val="16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Involved in modifying propagation of data from Staging to Live</w:t>
            </w:r>
            <w:r w:rsidR="004909A2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6A5AD56B" w14:textId="73A6A33A" w:rsidR="004909A2" w:rsidRPr="00DD26F3" w:rsidRDefault="004909A2" w:rsidP="00A93806">
            <w:pPr>
              <w:numPr>
                <w:ilvl w:val="0"/>
                <w:numId w:val="16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Involved in</w:t>
            </w:r>
            <w:r w:rsidR="00D94243">
              <w:rPr>
                <w:rFonts w:ascii="Tahoma" w:hAnsi="Tahoma" w:cs="Tahoma"/>
                <w:sz w:val="20"/>
                <w:szCs w:val="20"/>
              </w:rPr>
              <w:t xml:space="preserve"> implementation of Analytics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39BA5C70" w14:textId="44668E31" w:rsidR="00352F23" w:rsidRPr="001E19DE" w:rsidRDefault="004909A2" w:rsidP="00352F23">
            <w:pPr>
              <w:numPr>
                <w:ilvl w:val="0"/>
                <w:numId w:val="16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 w:rsidRPr="001E19DE">
              <w:rPr>
                <w:rFonts w:ascii="Tahoma" w:hAnsi="Tahoma" w:cs="Tahoma"/>
                <w:sz w:val="20"/>
                <w:szCs w:val="20"/>
              </w:rPr>
              <w:t>Involved in the requirement gathering and requirement analysis.</w:t>
            </w:r>
            <w:r w:rsidR="00352F23" w:rsidRPr="001E19DE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13182112" w14:textId="6021AF90" w:rsidR="004909A2" w:rsidRPr="001E19DE" w:rsidRDefault="00352F23" w:rsidP="00A93806">
            <w:pPr>
              <w:numPr>
                <w:ilvl w:val="0"/>
                <w:numId w:val="16"/>
              </w:numPr>
              <w:spacing w:before="40"/>
              <w:rPr>
                <w:rFonts w:ascii="Verdana" w:eastAsia="Verdana" w:hAnsi="Verdana" w:cs="Verdana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Involved in Design and Development of the User stories.</w:t>
            </w:r>
          </w:p>
        </w:tc>
      </w:tr>
    </w:tbl>
    <w:p w14:paraId="7DCBB4F1" w14:textId="77777777" w:rsidR="004909A2" w:rsidRPr="00DD26F3" w:rsidRDefault="004909A2" w:rsidP="009F1BED">
      <w:pPr>
        <w:rPr>
          <w:rFonts w:ascii="Tahoma" w:eastAsia="Times New Roman" w:hAnsi="Tahoma" w:cs="Tahoma"/>
          <w:sz w:val="20"/>
          <w:szCs w:val="20"/>
          <w:lang w:val="en-US" w:eastAsia="en-US"/>
        </w:rPr>
      </w:pPr>
    </w:p>
    <w:p w14:paraId="101CA3B8" w14:textId="77777777" w:rsidR="009F1BED" w:rsidRPr="00DD26F3" w:rsidRDefault="009F1BED" w:rsidP="009F1BED">
      <w:pPr>
        <w:rPr>
          <w:rFonts w:ascii="Tahoma" w:eastAsia="Times New Roman" w:hAnsi="Tahoma" w:cs="Tahoma"/>
          <w:sz w:val="20"/>
          <w:szCs w:val="20"/>
          <w:lang w:val="en-US" w:eastAsia="en-US"/>
        </w:rPr>
      </w:pPr>
    </w:p>
    <w:tbl>
      <w:tblPr>
        <w:tblW w:w="8728" w:type="dxa"/>
        <w:tblInd w:w="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6035"/>
      </w:tblGrid>
      <w:tr w:rsidR="00644124" w:rsidRPr="00DD26F3" w14:paraId="41A8CF30" w14:textId="77777777" w:rsidTr="00741D12">
        <w:trPr>
          <w:trHeight w:val="377"/>
        </w:trPr>
        <w:tc>
          <w:tcPr>
            <w:tcW w:w="2693" w:type="dxa"/>
            <w:tcBorders>
              <w:bottom w:val="nil"/>
            </w:tcBorders>
          </w:tcPr>
          <w:p w14:paraId="3130BD0E" w14:textId="53CC5EC9" w:rsidR="00644124" w:rsidRPr="00DD26F3" w:rsidRDefault="00644124" w:rsidP="00066351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Company</w:t>
            </w:r>
          </w:p>
        </w:tc>
        <w:tc>
          <w:tcPr>
            <w:tcW w:w="6035" w:type="dxa"/>
            <w:tcBorders>
              <w:bottom w:val="nil"/>
            </w:tcBorders>
          </w:tcPr>
          <w:p w14:paraId="35D18359" w14:textId="1881F38B" w:rsidR="00644124" w:rsidRDefault="00644124" w:rsidP="00066351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TCS</w:t>
            </w:r>
          </w:p>
        </w:tc>
      </w:tr>
      <w:tr w:rsidR="009F1BED" w:rsidRPr="00DD26F3" w14:paraId="625DA614" w14:textId="77777777" w:rsidTr="00741D12">
        <w:trPr>
          <w:trHeight w:val="377"/>
        </w:trPr>
        <w:tc>
          <w:tcPr>
            <w:tcW w:w="2693" w:type="dxa"/>
            <w:tcBorders>
              <w:bottom w:val="nil"/>
            </w:tcBorders>
          </w:tcPr>
          <w:p w14:paraId="35C19200" w14:textId="77777777" w:rsidR="009F1BED" w:rsidRPr="00DD26F3" w:rsidRDefault="009F1BED" w:rsidP="00066351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Project</w:t>
            </w:r>
          </w:p>
        </w:tc>
        <w:tc>
          <w:tcPr>
            <w:tcW w:w="6035" w:type="dxa"/>
            <w:tcBorders>
              <w:bottom w:val="nil"/>
            </w:tcBorders>
          </w:tcPr>
          <w:p w14:paraId="5E0AE0C4" w14:textId="62E706E6" w:rsidR="009F1BED" w:rsidRPr="00DD26F3" w:rsidRDefault="001E19DE" w:rsidP="00066351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WCS Upgrade 8 and BAU Support</w:t>
            </w:r>
          </w:p>
        </w:tc>
      </w:tr>
      <w:tr w:rsidR="009F1BED" w:rsidRPr="00DD26F3" w14:paraId="47815419" w14:textId="77777777" w:rsidTr="00741D12">
        <w:trPr>
          <w:trHeight w:val="377"/>
        </w:trPr>
        <w:tc>
          <w:tcPr>
            <w:tcW w:w="2693" w:type="dxa"/>
          </w:tcPr>
          <w:p w14:paraId="3DB9362A" w14:textId="77777777" w:rsidR="009F1BED" w:rsidRPr="00DD26F3" w:rsidRDefault="009F1BED" w:rsidP="00066351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Customer</w:t>
            </w:r>
          </w:p>
        </w:tc>
        <w:tc>
          <w:tcPr>
            <w:tcW w:w="6035" w:type="dxa"/>
          </w:tcPr>
          <w:p w14:paraId="055FCE7D" w14:textId="4046A1F8" w:rsidR="009F1BED" w:rsidRPr="00DD26F3" w:rsidRDefault="009F1BED" w:rsidP="00066351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 w:rsidRPr="00DD26F3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Myer</w:t>
            </w:r>
          </w:p>
        </w:tc>
      </w:tr>
      <w:tr w:rsidR="009F1BED" w:rsidRPr="00DD26F3" w14:paraId="42218532" w14:textId="77777777" w:rsidTr="00741D12">
        <w:trPr>
          <w:trHeight w:val="341"/>
        </w:trPr>
        <w:tc>
          <w:tcPr>
            <w:tcW w:w="2693" w:type="dxa"/>
          </w:tcPr>
          <w:p w14:paraId="47840FE2" w14:textId="77777777" w:rsidR="009F1BED" w:rsidRPr="00DD26F3" w:rsidRDefault="009F1BED" w:rsidP="00066351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Period</w:t>
            </w:r>
          </w:p>
        </w:tc>
        <w:tc>
          <w:tcPr>
            <w:tcW w:w="6035" w:type="dxa"/>
          </w:tcPr>
          <w:p w14:paraId="306231E9" w14:textId="007FBEFF" w:rsidR="009F1BED" w:rsidRPr="00DD26F3" w:rsidRDefault="000A6769" w:rsidP="00066351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 w:rsidRPr="00DD26F3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28-Jul-2021 </w:t>
            </w:r>
            <w:r w:rsidR="009F1BED" w:rsidRPr="00DD26F3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– </w:t>
            </w:r>
            <w:r w:rsidR="00374EC9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09-JUN-2022</w:t>
            </w:r>
          </w:p>
        </w:tc>
      </w:tr>
      <w:tr w:rsidR="00142B73" w:rsidRPr="00DD26F3" w14:paraId="41CAB4AF" w14:textId="77777777" w:rsidTr="00741D12">
        <w:trPr>
          <w:trHeight w:val="377"/>
        </w:trPr>
        <w:tc>
          <w:tcPr>
            <w:tcW w:w="2693" w:type="dxa"/>
          </w:tcPr>
          <w:p w14:paraId="6791D4BD" w14:textId="7487EB66" w:rsidR="00142B73" w:rsidRPr="00DD26F3" w:rsidRDefault="00142B73" w:rsidP="00066351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Skills</w:t>
            </w:r>
          </w:p>
        </w:tc>
        <w:tc>
          <w:tcPr>
            <w:tcW w:w="6035" w:type="dxa"/>
          </w:tcPr>
          <w:p w14:paraId="609B52F7" w14:textId="49F59974" w:rsidR="00142B73" w:rsidRPr="00DD26F3" w:rsidRDefault="001E19DE" w:rsidP="001E19DE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 w:rsidRPr="001E19DE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IBM WCS 7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 xml:space="preserve"> and 8</w:t>
            </w:r>
            <w:r w:rsidRPr="001E19DE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, FEP 8, Java, Oracle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, AWS</w:t>
            </w:r>
          </w:p>
        </w:tc>
      </w:tr>
      <w:tr w:rsidR="009F1BED" w:rsidRPr="00DD26F3" w14:paraId="76CE91C4" w14:textId="77777777" w:rsidTr="00741D12">
        <w:trPr>
          <w:trHeight w:val="1021"/>
        </w:trPr>
        <w:tc>
          <w:tcPr>
            <w:tcW w:w="2693" w:type="dxa"/>
          </w:tcPr>
          <w:p w14:paraId="1AFFA8EE" w14:textId="77777777" w:rsidR="009F1BED" w:rsidRPr="00DD26F3" w:rsidRDefault="009F1BED" w:rsidP="00066351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6035" w:type="dxa"/>
          </w:tcPr>
          <w:p w14:paraId="5D007D2A" w14:textId="6DED8D7A" w:rsidR="009F1BED" w:rsidRPr="00DD26F3" w:rsidRDefault="001E19DE" w:rsidP="00066351">
            <w:pPr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</w:pPr>
            <w:r w:rsidRPr="001E19DE">
              <w:rPr>
                <w:rFonts w:ascii="Tahoma" w:eastAsia="Times New Roman" w:hAnsi="Tahoma" w:cs="Tahoma"/>
                <w:sz w:val="20"/>
                <w:szCs w:val="20"/>
                <w:lang w:val="en-US" w:eastAsia="en-US"/>
              </w:rPr>
              <w:t>Myer is a medium business B2C commerce is one-stop portal for all products from eatables to House hold items. It’s configuring complex voice and internet products to Australian customers.</w:t>
            </w:r>
          </w:p>
        </w:tc>
      </w:tr>
      <w:tr w:rsidR="009F1BED" w:rsidRPr="00DD26F3" w14:paraId="25569D1A" w14:textId="77777777" w:rsidTr="00741D12">
        <w:trPr>
          <w:trHeight w:val="2531"/>
        </w:trPr>
        <w:tc>
          <w:tcPr>
            <w:tcW w:w="2693" w:type="dxa"/>
          </w:tcPr>
          <w:p w14:paraId="6DBB006A" w14:textId="77777777" w:rsidR="009F1BED" w:rsidRPr="00DD26F3" w:rsidRDefault="009F1BED" w:rsidP="00066351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Responsibilities</w:t>
            </w:r>
          </w:p>
        </w:tc>
        <w:tc>
          <w:tcPr>
            <w:tcW w:w="6035" w:type="dxa"/>
          </w:tcPr>
          <w:p w14:paraId="09FEAC60" w14:textId="0CE7D51F" w:rsidR="00142B73" w:rsidRDefault="001E19DE" w:rsidP="001E19DE">
            <w:pPr>
              <w:numPr>
                <w:ilvl w:val="0"/>
                <w:numId w:val="16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Managing Incidents, Service requests from Client.</w:t>
            </w:r>
          </w:p>
          <w:p w14:paraId="34E7B864" w14:textId="5101D29F" w:rsidR="001E19DE" w:rsidRPr="00DD26F3" w:rsidRDefault="001E19DE" w:rsidP="001E19DE">
            <w:pPr>
              <w:numPr>
                <w:ilvl w:val="0"/>
                <w:numId w:val="16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Involved in Payment related issues.</w:t>
            </w:r>
          </w:p>
          <w:p w14:paraId="29C7B909" w14:textId="77777777" w:rsidR="001E19DE" w:rsidRPr="001E19DE" w:rsidRDefault="001E19DE" w:rsidP="001E19DE">
            <w:pPr>
              <w:numPr>
                <w:ilvl w:val="0"/>
                <w:numId w:val="16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 w:rsidRPr="001E19DE">
              <w:rPr>
                <w:rFonts w:ascii="Tahoma" w:hAnsi="Tahoma" w:cs="Tahoma"/>
                <w:sz w:val="20"/>
                <w:szCs w:val="20"/>
              </w:rPr>
              <w:t>Involved in the requirement gathering and requirement analysis.</w:t>
            </w:r>
          </w:p>
          <w:p w14:paraId="6E1253F3" w14:textId="77777777" w:rsidR="001E19DE" w:rsidRPr="001E19DE" w:rsidRDefault="001E19DE" w:rsidP="001E19DE">
            <w:pPr>
              <w:numPr>
                <w:ilvl w:val="0"/>
                <w:numId w:val="16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 w:rsidRPr="001E19DE">
              <w:rPr>
                <w:rFonts w:ascii="Tahoma" w:hAnsi="Tahoma" w:cs="Tahoma"/>
                <w:sz w:val="20"/>
                <w:szCs w:val="20"/>
              </w:rPr>
              <w:t xml:space="preserve"> Working the performance improvement and up-gradation of WCS.</w:t>
            </w:r>
          </w:p>
          <w:p w14:paraId="502B8EA2" w14:textId="77777777" w:rsidR="001E19DE" w:rsidRPr="001E19DE" w:rsidRDefault="001E19DE" w:rsidP="001E19DE">
            <w:pPr>
              <w:numPr>
                <w:ilvl w:val="0"/>
                <w:numId w:val="16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 w:rsidRPr="001E19DE">
              <w:rPr>
                <w:rFonts w:ascii="Tahoma" w:hAnsi="Tahoma" w:cs="Tahoma"/>
                <w:sz w:val="20"/>
                <w:szCs w:val="20"/>
              </w:rPr>
              <w:t xml:space="preserve"> Worked in WCS Upgrade 8 version.</w:t>
            </w:r>
          </w:p>
          <w:p w14:paraId="5A2700CD" w14:textId="5FCE6AE6" w:rsidR="009F1BED" w:rsidRPr="001E19DE" w:rsidRDefault="001E19DE" w:rsidP="001E19DE">
            <w:pPr>
              <w:numPr>
                <w:ilvl w:val="0"/>
                <w:numId w:val="16"/>
              </w:numPr>
              <w:spacing w:before="40"/>
              <w:rPr>
                <w:rFonts w:ascii="Verdana" w:eastAsia="Verdana" w:hAnsi="Verdana" w:cs="Verdana"/>
                <w:b/>
              </w:rPr>
            </w:pPr>
            <w:r w:rsidRPr="001E19DE">
              <w:rPr>
                <w:rFonts w:ascii="Tahoma" w:hAnsi="Tahoma" w:cs="Tahoma"/>
                <w:sz w:val="20"/>
                <w:szCs w:val="20"/>
              </w:rPr>
              <w:t>Implementation of AES encryption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</w:tbl>
    <w:tbl>
      <w:tblPr>
        <w:tblpPr w:leftFromText="180" w:rightFromText="180" w:vertAnchor="text" w:horzAnchor="margin" w:tblpXSpec="right" w:tblpY="438"/>
        <w:tblW w:w="8740" w:type="dxa"/>
        <w:tblLayout w:type="fixed"/>
        <w:tblLook w:val="0000" w:firstRow="0" w:lastRow="0" w:firstColumn="0" w:lastColumn="0" w:noHBand="0" w:noVBand="0"/>
      </w:tblPr>
      <w:tblGrid>
        <w:gridCol w:w="2183"/>
        <w:gridCol w:w="6557"/>
      </w:tblGrid>
      <w:tr w:rsidR="00644124" w:rsidRPr="00DD26F3" w14:paraId="73F33B40" w14:textId="77777777" w:rsidTr="00741D12">
        <w:trPr>
          <w:trHeight w:val="289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CF5F2" w14:textId="24C0400C" w:rsidR="00644124" w:rsidRPr="00DD26F3" w:rsidRDefault="00644124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Company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943647" w14:textId="698D8466" w:rsidR="00644124" w:rsidRPr="001E19DE" w:rsidRDefault="0093188B" w:rsidP="001E1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Cognizant</w:t>
            </w:r>
          </w:p>
        </w:tc>
      </w:tr>
      <w:tr w:rsidR="001E2E28" w:rsidRPr="00DD26F3" w14:paraId="5B664F5E" w14:textId="77777777" w:rsidTr="00741D12">
        <w:trPr>
          <w:trHeight w:val="289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D607C" w14:textId="77777777" w:rsidR="001E2E28" w:rsidRPr="00DD26F3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Project Name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1B4D03" w14:textId="36FBC22A" w:rsidR="001E2E28" w:rsidRPr="00DD26F3" w:rsidRDefault="001E19DE" w:rsidP="001E1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proofErr w:type="spellStart"/>
            <w:r w:rsidRPr="001E19DE">
              <w:rPr>
                <w:rFonts w:ascii="Tahoma" w:eastAsia="Verdana" w:hAnsi="Tahoma" w:cs="Tahoma"/>
                <w:color w:val="000000"/>
                <w:sz w:val="20"/>
                <w:szCs w:val="20"/>
              </w:rPr>
              <w:t>Fairprice</w:t>
            </w:r>
            <w:proofErr w:type="spellEnd"/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(B2C commerce)</w:t>
            </w:r>
          </w:p>
        </w:tc>
      </w:tr>
      <w:tr w:rsidR="001E2E28" w:rsidRPr="00DD26F3" w14:paraId="708802DF" w14:textId="77777777" w:rsidTr="00741D12">
        <w:trPr>
          <w:trHeight w:val="276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FFBCD6" w14:textId="77777777" w:rsidR="001E2E28" w:rsidRPr="00DD26F3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Customer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FC48F7" w14:textId="2E4947E8" w:rsidR="001E2E28" w:rsidRPr="00DD26F3" w:rsidRDefault="001E19DE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Fairprice</w:t>
            </w:r>
            <w:proofErr w:type="spellEnd"/>
          </w:p>
        </w:tc>
      </w:tr>
      <w:tr w:rsidR="001E2E28" w:rsidRPr="00DD26F3" w14:paraId="45CFDFE5" w14:textId="77777777" w:rsidTr="00741D12">
        <w:trPr>
          <w:trHeight w:val="289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E3085E" w14:textId="77777777" w:rsidR="001E2E28" w:rsidRPr="00DD26F3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Period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C4D298" w14:textId="0CF1D677" w:rsidR="001E2E28" w:rsidRPr="00DD26F3" w:rsidRDefault="001E19DE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Dec-2017</w:t>
            </w:r>
            <w:r w:rsidR="001E2E28" w:rsidRPr="00DD26F3"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ahoma" w:eastAsia="Verdana" w:hAnsi="Tahoma" w:cs="Tahoma"/>
                <w:sz w:val="20"/>
                <w:szCs w:val="20"/>
              </w:rPr>
              <w:t>May-2018</w:t>
            </w:r>
          </w:p>
        </w:tc>
      </w:tr>
      <w:tr w:rsidR="001E2E28" w:rsidRPr="00DD26F3" w14:paraId="28D2DCAF" w14:textId="77777777" w:rsidTr="00741D12">
        <w:trPr>
          <w:trHeight w:val="71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CD2364" w14:textId="77777777" w:rsidR="001E2E28" w:rsidRPr="00DD26F3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Project description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D38CF2" w14:textId="2E26D4E5" w:rsidR="001E2E28" w:rsidRPr="00DD26F3" w:rsidRDefault="00CB792D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proofErr w:type="spellStart"/>
            <w:r w:rsidRPr="00CB792D">
              <w:rPr>
                <w:rFonts w:ascii="Tahoma" w:eastAsia="Verdana" w:hAnsi="Tahoma" w:cs="Tahoma"/>
                <w:sz w:val="20"/>
                <w:szCs w:val="20"/>
              </w:rPr>
              <w:t>Fairprice</w:t>
            </w:r>
            <w:proofErr w:type="spellEnd"/>
            <w:r w:rsidRPr="00CB792D">
              <w:rPr>
                <w:rFonts w:ascii="Tahoma" w:eastAsia="Verdana" w:hAnsi="Tahoma" w:cs="Tahoma"/>
                <w:sz w:val="20"/>
                <w:szCs w:val="20"/>
              </w:rPr>
              <w:t xml:space="preserve"> is a medium business B2C commerce is one-stop portal for all products from eatables to healthcare. It’s configuring complex voice and internet products to Singapore customers</w:t>
            </w:r>
          </w:p>
        </w:tc>
      </w:tr>
      <w:tr w:rsidR="001E2E28" w:rsidRPr="00DD26F3" w14:paraId="5BD455B2" w14:textId="77777777" w:rsidTr="00741D12">
        <w:trPr>
          <w:trHeight w:val="276"/>
        </w:trPr>
        <w:tc>
          <w:tcPr>
            <w:tcW w:w="21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68E4F7" w14:textId="77777777" w:rsidR="001E2E28" w:rsidRPr="00DD26F3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Roles</w:t>
            </w:r>
          </w:p>
        </w:tc>
        <w:tc>
          <w:tcPr>
            <w:tcW w:w="6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24A4D6" w14:textId="094F42BE" w:rsidR="001E2E28" w:rsidRPr="00DD26F3" w:rsidRDefault="00ED667C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Arial" w:hAnsi="Tahoma" w:cs="Tahoma"/>
                <w:color w:val="000000"/>
                <w:sz w:val="20"/>
                <w:szCs w:val="20"/>
              </w:rPr>
              <w:t>Senior Developer</w:t>
            </w:r>
          </w:p>
        </w:tc>
      </w:tr>
      <w:tr w:rsidR="001E2E28" w:rsidRPr="00DD26F3" w14:paraId="3E1475F5" w14:textId="77777777" w:rsidTr="00741D12">
        <w:trPr>
          <w:trHeight w:val="569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E87117" w14:textId="77777777" w:rsidR="001E2E28" w:rsidRPr="00DD26F3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Responsibilit</w:t>
            </w: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ies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5F0904" w14:textId="77777777" w:rsidR="00CB792D" w:rsidRDefault="00CB792D" w:rsidP="00CB792D">
            <w:pPr>
              <w:pStyle w:val="ListParagraph"/>
              <w:numPr>
                <w:ilvl w:val="0"/>
                <w:numId w:val="37"/>
              </w:numPr>
              <w:spacing w:line="360" w:lineRule="auto"/>
              <w:jc w:val="both"/>
              <w:rPr>
                <w:rFonts w:ascii="Tahoma" w:eastAsia="Verdana" w:hAnsi="Tahoma" w:cs="Tahoma"/>
                <w:sz w:val="20"/>
                <w:szCs w:val="20"/>
              </w:rPr>
            </w:pPr>
            <w:r w:rsidRPr="00CB792D">
              <w:rPr>
                <w:rFonts w:ascii="Tahoma" w:eastAsia="Verdana" w:hAnsi="Tahoma" w:cs="Tahoma"/>
                <w:sz w:val="20"/>
                <w:szCs w:val="20"/>
              </w:rPr>
              <w:t>Involved in the requirement gathering and requirement analysis.</w:t>
            </w:r>
          </w:p>
          <w:p w14:paraId="4A149C86" w14:textId="77777777" w:rsidR="00CB792D" w:rsidRDefault="00CB792D" w:rsidP="00CB792D">
            <w:pPr>
              <w:pStyle w:val="ListParagraph"/>
              <w:numPr>
                <w:ilvl w:val="0"/>
                <w:numId w:val="37"/>
              </w:numPr>
              <w:spacing w:line="360" w:lineRule="auto"/>
              <w:jc w:val="both"/>
              <w:rPr>
                <w:rFonts w:ascii="Tahoma" w:eastAsia="Verdana" w:hAnsi="Tahoma" w:cs="Tahoma"/>
                <w:sz w:val="20"/>
                <w:szCs w:val="20"/>
              </w:rPr>
            </w:pPr>
            <w:r w:rsidRPr="00CB792D">
              <w:rPr>
                <w:rFonts w:ascii="Tahoma" w:eastAsia="Verdana" w:hAnsi="Tahoma" w:cs="Tahoma"/>
                <w:sz w:val="20"/>
                <w:szCs w:val="20"/>
              </w:rPr>
              <w:t xml:space="preserve">Worked on Payment integration with </w:t>
            </w:r>
            <w:proofErr w:type="spellStart"/>
            <w:r w:rsidRPr="00CB792D">
              <w:rPr>
                <w:rFonts w:ascii="Tahoma" w:eastAsia="Verdana" w:hAnsi="Tahoma" w:cs="Tahoma"/>
                <w:sz w:val="20"/>
                <w:szCs w:val="20"/>
              </w:rPr>
              <w:t>Cybersource</w:t>
            </w:r>
            <w:proofErr w:type="spellEnd"/>
            <w:r w:rsidRPr="00CB792D">
              <w:rPr>
                <w:rFonts w:ascii="Tahoma" w:eastAsia="Verdana" w:hAnsi="Tahoma" w:cs="Tahoma"/>
                <w:sz w:val="20"/>
                <w:szCs w:val="20"/>
              </w:rPr>
              <w:t>.</w:t>
            </w:r>
          </w:p>
          <w:p w14:paraId="5F948EC6" w14:textId="77777777" w:rsidR="00CB792D" w:rsidRDefault="00CB792D" w:rsidP="00CB792D">
            <w:pPr>
              <w:pStyle w:val="ListParagraph"/>
              <w:numPr>
                <w:ilvl w:val="0"/>
                <w:numId w:val="37"/>
              </w:numPr>
              <w:spacing w:line="360" w:lineRule="auto"/>
              <w:jc w:val="both"/>
              <w:rPr>
                <w:rFonts w:ascii="Tahoma" w:eastAsia="Verdana" w:hAnsi="Tahoma" w:cs="Tahoma"/>
                <w:sz w:val="20"/>
                <w:szCs w:val="20"/>
              </w:rPr>
            </w:pPr>
            <w:r w:rsidRPr="00CB792D">
              <w:rPr>
                <w:rFonts w:ascii="Tahoma" w:eastAsia="Verdana" w:hAnsi="Tahoma" w:cs="Tahoma"/>
                <w:sz w:val="20"/>
                <w:szCs w:val="20"/>
              </w:rPr>
              <w:t>Worked on Checkout Subsection integration with external SAP inventory system.</w:t>
            </w:r>
          </w:p>
          <w:p w14:paraId="4344B65A" w14:textId="51EF2CBF" w:rsidR="001E2E28" w:rsidRPr="00CB792D" w:rsidRDefault="00CB792D" w:rsidP="00CB792D">
            <w:pPr>
              <w:pStyle w:val="ListParagraph"/>
              <w:numPr>
                <w:ilvl w:val="0"/>
                <w:numId w:val="37"/>
              </w:numPr>
              <w:spacing w:line="360" w:lineRule="auto"/>
              <w:jc w:val="both"/>
              <w:rPr>
                <w:rFonts w:ascii="Tahoma" w:eastAsia="Verdana" w:hAnsi="Tahoma" w:cs="Tahoma"/>
                <w:sz w:val="20"/>
                <w:szCs w:val="20"/>
              </w:rPr>
            </w:pPr>
            <w:r w:rsidRPr="00CB792D">
              <w:rPr>
                <w:rFonts w:ascii="Tahoma" w:eastAsia="Verdana" w:hAnsi="Tahoma" w:cs="Tahoma"/>
                <w:sz w:val="20"/>
                <w:szCs w:val="20"/>
              </w:rPr>
              <w:t>Worked in improving the overall performance of the site.</w:t>
            </w:r>
          </w:p>
        </w:tc>
      </w:tr>
      <w:tr w:rsidR="001E2E28" w:rsidRPr="00DD26F3" w14:paraId="3F337E21" w14:textId="77777777" w:rsidTr="00741D12">
        <w:trPr>
          <w:trHeight w:val="276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FE1AFC" w14:textId="77777777" w:rsidR="001E2E28" w:rsidRPr="00DD26F3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</w:t>
            </w:r>
            <w:r w:rsidRPr="00DD26F3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Skills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5E0D5C" w14:textId="00AC3DB9" w:rsidR="001E2E28" w:rsidRPr="00AB3164" w:rsidRDefault="00AB3164" w:rsidP="00AB3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Verdana" w:hAnsi="Tahoma" w:cs="Tahoma"/>
                <w:sz w:val="20"/>
                <w:szCs w:val="20"/>
              </w:rPr>
            </w:pPr>
            <w:r w:rsidRPr="00AB3164">
              <w:rPr>
                <w:rFonts w:ascii="Tahoma" w:eastAsia="Verdana" w:hAnsi="Tahoma" w:cs="Tahoma"/>
                <w:sz w:val="20"/>
                <w:szCs w:val="20"/>
              </w:rPr>
              <w:t>IBM WCS 8, Aurora Store, FEP 8, Java, Oracle</w:t>
            </w:r>
          </w:p>
        </w:tc>
      </w:tr>
    </w:tbl>
    <w:tbl>
      <w:tblPr>
        <w:tblpPr w:leftFromText="180" w:rightFromText="180" w:vertAnchor="text" w:horzAnchor="margin" w:tblpX="279" w:tblpY="1607"/>
        <w:tblW w:w="8804" w:type="dxa"/>
        <w:tblLayout w:type="fixed"/>
        <w:tblLook w:val="0000" w:firstRow="0" w:lastRow="0" w:firstColumn="0" w:lastColumn="0" w:noHBand="0" w:noVBand="0"/>
      </w:tblPr>
      <w:tblGrid>
        <w:gridCol w:w="1989"/>
        <w:gridCol w:w="6815"/>
      </w:tblGrid>
      <w:tr w:rsidR="000B0C3D" w:rsidRPr="00DD26F3" w14:paraId="03F04A9B" w14:textId="77777777" w:rsidTr="0042158D">
        <w:trPr>
          <w:trHeight w:val="201"/>
        </w:trPr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0B107" w14:textId="10822534" w:rsidR="000B0C3D" w:rsidRPr="00564186" w:rsidRDefault="000B0C3D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Company</w:t>
            </w:r>
          </w:p>
        </w:tc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B43209" w14:textId="4BA33D8C" w:rsidR="000B0C3D" w:rsidRDefault="000B0C3D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Cognizant</w:t>
            </w:r>
          </w:p>
        </w:tc>
      </w:tr>
      <w:tr w:rsidR="0024322E" w:rsidRPr="00DD26F3" w14:paraId="3C6E4344" w14:textId="77777777" w:rsidTr="0042158D">
        <w:trPr>
          <w:trHeight w:val="201"/>
        </w:trPr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6853C" w14:textId="77777777" w:rsidR="0024322E" w:rsidRPr="00564186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56418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Project Name</w:t>
            </w:r>
          </w:p>
        </w:tc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422ABC" w14:textId="77777777" w:rsidR="0024322E" w:rsidRPr="00DD26F3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Boots Norway (B2C Commerce)</w:t>
            </w:r>
          </w:p>
        </w:tc>
      </w:tr>
      <w:tr w:rsidR="0024322E" w:rsidRPr="00DD26F3" w14:paraId="6F289F1A" w14:textId="77777777" w:rsidTr="0042158D">
        <w:trPr>
          <w:trHeight w:val="201"/>
        </w:trPr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1760CA" w14:textId="77777777" w:rsidR="0024322E" w:rsidRPr="00564186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</w:t>
            </w:r>
            <w:r w:rsidRPr="0056418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Client</w:t>
            </w:r>
          </w:p>
        </w:tc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E92476" w14:textId="77777777" w:rsidR="0024322E" w:rsidRPr="00DD26F3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Boots</w:t>
            </w:r>
          </w:p>
        </w:tc>
      </w:tr>
      <w:tr w:rsidR="0024322E" w:rsidRPr="00DD26F3" w14:paraId="4B24795D" w14:textId="77777777" w:rsidTr="0042158D">
        <w:trPr>
          <w:trHeight w:val="193"/>
        </w:trPr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6C994B" w14:textId="77777777" w:rsidR="0024322E" w:rsidRPr="00564186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</w:t>
            </w:r>
            <w:r w:rsidRPr="0056418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Period</w:t>
            </w:r>
          </w:p>
        </w:tc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4174A3" w14:textId="77777777" w:rsidR="0024322E" w:rsidRPr="00DD26F3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Sep-2016 To Nov-2017</w:t>
            </w:r>
          </w:p>
        </w:tc>
      </w:tr>
      <w:tr w:rsidR="0024322E" w:rsidRPr="00DD26F3" w14:paraId="1C00199B" w14:textId="77777777" w:rsidTr="0042158D">
        <w:trPr>
          <w:trHeight w:val="201"/>
        </w:trPr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50D10E" w14:textId="77777777" w:rsidR="0024322E" w:rsidRPr="00564186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</w:t>
            </w:r>
            <w:r w:rsidRPr="0056418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Roles</w:t>
            </w:r>
          </w:p>
        </w:tc>
        <w:tc>
          <w:tcPr>
            <w:tcW w:w="6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70F1FC" w14:textId="77777777" w:rsidR="0024322E" w:rsidRPr="00DD26F3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Senior Developer</w:t>
            </w:r>
          </w:p>
        </w:tc>
      </w:tr>
      <w:tr w:rsidR="0024322E" w:rsidRPr="00DD26F3" w14:paraId="0A8F1BB0" w14:textId="77777777" w:rsidTr="0042158D">
        <w:trPr>
          <w:trHeight w:val="607"/>
        </w:trPr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E3069B" w14:textId="77777777" w:rsidR="0024322E" w:rsidRPr="00564186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</w:t>
            </w:r>
            <w:r w:rsidRPr="0056418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Responsibility</w:t>
            </w:r>
          </w:p>
        </w:tc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81441A" w14:textId="77777777" w:rsidR="0024322E" w:rsidRDefault="0024322E" w:rsidP="0042158D">
            <w:pPr>
              <w:pStyle w:val="ListParagraph"/>
              <w:numPr>
                <w:ilvl w:val="0"/>
                <w:numId w:val="38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D50B15">
              <w:rPr>
                <w:rFonts w:ascii="Tahoma" w:eastAsia="Verdana" w:hAnsi="Tahoma" w:cs="Tahoma"/>
                <w:color w:val="000000"/>
                <w:sz w:val="20"/>
                <w:szCs w:val="20"/>
              </w:rPr>
              <w:t>Involved in the requirement gathering and requirement analysis.</w:t>
            </w:r>
          </w:p>
          <w:p w14:paraId="341E3A1D" w14:textId="77777777" w:rsidR="0024322E" w:rsidRDefault="0024322E" w:rsidP="0042158D">
            <w:pPr>
              <w:pStyle w:val="ListParagraph"/>
              <w:numPr>
                <w:ilvl w:val="0"/>
                <w:numId w:val="38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D50B15">
              <w:rPr>
                <w:rFonts w:ascii="Tahoma" w:eastAsia="Verdana" w:hAnsi="Tahoma" w:cs="Tahoma"/>
                <w:color w:val="000000"/>
                <w:sz w:val="20"/>
                <w:szCs w:val="20"/>
              </w:rPr>
              <w:t>Worked on MQ setup and Post order placement flows.</w:t>
            </w:r>
          </w:p>
          <w:p w14:paraId="06A84BE0" w14:textId="77777777" w:rsidR="0024322E" w:rsidRDefault="0024322E" w:rsidP="0042158D">
            <w:pPr>
              <w:pStyle w:val="ListParagraph"/>
              <w:numPr>
                <w:ilvl w:val="0"/>
                <w:numId w:val="38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D50B15">
              <w:rPr>
                <w:rFonts w:ascii="Tahoma" w:eastAsia="Verdana" w:hAnsi="Tahoma" w:cs="Tahoma"/>
                <w:color w:val="000000"/>
                <w:sz w:val="20"/>
                <w:szCs w:val="20"/>
              </w:rPr>
              <w:t>Worked in integrating third party plugins to the system.</w:t>
            </w:r>
          </w:p>
          <w:p w14:paraId="0173729F" w14:textId="77777777" w:rsidR="0024322E" w:rsidRDefault="0024322E" w:rsidP="0042158D">
            <w:pPr>
              <w:pStyle w:val="ListParagraph"/>
              <w:numPr>
                <w:ilvl w:val="0"/>
                <w:numId w:val="38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D50B15"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Worked on Checkout Subsection integration with </w:t>
            </w:r>
            <w:proofErr w:type="spellStart"/>
            <w:r w:rsidRPr="00D50B15">
              <w:rPr>
                <w:rFonts w:ascii="Tahoma" w:eastAsia="Verdana" w:hAnsi="Tahoma" w:cs="Tahoma"/>
                <w:color w:val="000000"/>
                <w:sz w:val="20"/>
                <w:szCs w:val="20"/>
              </w:rPr>
              <w:t>Posten</w:t>
            </w:r>
            <w:proofErr w:type="spellEnd"/>
            <w:r w:rsidRPr="00D50B15"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for the postal code validations.</w:t>
            </w:r>
          </w:p>
          <w:p w14:paraId="4500F19D" w14:textId="77777777" w:rsidR="0024322E" w:rsidRPr="00D50B15" w:rsidRDefault="0024322E" w:rsidP="0042158D">
            <w:pPr>
              <w:pStyle w:val="ListParagraph"/>
              <w:numPr>
                <w:ilvl w:val="0"/>
                <w:numId w:val="38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D50B15">
              <w:rPr>
                <w:rFonts w:ascii="Tahoma" w:eastAsia="Verdana" w:hAnsi="Tahoma" w:cs="Tahoma"/>
                <w:color w:val="000000"/>
                <w:sz w:val="20"/>
                <w:szCs w:val="20"/>
              </w:rPr>
              <w:t>Worked in My Account Summary Sections.</w:t>
            </w:r>
          </w:p>
          <w:p w14:paraId="5041E230" w14:textId="77777777" w:rsidR="0024322E" w:rsidRPr="00DD26F3" w:rsidRDefault="0024322E" w:rsidP="00421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24322E" w:rsidRPr="00DD26F3" w14:paraId="47755408" w14:textId="77777777" w:rsidTr="0042158D">
        <w:trPr>
          <w:trHeight w:val="201"/>
        </w:trPr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25F705" w14:textId="77777777" w:rsidR="0024322E" w:rsidRPr="00564186" w:rsidRDefault="0024322E" w:rsidP="004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 xml:space="preserve"> </w:t>
            </w:r>
            <w:r w:rsidRPr="0056418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Technical Skills</w:t>
            </w:r>
          </w:p>
        </w:tc>
        <w:tc>
          <w:tcPr>
            <w:tcW w:w="6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824A9D" w14:textId="77777777" w:rsidR="0024322E" w:rsidRPr="008A41C1" w:rsidRDefault="0024322E" w:rsidP="0042158D">
            <w:pPr>
              <w:widowControl w:val="0"/>
              <w:spacing w:line="360" w:lineRule="auto"/>
              <w:jc w:val="both"/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</w:t>
            </w:r>
            <w:r w:rsidRPr="008A41C1">
              <w:rPr>
                <w:rFonts w:ascii="Tahoma" w:eastAsia="Verdana" w:hAnsi="Tahoma" w:cs="Tahoma"/>
                <w:color w:val="000000"/>
                <w:sz w:val="20"/>
                <w:szCs w:val="20"/>
              </w:rPr>
              <w:t>IBM WCS 7, Aurora Store, FEP 8, Java, Oracle.</w:t>
            </w:r>
          </w:p>
        </w:tc>
      </w:tr>
    </w:tbl>
    <w:p w14:paraId="319FFF4E" w14:textId="79B45598" w:rsidR="00D227E3" w:rsidRDefault="00D227E3" w:rsidP="00D227E3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ahoma" w:eastAsia="Verdana" w:hAnsi="Tahoma" w:cs="Tahoma"/>
          <w:b/>
          <w:color w:val="3366FF"/>
          <w:sz w:val="20"/>
          <w:szCs w:val="20"/>
        </w:rPr>
      </w:pPr>
    </w:p>
    <w:p w14:paraId="16449132" w14:textId="5F82F112" w:rsidR="0042158D" w:rsidRDefault="0042158D" w:rsidP="00D227E3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ahoma" w:eastAsia="Verdana" w:hAnsi="Tahoma" w:cs="Tahoma"/>
          <w:b/>
          <w:color w:val="3366FF"/>
          <w:sz w:val="20"/>
          <w:szCs w:val="20"/>
        </w:rPr>
      </w:pPr>
    </w:p>
    <w:p w14:paraId="18AC7203" w14:textId="2BC87C82" w:rsidR="0042158D" w:rsidRDefault="0042158D" w:rsidP="00D227E3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ahoma" w:eastAsia="Verdana" w:hAnsi="Tahoma" w:cs="Tahoma"/>
          <w:b/>
          <w:color w:val="3366FF"/>
          <w:sz w:val="20"/>
          <w:szCs w:val="20"/>
        </w:rPr>
      </w:pPr>
    </w:p>
    <w:tbl>
      <w:tblPr>
        <w:tblpPr w:leftFromText="180" w:rightFromText="180" w:vertAnchor="text" w:horzAnchor="margin" w:tblpXSpec="center" w:tblpY="36"/>
        <w:tblW w:w="9067" w:type="dxa"/>
        <w:tblLayout w:type="fixed"/>
        <w:tblLook w:val="0000" w:firstRow="0" w:lastRow="0" w:firstColumn="0" w:lastColumn="0" w:noHBand="0" w:noVBand="0"/>
      </w:tblPr>
      <w:tblGrid>
        <w:gridCol w:w="1586"/>
        <w:gridCol w:w="7481"/>
      </w:tblGrid>
      <w:tr w:rsidR="005E3D64" w:rsidRPr="00DD26F3" w14:paraId="66655392" w14:textId="77777777" w:rsidTr="005E3D64">
        <w:trPr>
          <w:trHeight w:val="345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74D83" w14:textId="2008C088" w:rsidR="005E3D64" w:rsidRPr="00CD2DF6" w:rsidRDefault="005E3D64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Company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45734E" w14:textId="31E3ADFB" w:rsidR="005E3D64" w:rsidRDefault="005E3D64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Cognizant</w:t>
            </w:r>
          </w:p>
        </w:tc>
      </w:tr>
      <w:tr w:rsidR="001E2E28" w:rsidRPr="00DD26F3" w14:paraId="39EA9FF6" w14:textId="77777777" w:rsidTr="005E3D64">
        <w:trPr>
          <w:trHeight w:val="345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5F909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Project Name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CF89EA" w14:textId="6551B906" w:rsidR="001E2E28" w:rsidRPr="00DD26F3" w:rsidRDefault="00D37913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Boots UK (B2C Commerce)</w:t>
            </w:r>
          </w:p>
        </w:tc>
      </w:tr>
      <w:tr w:rsidR="001E2E28" w:rsidRPr="00DD26F3" w14:paraId="31CCC7EE" w14:textId="77777777" w:rsidTr="005E3D64">
        <w:trPr>
          <w:trHeight w:val="345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0784EB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Client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83226F" w14:textId="7DD9818E" w:rsidR="001E2E28" w:rsidRPr="00DD26F3" w:rsidRDefault="00D37913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Boots</w:t>
            </w:r>
          </w:p>
        </w:tc>
      </w:tr>
      <w:tr w:rsidR="001E2E28" w:rsidRPr="00DD26F3" w14:paraId="6078B3E5" w14:textId="77777777" w:rsidTr="005E3D64">
        <w:trPr>
          <w:trHeight w:val="331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1EB381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Period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D91E9F" w14:textId="1CB94928" w:rsidR="001E2E28" w:rsidRPr="00DD26F3" w:rsidRDefault="003A7AD7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Jun-2016 To Sep 2016</w:t>
            </w:r>
          </w:p>
        </w:tc>
      </w:tr>
      <w:tr w:rsidR="001E2E28" w:rsidRPr="00DD26F3" w14:paraId="35CE48C8" w14:textId="77777777" w:rsidTr="005E3D64">
        <w:trPr>
          <w:trHeight w:val="345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9A3508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Roles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F12967" w14:textId="33107C7B" w:rsidR="001E2E28" w:rsidRPr="00DD26F3" w:rsidRDefault="003A7AD7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Senior Developer</w:t>
            </w:r>
          </w:p>
        </w:tc>
      </w:tr>
      <w:tr w:rsidR="001E2E28" w:rsidRPr="00DD26F3" w14:paraId="4586E35E" w14:textId="77777777" w:rsidTr="005E3D64">
        <w:trPr>
          <w:trHeight w:val="1195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CAFDDE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lastRenderedPageBreak/>
              <w:t>Responsibility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A5DD54" w14:textId="77777777" w:rsidR="005704B0" w:rsidRDefault="005704B0" w:rsidP="005704B0">
            <w:pPr>
              <w:pStyle w:val="ListParagraph"/>
              <w:numPr>
                <w:ilvl w:val="0"/>
                <w:numId w:val="39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5704B0">
              <w:rPr>
                <w:rFonts w:ascii="Tahoma" w:eastAsia="Verdana" w:hAnsi="Tahoma" w:cs="Tahoma"/>
                <w:color w:val="000000"/>
                <w:sz w:val="20"/>
                <w:szCs w:val="20"/>
              </w:rPr>
              <w:t>Involved in the Overall performance tuning with the Architectural Team</w:t>
            </w:r>
          </w:p>
          <w:p w14:paraId="6779C4FC" w14:textId="1532719E" w:rsidR="001E2E28" w:rsidRPr="00A00378" w:rsidRDefault="005704B0" w:rsidP="00A00378">
            <w:pPr>
              <w:pStyle w:val="ListParagraph"/>
              <w:numPr>
                <w:ilvl w:val="0"/>
                <w:numId w:val="39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5704B0">
              <w:rPr>
                <w:rFonts w:ascii="Tahoma" w:eastAsia="Verdana" w:hAnsi="Tahoma" w:cs="Tahoma"/>
                <w:color w:val="000000"/>
                <w:sz w:val="20"/>
                <w:szCs w:val="20"/>
              </w:rPr>
              <w:t>Involved in the implementation of single Page checkout</w:t>
            </w:r>
          </w:p>
        </w:tc>
      </w:tr>
      <w:tr w:rsidR="001E2E28" w:rsidRPr="00DD26F3" w14:paraId="5588DB32" w14:textId="77777777" w:rsidTr="005E3D64">
        <w:trPr>
          <w:trHeight w:val="331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CD7599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Technical Skills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25505C" w14:textId="404536C5" w:rsidR="001E2E28" w:rsidRPr="00634DD8" w:rsidRDefault="00634DD8" w:rsidP="00634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</w:t>
            </w:r>
            <w:r w:rsidRPr="00634DD8">
              <w:rPr>
                <w:rFonts w:ascii="Tahoma" w:eastAsia="Verdana" w:hAnsi="Tahoma" w:cs="Tahoma"/>
                <w:color w:val="000000"/>
                <w:sz w:val="20"/>
                <w:szCs w:val="20"/>
              </w:rPr>
              <w:t>IBM WCS 7, Aurora Store, FEP 8, Java, Oracle</w:t>
            </w:r>
          </w:p>
        </w:tc>
      </w:tr>
    </w:tbl>
    <w:p w14:paraId="074A2B0F" w14:textId="77777777" w:rsidR="00564186" w:rsidRPr="00DD26F3" w:rsidRDefault="00564186" w:rsidP="00D227E3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ahoma" w:eastAsia="Verdana" w:hAnsi="Tahoma" w:cs="Tahoma"/>
          <w:b/>
          <w:color w:val="3366FF"/>
          <w:sz w:val="20"/>
          <w:szCs w:val="20"/>
        </w:rPr>
      </w:pPr>
    </w:p>
    <w:tbl>
      <w:tblPr>
        <w:tblpPr w:leftFromText="180" w:rightFromText="180" w:vertAnchor="text" w:horzAnchor="margin" w:tblpY="366"/>
        <w:tblW w:w="9115" w:type="dxa"/>
        <w:tblLayout w:type="fixed"/>
        <w:tblLook w:val="0000" w:firstRow="0" w:lastRow="0" w:firstColumn="0" w:lastColumn="0" w:noHBand="0" w:noVBand="0"/>
      </w:tblPr>
      <w:tblGrid>
        <w:gridCol w:w="2280"/>
        <w:gridCol w:w="6835"/>
      </w:tblGrid>
      <w:tr w:rsidR="005E3D64" w:rsidRPr="00DD26F3" w14:paraId="4E30E779" w14:textId="77777777" w:rsidTr="00916ABD">
        <w:trPr>
          <w:trHeight w:val="347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7C02E2" w14:textId="1793ACA8" w:rsidR="005E3D64" w:rsidRPr="00CD2DF6" w:rsidRDefault="005E3D64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Company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876B6D" w14:textId="0D889CC9" w:rsidR="005E3D64" w:rsidRDefault="005E3D64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Cognizant</w:t>
            </w:r>
          </w:p>
        </w:tc>
      </w:tr>
      <w:tr w:rsidR="001E2E28" w:rsidRPr="00DD26F3" w14:paraId="1B8F4A26" w14:textId="77777777" w:rsidTr="00916ABD">
        <w:trPr>
          <w:trHeight w:val="347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FACF0A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Project Name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E5A248" w14:textId="4CE90191" w:rsidR="001E2E28" w:rsidRPr="00DD26F3" w:rsidRDefault="00FF2B83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Arcadia Payment Integration</w:t>
            </w:r>
          </w:p>
        </w:tc>
      </w:tr>
      <w:tr w:rsidR="001E2E28" w:rsidRPr="00DD26F3" w14:paraId="5D4E1D44" w14:textId="77777777" w:rsidTr="00916ABD">
        <w:trPr>
          <w:trHeight w:val="347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1C4ACD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Client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6E80C0" w14:textId="183DCE19" w:rsidR="001E2E28" w:rsidRPr="00DD26F3" w:rsidRDefault="00FF2B83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Arcadia</w:t>
            </w:r>
          </w:p>
        </w:tc>
      </w:tr>
      <w:tr w:rsidR="001E2E28" w:rsidRPr="00DD26F3" w14:paraId="68991B43" w14:textId="77777777" w:rsidTr="00916ABD">
        <w:trPr>
          <w:trHeight w:val="332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C5998A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Period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A002D2" w14:textId="44906322" w:rsidR="001E2E28" w:rsidRPr="00DD26F3" w:rsidRDefault="00FF2B83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Jan-2013 To Jun-2016</w:t>
            </w:r>
          </w:p>
        </w:tc>
      </w:tr>
      <w:tr w:rsidR="001E2E28" w:rsidRPr="00DD26F3" w14:paraId="0654F319" w14:textId="77777777" w:rsidTr="00916ABD">
        <w:trPr>
          <w:trHeight w:val="347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B7C59C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Roles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24DD92" w14:textId="1802F2B8" w:rsidR="001E2E28" w:rsidRPr="00DD26F3" w:rsidRDefault="00FF2B83" w:rsidP="00FF2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Developer</w:t>
            </w:r>
          </w:p>
        </w:tc>
      </w:tr>
      <w:tr w:rsidR="001E2E28" w:rsidRPr="00DD26F3" w14:paraId="135D3D44" w14:textId="77777777" w:rsidTr="00916ABD">
        <w:trPr>
          <w:trHeight w:val="1391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FEBD62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Responsibility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E06FC5" w14:textId="77777777" w:rsidR="00FF2B83" w:rsidRDefault="00FF2B83" w:rsidP="00FF2B83">
            <w:pPr>
              <w:pStyle w:val="ListParagraph"/>
              <w:numPr>
                <w:ilvl w:val="0"/>
                <w:numId w:val="40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FF2B83">
              <w:rPr>
                <w:rFonts w:ascii="Tahoma" w:eastAsia="Verdana" w:hAnsi="Tahoma" w:cs="Tahoma"/>
                <w:color w:val="000000"/>
                <w:sz w:val="20"/>
                <w:szCs w:val="20"/>
              </w:rPr>
              <w:t>Developed the Payment Plugins and integration with 3D and Non-3D payment.</w:t>
            </w:r>
          </w:p>
          <w:p w14:paraId="089F598B" w14:textId="77777777" w:rsidR="00FF2B83" w:rsidRDefault="00FF2B83" w:rsidP="00FF2B83">
            <w:pPr>
              <w:pStyle w:val="ListParagraph"/>
              <w:numPr>
                <w:ilvl w:val="0"/>
                <w:numId w:val="40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FF2B83"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Integrated </w:t>
            </w:r>
            <w:proofErr w:type="spellStart"/>
            <w:r w:rsidRPr="00FF2B83">
              <w:rPr>
                <w:rFonts w:ascii="Tahoma" w:eastAsia="Verdana" w:hAnsi="Tahoma" w:cs="Tahoma"/>
                <w:color w:val="000000"/>
                <w:sz w:val="20"/>
                <w:szCs w:val="20"/>
              </w:rPr>
              <w:t>Accertify</w:t>
            </w:r>
            <w:proofErr w:type="spellEnd"/>
            <w:r w:rsidRPr="00FF2B83"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Fraud check and </w:t>
            </w:r>
            <w:proofErr w:type="spellStart"/>
            <w:r w:rsidRPr="00FF2B83">
              <w:rPr>
                <w:rFonts w:ascii="Tahoma" w:eastAsia="Verdana" w:hAnsi="Tahoma" w:cs="Tahoma"/>
                <w:color w:val="000000"/>
                <w:sz w:val="20"/>
                <w:szCs w:val="20"/>
              </w:rPr>
              <w:t>giftcards</w:t>
            </w:r>
            <w:proofErr w:type="spellEnd"/>
            <w:r w:rsidRPr="00FF2B83"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through new service and developed Manual refunds.</w:t>
            </w:r>
          </w:p>
          <w:p w14:paraId="382F8DBC" w14:textId="1C1FBCEC" w:rsidR="001E2E28" w:rsidRPr="00FF2B83" w:rsidRDefault="00FF2B83" w:rsidP="00FF2B83">
            <w:pPr>
              <w:pStyle w:val="ListParagraph"/>
              <w:numPr>
                <w:ilvl w:val="0"/>
                <w:numId w:val="40"/>
              </w:numPr>
              <w:spacing w:line="360" w:lineRule="auto"/>
              <w:jc w:val="both"/>
              <w:rPr>
                <w:rFonts w:ascii="Tahoma" w:eastAsia="Verdana" w:hAnsi="Tahoma" w:cs="Tahoma"/>
                <w:color w:val="000000"/>
                <w:sz w:val="20"/>
                <w:szCs w:val="20"/>
              </w:rPr>
            </w:pPr>
            <w:r w:rsidRPr="00FF2B83">
              <w:rPr>
                <w:rFonts w:ascii="Tahoma" w:eastAsia="Verdana" w:hAnsi="Tahoma" w:cs="Tahoma"/>
                <w:color w:val="000000"/>
                <w:sz w:val="20"/>
                <w:szCs w:val="20"/>
              </w:rPr>
              <w:t>Worked in upgrading FP 7 to FP9 in WCS.</w:t>
            </w:r>
          </w:p>
        </w:tc>
      </w:tr>
      <w:tr w:rsidR="001E2E28" w:rsidRPr="00DD26F3" w14:paraId="6BB7FA36" w14:textId="77777777" w:rsidTr="00916ABD">
        <w:trPr>
          <w:trHeight w:val="347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04169E" w14:textId="77777777" w:rsidR="001E2E28" w:rsidRPr="00CD2DF6" w:rsidRDefault="001E2E28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98"/>
                <w:tab w:val="left" w:pos="8838"/>
              </w:tabs>
              <w:spacing w:after="120"/>
              <w:jc w:val="both"/>
              <w:outlineLvl w:val="0"/>
              <w:rPr>
                <w:rFonts w:ascii="Tahoma" w:hAnsi="Tahoma" w:cs="Tahoma"/>
                <w:bCs/>
                <w:color w:val="000080"/>
                <w:sz w:val="20"/>
                <w:szCs w:val="20"/>
              </w:rPr>
            </w:pPr>
            <w:r w:rsidRPr="00CD2DF6">
              <w:rPr>
                <w:rFonts w:ascii="Tahoma" w:hAnsi="Tahoma" w:cs="Tahoma"/>
                <w:bCs/>
                <w:color w:val="000080"/>
                <w:sz w:val="20"/>
                <w:szCs w:val="20"/>
              </w:rPr>
              <w:t>Technical Skills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E49F16" w14:textId="498CC116" w:rsidR="001E2E28" w:rsidRPr="00DD26F3" w:rsidRDefault="00DA282C" w:rsidP="001E2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Arial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>Websphere</w:t>
            </w:r>
            <w:proofErr w:type="spellEnd"/>
            <w:r>
              <w:rPr>
                <w:rFonts w:ascii="Tahoma" w:eastAsia="Verdana" w:hAnsi="Tahoma" w:cs="Tahoma"/>
                <w:color w:val="000000"/>
                <w:sz w:val="20"/>
                <w:szCs w:val="20"/>
              </w:rPr>
              <w:t xml:space="preserve"> Commerce 7</w:t>
            </w:r>
          </w:p>
        </w:tc>
      </w:tr>
    </w:tbl>
    <w:p w14:paraId="7CBB3F8B" w14:textId="51275CFF" w:rsidR="001D71AB" w:rsidRPr="00DD26F3" w:rsidRDefault="001D71AB" w:rsidP="001D71AB">
      <w:pPr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56E14F3F" w14:textId="10A8B129" w:rsidR="0011340E" w:rsidRDefault="0011340E" w:rsidP="00E16C4B">
      <w:pPr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32A127B2" w14:textId="6B7C9B2C" w:rsidR="00075326" w:rsidRDefault="00075326" w:rsidP="00E16C4B">
      <w:pPr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2659DA13" w14:textId="77777777" w:rsidR="00075326" w:rsidRPr="00DD26F3" w:rsidRDefault="00075326" w:rsidP="00E16C4B">
      <w:pPr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173E5FDB" w14:textId="77777777" w:rsidR="00104F73" w:rsidRDefault="00104F73" w:rsidP="00E16C4B">
      <w:pPr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639A0B41" w14:textId="0D2D2057" w:rsidR="00E16C4B" w:rsidRPr="00DD26F3" w:rsidRDefault="00E16C4B" w:rsidP="00E16C4B">
      <w:pPr>
        <w:rPr>
          <w:rFonts w:ascii="Tahoma" w:hAnsi="Tahoma" w:cs="Tahoma"/>
          <w:b/>
          <w:bCs/>
          <w:sz w:val="20"/>
          <w:szCs w:val="20"/>
          <w:u w:val="single"/>
        </w:rPr>
      </w:pPr>
      <w:r w:rsidRPr="00DD26F3">
        <w:rPr>
          <w:rFonts w:ascii="Tahoma" w:hAnsi="Tahoma" w:cs="Tahoma"/>
          <w:b/>
          <w:bCs/>
          <w:sz w:val="20"/>
          <w:szCs w:val="20"/>
          <w:u w:val="single"/>
        </w:rPr>
        <w:t>DECLARATION</w:t>
      </w:r>
    </w:p>
    <w:p w14:paraId="27AE9F98" w14:textId="77777777" w:rsidR="00E16C4B" w:rsidRPr="00DD26F3" w:rsidRDefault="00E16C4B" w:rsidP="00E16C4B">
      <w:pPr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712D6208" w14:textId="77777777" w:rsidR="00E16C4B" w:rsidRPr="00DD26F3" w:rsidRDefault="00E16C4B" w:rsidP="00E16C4B">
      <w:pPr>
        <w:rPr>
          <w:rFonts w:ascii="Tahoma" w:hAnsi="Tahoma" w:cs="Tahoma"/>
          <w:sz w:val="20"/>
          <w:szCs w:val="20"/>
        </w:rPr>
      </w:pPr>
      <w:r w:rsidRPr="00DD26F3">
        <w:rPr>
          <w:rFonts w:ascii="Tahoma" w:hAnsi="Tahoma" w:cs="Tahoma"/>
          <w:sz w:val="20"/>
          <w:szCs w:val="20"/>
        </w:rPr>
        <w:t>I hereby declare that all the information provided above is true to the best of my knowledge and belief.</w:t>
      </w:r>
    </w:p>
    <w:p w14:paraId="061B04AF" w14:textId="464982D6" w:rsidR="008759A8" w:rsidRPr="00DD26F3" w:rsidRDefault="008759A8">
      <w:pPr>
        <w:rPr>
          <w:rFonts w:ascii="Tahoma" w:hAnsi="Tahoma" w:cs="Tahoma"/>
          <w:sz w:val="20"/>
          <w:szCs w:val="20"/>
        </w:rPr>
      </w:pPr>
    </w:p>
    <w:p w14:paraId="558F525D" w14:textId="0A31B7F9" w:rsidR="00E16C4B" w:rsidRPr="00DD26F3" w:rsidRDefault="00DF5C01" w:rsidP="008759A8">
      <w:pPr>
        <w:ind w:left="5760" w:firstLine="720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Gopaalakrishnan</w:t>
      </w:r>
      <w:r w:rsidR="007077B2">
        <w:rPr>
          <w:rFonts w:ascii="Tahoma" w:hAnsi="Tahoma" w:cs="Tahoma"/>
          <w:sz w:val="20"/>
          <w:szCs w:val="20"/>
        </w:rPr>
        <w:t>.R</w:t>
      </w:r>
      <w:proofErr w:type="spellEnd"/>
    </w:p>
    <w:sectPr w:rsidR="00E16C4B" w:rsidRPr="00DD26F3" w:rsidSect="00AF4DD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316F1" w14:textId="77777777" w:rsidR="00415160" w:rsidRDefault="00415160" w:rsidP="00FA5B2B">
      <w:r>
        <w:separator/>
      </w:r>
    </w:p>
  </w:endnote>
  <w:endnote w:type="continuationSeparator" w:id="0">
    <w:p w14:paraId="166F2912" w14:textId="77777777" w:rsidR="00415160" w:rsidRDefault="00415160" w:rsidP="00FA5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43C01" w14:textId="77777777" w:rsidR="00415160" w:rsidRDefault="00415160" w:rsidP="00FA5B2B">
      <w:r>
        <w:separator/>
      </w:r>
    </w:p>
  </w:footnote>
  <w:footnote w:type="continuationSeparator" w:id="0">
    <w:p w14:paraId="54EC783F" w14:textId="77777777" w:rsidR="00415160" w:rsidRDefault="00415160" w:rsidP="00FA5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B685E" w14:textId="73D60136" w:rsidR="00730F2C" w:rsidRPr="002C15EE" w:rsidRDefault="00730F2C" w:rsidP="002C15EE">
    <w:pPr>
      <w:pStyle w:val="Header"/>
      <w:tabs>
        <w:tab w:val="left" w:pos="1440"/>
      </w:tabs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RTF_Num 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2"/>
    <w:name w:val="RTF_Num 1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3"/>
    <w:name w:val="RTF_Num 1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00000004"/>
    <w:name w:val="RTF_Num 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00000005"/>
    <w:name w:val="RTF_Num 1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00000006"/>
    <w:name w:val="RTF_Num 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A"/>
    <w:multiLevelType w:val="multilevel"/>
    <w:tmpl w:val="0000000A"/>
    <w:name w:val="WWNum47"/>
    <w:lvl w:ilvl="0">
      <w:start w:val="1"/>
      <w:numFmt w:val="bullet"/>
      <w:lvlText w:val="▪"/>
      <w:lvlJc w:val="left"/>
      <w:pPr>
        <w:tabs>
          <w:tab w:val="num" w:pos="0"/>
        </w:tabs>
        <w:ind w:left="720" w:firstLine="360"/>
      </w:pPr>
      <w:rPr>
        <w:rFonts w:ascii="Arial" w:hAnsi="Arial" w:cs="Arial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/>
        <w:position w:val="0"/>
        <w:sz w:val="20"/>
        <w:vertAlign w:val="baseline"/>
      </w:rPr>
    </w:lvl>
  </w:abstractNum>
  <w:abstractNum w:abstractNumId="7" w15:restartNumberingAfterBreak="0">
    <w:nsid w:val="01AB34DF"/>
    <w:multiLevelType w:val="hybridMultilevel"/>
    <w:tmpl w:val="1D6617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EE19A2"/>
    <w:multiLevelType w:val="hybridMultilevel"/>
    <w:tmpl w:val="E0EE878E"/>
    <w:lvl w:ilvl="0" w:tplc="C3B6A22C">
      <w:start w:val="5"/>
      <w:numFmt w:val="bullet"/>
      <w:lvlText w:val="•"/>
      <w:lvlJc w:val="left"/>
      <w:pPr>
        <w:ind w:left="72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75526C"/>
    <w:multiLevelType w:val="hybridMultilevel"/>
    <w:tmpl w:val="A29A5FC8"/>
    <w:lvl w:ilvl="0" w:tplc="C3B6A22C">
      <w:start w:val="5"/>
      <w:numFmt w:val="bullet"/>
      <w:lvlText w:val="•"/>
      <w:lvlJc w:val="left"/>
      <w:pPr>
        <w:ind w:left="108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7BA153B"/>
    <w:multiLevelType w:val="hybridMultilevel"/>
    <w:tmpl w:val="46268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830D52"/>
    <w:multiLevelType w:val="multilevel"/>
    <w:tmpl w:val="84EAAD5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0A550D0D"/>
    <w:multiLevelType w:val="hybridMultilevel"/>
    <w:tmpl w:val="D680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FD095E"/>
    <w:multiLevelType w:val="hybridMultilevel"/>
    <w:tmpl w:val="3C10B7F0"/>
    <w:lvl w:ilvl="0" w:tplc="C3B6A22C">
      <w:start w:val="5"/>
      <w:numFmt w:val="bullet"/>
      <w:lvlText w:val="•"/>
      <w:lvlJc w:val="left"/>
      <w:pPr>
        <w:ind w:left="108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DEE24B3"/>
    <w:multiLevelType w:val="hybridMultilevel"/>
    <w:tmpl w:val="28E2D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8C1795"/>
    <w:multiLevelType w:val="hybridMultilevel"/>
    <w:tmpl w:val="AF2E0EA8"/>
    <w:lvl w:ilvl="0" w:tplc="C3B6A22C">
      <w:start w:val="5"/>
      <w:numFmt w:val="bullet"/>
      <w:lvlText w:val="•"/>
      <w:lvlJc w:val="left"/>
      <w:pPr>
        <w:ind w:left="72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CB5D17"/>
    <w:multiLevelType w:val="hybridMultilevel"/>
    <w:tmpl w:val="1B165ECE"/>
    <w:lvl w:ilvl="0" w:tplc="C3B6A22C">
      <w:start w:val="5"/>
      <w:numFmt w:val="bullet"/>
      <w:lvlText w:val="•"/>
      <w:lvlJc w:val="left"/>
      <w:pPr>
        <w:ind w:left="72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A65CA7"/>
    <w:multiLevelType w:val="hybridMultilevel"/>
    <w:tmpl w:val="7A58EA8E"/>
    <w:lvl w:ilvl="0" w:tplc="C3B6A22C">
      <w:start w:val="5"/>
      <w:numFmt w:val="bullet"/>
      <w:lvlText w:val="•"/>
      <w:lvlJc w:val="left"/>
      <w:pPr>
        <w:ind w:left="108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FCD28B9"/>
    <w:multiLevelType w:val="multilevel"/>
    <w:tmpl w:val="19343E5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23676E98"/>
    <w:multiLevelType w:val="multilevel"/>
    <w:tmpl w:val="01AEE6B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29097E11"/>
    <w:multiLevelType w:val="hybridMultilevel"/>
    <w:tmpl w:val="3D10E7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3C5976"/>
    <w:multiLevelType w:val="hybridMultilevel"/>
    <w:tmpl w:val="B0E83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CA36FD"/>
    <w:multiLevelType w:val="hybridMultilevel"/>
    <w:tmpl w:val="700039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CC0A8D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1A348A3"/>
    <w:multiLevelType w:val="multilevel"/>
    <w:tmpl w:val="A3B4BA0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4A1D7849"/>
    <w:multiLevelType w:val="hybridMultilevel"/>
    <w:tmpl w:val="CCEC29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8C0261"/>
    <w:multiLevelType w:val="hybridMultilevel"/>
    <w:tmpl w:val="01322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0C6680"/>
    <w:multiLevelType w:val="hybridMultilevel"/>
    <w:tmpl w:val="23E220D2"/>
    <w:lvl w:ilvl="0" w:tplc="C3B6A22C">
      <w:start w:val="5"/>
      <w:numFmt w:val="bullet"/>
      <w:lvlText w:val="•"/>
      <w:lvlJc w:val="left"/>
      <w:pPr>
        <w:ind w:left="72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7C5E3B"/>
    <w:multiLevelType w:val="hybridMultilevel"/>
    <w:tmpl w:val="407C2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461F9E"/>
    <w:multiLevelType w:val="hybridMultilevel"/>
    <w:tmpl w:val="3EDAB984"/>
    <w:lvl w:ilvl="0" w:tplc="C3B6A22C">
      <w:start w:val="5"/>
      <w:numFmt w:val="bullet"/>
      <w:lvlText w:val="•"/>
      <w:lvlJc w:val="left"/>
      <w:pPr>
        <w:ind w:left="108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8B669F"/>
    <w:multiLevelType w:val="hybridMultilevel"/>
    <w:tmpl w:val="49664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632E6"/>
    <w:multiLevelType w:val="hybridMultilevel"/>
    <w:tmpl w:val="0D3AEA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3F5E1D"/>
    <w:multiLevelType w:val="multilevel"/>
    <w:tmpl w:val="8B9201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 w15:restartNumberingAfterBreak="0">
    <w:nsid w:val="5F505B5D"/>
    <w:multiLevelType w:val="multilevel"/>
    <w:tmpl w:val="905E045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61124261"/>
    <w:multiLevelType w:val="multilevel"/>
    <w:tmpl w:val="AFDAD29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61F9629C"/>
    <w:multiLevelType w:val="multilevel"/>
    <w:tmpl w:val="7444EF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6238583F"/>
    <w:multiLevelType w:val="multilevel"/>
    <w:tmpl w:val="63C4BEA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 w15:restartNumberingAfterBreak="0">
    <w:nsid w:val="62692913"/>
    <w:multiLevelType w:val="hybridMultilevel"/>
    <w:tmpl w:val="051AF662"/>
    <w:lvl w:ilvl="0" w:tplc="C3B6A22C">
      <w:start w:val="5"/>
      <w:numFmt w:val="bullet"/>
      <w:lvlText w:val="•"/>
      <w:lvlJc w:val="left"/>
      <w:pPr>
        <w:ind w:left="72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BC25B1"/>
    <w:multiLevelType w:val="hybridMultilevel"/>
    <w:tmpl w:val="5CFCB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90EAF"/>
    <w:multiLevelType w:val="hybridMultilevel"/>
    <w:tmpl w:val="23FA94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C47E9"/>
    <w:multiLevelType w:val="multilevel"/>
    <w:tmpl w:val="D8E6848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 w15:restartNumberingAfterBreak="0">
    <w:nsid w:val="72393BAD"/>
    <w:multiLevelType w:val="hybridMultilevel"/>
    <w:tmpl w:val="558A14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041F0"/>
    <w:multiLevelType w:val="hybridMultilevel"/>
    <w:tmpl w:val="8F927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275ED5"/>
    <w:multiLevelType w:val="hybridMultilevel"/>
    <w:tmpl w:val="C5D630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97159A"/>
    <w:multiLevelType w:val="multilevel"/>
    <w:tmpl w:val="D264D04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74939851">
    <w:abstractNumId w:val="7"/>
  </w:num>
  <w:num w:numId="2" w16cid:durableId="1902014573">
    <w:abstractNumId w:val="22"/>
  </w:num>
  <w:num w:numId="3" w16cid:durableId="1805151985">
    <w:abstractNumId w:val="41"/>
  </w:num>
  <w:num w:numId="4" w16cid:durableId="1433013783">
    <w:abstractNumId w:val="8"/>
  </w:num>
  <w:num w:numId="5" w16cid:durableId="1380083613">
    <w:abstractNumId w:val="15"/>
  </w:num>
  <w:num w:numId="6" w16cid:durableId="280454102">
    <w:abstractNumId w:val="13"/>
  </w:num>
  <w:num w:numId="7" w16cid:durableId="327943560">
    <w:abstractNumId w:val="29"/>
  </w:num>
  <w:num w:numId="8" w16cid:durableId="609550561">
    <w:abstractNumId w:val="9"/>
  </w:num>
  <w:num w:numId="9" w16cid:durableId="1090393996">
    <w:abstractNumId w:val="37"/>
  </w:num>
  <w:num w:numId="10" w16cid:durableId="689527076">
    <w:abstractNumId w:val="27"/>
  </w:num>
  <w:num w:numId="11" w16cid:durableId="1475871825">
    <w:abstractNumId w:val="30"/>
  </w:num>
  <w:num w:numId="12" w16cid:durableId="1646738558">
    <w:abstractNumId w:val="17"/>
  </w:num>
  <w:num w:numId="13" w16cid:durableId="1593202348">
    <w:abstractNumId w:val="16"/>
  </w:num>
  <w:num w:numId="14" w16cid:durableId="1772898323">
    <w:abstractNumId w:val="31"/>
  </w:num>
  <w:num w:numId="15" w16cid:durableId="772945247">
    <w:abstractNumId w:val="21"/>
  </w:num>
  <w:num w:numId="16" w16cid:durableId="2028215174">
    <w:abstractNumId w:val="26"/>
  </w:num>
  <w:num w:numId="17" w16cid:durableId="1739353272">
    <w:abstractNumId w:val="12"/>
  </w:num>
  <w:num w:numId="18" w16cid:durableId="854610674">
    <w:abstractNumId w:val="43"/>
  </w:num>
  <w:num w:numId="19" w16cid:durableId="1291281767">
    <w:abstractNumId w:val="23"/>
  </w:num>
  <w:num w:numId="20" w16cid:durableId="819082314">
    <w:abstractNumId w:val="19"/>
  </w:num>
  <w:num w:numId="21" w16cid:durableId="1052272904">
    <w:abstractNumId w:val="32"/>
  </w:num>
  <w:num w:numId="22" w16cid:durableId="560411030">
    <w:abstractNumId w:val="35"/>
  </w:num>
  <w:num w:numId="23" w16cid:durableId="1346059504">
    <w:abstractNumId w:val="40"/>
  </w:num>
  <w:num w:numId="24" w16cid:durableId="717358510">
    <w:abstractNumId w:val="18"/>
  </w:num>
  <w:num w:numId="25" w16cid:durableId="1009714618">
    <w:abstractNumId w:val="44"/>
  </w:num>
  <w:num w:numId="26" w16cid:durableId="207574025">
    <w:abstractNumId w:val="24"/>
  </w:num>
  <w:num w:numId="27" w16cid:durableId="897941256">
    <w:abstractNumId w:val="36"/>
  </w:num>
  <w:num w:numId="28" w16cid:durableId="2009671062">
    <w:abstractNumId w:val="34"/>
  </w:num>
  <w:num w:numId="29" w16cid:durableId="626930025">
    <w:abstractNumId w:val="11"/>
  </w:num>
  <w:num w:numId="30" w16cid:durableId="1238442989">
    <w:abstractNumId w:val="33"/>
  </w:num>
  <w:num w:numId="31" w16cid:durableId="2099863917">
    <w:abstractNumId w:val="28"/>
  </w:num>
  <w:num w:numId="32" w16cid:durableId="1316182397">
    <w:abstractNumId w:val="25"/>
  </w:num>
  <w:num w:numId="33" w16cid:durableId="314916392">
    <w:abstractNumId w:val="20"/>
  </w:num>
  <w:num w:numId="34" w16cid:durableId="759912874">
    <w:abstractNumId w:val="0"/>
  </w:num>
  <w:num w:numId="35" w16cid:durableId="847520099">
    <w:abstractNumId w:val="39"/>
  </w:num>
  <w:num w:numId="36" w16cid:durableId="1277178851">
    <w:abstractNumId w:val="6"/>
  </w:num>
  <w:num w:numId="37" w16cid:durableId="2106606265">
    <w:abstractNumId w:val="10"/>
  </w:num>
  <w:num w:numId="38" w16cid:durableId="1542471114">
    <w:abstractNumId w:val="14"/>
  </w:num>
  <w:num w:numId="39" w16cid:durableId="1379814786">
    <w:abstractNumId w:val="42"/>
  </w:num>
  <w:num w:numId="40" w16cid:durableId="1960600544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AU" w:vendorID="64" w:dllVersion="6" w:nlCheck="1" w:checkStyle="0"/>
  <w:activeWritingStyle w:appName="MSWord" w:lang="en-IN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698"/>
    <w:rsid w:val="000144F2"/>
    <w:rsid w:val="00044DB0"/>
    <w:rsid w:val="00075326"/>
    <w:rsid w:val="000771EC"/>
    <w:rsid w:val="000810BC"/>
    <w:rsid w:val="00081E8C"/>
    <w:rsid w:val="0008793E"/>
    <w:rsid w:val="000937A2"/>
    <w:rsid w:val="00094D6F"/>
    <w:rsid w:val="00096D6F"/>
    <w:rsid w:val="000A4272"/>
    <w:rsid w:val="000A6769"/>
    <w:rsid w:val="000B0C3D"/>
    <w:rsid w:val="000B26CE"/>
    <w:rsid w:val="000E6B23"/>
    <w:rsid w:val="000F6CCD"/>
    <w:rsid w:val="00104F73"/>
    <w:rsid w:val="0011340E"/>
    <w:rsid w:val="00142B73"/>
    <w:rsid w:val="00162F31"/>
    <w:rsid w:val="00167733"/>
    <w:rsid w:val="00175813"/>
    <w:rsid w:val="0019377A"/>
    <w:rsid w:val="001A2CFE"/>
    <w:rsid w:val="001C1E4B"/>
    <w:rsid w:val="001D71AB"/>
    <w:rsid w:val="001E19DE"/>
    <w:rsid w:val="001E2E28"/>
    <w:rsid w:val="001F3381"/>
    <w:rsid w:val="001F5D9E"/>
    <w:rsid w:val="00205558"/>
    <w:rsid w:val="00216B01"/>
    <w:rsid w:val="0024322E"/>
    <w:rsid w:val="002601D0"/>
    <w:rsid w:val="00272178"/>
    <w:rsid w:val="00283EF6"/>
    <w:rsid w:val="00285ACD"/>
    <w:rsid w:val="0029029F"/>
    <w:rsid w:val="002A4109"/>
    <w:rsid w:val="002C0932"/>
    <w:rsid w:val="002C15EE"/>
    <w:rsid w:val="002C541F"/>
    <w:rsid w:val="002E4CFD"/>
    <w:rsid w:val="00314497"/>
    <w:rsid w:val="00320F93"/>
    <w:rsid w:val="00323F7F"/>
    <w:rsid w:val="00352F23"/>
    <w:rsid w:val="0035756D"/>
    <w:rsid w:val="00374EC9"/>
    <w:rsid w:val="003A7AD7"/>
    <w:rsid w:val="003B37E4"/>
    <w:rsid w:val="003C2DA0"/>
    <w:rsid w:val="003D2ED9"/>
    <w:rsid w:val="003D351D"/>
    <w:rsid w:val="004106AD"/>
    <w:rsid w:val="00413A0B"/>
    <w:rsid w:val="00415160"/>
    <w:rsid w:val="0042158D"/>
    <w:rsid w:val="0042737D"/>
    <w:rsid w:val="00442B68"/>
    <w:rsid w:val="00452C53"/>
    <w:rsid w:val="004909A2"/>
    <w:rsid w:val="004A087B"/>
    <w:rsid w:val="004B29B3"/>
    <w:rsid w:val="004B59BB"/>
    <w:rsid w:val="004C1BE8"/>
    <w:rsid w:val="004C309A"/>
    <w:rsid w:val="004C694C"/>
    <w:rsid w:val="00513B5F"/>
    <w:rsid w:val="00532626"/>
    <w:rsid w:val="00552A79"/>
    <w:rsid w:val="00564186"/>
    <w:rsid w:val="005641F7"/>
    <w:rsid w:val="005704B0"/>
    <w:rsid w:val="00595593"/>
    <w:rsid w:val="005966E9"/>
    <w:rsid w:val="005B06B9"/>
    <w:rsid w:val="005B2698"/>
    <w:rsid w:val="005D1842"/>
    <w:rsid w:val="005D2408"/>
    <w:rsid w:val="005E19E1"/>
    <w:rsid w:val="005E1B9D"/>
    <w:rsid w:val="005E35C4"/>
    <w:rsid w:val="005E3D64"/>
    <w:rsid w:val="00604524"/>
    <w:rsid w:val="00613FCC"/>
    <w:rsid w:val="00634DD8"/>
    <w:rsid w:val="00641435"/>
    <w:rsid w:val="00644124"/>
    <w:rsid w:val="00647747"/>
    <w:rsid w:val="0065742F"/>
    <w:rsid w:val="00662525"/>
    <w:rsid w:val="00665BB1"/>
    <w:rsid w:val="0069237F"/>
    <w:rsid w:val="006A1DC7"/>
    <w:rsid w:val="006C748C"/>
    <w:rsid w:val="006D1462"/>
    <w:rsid w:val="006E5A2F"/>
    <w:rsid w:val="006F6393"/>
    <w:rsid w:val="007077B2"/>
    <w:rsid w:val="00715152"/>
    <w:rsid w:val="00730F2C"/>
    <w:rsid w:val="00741D12"/>
    <w:rsid w:val="00781327"/>
    <w:rsid w:val="007C2DCD"/>
    <w:rsid w:val="00805377"/>
    <w:rsid w:val="00811ED7"/>
    <w:rsid w:val="00816B20"/>
    <w:rsid w:val="00821B7A"/>
    <w:rsid w:val="00822651"/>
    <w:rsid w:val="008273A5"/>
    <w:rsid w:val="008451F9"/>
    <w:rsid w:val="00857CFF"/>
    <w:rsid w:val="00857F7B"/>
    <w:rsid w:val="008759A8"/>
    <w:rsid w:val="008A41C1"/>
    <w:rsid w:val="008D1B92"/>
    <w:rsid w:val="008D3D92"/>
    <w:rsid w:val="00907F60"/>
    <w:rsid w:val="00910C67"/>
    <w:rsid w:val="00916ABD"/>
    <w:rsid w:val="00922A5A"/>
    <w:rsid w:val="0093188B"/>
    <w:rsid w:val="00944B64"/>
    <w:rsid w:val="0095216B"/>
    <w:rsid w:val="00972B82"/>
    <w:rsid w:val="009C2AFC"/>
    <w:rsid w:val="009E1444"/>
    <w:rsid w:val="009E6DD5"/>
    <w:rsid w:val="009F1BED"/>
    <w:rsid w:val="009F3245"/>
    <w:rsid w:val="00A00378"/>
    <w:rsid w:val="00A14993"/>
    <w:rsid w:val="00A217B3"/>
    <w:rsid w:val="00A4233B"/>
    <w:rsid w:val="00A47422"/>
    <w:rsid w:val="00A55A73"/>
    <w:rsid w:val="00A616A5"/>
    <w:rsid w:val="00A65012"/>
    <w:rsid w:val="00A801D0"/>
    <w:rsid w:val="00A82FE3"/>
    <w:rsid w:val="00A840E2"/>
    <w:rsid w:val="00A84252"/>
    <w:rsid w:val="00A84ABD"/>
    <w:rsid w:val="00AB3164"/>
    <w:rsid w:val="00AC4186"/>
    <w:rsid w:val="00AC7CD7"/>
    <w:rsid w:val="00AD044D"/>
    <w:rsid w:val="00AE1361"/>
    <w:rsid w:val="00AE718D"/>
    <w:rsid w:val="00AF4DDB"/>
    <w:rsid w:val="00B01561"/>
    <w:rsid w:val="00B13ABF"/>
    <w:rsid w:val="00B17DF9"/>
    <w:rsid w:val="00B37900"/>
    <w:rsid w:val="00B4316A"/>
    <w:rsid w:val="00B51671"/>
    <w:rsid w:val="00B52E0B"/>
    <w:rsid w:val="00B62097"/>
    <w:rsid w:val="00BA3EEA"/>
    <w:rsid w:val="00BB6C10"/>
    <w:rsid w:val="00BD1A82"/>
    <w:rsid w:val="00C261C8"/>
    <w:rsid w:val="00C303D1"/>
    <w:rsid w:val="00C42BB5"/>
    <w:rsid w:val="00C748B4"/>
    <w:rsid w:val="00C753AF"/>
    <w:rsid w:val="00C760A6"/>
    <w:rsid w:val="00C82A08"/>
    <w:rsid w:val="00C85961"/>
    <w:rsid w:val="00C95622"/>
    <w:rsid w:val="00CB56C5"/>
    <w:rsid w:val="00CB64EC"/>
    <w:rsid w:val="00CB792D"/>
    <w:rsid w:val="00CC078A"/>
    <w:rsid w:val="00CD2DF6"/>
    <w:rsid w:val="00CD3ABB"/>
    <w:rsid w:val="00CD7631"/>
    <w:rsid w:val="00CE7589"/>
    <w:rsid w:val="00CF6CB7"/>
    <w:rsid w:val="00D02020"/>
    <w:rsid w:val="00D15173"/>
    <w:rsid w:val="00D209FF"/>
    <w:rsid w:val="00D227E3"/>
    <w:rsid w:val="00D37913"/>
    <w:rsid w:val="00D50B15"/>
    <w:rsid w:val="00D62D0C"/>
    <w:rsid w:val="00D7020B"/>
    <w:rsid w:val="00D77167"/>
    <w:rsid w:val="00D84F39"/>
    <w:rsid w:val="00D91856"/>
    <w:rsid w:val="00D94243"/>
    <w:rsid w:val="00DA282C"/>
    <w:rsid w:val="00DA73DD"/>
    <w:rsid w:val="00DB4319"/>
    <w:rsid w:val="00DC6D1E"/>
    <w:rsid w:val="00DD26F3"/>
    <w:rsid w:val="00DD304B"/>
    <w:rsid w:val="00DF5698"/>
    <w:rsid w:val="00DF5C01"/>
    <w:rsid w:val="00E06DD0"/>
    <w:rsid w:val="00E076A8"/>
    <w:rsid w:val="00E16C4B"/>
    <w:rsid w:val="00E32125"/>
    <w:rsid w:val="00E61F01"/>
    <w:rsid w:val="00EB4DE5"/>
    <w:rsid w:val="00EC115B"/>
    <w:rsid w:val="00EC2441"/>
    <w:rsid w:val="00ED0484"/>
    <w:rsid w:val="00ED1400"/>
    <w:rsid w:val="00ED4676"/>
    <w:rsid w:val="00ED667C"/>
    <w:rsid w:val="00EF31C6"/>
    <w:rsid w:val="00F17366"/>
    <w:rsid w:val="00F20699"/>
    <w:rsid w:val="00F37760"/>
    <w:rsid w:val="00F7099B"/>
    <w:rsid w:val="00F7182E"/>
    <w:rsid w:val="00F9182A"/>
    <w:rsid w:val="00F9578E"/>
    <w:rsid w:val="00FA4184"/>
    <w:rsid w:val="00FA5B2B"/>
    <w:rsid w:val="00FA7C5A"/>
    <w:rsid w:val="00FF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4EEE"/>
  <w15:docId w15:val="{48BC5116-FAD0-497F-BB3E-2A34DA3A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698"/>
    <w:pPr>
      <w:spacing w:after="0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1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E16C4B"/>
    <w:pPr>
      <w:widowControl w:val="0"/>
      <w:autoSpaceDE w:val="0"/>
      <w:autoSpaceDN w:val="0"/>
      <w:adjustRightInd w:val="0"/>
      <w:outlineLvl w:val="3"/>
    </w:pPr>
    <w:rPr>
      <w:rFonts w:eastAsia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semiHidden/>
    <w:rsid w:val="00E16C4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E16C4B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rFonts w:eastAsia="Batang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16C4B"/>
    <w:rPr>
      <w:rFonts w:ascii="Times New Roman" w:eastAsia="Batang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E16C4B"/>
    <w:pPr>
      <w:widowControl w:val="0"/>
      <w:autoSpaceDN w:val="0"/>
      <w:adjustRightInd w:val="0"/>
      <w:ind w:right="702"/>
      <w:jc w:val="both"/>
    </w:pPr>
    <w:rPr>
      <w:rFonts w:eastAsia="MS Mincho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16C4B"/>
    <w:rPr>
      <w:rFonts w:ascii="Times New Roman" w:eastAsia="MS Mincho" w:hAnsi="Times New Roman" w:cs="Times New Roman"/>
      <w:lang w:val="en-US"/>
    </w:rPr>
  </w:style>
  <w:style w:type="paragraph" w:styleId="ListParagraph">
    <w:name w:val="List Paragraph"/>
    <w:aliases w:val="Bullet List Paragraph,Bulleted List1,Use Case List Paragraph,List Paragraph1,Bulleted List,bl1,Bulleted List 1,Bulleted List 1 Char,bl1 Char Char Char Char,bl11,Bulleted List 1 Char1,Bulleted List Char1 Char Char,Bulleted List2,bl12,Lb1"/>
    <w:basedOn w:val="Normal"/>
    <w:link w:val="ListParagraphChar"/>
    <w:uiPriority w:val="34"/>
    <w:qFormat/>
    <w:rsid w:val="00E16C4B"/>
    <w:pPr>
      <w:widowControl w:val="0"/>
      <w:autoSpaceDE w:val="0"/>
      <w:autoSpaceDN w:val="0"/>
      <w:adjustRightInd w:val="0"/>
      <w:ind w:left="720"/>
    </w:pPr>
    <w:rPr>
      <w:rFonts w:eastAsia="Batang"/>
      <w:lang w:val="en-US" w:eastAsia="ko-KR"/>
    </w:rPr>
  </w:style>
  <w:style w:type="paragraph" w:customStyle="1" w:styleId="Default">
    <w:name w:val="Default"/>
    <w:rsid w:val="005D24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452C53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452C53"/>
    <w:rPr>
      <w:b/>
      <w:bCs/>
    </w:rPr>
  </w:style>
  <w:style w:type="table" w:styleId="TableGridLight">
    <w:name w:val="Grid Table Light"/>
    <w:basedOn w:val="TableNormal"/>
    <w:uiPriority w:val="40"/>
    <w:rsid w:val="00E321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E321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nhideWhenUsed/>
    <w:rsid w:val="00FA5B2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D71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1C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AU"/>
    </w:rPr>
  </w:style>
  <w:style w:type="paragraph" w:styleId="BodyText3">
    <w:name w:val="Body Text 3"/>
    <w:basedOn w:val="Normal"/>
    <w:link w:val="BodyText3Char"/>
    <w:uiPriority w:val="99"/>
    <w:unhideWhenUsed/>
    <w:rsid w:val="00C261C8"/>
    <w:pPr>
      <w:spacing w:after="120"/>
    </w:pPr>
    <w:rPr>
      <w:rFonts w:eastAsia="Times New Roman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C261C8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ListParagraphChar">
    <w:name w:val="List Paragraph Char"/>
    <w:aliases w:val="Bullet List Paragraph Char,Bulleted List1 Char,Use Case List Paragraph Char,List Paragraph1 Char,Bulleted List Char,bl1 Char,Bulleted List 1 Char2,Bulleted List 1 Char Char,bl1 Char Char Char Char Char,bl11 Char,Bulleted List2 Char"/>
    <w:link w:val="ListParagraph"/>
    <w:uiPriority w:val="34"/>
    <w:locked/>
    <w:rsid w:val="009F1BED"/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customStyle="1" w:styleId="ListLabel3">
    <w:name w:val="ListLabel 3"/>
    <w:rsid w:val="00857CFF"/>
    <w:rPr>
      <w:rFonts w:cs="Symbol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30F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0F2C"/>
    <w:rPr>
      <w:rFonts w:ascii="Times New Roman" w:hAnsi="Times New Roman" w:cs="Times New Roman"/>
      <w:sz w:val="24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AD0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gopaalakrishn.rajas@hc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cbrest</dc:creator>
  <cp:lastModifiedBy>Gopaalakrishnan R</cp:lastModifiedBy>
  <cp:revision>51</cp:revision>
  <dcterms:created xsi:type="dcterms:W3CDTF">2021-11-08T06:20:00Z</dcterms:created>
  <dcterms:modified xsi:type="dcterms:W3CDTF">2023-02-01T04:16:00Z</dcterms:modified>
</cp:coreProperties>
</file>