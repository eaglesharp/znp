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documentskn-mld5fontsize"/>
        <w:tblW w:w="0" w:type="auto"/>
        <w:tblCellSpacing w:w="0" w:type="dxa"/>
        <w:tblLayout w:type="fixed"/>
        <w:tblCellMar>
          <w:left w:w="0" w:type="dxa"/>
          <w:right w:w="0" w:type="dxa"/>
        </w:tblCellMar>
        <w:tblLook w:val="05E0" w:firstRow="1" w:lastRow="1" w:firstColumn="1" w:lastColumn="1" w:noHBand="0" w:noVBand="1"/>
      </w:tblPr>
      <w:tblGrid>
        <w:gridCol w:w="500"/>
        <w:gridCol w:w="11406"/>
      </w:tblGrid>
      <w:tr w:rsidR="00FE2C16" w14:paraId="48BE19BD" w14:textId="77777777">
        <w:trPr>
          <w:trHeight w:val="16318"/>
          <w:tblCellSpacing w:w="0" w:type="dxa"/>
        </w:trPr>
        <w:tc>
          <w:tcPr>
            <w:tcW w:w="500" w:type="dxa"/>
            <w:shd w:val="clear" w:color="auto" w:fill="1C6B60"/>
            <w:tcMar>
              <w:top w:w="240" w:type="dxa"/>
              <w:left w:w="0" w:type="dxa"/>
              <w:bottom w:w="240" w:type="dxa"/>
              <w:right w:w="0" w:type="dxa"/>
            </w:tcMar>
            <w:hideMark/>
          </w:tcPr>
          <w:p w14:paraId="02DDFB8D" w14:textId="77777777" w:rsidR="00FE2C16" w:rsidRDefault="00FE2C16"/>
        </w:tc>
        <w:tc>
          <w:tcPr>
            <w:tcW w:w="11406" w:type="dxa"/>
            <w:tcMar>
              <w:top w:w="240" w:type="dxa"/>
              <w:left w:w="0" w:type="dxa"/>
              <w:bottom w:w="240" w:type="dxa"/>
              <w:right w:w="0" w:type="dxa"/>
            </w:tcMar>
            <w:hideMark/>
          </w:tcPr>
          <w:tbl>
            <w:tblPr>
              <w:tblStyle w:val="sectiontable"/>
              <w:tblW w:w="0" w:type="auto"/>
              <w:tblCellSpacing w:w="0" w:type="dxa"/>
              <w:tblLayout w:type="fixed"/>
              <w:tblCellMar>
                <w:left w:w="0" w:type="dxa"/>
                <w:right w:w="0" w:type="dxa"/>
              </w:tblCellMar>
              <w:tblLook w:val="05E0" w:firstRow="1" w:lastRow="1" w:firstColumn="1" w:lastColumn="1" w:noHBand="0" w:noVBand="1"/>
            </w:tblPr>
            <w:tblGrid>
              <w:gridCol w:w="2400"/>
              <w:gridCol w:w="8406"/>
              <w:gridCol w:w="600"/>
            </w:tblGrid>
            <w:tr w:rsidR="00FE2C16" w14:paraId="5734DF9C" w14:textId="77777777">
              <w:trPr>
                <w:tblCellSpacing w:w="0" w:type="dxa"/>
              </w:trPr>
              <w:tc>
                <w:tcPr>
                  <w:tcW w:w="2400" w:type="dxa"/>
                  <w:tcMar>
                    <w:top w:w="0" w:type="dxa"/>
                    <w:left w:w="0" w:type="dxa"/>
                    <w:bottom w:w="0" w:type="dxa"/>
                    <w:right w:w="0" w:type="dxa"/>
                  </w:tcMar>
                  <w:hideMark/>
                </w:tcPr>
                <w:p w14:paraId="19080739" w14:textId="77777777" w:rsidR="00FE2C16" w:rsidRDefault="00FE2C16">
                  <w:pPr>
                    <w:rPr>
                      <w:rStyle w:val="mld5maincell"/>
                      <w:rFonts w:ascii="Source Sans Pro" w:eastAsia="Source Sans Pro" w:hAnsi="Source Sans Pro" w:cs="Source Sans Pro"/>
                      <w:color w:val="494949"/>
                      <w:sz w:val="20"/>
                      <w:szCs w:val="20"/>
                    </w:rPr>
                  </w:pPr>
                </w:p>
              </w:tc>
              <w:tc>
                <w:tcPr>
                  <w:tcW w:w="8406" w:type="dxa"/>
                  <w:tcMar>
                    <w:top w:w="0" w:type="dxa"/>
                    <w:left w:w="0" w:type="dxa"/>
                    <w:bottom w:w="0" w:type="dxa"/>
                    <w:right w:w="0" w:type="dxa"/>
                  </w:tcMar>
                  <w:hideMark/>
                </w:tcPr>
                <w:p w14:paraId="6409D59F" w14:textId="77777777" w:rsidR="00FE2C16" w:rsidRDefault="002B7167">
                  <w:pPr>
                    <w:pStyle w:val="documentskn-mld5txt-bold"/>
                    <w:spacing w:line="440" w:lineRule="atLeast"/>
                    <w:rPr>
                      <w:rStyle w:val="sectiontablesectionbody"/>
                      <w:rFonts w:ascii="Montserrat" w:eastAsia="Montserrat" w:hAnsi="Montserrat" w:cs="Montserrat"/>
                      <w:caps/>
                      <w:color w:val="1C6B60"/>
                      <w:spacing w:val="40"/>
                      <w:sz w:val="40"/>
                      <w:szCs w:val="40"/>
                    </w:rPr>
                  </w:pPr>
                  <w:r>
                    <w:rPr>
                      <w:rStyle w:val="span"/>
                      <w:rFonts w:ascii="Montserrat" w:eastAsia="Montserrat" w:hAnsi="Montserrat" w:cs="Montserrat"/>
                      <w:caps/>
                      <w:color w:val="1C6B60"/>
                      <w:spacing w:val="40"/>
                      <w:sz w:val="40"/>
                      <w:szCs w:val="40"/>
                    </w:rPr>
                    <w:t>Saleem</w:t>
                  </w:r>
                  <w:r>
                    <w:rPr>
                      <w:rStyle w:val="sectiontablesectionbody"/>
                      <w:rFonts w:ascii="Montserrat" w:eastAsia="Montserrat" w:hAnsi="Montserrat" w:cs="Montserrat"/>
                      <w:caps/>
                      <w:color w:val="1C6B60"/>
                      <w:spacing w:val="40"/>
                      <w:sz w:val="40"/>
                      <w:szCs w:val="40"/>
                    </w:rPr>
                    <w:t xml:space="preserve"> </w:t>
                  </w:r>
                  <w:r>
                    <w:rPr>
                      <w:rStyle w:val="documentskn-mld5namelast-name"/>
                      <w:rFonts w:ascii="Montserrat" w:eastAsia="Montserrat" w:hAnsi="Montserrat" w:cs="Montserrat"/>
                      <w:caps/>
                      <w:spacing w:val="40"/>
                      <w:sz w:val="40"/>
                      <w:szCs w:val="40"/>
                    </w:rPr>
                    <w:t>Nadaf</w:t>
                  </w:r>
                </w:p>
                <w:p w14:paraId="68552347" w14:textId="77777777" w:rsidR="00FE2C16" w:rsidRDefault="002B7167">
                  <w:pPr>
                    <w:pStyle w:val="documentskn-mld5name-secbottomdiv"/>
                    <w:rPr>
                      <w:rStyle w:val="sectiontablesectionbody"/>
                      <w:rFonts w:ascii="Source Sans Pro" w:eastAsia="Source Sans Pro" w:hAnsi="Source Sans Pro" w:cs="Source Sans Pro"/>
                      <w:color w:val="494949"/>
                    </w:rPr>
                  </w:pPr>
                  <w:r>
                    <w:rPr>
                      <w:rStyle w:val="sectiontablesectionbody"/>
                      <w:rFonts w:ascii="Source Sans Pro" w:eastAsia="Source Sans Pro" w:hAnsi="Source Sans Pro" w:cs="Source Sans Pro"/>
                      <w:color w:val="494949"/>
                    </w:rPr>
                    <w:t> </w:t>
                  </w:r>
                </w:p>
              </w:tc>
              <w:tc>
                <w:tcPr>
                  <w:tcW w:w="600" w:type="dxa"/>
                  <w:tcMar>
                    <w:top w:w="0" w:type="dxa"/>
                    <w:left w:w="0" w:type="dxa"/>
                    <w:bottom w:w="0" w:type="dxa"/>
                    <w:right w:w="0" w:type="dxa"/>
                  </w:tcMar>
                  <w:hideMark/>
                </w:tcPr>
                <w:p w14:paraId="253757ED" w14:textId="77777777" w:rsidR="00FE2C16" w:rsidRDefault="002B7167">
                  <w:pPr>
                    <w:pStyle w:val="sectiontablerightspacecellParagraph"/>
                    <w:spacing w:line="280" w:lineRule="atLeast"/>
                    <w:rPr>
                      <w:rStyle w:val="sectiontablerightspacecell"/>
                      <w:rFonts w:ascii="Source Sans Pro" w:eastAsia="Source Sans Pro" w:hAnsi="Source Sans Pro" w:cs="Source Sans Pro"/>
                      <w:color w:val="494949"/>
                      <w:sz w:val="20"/>
                      <w:szCs w:val="20"/>
                    </w:rPr>
                  </w:pPr>
                  <w:r>
                    <w:rPr>
                      <w:rStyle w:val="sectiontablerightspacecell"/>
                      <w:rFonts w:ascii="Source Sans Pro" w:eastAsia="Source Sans Pro" w:hAnsi="Source Sans Pro" w:cs="Source Sans Pro"/>
                      <w:color w:val="494949"/>
                      <w:sz w:val="20"/>
                      <w:szCs w:val="20"/>
                    </w:rPr>
                    <w:t> </w:t>
                  </w:r>
                </w:p>
              </w:tc>
            </w:tr>
          </w:tbl>
          <w:p w14:paraId="22734C93" w14:textId="77777777" w:rsidR="00FE2C16" w:rsidRDefault="00FE2C16">
            <w:pPr>
              <w:rPr>
                <w:vanish/>
              </w:rPr>
            </w:pPr>
          </w:p>
          <w:tbl>
            <w:tblPr>
              <w:tblStyle w:val="documentskn-mld5firstparagraphTable"/>
              <w:tblW w:w="0" w:type="auto"/>
              <w:tblCellSpacing w:w="0" w:type="dxa"/>
              <w:shd w:val="clear" w:color="auto" w:fill="494949"/>
              <w:tblLayout w:type="fixed"/>
              <w:tblCellMar>
                <w:left w:w="0" w:type="dxa"/>
                <w:right w:w="0" w:type="dxa"/>
              </w:tblCellMar>
              <w:tblLook w:val="05E0" w:firstRow="1" w:lastRow="1" w:firstColumn="1" w:lastColumn="1" w:noHBand="0" w:noVBand="1"/>
            </w:tblPr>
            <w:tblGrid>
              <w:gridCol w:w="120"/>
              <w:gridCol w:w="2300"/>
              <w:gridCol w:w="9000"/>
            </w:tblGrid>
            <w:tr w:rsidR="00FE2C16" w14:paraId="5564CB79" w14:textId="77777777">
              <w:trPr>
                <w:tblCellSpacing w:w="0" w:type="dxa"/>
              </w:trPr>
              <w:tc>
                <w:tcPr>
                  <w:tcW w:w="120" w:type="dxa"/>
                  <w:shd w:val="clear" w:color="auto" w:fill="1C6B60"/>
                  <w:tcMar>
                    <w:top w:w="200" w:type="dxa"/>
                    <w:left w:w="0" w:type="dxa"/>
                    <w:bottom w:w="0" w:type="dxa"/>
                    <w:right w:w="0" w:type="dxa"/>
                  </w:tcMar>
                  <w:hideMark/>
                </w:tcPr>
                <w:p w14:paraId="3C4D6245" w14:textId="77777777" w:rsidR="00FE2C16" w:rsidRDefault="002B7167">
                  <w:pPr>
                    <w:rPr>
                      <w:rStyle w:val="mld5maincell"/>
                      <w:rFonts w:ascii="Source Sans Pro" w:eastAsia="Source Sans Pro" w:hAnsi="Source Sans Pro" w:cs="Source Sans Pro"/>
                      <w:b/>
                      <w:bCs/>
                      <w:color w:val="FFFFFF"/>
                      <w:sz w:val="20"/>
                      <w:szCs w:val="20"/>
                    </w:rPr>
                  </w:pPr>
                  <w:r>
                    <w:rPr>
                      <w:rStyle w:val="cntc-gap-cell"/>
                      <w:rFonts w:ascii="Source Sans Pro" w:eastAsia="Source Sans Pro" w:hAnsi="Source Sans Pro" w:cs="Source Sans Pro"/>
                      <w:b/>
                      <w:bCs/>
                      <w:color w:val="FFFFFF"/>
                      <w:sz w:val="20"/>
                      <w:szCs w:val="20"/>
                      <w:shd w:val="clear" w:color="auto" w:fill="auto"/>
                    </w:rPr>
                    <w:t> </w:t>
                  </w:r>
                </w:p>
              </w:tc>
              <w:tc>
                <w:tcPr>
                  <w:tcW w:w="2300" w:type="dxa"/>
                  <w:shd w:val="clear" w:color="auto" w:fill="1C6B60"/>
                  <w:tcMar>
                    <w:top w:w="200" w:type="dxa"/>
                    <w:left w:w="0" w:type="dxa"/>
                    <w:bottom w:w="0" w:type="dxa"/>
                    <w:right w:w="0" w:type="dxa"/>
                  </w:tcMar>
                  <w:hideMark/>
                </w:tcPr>
                <w:p w14:paraId="7FBFB3C0" w14:textId="77777777" w:rsidR="00FE2C16" w:rsidRDefault="002B7167">
                  <w:pPr>
                    <w:rPr>
                      <w:rStyle w:val="cntc-gap-cell"/>
                      <w:rFonts w:ascii="Source Sans Pro" w:eastAsia="Source Sans Pro" w:hAnsi="Source Sans Pro" w:cs="Source Sans Pro"/>
                      <w:b/>
                      <w:bCs/>
                      <w:color w:val="FFFFFF"/>
                      <w:sz w:val="20"/>
                      <w:szCs w:val="20"/>
                      <w:shd w:val="clear" w:color="auto" w:fill="auto"/>
                    </w:rPr>
                  </w:pPr>
                  <w:r>
                    <w:rPr>
                      <w:rStyle w:val="span"/>
                      <w:rFonts w:ascii="Source Sans Pro" w:eastAsia="Source Sans Pro" w:hAnsi="Source Sans Pro" w:cs="Source Sans Pro"/>
                      <w:b/>
                      <w:bCs/>
                      <w:color w:val="FFFFFF"/>
                      <w:sz w:val="20"/>
                      <w:szCs w:val="20"/>
                    </w:rPr>
                    <w:t xml:space="preserve">8237283737 </w:t>
                  </w:r>
                </w:p>
              </w:tc>
              <w:tc>
                <w:tcPr>
                  <w:tcW w:w="9000" w:type="dxa"/>
                  <w:shd w:val="clear" w:color="auto" w:fill="494949"/>
                  <w:tcMar>
                    <w:top w:w="0" w:type="dxa"/>
                    <w:left w:w="0" w:type="dxa"/>
                    <w:bottom w:w="200" w:type="dxa"/>
                    <w:right w:w="0" w:type="dxa"/>
                  </w:tcMar>
                  <w:vAlign w:val="bottom"/>
                  <w:hideMark/>
                </w:tcPr>
                <w:tbl>
                  <w:tblPr>
                    <w:tblStyle w:val="documentskn-mld5address"/>
                    <w:tblW w:w="5000" w:type="pct"/>
                    <w:tblCellSpacing w:w="0" w:type="dxa"/>
                    <w:shd w:val="clear" w:color="auto" w:fill="494949"/>
                    <w:tblLayout w:type="fixed"/>
                    <w:tblCellMar>
                      <w:left w:w="0" w:type="dxa"/>
                      <w:right w:w="0" w:type="dxa"/>
                    </w:tblCellMar>
                    <w:tblLook w:val="05E0" w:firstRow="1" w:lastRow="1" w:firstColumn="1" w:lastColumn="1" w:noHBand="0" w:noVBand="1"/>
                  </w:tblPr>
                  <w:tblGrid>
                    <w:gridCol w:w="4061"/>
                    <w:gridCol w:w="439"/>
                    <w:gridCol w:w="4061"/>
                    <w:gridCol w:w="439"/>
                  </w:tblGrid>
                  <w:tr w:rsidR="00FE2C16" w14:paraId="5AC125CA" w14:textId="77777777">
                    <w:trPr>
                      <w:tblCellSpacing w:w="0" w:type="dxa"/>
                    </w:trPr>
                    <w:tc>
                      <w:tcPr>
                        <w:tcW w:w="3700" w:type="dxa"/>
                        <w:tcMar>
                          <w:top w:w="0" w:type="dxa"/>
                          <w:left w:w="300" w:type="dxa"/>
                          <w:bottom w:w="0" w:type="dxa"/>
                          <w:right w:w="0" w:type="dxa"/>
                        </w:tcMar>
                        <w:hideMark/>
                      </w:tcPr>
                      <w:p w14:paraId="785FBFE9" w14:textId="5878E3A1" w:rsidR="00FE2C16" w:rsidRDefault="00CB09F7">
                        <w:pPr>
                          <w:rPr>
                            <w:rStyle w:val="span"/>
                            <w:rFonts w:ascii="Source Sans Pro" w:eastAsia="Source Sans Pro" w:hAnsi="Source Sans Pro" w:cs="Source Sans Pro"/>
                            <w:b/>
                            <w:bCs/>
                            <w:color w:val="FFFFFF"/>
                            <w:sz w:val="20"/>
                            <w:szCs w:val="20"/>
                          </w:rPr>
                        </w:pPr>
                        <w:r>
                          <w:rPr>
                            <w:rStyle w:val="span"/>
                            <w:rFonts w:ascii="Source Sans Pro" w:eastAsia="Source Sans Pro" w:hAnsi="Source Sans Pro" w:cs="Source Sans Pro"/>
                            <w:b/>
                            <w:bCs/>
                            <w:color w:val="FFFFFF"/>
                            <w:sz w:val="20"/>
                            <w:szCs w:val="20"/>
                          </w:rPr>
                          <w:t>Bengaluru</w:t>
                        </w:r>
                        <w:r w:rsidR="002B7167">
                          <w:rPr>
                            <w:rStyle w:val="span"/>
                            <w:rFonts w:ascii="Source Sans Pro" w:eastAsia="Source Sans Pro" w:hAnsi="Source Sans Pro" w:cs="Source Sans Pro"/>
                            <w:b/>
                            <w:bCs/>
                            <w:color w:val="FFFFFF"/>
                            <w:sz w:val="20"/>
                            <w:szCs w:val="20"/>
                          </w:rPr>
                          <w:t xml:space="preserve">, India </w:t>
                        </w:r>
                        <w:r w:rsidR="002B7167">
                          <w:rPr>
                            <w:rStyle w:val="span"/>
                            <w:rFonts w:ascii="Source Sans Pro" w:eastAsia="Source Sans Pro" w:hAnsi="Source Sans Pro" w:cs="Source Sans Pro"/>
                            <w:b/>
                            <w:bCs/>
                            <w:vanish/>
                            <w:color w:val="FFFFFF"/>
                            <w:sz w:val="20"/>
                            <w:szCs w:val="20"/>
                          </w:rPr>
                          <w:t>Pune, India 411015</w:t>
                        </w:r>
                        <w:r w:rsidR="002B7167">
                          <w:rPr>
                            <w:rStyle w:val="documentskn-mld5zipprefix"/>
                            <w:rFonts w:ascii="Source Sans Pro" w:eastAsia="Source Sans Pro" w:hAnsi="Source Sans Pro" w:cs="Source Sans Pro"/>
                            <w:b/>
                            <w:bCs/>
                            <w:color w:val="FFFFFF"/>
                            <w:sz w:val="20"/>
                            <w:szCs w:val="20"/>
                          </w:rPr>
                          <w:t xml:space="preserve"> </w:t>
                        </w:r>
                      </w:p>
                    </w:tc>
                    <w:tc>
                      <w:tcPr>
                        <w:tcW w:w="400" w:type="dxa"/>
                        <w:tcMar>
                          <w:top w:w="0" w:type="dxa"/>
                          <w:left w:w="300" w:type="dxa"/>
                          <w:bottom w:w="0" w:type="dxa"/>
                          <w:right w:w="0" w:type="dxa"/>
                        </w:tcMar>
                        <w:hideMark/>
                      </w:tcPr>
                      <w:p w14:paraId="0C5254E5" w14:textId="77777777" w:rsidR="00FE2C16" w:rsidRDefault="00FE2C16"/>
                    </w:tc>
                    <w:tc>
                      <w:tcPr>
                        <w:tcW w:w="3700" w:type="dxa"/>
                        <w:tcMar>
                          <w:top w:w="0" w:type="dxa"/>
                          <w:left w:w="300" w:type="dxa"/>
                          <w:bottom w:w="0" w:type="dxa"/>
                          <w:right w:w="0" w:type="dxa"/>
                        </w:tcMar>
                        <w:hideMark/>
                      </w:tcPr>
                      <w:p w14:paraId="4D8F836C" w14:textId="77777777" w:rsidR="00FE2C16" w:rsidRDefault="002B7167">
                        <w:pPr>
                          <w:rPr>
                            <w:rStyle w:val="cntc-rightcell"/>
                            <w:rFonts w:ascii="Source Sans Pro" w:eastAsia="Source Sans Pro" w:hAnsi="Source Sans Pro" w:cs="Source Sans Pro"/>
                            <w:b/>
                            <w:bCs/>
                            <w:color w:val="FFFFFF"/>
                            <w:sz w:val="2"/>
                            <w:szCs w:val="2"/>
                          </w:rPr>
                        </w:pPr>
                        <w:r>
                          <w:rPr>
                            <w:rStyle w:val="span"/>
                            <w:rFonts w:ascii="Source Sans Pro" w:eastAsia="Source Sans Pro" w:hAnsi="Source Sans Pro" w:cs="Source Sans Pro"/>
                            <w:b/>
                            <w:bCs/>
                            <w:color w:val="FFFFFF"/>
                            <w:sz w:val="20"/>
                            <w:szCs w:val="20"/>
                          </w:rPr>
                          <w:t>saleemnadaf_08@yahoo.co.in</w:t>
                        </w:r>
                      </w:p>
                    </w:tc>
                    <w:tc>
                      <w:tcPr>
                        <w:tcW w:w="400" w:type="dxa"/>
                        <w:tcMar>
                          <w:top w:w="0" w:type="dxa"/>
                          <w:left w:w="300" w:type="dxa"/>
                          <w:bottom w:w="0" w:type="dxa"/>
                          <w:right w:w="0" w:type="dxa"/>
                        </w:tcMar>
                        <w:hideMark/>
                      </w:tcPr>
                      <w:p w14:paraId="15B1A2D9" w14:textId="77777777" w:rsidR="00FE2C16" w:rsidRDefault="00FE2C16"/>
                    </w:tc>
                  </w:tr>
                </w:tbl>
                <w:p w14:paraId="3ED390BF" w14:textId="77777777" w:rsidR="00FE2C16" w:rsidRDefault="00FE2C16">
                  <w:pPr>
                    <w:rPr>
                      <w:rStyle w:val="span"/>
                      <w:rFonts w:ascii="Source Sans Pro" w:eastAsia="Source Sans Pro" w:hAnsi="Source Sans Pro" w:cs="Source Sans Pro"/>
                      <w:b/>
                      <w:bCs/>
                      <w:color w:val="FFFFFF"/>
                      <w:sz w:val="20"/>
                      <w:szCs w:val="20"/>
                    </w:rPr>
                  </w:pPr>
                </w:p>
              </w:tc>
            </w:tr>
          </w:tbl>
          <w:p w14:paraId="16DEC3DD" w14:textId="77777777" w:rsidR="00FE2C16" w:rsidRDefault="002B7167">
            <w:pPr>
              <w:pStyle w:val="documentskn-mld5parent-containersectionnth-child1scspdiv"/>
              <w:rPr>
                <w:rStyle w:val="mld5maincell"/>
                <w:rFonts w:ascii="Source Sans Pro" w:eastAsia="Source Sans Pro" w:hAnsi="Source Sans Pro" w:cs="Source Sans Pro"/>
                <w:color w:val="494949"/>
                <w:sz w:val="20"/>
                <w:szCs w:val="20"/>
              </w:rPr>
            </w:pPr>
            <w:r>
              <w:rPr>
                <w:rStyle w:val="mld5maincell"/>
                <w:rFonts w:ascii="Source Sans Pro" w:eastAsia="Source Sans Pro" w:hAnsi="Source Sans Pro" w:cs="Source Sans Pro"/>
                <w:color w:val="494949"/>
                <w:sz w:val="20"/>
                <w:szCs w:val="20"/>
              </w:rPr>
              <w:t> </w:t>
            </w:r>
          </w:p>
          <w:tbl>
            <w:tblPr>
              <w:tblStyle w:val="sectiontable"/>
              <w:tblW w:w="0" w:type="auto"/>
              <w:tblCellSpacing w:w="0" w:type="dxa"/>
              <w:tblLayout w:type="fixed"/>
              <w:tblCellMar>
                <w:left w:w="0" w:type="dxa"/>
                <w:right w:w="0" w:type="dxa"/>
              </w:tblCellMar>
              <w:tblLook w:val="05E0" w:firstRow="1" w:lastRow="1" w:firstColumn="1" w:lastColumn="1" w:noHBand="0" w:noVBand="1"/>
            </w:tblPr>
            <w:tblGrid>
              <w:gridCol w:w="1485"/>
              <w:gridCol w:w="283"/>
              <w:gridCol w:w="155"/>
              <w:gridCol w:w="145"/>
              <w:gridCol w:w="7961"/>
              <w:gridCol w:w="145"/>
              <w:gridCol w:w="455"/>
              <w:gridCol w:w="145"/>
            </w:tblGrid>
            <w:tr w:rsidR="00FE2C16" w14:paraId="72472752" w14:textId="77777777" w:rsidTr="00C33D30">
              <w:trPr>
                <w:tblCellSpacing w:w="0" w:type="dxa"/>
              </w:trPr>
              <w:tc>
                <w:tcPr>
                  <w:tcW w:w="1768" w:type="dxa"/>
                  <w:gridSpan w:val="2"/>
                  <w:tcMar>
                    <w:top w:w="0" w:type="dxa"/>
                    <w:left w:w="0" w:type="dxa"/>
                    <w:bottom w:w="0" w:type="dxa"/>
                    <w:right w:w="0" w:type="dxa"/>
                  </w:tcMar>
                  <w:hideMark/>
                </w:tcPr>
                <w:p w14:paraId="7B0CC621" w14:textId="77777777" w:rsidR="00FE2C16" w:rsidRDefault="002B7167">
                  <w:pPr>
                    <w:pStyle w:val="documentskn-mld5sectiontitle"/>
                    <w:ind w:left="100"/>
                    <w:rPr>
                      <w:rStyle w:val="documentskn-mld5headingCharacter"/>
                    </w:rPr>
                  </w:pPr>
                  <w:r>
                    <w:rPr>
                      <w:rStyle w:val="documentskn-mld5headingCharacter"/>
                    </w:rPr>
                    <w:t>Professional Summary</w:t>
                  </w:r>
                </w:p>
              </w:tc>
              <w:tc>
                <w:tcPr>
                  <w:tcW w:w="300" w:type="dxa"/>
                  <w:gridSpan w:val="2"/>
                  <w:tcMar>
                    <w:top w:w="0" w:type="dxa"/>
                    <w:left w:w="0" w:type="dxa"/>
                    <w:bottom w:w="0" w:type="dxa"/>
                    <w:right w:w="0" w:type="dxa"/>
                  </w:tcMar>
                  <w:hideMark/>
                </w:tcPr>
                <w:p w14:paraId="3419DFD1" w14:textId="77777777" w:rsidR="00FE2C16" w:rsidRDefault="002B7167">
                  <w:pPr>
                    <w:pStyle w:val="sectiontableleftspacecellParagraph"/>
                    <w:spacing w:line="280" w:lineRule="atLeast"/>
                    <w:rPr>
                      <w:rStyle w:val="sectiontableleftspacecell"/>
                      <w:rFonts w:ascii="Source Sans Pro" w:eastAsia="Source Sans Pro" w:hAnsi="Source Sans Pro" w:cs="Source Sans Pro"/>
                      <w:color w:val="494949"/>
                      <w:sz w:val="20"/>
                      <w:szCs w:val="20"/>
                    </w:rPr>
                  </w:pPr>
                  <w:r>
                    <w:rPr>
                      <w:rStyle w:val="sectiontableleftspacecell"/>
                      <w:rFonts w:ascii="Source Sans Pro" w:eastAsia="Source Sans Pro" w:hAnsi="Source Sans Pro" w:cs="Source Sans Pro"/>
                      <w:color w:val="494949"/>
                      <w:sz w:val="20"/>
                      <w:szCs w:val="20"/>
                    </w:rPr>
                    <w:t> </w:t>
                  </w:r>
                </w:p>
              </w:tc>
              <w:tc>
                <w:tcPr>
                  <w:tcW w:w="8106" w:type="dxa"/>
                  <w:gridSpan w:val="2"/>
                  <w:tcMar>
                    <w:top w:w="0" w:type="dxa"/>
                    <w:left w:w="0" w:type="dxa"/>
                    <w:bottom w:w="0" w:type="dxa"/>
                    <w:right w:w="0" w:type="dxa"/>
                  </w:tcMar>
                  <w:hideMark/>
                </w:tcPr>
                <w:p w14:paraId="5FAC2A44" w14:textId="5B2DA4CB" w:rsidR="00FE2C16" w:rsidRDefault="006F35C5" w:rsidP="0011237F">
                  <w:pPr>
                    <w:pStyle w:val="p"/>
                    <w:spacing w:line="280" w:lineRule="atLeast"/>
                    <w:rPr>
                      <w:rStyle w:val="sectiontablesectionbody"/>
                      <w:rFonts w:ascii="Source Sans Pro" w:eastAsia="Source Sans Pro" w:hAnsi="Source Sans Pro" w:cs="Source Sans Pro"/>
                      <w:color w:val="494949"/>
                      <w:sz w:val="20"/>
                      <w:szCs w:val="20"/>
                    </w:rPr>
                  </w:pPr>
                  <w:r w:rsidRPr="006F35C5">
                    <w:rPr>
                      <w:rStyle w:val="sectiontablesectionbody"/>
                      <w:rFonts w:ascii="Source Sans Pro" w:eastAsia="Source Sans Pro" w:hAnsi="Source Sans Pro" w:cs="Source Sans Pro"/>
                      <w:color w:val="494949"/>
                      <w:sz w:val="20"/>
                      <w:szCs w:val="20"/>
                    </w:rPr>
                    <w:t>Strong leader and problem-solver dedicated to streamlining operations to decrease costs and promote organizational efficiency. Uses independent decision-making skills and sound judgment to positively impact company success.</w:t>
                  </w:r>
                </w:p>
              </w:tc>
              <w:tc>
                <w:tcPr>
                  <w:tcW w:w="600" w:type="dxa"/>
                  <w:gridSpan w:val="2"/>
                  <w:tcMar>
                    <w:top w:w="0" w:type="dxa"/>
                    <w:left w:w="0" w:type="dxa"/>
                    <w:bottom w:w="0" w:type="dxa"/>
                    <w:right w:w="0" w:type="dxa"/>
                  </w:tcMar>
                  <w:hideMark/>
                </w:tcPr>
                <w:p w14:paraId="6ADE6EA2" w14:textId="77777777" w:rsidR="00FE2C16" w:rsidRDefault="002B7167">
                  <w:pPr>
                    <w:pStyle w:val="sectiontablerightspacecellParagraph"/>
                    <w:spacing w:line="280" w:lineRule="atLeast"/>
                    <w:rPr>
                      <w:rStyle w:val="sectiontablerightspacecell"/>
                      <w:rFonts w:ascii="Source Sans Pro" w:eastAsia="Source Sans Pro" w:hAnsi="Source Sans Pro" w:cs="Source Sans Pro"/>
                      <w:color w:val="494949"/>
                      <w:sz w:val="20"/>
                      <w:szCs w:val="20"/>
                    </w:rPr>
                  </w:pPr>
                  <w:r>
                    <w:rPr>
                      <w:rStyle w:val="sectiontablerightspacecell"/>
                      <w:rFonts w:ascii="Source Sans Pro" w:eastAsia="Source Sans Pro" w:hAnsi="Source Sans Pro" w:cs="Source Sans Pro"/>
                      <w:color w:val="494949"/>
                      <w:sz w:val="20"/>
                      <w:szCs w:val="20"/>
                    </w:rPr>
                    <w:t> </w:t>
                  </w:r>
                </w:p>
              </w:tc>
            </w:tr>
            <w:tr w:rsidR="00FE2C16" w14:paraId="48689958" w14:textId="77777777" w:rsidTr="00C33D30">
              <w:trPr>
                <w:gridAfter w:val="1"/>
                <w:wAfter w:w="145" w:type="dxa"/>
                <w:tblCellSpacing w:w="0" w:type="dxa"/>
              </w:trPr>
              <w:tc>
                <w:tcPr>
                  <w:tcW w:w="1485" w:type="dxa"/>
                  <w:tcMar>
                    <w:top w:w="0" w:type="dxa"/>
                    <w:left w:w="0" w:type="dxa"/>
                    <w:bottom w:w="0" w:type="dxa"/>
                    <w:right w:w="0" w:type="dxa"/>
                  </w:tcMar>
                  <w:hideMark/>
                </w:tcPr>
                <w:p w14:paraId="0F87BE86" w14:textId="00FE1779" w:rsidR="00FE2C16" w:rsidRDefault="002B7167">
                  <w:pPr>
                    <w:pStyle w:val="documentskn-mld5sectiontitle"/>
                    <w:spacing w:before="200"/>
                    <w:ind w:left="100"/>
                    <w:rPr>
                      <w:rStyle w:val="documentskn-mld5headingCharacter"/>
                    </w:rPr>
                  </w:pPr>
                  <w:r>
                    <w:rPr>
                      <w:rStyle w:val="mld5maincell"/>
                      <w:rFonts w:ascii="Source Sans Pro" w:eastAsia="Source Sans Pro" w:hAnsi="Source Sans Pro" w:cs="Source Sans Pro"/>
                      <w:color w:val="494949"/>
                    </w:rPr>
                    <w:t> </w:t>
                  </w:r>
                  <w:r w:rsidR="00000000">
                    <w:pict w14:anchorId="31CF631F">
                      <v:rect id="_x0000_s1026" style="position:absolute;left:0;text-align:left;margin-left:0;margin-top:0;width:120pt;height:2pt;z-index:251658240;mso-position-horizontal-relative:text;mso-position-vertical-relative:text" fillcolor="#1c6b60" strokecolor="#1c6b60"/>
                    </w:pict>
                  </w:r>
                  <w:r w:rsidR="00000000">
                    <w:pict w14:anchorId="7C1A7366">
                      <v:line id="_x0000_s1027" style="position:absolute;left:0;text-align:left;z-index:-251657216;mso-position-horizontal-relative:text;mso-position-vertical-relative:text" from="0,0" to="540.3pt,0" fillcolor="#494949" strokecolor="#494949"/>
                    </w:pict>
                  </w:r>
                  <w:r>
                    <w:rPr>
                      <w:rStyle w:val="documentskn-mld5headingCharacter"/>
                    </w:rPr>
                    <w:t>Skills</w:t>
                  </w:r>
                </w:p>
              </w:tc>
              <w:tc>
                <w:tcPr>
                  <w:tcW w:w="438" w:type="dxa"/>
                  <w:gridSpan w:val="2"/>
                  <w:tcMar>
                    <w:top w:w="0" w:type="dxa"/>
                    <w:left w:w="0" w:type="dxa"/>
                    <w:bottom w:w="0" w:type="dxa"/>
                    <w:right w:w="0" w:type="dxa"/>
                  </w:tcMar>
                  <w:hideMark/>
                </w:tcPr>
                <w:p w14:paraId="65A4CBD5" w14:textId="77777777" w:rsidR="00FE2C16" w:rsidRDefault="002B7167">
                  <w:pPr>
                    <w:pStyle w:val="sectiontableleftspacecellParagraph"/>
                    <w:spacing w:before="200" w:line="280" w:lineRule="atLeast"/>
                    <w:rPr>
                      <w:rStyle w:val="sectiontableleftspacecell"/>
                      <w:rFonts w:ascii="Source Sans Pro" w:eastAsia="Source Sans Pro" w:hAnsi="Source Sans Pro" w:cs="Source Sans Pro"/>
                      <w:color w:val="494949"/>
                      <w:sz w:val="20"/>
                      <w:szCs w:val="20"/>
                    </w:rPr>
                  </w:pPr>
                  <w:r>
                    <w:rPr>
                      <w:rStyle w:val="sectiontableleftspacecell"/>
                      <w:rFonts w:ascii="Source Sans Pro" w:eastAsia="Source Sans Pro" w:hAnsi="Source Sans Pro" w:cs="Source Sans Pro"/>
                      <w:color w:val="494949"/>
                      <w:sz w:val="20"/>
                      <w:szCs w:val="20"/>
                    </w:rPr>
                    <w:t> </w:t>
                  </w:r>
                </w:p>
              </w:tc>
              <w:tc>
                <w:tcPr>
                  <w:tcW w:w="8106" w:type="dxa"/>
                  <w:gridSpan w:val="2"/>
                  <w:tcMar>
                    <w:top w:w="0" w:type="dxa"/>
                    <w:left w:w="0" w:type="dxa"/>
                    <w:bottom w:w="0" w:type="dxa"/>
                    <w:right w:w="0" w:type="dxa"/>
                  </w:tcMar>
                  <w:hideMark/>
                </w:tcPr>
                <w:p w14:paraId="7E2C8A35" w14:textId="77777777" w:rsidR="003F5E6C" w:rsidRDefault="003F5E6C"/>
                <w:tbl>
                  <w:tblPr>
                    <w:tblStyle w:val="documentskn-mld5skill"/>
                    <w:tblW w:w="4857" w:type="pct"/>
                    <w:tblCellSpacing w:w="0" w:type="dxa"/>
                    <w:tblInd w:w="61" w:type="dxa"/>
                    <w:tblLayout w:type="fixed"/>
                    <w:tblCellMar>
                      <w:left w:w="0" w:type="dxa"/>
                      <w:right w:w="0" w:type="dxa"/>
                    </w:tblCellMar>
                    <w:tblLook w:val="05E0" w:firstRow="1" w:lastRow="1" w:firstColumn="1" w:lastColumn="1" w:noHBand="0" w:noVBand="1"/>
                  </w:tblPr>
                  <w:tblGrid>
                    <w:gridCol w:w="2470"/>
                    <w:gridCol w:w="2702"/>
                    <w:gridCol w:w="2702"/>
                  </w:tblGrid>
                  <w:tr w:rsidR="00FE2C16" w14:paraId="6BF391B2" w14:textId="77777777" w:rsidTr="00C82930">
                    <w:trPr>
                      <w:trHeight w:val="1633"/>
                      <w:tblCellSpacing w:w="0" w:type="dxa"/>
                    </w:trPr>
                    <w:tc>
                      <w:tcPr>
                        <w:tcW w:w="2470" w:type="dxa"/>
                        <w:tcMar>
                          <w:top w:w="0" w:type="dxa"/>
                          <w:left w:w="0" w:type="dxa"/>
                          <w:bottom w:w="0" w:type="dxa"/>
                          <w:right w:w="300" w:type="dxa"/>
                        </w:tcMar>
                        <w:hideMark/>
                      </w:tcPr>
                      <w:p w14:paraId="783785C0" w14:textId="0F96EABB" w:rsidR="006D61F8" w:rsidRPr="006D61F8" w:rsidRDefault="003F5E6C" w:rsidP="006D61F8">
                        <w:pPr>
                          <w:pStyle w:val="documentskn-mld5ulli"/>
                          <w:numPr>
                            <w:ilvl w:val="0"/>
                            <w:numId w:val="1"/>
                          </w:numPr>
                          <w:spacing w:line="240" w:lineRule="auto"/>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Project Management</w:t>
                        </w:r>
                      </w:p>
                      <w:p w14:paraId="782ECC3E" w14:textId="77777777" w:rsidR="00074F0B" w:rsidRDefault="00074F0B" w:rsidP="006D61F8">
                        <w:pPr>
                          <w:pStyle w:val="documentskn-mld5ulli"/>
                          <w:numPr>
                            <w:ilvl w:val="0"/>
                            <w:numId w:val="1"/>
                          </w:numPr>
                          <w:spacing w:line="240" w:lineRule="auto"/>
                          <w:ind w:left="180" w:hanging="180"/>
                          <w:rPr>
                            <w:rStyle w:val="documentskn-mld5skillpaddedline"/>
                            <w:rFonts w:ascii="Source Sans Pro" w:eastAsia="Source Sans Pro" w:hAnsi="Source Sans Pro" w:cs="Source Sans Pro"/>
                            <w:color w:val="494949"/>
                            <w:sz w:val="20"/>
                            <w:szCs w:val="20"/>
                          </w:rPr>
                        </w:pPr>
                        <w:r w:rsidRPr="00074F0B">
                          <w:rPr>
                            <w:rStyle w:val="documentskn-mld5skillpaddedline"/>
                            <w:rFonts w:ascii="Source Sans Pro" w:eastAsia="Source Sans Pro" w:hAnsi="Source Sans Pro" w:cs="Source Sans Pro"/>
                            <w:color w:val="494949"/>
                            <w:sz w:val="20"/>
                            <w:szCs w:val="20"/>
                          </w:rPr>
                          <w:t>Team Management</w:t>
                        </w:r>
                      </w:p>
                      <w:p w14:paraId="365E60A8" w14:textId="77777777" w:rsidR="003F5E6C" w:rsidRPr="00074F0B" w:rsidRDefault="00553FF3" w:rsidP="006D61F8">
                        <w:pPr>
                          <w:pStyle w:val="documentskn-mld5ulli"/>
                          <w:numPr>
                            <w:ilvl w:val="0"/>
                            <w:numId w:val="1"/>
                          </w:numPr>
                          <w:spacing w:line="240" w:lineRule="auto"/>
                          <w:ind w:left="180" w:hanging="180"/>
                          <w:rPr>
                            <w:rStyle w:val="documentskn-mld5skillpaddedline"/>
                            <w:rFonts w:ascii="Source Sans Pro" w:eastAsia="Source Sans Pro" w:hAnsi="Source Sans Pro" w:cs="Source Sans Pro"/>
                            <w:color w:val="494949"/>
                            <w:sz w:val="20"/>
                            <w:szCs w:val="20"/>
                          </w:rPr>
                        </w:pPr>
                        <w:r w:rsidRPr="00074F0B">
                          <w:rPr>
                            <w:rStyle w:val="documentskn-mld5skillpaddedline"/>
                            <w:rFonts w:ascii="Source Sans Pro" w:eastAsia="Source Sans Pro" w:hAnsi="Source Sans Pro" w:cs="Source Sans Pro"/>
                            <w:color w:val="494949"/>
                            <w:sz w:val="20"/>
                            <w:szCs w:val="20"/>
                          </w:rPr>
                          <w:t>Client Relationship</w:t>
                        </w:r>
                      </w:p>
                      <w:p w14:paraId="2D9FFA8C" w14:textId="0CB7886E" w:rsidR="00FE2C16" w:rsidRDefault="003858DE" w:rsidP="00C82930">
                        <w:pPr>
                          <w:pStyle w:val="documentskn-mld5ullinth-last-child1"/>
                          <w:numPr>
                            <w:ilvl w:val="0"/>
                            <w:numId w:val="1"/>
                          </w:numPr>
                          <w:spacing w:line="240" w:lineRule="auto"/>
                          <w:ind w:left="202"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Stakeholder Management</w:t>
                        </w:r>
                      </w:p>
                      <w:p w14:paraId="21217B9D" w14:textId="77777777" w:rsidR="006D61F8" w:rsidRDefault="006D61F8" w:rsidP="006D61F8">
                        <w:pPr>
                          <w:pStyle w:val="documentskn-mld5ullinth-last-child1"/>
                          <w:numPr>
                            <w:ilvl w:val="0"/>
                            <w:numId w:val="1"/>
                          </w:numPr>
                          <w:spacing w:line="240" w:lineRule="auto"/>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Address Validation</w:t>
                        </w:r>
                      </w:p>
                      <w:p w14:paraId="75B1E8EA" w14:textId="77777777" w:rsidR="00B12CC8" w:rsidRDefault="00B12CC8" w:rsidP="006D61F8">
                        <w:pPr>
                          <w:pStyle w:val="documentskn-mld5ullinth-last-child1"/>
                          <w:numPr>
                            <w:ilvl w:val="0"/>
                            <w:numId w:val="1"/>
                          </w:numPr>
                          <w:spacing w:line="240" w:lineRule="auto"/>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QGIS</w:t>
                        </w:r>
                      </w:p>
                      <w:p w14:paraId="5DAEE9DE" w14:textId="7FBCBD03" w:rsidR="0053370D" w:rsidRDefault="00E65244" w:rsidP="006D61F8">
                        <w:pPr>
                          <w:pStyle w:val="documentskn-mld5ullinth-last-child1"/>
                          <w:numPr>
                            <w:ilvl w:val="0"/>
                            <w:numId w:val="1"/>
                          </w:numPr>
                          <w:spacing w:line="240" w:lineRule="auto"/>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Telecom n</w:t>
                        </w:r>
                        <w:r w:rsidR="0053370D">
                          <w:rPr>
                            <w:rStyle w:val="documentskn-mld5skillpaddedline"/>
                            <w:rFonts w:ascii="Source Sans Pro" w:eastAsia="Source Sans Pro" w:hAnsi="Source Sans Pro" w:cs="Source Sans Pro"/>
                            <w:color w:val="494949"/>
                            <w:sz w:val="20"/>
                            <w:szCs w:val="20"/>
                          </w:rPr>
                          <w:t xml:space="preserve">etwork drafting and </w:t>
                        </w:r>
                        <w:r>
                          <w:rPr>
                            <w:rStyle w:val="documentskn-mld5skillpaddedline"/>
                            <w:rFonts w:ascii="Source Sans Pro" w:eastAsia="Source Sans Pro" w:hAnsi="Source Sans Pro" w:cs="Source Sans Pro"/>
                            <w:color w:val="494949"/>
                            <w:sz w:val="20"/>
                            <w:szCs w:val="20"/>
                          </w:rPr>
                          <w:t>designing</w:t>
                        </w:r>
                      </w:p>
                    </w:tc>
                    <w:tc>
                      <w:tcPr>
                        <w:tcW w:w="2702" w:type="dxa"/>
                        <w:tcMar>
                          <w:top w:w="0" w:type="dxa"/>
                          <w:left w:w="0" w:type="dxa"/>
                          <w:bottom w:w="0" w:type="dxa"/>
                          <w:right w:w="300" w:type="dxa"/>
                        </w:tcMar>
                        <w:hideMark/>
                      </w:tcPr>
                      <w:p w14:paraId="1F715F49" w14:textId="02E728CF" w:rsidR="001D6000" w:rsidRDefault="001D6000" w:rsidP="006D61F8">
                        <w:pPr>
                          <w:pStyle w:val="documentskn-mld5ulli"/>
                          <w:numPr>
                            <w:ilvl w:val="0"/>
                            <w:numId w:val="2"/>
                          </w:numPr>
                          <w:spacing w:line="280" w:lineRule="atLeast"/>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Scrum</w:t>
                        </w:r>
                      </w:p>
                      <w:p w14:paraId="1A4EC583" w14:textId="03D1B74B" w:rsidR="00FE2C16" w:rsidRDefault="00452B8F" w:rsidP="006D61F8">
                        <w:pPr>
                          <w:pStyle w:val="documentskn-mld5ulli"/>
                          <w:numPr>
                            <w:ilvl w:val="0"/>
                            <w:numId w:val="2"/>
                          </w:numPr>
                          <w:spacing w:line="280" w:lineRule="atLeast"/>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Recruitments</w:t>
                        </w:r>
                      </w:p>
                      <w:p w14:paraId="5AFC0097" w14:textId="77777777" w:rsidR="00FE2C16" w:rsidRDefault="002B7167" w:rsidP="006D61F8">
                        <w:pPr>
                          <w:pStyle w:val="documentskn-mld5ulli"/>
                          <w:numPr>
                            <w:ilvl w:val="0"/>
                            <w:numId w:val="2"/>
                          </w:numPr>
                          <w:spacing w:line="280" w:lineRule="atLeast"/>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Problem-Solving</w:t>
                        </w:r>
                      </w:p>
                      <w:p w14:paraId="10AF7E12" w14:textId="77777777" w:rsidR="00FE2C16" w:rsidRDefault="002B7167" w:rsidP="006D61F8">
                        <w:pPr>
                          <w:pStyle w:val="documentskn-mld5ullinth-last-child1"/>
                          <w:numPr>
                            <w:ilvl w:val="0"/>
                            <w:numId w:val="2"/>
                          </w:numPr>
                          <w:spacing w:line="280" w:lineRule="atLeast"/>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FTTH/FTTX</w:t>
                        </w:r>
                      </w:p>
                      <w:p w14:paraId="37842A84" w14:textId="77777777" w:rsidR="002B0696" w:rsidRDefault="002B0696" w:rsidP="006D61F8">
                        <w:pPr>
                          <w:pStyle w:val="documentskn-mld5ullinth-last-child1"/>
                          <w:numPr>
                            <w:ilvl w:val="0"/>
                            <w:numId w:val="2"/>
                          </w:numPr>
                          <w:spacing w:line="280" w:lineRule="atLeast"/>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SpatialNET</w:t>
                        </w:r>
                      </w:p>
                      <w:p w14:paraId="4BDDDE18" w14:textId="77777777" w:rsidR="002B0696" w:rsidRDefault="002B0696" w:rsidP="006D61F8">
                        <w:pPr>
                          <w:pStyle w:val="documentskn-mld5ullinth-last-child1"/>
                          <w:numPr>
                            <w:ilvl w:val="0"/>
                            <w:numId w:val="2"/>
                          </w:numPr>
                          <w:spacing w:line="280" w:lineRule="atLeast"/>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DOMO</w:t>
                        </w:r>
                      </w:p>
                      <w:p w14:paraId="645FE9B6" w14:textId="28F2B0EB" w:rsidR="00882B81" w:rsidRDefault="00882B81" w:rsidP="006D61F8">
                        <w:pPr>
                          <w:pStyle w:val="documentskn-mld5ullinth-last-child1"/>
                          <w:numPr>
                            <w:ilvl w:val="0"/>
                            <w:numId w:val="2"/>
                          </w:numPr>
                          <w:spacing w:line="280" w:lineRule="atLeast"/>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Order Management</w:t>
                        </w:r>
                      </w:p>
                    </w:tc>
                    <w:tc>
                      <w:tcPr>
                        <w:tcW w:w="2702" w:type="dxa"/>
                        <w:tcMar>
                          <w:top w:w="0" w:type="dxa"/>
                          <w:left w:w="0" w:type="dxa"/>
                          <w:bottom w:w="0" w:type="dxa"/>
                          <w:right w:w="0" w:type="dxa"/>
                        </w:tcMar>
                        <w:hideMark/>
                      </w:tcPr>
                      <w:p w14:paraId="3FD1F959" w14:textId="6E150CF7" w:rsidR="001D6000" w:rsidRDefault="001D6000" w:rsidP="006D61F8">
                        <w:pPr>
                          <w:pStyle w:val="documentskn-mld5ulli"/>
                          <w:numPr>
                            <w:ilvl w:val="0"/>
                            <w:numId w:val="3"/>
                          </w:numPr>
                          <w:spacing w:line="280" w:lineRule="atLeast"/>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Agile</w:t>
                        </w:r>
                      </w:p>
                      <w:p w14:paraId="4E95CA33" w14:textId="791543AB" w:rsidR="00FE2C16" w:rsidRDefault="002B7167" w:rsidP="006D61F8">
                        <w:pPr>
                          <w:pStyle w:val="documentskn-mld5ulli"/>
                          <w:numPr>
                            <w:ilvl w:val="0"/>
                            <w:numId w:val="3"/>
                          </w:numPr>
                          <w:spacing w:line="280" w:lineRule="atLeast"/>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Remote Sensing and GIS</w:t>
                        </w:r>
                      </w:p>
                      <w:p w14:paraId="637AF39F" w14:textId="77777777" w:rsidR="00FE2C16" w:rsidRDefault="002B7167" w:rsidP="006D61F8">
                        <w:pPr>
                          <w:pStyle w:val="documentskn-mld5ullinth-last-child1"/>
                          <w:numPr>
                            <w:ilvl w:val="0"/>
                            <w:numId w:val="3"/>
                          </w:numPr>
                          <w:spacing w:line="280" w:lineRule="atLeast"/>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Data Analytics</w:t>
                        </w:r>
                      </w:p>
                      <w:p w14:paraId="7EE10694" w14:textId="77777777" w:rsidR="00AD49B2" w:rsidRDefault="00AD49B2" w:rsidP="006D61F8">
                        <w:pPr>
                          <w:pStyle w:val="documentskn-mld5ullinth-last-child1"/>
                          <w:numPr>
                            <w:ilvl w:val="0"/>
                            <w:numId w:val="3"/>
                          </w:numPr>
                          <w:spacing w:line="280" w:lineRule="atLeast"/>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JIRA</w:t>
                        </w:r>
                      </w:p>
                      <w:p w14:paraId="7C02DF9B" w14:textId="09D12FF3" w:rsidR="00F45663" w:rsidRDefault="00B228CD" w:rsidP="006D61F8">
                        <w:pPr>
                          <w:pStyle w:val="documentskn-mld5ullinth-last-child1"/>
                          <w:numPr>
                            <w:ilvl w:val="0"/>
                            <w:numId w:val="3"/>
                          </w:numPr>
                          <w:spacing w:line="280" w:lineRule="atLeast"/>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Lean Six Sigma</w:t>
                        </w:r>
                      </w:p>
                      <w:p w14:paraId="6523504F" w14:textId="77777777" w:rsidR="00AE020E" w:rsidRDefault="00AE020E" w:rsidP="006D61F8">
                        <w:pPr>
                          <w:pStyle w:val="documentskn-mld5ullinth-last-child1"/>
                          <w:numPr>
                            <w:ilvl w:val="0"/>
                            <w:numId w:val="3"/>
                          </w:numPr>
                          <w:spacing w:line="280" w:lineRule="atLeast"/>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QMS/BCMS</w:t>
                        </w:r>
                      </w:p>
                      <w:p w14:paraId="19C66A95" w14:textId="2BE117E5" w:rsidR="003D758F" w:rsidRDefault="003D758F" w:rsidP="006D61F8">
                        <w:pPr>
                          <w:pStyle w:val="documentskn-mld5ullinth-last-child1"/>
                          <w:numPr>
                            <w:ilvl w:val="0"/>
                            <w:numId w:val="3"/>
                          </w:numPr>
                          <w:spacing w:line="280" w:lineRule="atLeast"/>
                          <w:ind w:left="180" w:hanging="180"/>
                          <w:rPr>
                            <w:rStyle w:val="documentskn-mld5skillpaddedline"/>
                            <w:rFonts w:ascii="Source Sans Pro" w:eastAsia="Source Sans Pro" w:hAnsi="Source Sans Pro" w:cs="Source Sans Pro"/>
                            <w:color w:val="494949"/>
                            <w:sz w:val="20"/>
                            <w:szCs w:val="20"/>
                          </w:rPr>
                        </w:pPr>
                        <w:r>
                          <w:rPr>
                            <w:rStyle w:val="documentskn-mld5skillpaddedline"/>
                            <w:rFonts w:ascii="Source Sans Pro" w:eastAsia="Source Sans Pro" w:hAnsi="Source Sans Pro" w:cs="Source Sans Pro"/>
                            <w:color w:val="494949"/>
                            <w:sz w:val="20"/>
                            <w:szCs w:val="20"/>
                          </w:rPr>
                          <w:t>Remedy</w:t>
                        </w:r>
                        <w:r w:rsidR="00B126A8">
                          <w:rPr>
                            <w:rStyle w:val="documentskn-mld5skillpaddedline"/>
                            <w:rFonts w:ascii="Source Sans Pro" w:eastAsia="Source Sans Pro" w:hAnsi="Source Sans Pro" w:cs="Source Sans Pro"/>
                            <w:color w:val="494949"/>
                            <w:sz w:val="20"/>
                            <w:szCs w:val="20"/>
                          </w:rPr>
                          <w:t xml:space="preserve"> Ticketing</w:t>
                        </w:r>
                      </w:p>
                    </w:tc>
                  </w:tr>
                </w:tbl>
                <w:p w14:paraId="7A294303" w14:textId="77777777" w:rsidR="00FE2C16" w:rsidRDefault="00FE2C16">
                  <w:pPr>
                    <w:rPr>
                      <w:rStyle w:val="sectiontablesectionbody"/>
                      <w:rFonts w:ascii="Source Sans Pro" w:eastAsia="Source Sans Pro" w:hAnsi="Source Sans Pro" w:cs="Source Sans Pro"/>
                      <w:color w:val="494949"/>
                      <w:sz w:val="20"/>
                      <w:szCs w:val="20"/>
                    </w:rPr>
                  </w:pPr>
                </w:p>
              </w:tc>
              <w:tc>
                <w:tcPr>
                  <w:tcW w:w="600" w:type="dxa"/>
                  <w:gridSpan w:val="2"/>
                  <w:tcMar>
                    <w:top w:w="0" w:type="dxa"/>
                    <w:left w:w="0" w:type="dxa"/>
                    <w:bottom w:w="0" w:type="dxa"/>
                    <w:right w:w="0" w:type="dxa"/>
                  </w:tcMar>
                  <w:hideMark/>
                </w:tcPr>
                <w:p w14:paraId="1BFCB2EB" w14:textId="77777777" w:rsidR="00FE2C16" w:rsidRDefault="002B7167">
                  <w:pPr>
                    <w:pStyle w:val="sectiontablerightspacecellParagraph"/>
                    <w:spacing w:before="200" w:line="280" w:lineRule="atLeast"/>
                    <w:rPr>
                      <w:rStyle w:val="sectiontablerightspacecell"/>
                      <w:rFonts w:ascii="Source Sans Pro" w:eastAsia="Source Sans Pro" w:hAnsi="Source Sans Pro" w:cs="Source Sans Pro"/>
                      <w:color w:val="494949"/>
                      <w:sz w:val="20"/>
                      <w:szCs w:val="20"/>
                    </w:rPr>
                  </w:pPr>
                  <w:r>
                    <w:rPr>
                      <w:rStyle w:val="sectiontablerightspacecell"/>
                      <w:rFonts w:ascii="Source Sans Pro" w:eastAsia="Source Sans Pro" w:hAnsi="Source Sans Pro" w:cs="Source Sans Pro"/>
                      <w:color w:val="494949"/>
                      <w:sz w:val="20"/>
                      <w:szCs w:val="20"/>
                    </w:rPr>
                    <w:t> </w:t>
                  </w:r>
                </w:p>
              </w:tc>
            </w:tr>
          </w:tbl>
          <w:p w14:paraId="6FCF92BE" w14:textId="77777777" w:rsidR="00FE2C16" w:rsidRDefault="002B7167">
            <w:pPr>
              <w:pStyle w:val="documentskn-mld5parent-containersectionscspdiv"/>
              <w:rPr>
                <w:rStyle w:val="mld5maincell"/>
                <w:rFonts w:ascii="Source Sans Pro" w:eastAsia="Source Sans Pro" w:hAnsi="Source Sans Pro" w:cs="Source Sans Pro"/>
                <w:color w:val="494949"/>
              </w:rPr>
            </w:pPr>
            <w:r>
              <w:rPr>
                <w:rStyle w:val="mld5maincell"/>
                <w:rFonts w:ascii="Source Sans Pro" w:eastAsia="Source Sans Pro" w:hAnsi="Source Sans Pro" w:cs="Source Sans Pro"/>
                <w:color w:val="494949"/>
              </w:rPr>
              <w:t> </w:t>
            </w:r>
          </w:p>
          <w:tbl>
            <w:tblPr>
              <w:tblStyle w:val="sectiontable"/>
              <w:tblW w:w="0" w:type="auto"/>
              <w:tblCellSpacing w:w="0" w:type="dxa"/>
              <w:tblLayout w:type="fixed"/>
              <w:tblCellMar>
                <w:left w:w="0" w:type="dxa"/>
                <w:right w:w="0" w:type="dxa"/>
              </w:tblCellMar>
              <w:tblLook w:val="05E0" w:firstRow="1" w:lastRow="1" w:firstColumn="1" w:lastColumn="1" w:noHBand="0" w:noVBand="1"/>
            </w:tblPr>
            <w:tblGrid>
              <w:gridCol w:w="1343"/>
              <w:gridCol w:w="300"/>
              <w:gridCol w:w="8106"/>
              <w:gridCol w:w="600"/>
            </w:tblGrid>
            <w:tr w:rsidR="00FE2C16" w14:paraId="4D376AA4" w14:textId="77777777" w:rsidTr="00B206C7">
              <w:trPr>
                <w:tblCellSpacing w:w="0" w:type="dxa"/>
              </w:trPr>
              <w:tc>
                <w:tcPr>
                  <w:tcW w:w="1343" w:type="dxa"/>
                  <w:tcMar>
                    <w:top w:w="0" w:type="dxa"/>
                    <w:left w:w="0" w:type="dxa"/>
                    <w:bottom w:w="0" w:type="dxa"/>
                    <w:right w:w="0" w:type="dxa"/>
                  </w:tcMar>
                  <w:hideMark/>
                </w:tcPr>
                <w:p w14:paraId="093D71B2" w14:textId="77777777" w:rsidR="00FE2C16" w:rsidRDefault="00000000">
                  <w:pPr>
                    <w:pStyle w:val="documentskn-mld5sectiontitle"/>
                    <w:spacing w:before="200"/>
                    <w:ind w:left="100"/>
                    <w:rPr>
                      <w:rStyle w:val="documentskn-mld5headingCharacter"/>
                    </w:rPr>
                  </w:pPr>
                  <w:r>
                    <w:pict w14:anchorId="1DCA19C6">
                      <v:rect id="_x0000_s1028" style="position:absolute;left:0;text-align:left;margin-left:0;margin-top:0;width:120pt;height:2pt;z-index:251660288" fillcolor="#1c6b60" strokecolor="#1c6b60"/>
                    </w:pict>
                  </w:r>
                  <w:r>
                    <w:pict w14:anchorId="6D4B955F">
                      <v:line id="_x0000_s1029" style="position:absolute;left:0;text-align:left;z-index:-251655168" from="0,0" to="540.3pt,0" fillcolor="#494949" strokecolor="#494949"/>
                    </w:pict>
                  </w:r>
                  <w:r w:rsidR="002B7167">
                    <w:rPr>
                      <w:rStyle w:val="documentskn-mld5headingCharacter"/>
                    </w:rPr>
                    <w:t>Work History</w:t>
                  </w:r>
                </w:p>
              </w:tc>
              <w:tc>
                <w:tcPr>
                  <w:tcW w:w="300" w:type="dxa"/>
                  <w:tcMar>
                    <w:top w:w="0" w:type="dxa"/>
                    <w:left w:w="0" w:type="dxa"/>
                    <w:bottom w:w="0" w:type="dxa"/>
                    <w:right w:w="0" w:type="dxa"/>
                  </w:tcMar>
                  <w:hideMark/>
                </w:tcPr>
                <w:p w14:paraId="156A074B" w14:textId="77777777" w:rsidR="00FE2C16" w:rsidRDefault="002B7167">
                  <w:pPr>
                    <w:pStyle w:val="sectiontableleftspacecellParagraph"/>
                    <w:spacing w:before="200" w:line="280" w:lineRule="atLeast"/>
                    <w:rPr>
                      <w:rStyle w:val="sectiontableleftspacecell"/>
                      <w:rFonts w:ascii="Source Sans Pro" w:eastAsia="Source Sans Pro" w:hAnsi="Source Sans Pro" w:cs="Source Sans Pro"/>
                      <w:color w:val="494949"/>
                      <w:sz w:val="20"/>
                      <w:szCs w:val="20"/>
                    </w:rPr>
                  </w:pPr>
                  <w:r>
                    <w:rPr>
                      <w:rStyle w:val="sectiontableleftspacecell"/>
                      <w:rFonts w:ascii="Source Sans Pro" w:eastAsia="Source Sans Pro" w:hAnsi="Source Sans Pro" w:cs="Source Sans Pro"/>
                      <w:color w:val="494949"/>
                      <w:sz w:val="20"/>
                      <w:szCs w:val="20"/>
                    </w:rPr>
                    <w:t> </w:t>
                  </w:r>
                </w:p>
                <w:p w14:paraId="5288E6FF" w14:textId="77777777" w:rsidR="00FF5C51" w:rsidRDefault="00FF5C51">
                  <w:pPr>
                    <w:pStyle w:val="sectiontableleftspacecellParagraph"/>
                    <w:spacing w:before="200" w:line="280" w:lineRule="atLeast"/>
                    <w:rPr>
                      <w:rStyle w:val="sectiontableleftspacecell"/>
                      <w:rFonts w:ascii="Source Sans Pro" w:eastAsia="Source Sans Pro" w:hAnsi="Source Sans Pro" w:cs="Source Sans Pro"/>
                      <w:color w:val="494949"/>
                      <w:sz w:val="20"/>
                      <w:szCs w:val="20"/>
                    </w:rPr>
                  </w:pPr>
                </w:p>
                <w:p w14:paraId="0C16EBD2" w14:textId="77777777" w:rsidR="00FF5C51" w:rsidRDefault="00FF5C51">
                  <w:pPr>
                    <w:pStyle w:val="sectiontableleftspacecellParagraph"/>
                    <w:spacing w:before="200" w:line="280" w:lineRule="atLeast"/>
                    <w:rPr>
                      <w:rStyle w:val="sectiontableleftspacecell"/>
                      <w:rFonts w:ascii="Source Sans Pro" w:eastAsia="Source Sans Pro" w:hAnsi="Source Sans Pro" w:cs="Source Sans Pro"/>
                      <w:color w:val="494949"/>
                      <w:sz w:val="20"/>
                      <w:szCs w:val="20"/>
                    </w:rPr>
                  </w:pPr>
                </w:p>
                <w:p w14:paraId="153F7815" w14:textId="77777777" w:rsidR="00FF5C51" w:rsidRDefault="00FF5C51">
                  <w:pPr>
                    <w:pStyle w:val="sectiontableleftspacecellParagraph"/>
                    <w:spacing w:before="200" w:line="280" w:lineRule="atLeast"/>
                    <w:rPr>
                      <w:rStyle w:val="sectiontableleftspacecell"/>
                      <w:rFonts w:ascii="Source Sans Pro" w:eastAsia="Source Sans Pro" w:hAnsi="Source Sans Pro" w:cs="Source Sans Pro"/>
                      <w:color w:val="494949"/>
                      <w:sz w:val="20"/>
                      <w:szCs w:val="20"/>
                    </w:rPr>
                  </w:pPr>
                </w:p>
              </w:tc>
              <w:tc>
                <w:tcPr>
                  <w:tcW w:w="8106" w:type="dxa"/>
                  <w:tcMar>
                    <w:top w:w="0" w:type="dxa"/>
                    <w:left w:w="0" w:type="dxa"/>
                    <w:bottom w:w="0" w:type="dxa"/>
                    <w:right w:w="0" w:type="dxa"/>
                  </w:tcMar>
                  <w:hideMark/>
                </w:tcPr>
                <w:p w14:paraId="3331C23C" w14:textId="387D81B8" w:rsidR="00686D1A" w:rsidRDefault="00686D1A" w:rsidP="00686D1A">
                  <w:pPr>
                    <w:pStyle w:val="documentskn-mld5dispBlk"/>
                    <w:spacing w:before="200" w:line="280" w:lineRule="atLeast"/>
                    <w:rPr>
                      <w:rStyle w:val="sectiontablesectionbody"/>
                      <w:rFonts w:ascii="Source Sans Pro" w:eastAsia="Source Sans Pro" w:hAnsi="Source Sans Pro" w:cs="Source Sans Pro"/>
                      <w:color w:val="494949"/>
                      <w:sz w:val="20"/>
                      <w:szCs w:val="20"/>
                    </w:rPr>
                  </w:pPr>
                  <w:r>
                    <w:rPr>
                      <w:rStyle w:val="documentskn-mld5txt-boldCharacter"/>
                      <w:rFonts w:ascii="Source Sans Pro" w:eastAsia="Source Sans Pro" w:hAnsi="Source Sans Pro" w:cs="Source Sans Pro"/>
                      <w:caps/>
                      <w:color w:val="494949"/>
                      <w:sz w:val="20"/>
                      <w:szCs w:val="20"/>
                    </w:rPr>
                    <w:t>Tech</w:t>
                  </w:r>
                  <w:r w:rsidR="00422FBF">
                    <w:rPr>
                      <w:rStyle w:val="documentskn-mld5txt-boldCharacter"/>
                      <w:rFonts w:ascii="Source Sans Pro" w:eastAsia="Source Sans Pro" w:hAnsi="Source Sans Pro" w:cs="Source Sans Pro"/>
                      <w:caps/>
                      <w:color w:val="494949"/>
                      <w:sz w:val="20"/>
                      <w:szCs w:val="20"/>
                    </w:rPr>
                    <w:t>ni</w:t>
                  </w:r>
                  <w:r>
                    <w:rPr>
                      <w:rStyle w:val="documentskn-mld5txt-boldCharacter"/>
                      <w:rFonts w:ascii="Source Sans Pro" w:eastAsia="Source Sans Pro" w:hAnsi="Source Sans Pro" w:cs="Source Sans Pro"/>
                      <w:caps/>
                      <w:color w:val="494949"/>
                      <w:sz w:val="20"/>
                      <w:szCs w:val="20"/>
                    </w:rPr>
                    <w:t>cal</w:t>
                  </w:r>
                  <w:r w:rsidR="00923D05">
                    <w:rPr>
                      <w:rStyle w:val="documentskn-mld5txt-boldCharacter"/>
                      <w:rFonts w:ascii="Source Sans Pro" w:eastAsia="Source Sans Pro" w:hAnsi="Source Sans Pro" w:cs="Source Sans Pro"/>
                      <w:caps/>
                      <w:color w:val="494949"/>
                      <w:sz w:val="20"/>
                      <w:szCs w:val="20"/>
                    </w:rPr>
                    <w:t xml:space="preserve"> </w:t>
                  </w:r>
                  <w:r w:rsidR="00A11FA5">
                    <w:rPr>
                      <w:rStyle w:val="documentskn-mld5txt-boldCharacter"/>
                      <w:rFonts w:ascii="Source Sans Pro" w:eastAsia="Source Sans Pro" w:hAnsi="Source Sans Pro" w:cs="Source Sans Pro"/>
                      <w:caps/>
                      <w:color w:val="494949"/>
                      <w:sz w:val="20"/>
                      <w:szCs w:val="20"/>
                    </w:rPr>
                    <w:t>manager</w:t>
                  </w:r>
                  <w:r w:rsidR="00254120">
                    <w:rPr>
                      <w:rStyle w:val="documentskn-mld5txt-boldCharacter"/>
                      <w:rFonts w:ascii="Source Sans Pro" w:eastAsia="Source Sans Pro" w:hAnsi="Source Sans Pro" w:cs="Source Sans Pro"/>
                      <w:caps/>
                      <w:color w:val="494949"/>
                      <w:sz w:val="20"/>
                      <w:szCs w:val="20"/>
                    </w:rPr>
                    <w:t xml:space="preserve"> planning</w:t>
                  </w:r>
                  <w:r>
                    <w:rPr>
                      <w:rStyle w:val="span"/>
                      <w:rFonts w:ascii="Source Sans Pro" w:eastAsia="Source Sans Pro" w:hAnsi="Source Sans Pro" w:cs="Source Sans Pro"/>
                      <w:color w:val="494949"/>
                      <w:sz w:val="20"/>
                      <w:szCs w:val="20"/>
                    </w:rPr>
                    <w:t xml:space="preserve">, 07/2023 – Current </w:t>
                  </w:r>
                </w:p>
                <w:p w14:paraId="4D08179F" w14:textId="4A7F077A" w:rsidR="00A7392C" w:rsidRDefault="00215B92" w:rsidP="00686D1A">
                  <w:pPr>
                    <w:pStyle w:val="documentskn-mld5dispBlk"/>
                    <w:spacing w:line="280" w:lineRule="atLeast"/>
                    <w:rPr>
                      <w:rStyle w:val="span"/>
                      <w:rFonts w:ascii="Source Sans Pro" w:eastAsia="Source Sans Pro" w:hAnsi="Source Sans Pro" w:cs="Source Sans Pro"/>
                      <w:color w:val="494949"/>
                      <w:sz w:val="20"/>
                      <w:szCs w:val="20"/>
                    </w:rPr>
                  </w:pPr>
                  <w:r>
                    <w:rPr>
                      <w:rStyle w:val="documentskn-mld5txt-boldCharacter"/>
                      <w:rFonts w:ascii="Source Sans Pro" w:eastAsia="Source Sans Pro" w:hAnsi="Source Sans Pro" w:cs="Source Sans Pro"/>
                      <w:color w:val="494949"/>
                      <w:sz w:val="20"/>
                      <w:szCs w:val="20"/>
                    </w:rPr>
                    <w:t>VCTI</w:t>
                  </w:r>
                  <w:r w:rsidR="00686D1A">
                    <w:rPr>
                      <w:rStyle w:val="span"/>
                      <w:rFonts w:ascii="Source Sans Pro" w:eastAsia="Source Sans Pro" w:hAnsi="Source Sans Pro" w:cs="Source Sans Pro"/>
                      <w:color w:val="494949"/>
                      <w:sz w:val="20"/>
                      <w:szCs w:val="20"/>
                    </w:rPr>
                    <w:t xml:space="preserve">, </w:t>
                  </w:r>
                  <w:r>
                    <w:rPr>
                      <w:rStyle w:val="span"/>
                      <w:rFonts w:ascii="Source Sans Pro" w:eastAsia="Source Sans Pro" w:hAnsi="Source Sans Pro" w:cs="Source Sans Pro"/>
                      <w:color w:val="494949"/>
                      <w:sz w:val="20"/>
                      <w:szCs w:val="20"/>
                    </w:rPr>
                    <w:t>Bengaluru</w:t>
                  </w:r>
                  <w:r w:rsidR="00686D1A">
                    <w:rPr>
                      <w:rStyle w:val="span"/>
                      <w:rFonts w:ascii="Source Sans Pro" w:eastAsia="Source Sans Pro" w:hAnsi="Source Sans Pro" w:cs="Source Sans Pro"/>
                      <w:color w:val="494949"/>
                      <w:sz w:val="20"/>
                      <w:szCs w:val="20"/>
                    </w:rPr>
                    <w:t>, India</w:t>
                  </w:r>
                </w:p>
                <w:p w14:paraId="7B53ABE3" w14:textId="3FDE005E" w:rsidR="00A7392C" w:rsidRDefault="00CA1C21" w:rsidP="00A7392C">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 xml:space="preserve">Manage home pass recovery project and ensure monthly delivery target of </w:t>
                  </w:r>
                  <w:r w:rsidRPr="00246B95">
                    <w:rPr>
                      <w:rStyle w:val="span"/>
                      <w:rFonts w:ascii="Source Sans Pro" w:eastAsia="Source Sans Pro" w:hAnsi="Source Sans Pro" w:cs="Source Sans Pro"/>
                      <w:b/>
                      <w:bCs/>
                      <w:color w:val="494949"/>
                      <w:sz w:val="20"/>
                      <w:szCs w:val="20"/>
                    </w:rPr>
                    <w:t>500K</w:t>
                  </w:r>
                  <w:r>
                    <w:rPr>
                      <w:rStyle w:val="span"/>
                      <w:rFonts w:ascii="Source Sans Pro" w:eastAsia="Source Sans Pro" w:hAnsi="Source Sans Pro" w:cs="Source Sans Pro"/>
                      <w:color w:val="494949"/>
                      <w:sz w:val="20"/>
                      <w:szCs w:val="20"/>
                    </w:rPr>
                    <w:t xml:space="preserve"> locations are met</w:t>
                  </w:r>
                </w:p>
                <w:p w14:paraId="3EED9A84" w14:textId="52DBD0D7" w:rsidR="00F6760B" w:rsidRDefault="00C537CB" w:rsidP="00A7392C">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Liaise</w:t>
                  </w:r>
                  <w:r w:rsidR="00954CBA">
                    <w:rPr>
                      <w:rStyle w:val="span"/>
                      <w:rFonts w:ascii="Source Sans Pro" w:eastAsia="Source Sans Pro" w:hAnsi="Source Sans Pro" w:cs="Source Sans Pro"/>
                      <w:color w:val="494949"/>
                      <w:sz w:val="20"/>
                      <w:szCs w:val="20"/>
                    </w:rPr>
                    <w:t xml:space="preserve"> with development team for new </w:t>
                  </w:r>
                  <w:r w:rsidR="00954CBA" w:rsidRPr="00246B95">
                    <w:rPr>
                      <w:rStyle w:val="span"/>
                      <w:rFonts w:ascii="Source Sans Pro" w:eastAsia="Source Sans Pro" w:hAnsi="Source Sans Pro" w:cs="Source Sans Pro"/>
                      <w:b/>
                      <w:bCs/>
                      <w:color w:val="494949"/>
                      <w:sz w:val="20"/>
                      <w:szCs w:val="20"/>
                    </w:rPr>
                    <w:t>tool development</w:t>
                  </w:r>
                  <w:r w:rsidR="00954CBA">
                    <w:rPr>
                      <w:rStyle w:val="span"/>
                      <w:rFonts w:ascii="Source Sans Pro" w:eastAsia="Source Sans Pro" w:hAnsi="Source Sans Pro" w:cs="Source Sans Pro"/>
                      <w:color w:val="494949"/>
                      <w:sz w:val="20"/>
                      <w:szCs w:val="20"/>
                    </w:rPr>
                    <w:t xml:space="preserve"> or enhancements</w:t>
                  </w:r>
                  <w:r w:rsidR="000455A8">
                    <w:rPr>
                      <w:rStyle w:val="span"/>
                      <w:rFonts w:ascii="Source Sans Pro" w:eastAsia="Source Sans Pro" w:hAnsi="Source Sans Pro" w:cs="Source Sans Pro"/>
                      <w:color w:val="494949"/>
                      <w:sz w:val="20"/>
                      <w:szCs w:val="20"/>
                    </w:rPr>
                    <w:t xml:space="preserve"> as product owner</w:t>
                  </w:r>
                </w:p>
                <w:p w14:paraId="776DA6C7" w14:textId="441051D4" w:rsidR="00097798" w:rsidRDefault="00097798" w:rsidP="00A7392C">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sidRPr="00384535">
                    <w:rPr>
                      <w:rStyle w:val="span"/>
                      <w:rFonts w:ascii="Source Sans Pro" w:eastAsia="Source Sans Pro" w:hAnsi="Source Sans Pro" w:cs="Source Sans Pro"/>
                      <w:b/>
                      <w:bCs/>
                      <w:color w:val="494949"/>
                      <w:sz w:val="20"/>
                      <w:szCs w:val="20"/>
                    </w:rPr>
                    <w:t>Resource planning</w:t>
                  </w:r>
                  <w:r w:rsidR="00FB36F5">
                    <w:rPr>
                      <w:rStyle w:val="span"/>
                      <w:rFonts w:ascii="Source Sans Pro" w:eastAsia="Source Sans Pro" w:hAnsi="Source Sans Pro" w:cs="Source Sans Pro"/>
                      <w:color w:val="494949"/>
                      <w:sz w:val="20"/>
                      <w:szCs w:val="20"/>
                    </w:rPr>
                    <w:t xml:space="preserve"> to ensure adequate availability of the resources as per project requi</w:t>
                  </w:r>
                  <w:r w:rsidR="00350A98">
                    <w:rPr>
                      <w:rStyle w:val="span"/>
                      <w:rFonts w:ascii="Source Sans Pro" w:eastAsia="Source Sans Pro" w:hAnsi="Source Sans Pro" w:cs="Source Sans Pro"/>
                      <w:color w:val="494949"/>
                      <w:sz w:val="20"/>
                      <w:szCs w:val="20"/>
                    </w:rPr>
                    <w:t>r</w:t>
                  </w:r>
                  <w:r w:rsidR="00FB36F5">
                    <w:rPr>
                      <w:rStyle w:val="span"/>
                      <w:rFonts w:ascii="Source Sans Pro" w:eastAsia="Source Sans Pro" w:hAnsi="Source Sans Pro" w:cs="Source Sans Pro"/>
                      <w:color w:val="494949"/>
                      <w:sz w:val="20"/>
                      <w:szCs w:val="20"/>
                    </w:rPr>
                    <w:t>ement</w:t>
                  </w:r>
                </w:p>
                <w:p w14:paraId="11E297CB" w14:textId="23CDC829" w:rsidR="00097798" w:rsidRDefault="00B40F16" w:rsidP="00A7392C">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sidRPr="00F3598C">
                    <w:rPr>
                      <w:rStyle w:val="span"/>
                      <w:rFonts w:ascii="Source Sans Pro" w:eastAsia="Source Sans Pro" w:hAnsi="Source Sans Pro" w:cs="Source Sans Pro"/>
                      <w:b/>
                      <w:bCs/>
                      <w:color w:val="494949"/>
                      <w:sz w:val="20"/>
                      <w:szCs w:val="20"/>
                    </w:rPr>
                    <w:t>Coaching team members</w:t>
                  </w:r>
                  <w:r>
                    <w:rPr>
                      <w:rStyle w:val="span"/>
                      <w:rFonts w:ascii="Source Sans Pro" w:eastAsia="Source Sans Pro" w:hAnsi="Source Sans Pro" w:cs="Source Sans Pro"/>
                      <w:color w:val="494949"/>
                      <w:sz w:val="20"/>
                      <w:szCs w:val="20"/>
                    </w:rPr>
                    <w:t xml:space="preserve"> to manage individual performance to meet expected results</w:t>
                  </w:r>
                </w:p>
                <w:p w14:paraId="72C021F7" w14:textId="36D69413" w:rsidR="00D23A31" w:rsidRPr="00CA022C" w:rsidRDefault="00031940" w:rsidP="00102DDE">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sidRPr="00CA022C">
                    <w:rPr>
                      <w:rStyle w:val="span"/>
                      <w:rFonts w:ascii="Source Sans Pro" w:eastAsia="Source Sans Pro" w:hAnsi="Source Sans Pro" w:cs="Source Sans Pro"/>
                      <w:b/>
                      <w:bCs/>
                      <w:color w:val="494949"/>
                      <w:sz w:val="20"/>
                      <w:szCs w:val="20"/>
                    </w:rPr>
                    <w:t>Fiber Planning</w:t>
                  </w:r>
                  <w:r w:rsidRPr="00CA022C">
                    <w:rPr>
                      <w:rStyle w:val="span"/>
                      <w:rFonts w:ascii="Source Sans Pro" w:eastAsia="Source Sans Pro" w:hAnsi="Source Sans Pro" w:cs="Source Sans Pro"/>
                      <w:color w:val="494949"/>
                      <w:sz w:val="20"/>
                      <w:szCs w:val="20"/>
                    </w:rPr>
                    <w:t>- conduct market assessment and quantification to determine new FTTH areas, potential locations for</w:t>
                  </w:r>
                  <w:r w:rsidR="00642AAD">
                    <w:rPr>
                      <w:rStyle w:val="span"/>
                      <w:rFonts w:ascii="Source Sans Pro" w:eastAsia="Source Sans Pro" w:hAnsi="Source Sans Pro" w:cs="Source Sans Pro"/>
                      <w:color w:val="494949"/>
                      <w:sz w:val="20"/>
                      <w:szCs w:val="20"/>
                    </w:rPr>
                    <w:t xml:space="preserve"> new</w:t>
                  </w:r>
                  <w:r w:rsidRPr="00CA022C">
                    <w:rPr>
                      <w:rStyle w:val="span"/>
                      <w:rFonts w:ascii="Source Sans Pro" w:eastAsia="Source Sans Pro" w:hAnsi="Source Sans Pro" w:cs="Source Sans Pro"/>
                      <w:color w:val="494949"/>
                      <w:sz w:val="20"/>
                      <w:szCs w:val="20"/>
                    </w:rPr>
                    <w:t xml:space="preserve"> broadband</w:t>
                  </w:r>
                  <w:r w:rsidR="00642AAD">
                    <w:rPr>
                      <w:rStyle w:val="span"/>
                      <w:rFonts w:ascii="Source Sans Pro" w:eastAsia="Source Sans Pro" w:hAnsi="Source Sans Pro" w:cs="Source Sans Pro"/>
                      <w:color w:val="494949"/>
                      <w:sz w:val="20"/>
                      <w:szCs w:val="20"/>
                    </w:rPr>
                    <w:t xml:space="preserve"> connection</w:t>
                  </w:r>
                  <w:r w:rsidRPr="00CA022C">
                    <w:rPr>
                      <w:rStyle w:val="span"/>
                      <w:rFonts w:ascii="Source Sans Pro" w:eastAsia="Source Sans Pro" w:hAnsi="Source Sans Pro" w:cs="Source Sans Pro"/>
                      <w:color w:val="494949"/>
                      <w:sz w:val="20"/>
                      <w:szCs w:val="20"/>
                    </w:rPr>
                    <w:t xml:space="preserve"> and Cost estimation</w:t>
                  </w:r>
                  <w:r w:rsidR="0027512A">
                    <w:rPr>
                      <w:rStyle w:val="span"/>
                      <w:rFonts w:ascii="Source Sans Pro" w:eastAsia="Source Sans Pro" w:hAnsi="Source Sans Pro" w:cs="Source Sans Pro"/>
                      <w:color w:val="494949"/>
                      <w:sz w:val="20"/>
                      <w:szCs w:val="20"/>
                    </w:rPr>
                    <w:t xml:space="preserve"> (ROM)</w:t>
                  </w:r>
                  <w:r w:rsidRPr="00CA022C">
                    <w:rPr>
                      <w:rStyle w:val="span"/>
                      <w:rFonts w:ascii="Source Sans Pro" w:eastAsia="Source Sans Pro" w:hAnsi="Source Sans Pro" w:cs="Source Sans Pro"/>
                      <w:color w:val="494949"/>
                      <w:sz w:val="20"/>
                      <w:szCs w:val="20"/>
                    </w:rPr>
                    <w:t xml:space="preserve"> using GIS</w:t>
                  </w:r>
                </w:p>
                <w:p w14:paraId="04EF682F" w14:textId="22EED65C" w:rsidR="00350A98" w:rsidRDefault="0070025C" w:rsidP="00A7392C">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Interacting with internal and external stakeholders of the project to provide status updates, query resolution, feedback gathering</w:t>
                  </w:r>
                </w:p>
                <w:p w14:paraId="1F899451" w14:textId="3CFDAD34" w:rsidR="00864D26" w:rsidRDefault="00864D26" w:rsidP="00A7392C">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Implement new requirements from customer into the project and ensure deliverables are aligned</w:t>
                  </w:r>
                </w:p>
                <w:p w14:paraId="6B27EFC6" w14:textId="290717B3" w:rsidR="000A62CF" w:rsidRDefault="0081749D" w:rsidP="00B4199B">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 xml:space="preserve">Supporting business development team for </w:t>
                  </w:r>
                  <w:r w:rsidRPr="004D5E9C">
                    <w:rPr>
                      <w:rStyle w:val="span"/>
                      <w:rFonts w:ascii="Source Sans Pro" w:eastAsia="Source Sans Pro" w:hAnsi="Source Sans Pro" w:cs="Source Sans Pro"/>
                      <w:b/>
                      <w:bCs/>
                      <w:color w:val="494949"/>
                      <w:sz w:val="20"/>
                      <w:szCs w:val="20"/>
                    </w:rPr>
                    <w:t>new opportunities</w:t>
                  </w:r>
                  <w:r w:rsidR="00464452" w:rsidRPr="004D5E9C">
                    <w:rPr>
                      <w:rStyle w:val="span"/>
                      <w:rFonts w:ascii="Source Sans Pro" w:eastAsia="Source Sans Pro" w:hAnsi="Source Sans Pro" w:cs="Source Sans Pro"/>
                      <w:b/>
                      <w:bCs/>
                      <w:color w:val="494949"/>
                      <w:sz w:val="20"/>
                      <w:szCs w:val="20"/>
                    </w:rPr>
                    <w:t>, POC</w:t>
                  </w:r>
                </w:p>
                <w:p w14:paraId="10442561" w14:textId="77777777" w:rsidR="00C5301A" w:rsidRDefault="00464452" w:rsidP="00B4199B">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Supporting team to overcome challenges, identify improvement opportunities and best practices</w:t>
                  </w:r>
                </w:p>
                <w:p w14:paraId="7B065E25" w14:textId="1941E6E9" w:rsidR="00464452" w:rsidRPr="00B4199B" w:rsidRDefault="00464452" w:rsidP="00C5301A">
                  <w:pPr>
                    <w:pStyle w:val="documentskn-mld5ulli"/>
                    <w:spacing w:after="80" w:line="280" w:lineRule="atLeast"/>
                    <w:ind w:left="720"/>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 xml:space="preserve"> </w:t>
                  </w:r>
                </w:p>
                <w:p w14:paraId="3EEE7CDE" w14:textId="4C0A3B65" w:rsidR="00FE2C16" w:rsidRDefault="002B7167">
                  <w:pPr>
                    <w:pStyle w:val="documentskn-mld5dispBlk"/>
                    <w:spacing w:before="200" w:line="280" w:lineRule="atLeast"/>
                    <w:rPr>
                      <w:rStyle w:val="sectiontablesectionbody"/>
                      <w:rFonts w:ascii="Source Sans Pro" w:eastAsia="Source Sans Pro" w:hAnsi="Source Sans Pro" w:cs="Source Sans Pro"/>
                      <w:color w:val="494949"/>
                      <w:sz w:val="20"/>
                      <w:szCs w:val="20"/>
                    </w:rPr>
                  </w:pPr>
                  <w:r>
                    <w:rPr>
                      <w:rStyle w:val="documentskn-mld5txt-boldCharacter"/>
                      <w:rFonts w:ascii="Source Sans Pro" w:eastAsia="Source Sans Pro" w:hAnsi="Source Sans Pro" w:cs="Source Sans Pro"/>
                      <w:caps/>
                      <w:color w:val="494949"/>
                      <w:sz w:val="20"/>
                      <w:szCs w:val="20"/>
                    </w:rPr>
                    <w:t>Assistant Manager</w:t>
                  </w:r>
                  <w:r>
                    <w:rPr>
                      <w:rStyle w:val="span"/>
                      <w:rFonts w:ascii="Source Sans Pro" w:eastAsia="Source Sans Pro" w:hAnsi="Source Sans Pro" w:cs="Source Sans Pro"/>
                      <w:color w:val="494949"/>
                      <w:sz w:val="20"/>
                      <w:szCs w:val="20"/>
                    </w:rPr>
                    <w:t xml:space="preserve">, 12/2013 </w:t>
                  </w:r>
                  <w:r w:rsidR="00AE369D">
                    <w:rPr>
                      <w:rStyle w:val="span"/>
                      <w:rFonts w:ascii="Source Sans Pro" w:eastAsia="Source Sans Pro" w:hAnsi="Source Sans Pro" w:cs="Source Sans Pro"/>
                      <w:color w:val="494949"/>
                      <w:sz w:val="20"/>
                      <w:szCs w:val="20"/>
                    </w:rPr>
                    <w:t>–</w:t>
                  </w:r>
                  <w:r>
                    <w:rPr>
                      <w:rStyle w:val="span"/>
                      <w:rFonts w:ascii="Source Sans Pro" w:eastAsia="Source Sans Pro" w:hAnsi="Source Sans Pro" w:cs="Source Sans Pro"/>
                      <w:color w:val="494949"/>
                      <w:sz w:val="20"/>
                      <w:szCs w:val="20"/>
                    </w:rPr>
                    <w:t xml:space="preserve"> </w:t>
                  </w:r>
                  <w:r w:rsidR="00AE369D">
                    <w:rPr>
                      <w:rStyle w:val="span"/>
                      <w:rFonts w:ascii="Source Sans Pro" w:eastAsia="Source Sans Pro" w:hAnsi="Source Sans Pro" w:cs="Source Sans Pro"/>
                      <w:color w:val="494949"/>
                      <w:sz w:val="20"/>
                      <w:szCs w:val="20"/>
                    </w:rPr>
                    <w:t>07/2023</w:t>
                  </w:r>
                  <w:r>
                    <w:rPr>
                      <w:rStyle w:val="span"/>
                      <w:rFonts w:ascii="Source Sans Pro" w:eastAsia="Source Sans Pro" w:hAnsi="Source Sans Pro" w:cs="Source Sans Pro"/>
                      <w:color w:val="494949"/>
                      <w:sz w:val="20"/>
                      <w:szCs w:val="20"/>
                    </w:rPr>
                    <w:t xml:space="preserve"> </w:t>
                  </w:r>
                </w:p>
                <w:p w14:paraId="5E39362D" w14:textId="06D0983F" w:rsidR="00FE2C16" w:rsidRDefault="002B7167">
                  <w:pPr>
                    <w:pStyle w:val="documentskn-mld5dispBlk"/>
                    <w:spacing w:line="280" w:lineRule="atLeast"/>
                    <w:rPr>
                      <w:rStyle w:val="sectiontablesectionbody"/>
                      <w:rFonts w:ascii="Source Sans Pro" w:eastAsia="Source Sans Pro" w:hAnsi="Source Sans Pro" w:cs="Source Sans Pro"/>
                      <w:color w:val="494949"/>
                      <w:sz w:val="20"/>
                      <w:szCs w:val="20"/>
                    </w:rPr>
                  </w:pPr>
                  <w:r>
                    <w:rPr>
                      <w:rStyle w:val="documentskn-mld5txt-boldCharacter"/>
                      <w:rFonts w:ascii="Source Sans Pro" w:eastAsia="Source Sans Pro" w:hAnsi="Source Sans Pro" w:cs="Source Sans Pro"/>
                      <w:color w:val="494949"/>
                      <w:sz w:val="20"/>
                      <w:szCs w:val="20"/>
                    </w:rPr>
                    <w:t>TATA Communications Transformation Services</w:t>
                  </w:r>
                  <w:r>
                    <w:rPr>
                      <w:rStyle w:val="span"/>
                      <w:rFonts w:ascii="Source Sans Pro" w:eastAsia="Source Sans Pro" w:hAnsi="Source Sans Pro" w:cs="Source Sans Pro"/>
                      <w:color w:val="494949"/>
                      <w:sz w:val="20"/>
                      <w:szCs w:val="20"/>
                    </w:rPr>
                    <w:t>, Pune, India</w:t>
                  </w:r>
                </w:p>
                <w:p w14:paraId="53E03AE8" w14:textId="77777777" w:rsidR="00753709" w:rsidRDefault="00753709" w:rsidP="00BB124B">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Developed loyal and highly satisfied customer base through proactive management of team, customer service strategies</w:t>
                  </w:r>
                </w:p>
                <w:p w14:paraId="5C40B8F6" w14:textId="0F42C884" w:rsidR="00FE2C16" w:rsidRDefault="00874187" w:rsidP="00BB124B">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sidRPr="00874187">
                    <w:rPr>
                      <w:rStyle w:val="span"/>
                      <w:rFonts w:ascii="Source Sans Pro" w:eastAsia="Source Sans Pro" w:hAnsi="Source Sans Pro" w:cs="Source Sans Pro"/>
                      <w:color w:val="494949"/>
                      <w:sz w:val="20"/>
                      <w:szCs w:val="20"/>
                    </w:rPr>
                    <w:t xml:space="preserve">OSP Engineering Professional with rich progressive hands-on experience in </w:t>
                  </w:r>
                  <w:r w:rsidRPr="00806107">
                    <w:rPr>
                      <w:rStyle w:val="span"/>
                      <w:rFonts w:ascii="Source Sans Pro" w:eastAsia="Source Sans Pro" w:hAnsi="Source Sans Pro" w:cs="Source Sans Pro"/>
                      <w:b/>
                      <w:bCs/>
                      <w:color w:val="494949"/>
                      <w:sz w:val="20"/>
                      <w:szCs w:val="20"/>
                    </w:rPr>
                    <w:t>FTTX</w:t>
                  </w:r>
                  <w:r w:rsidRPr="00874187">
                    <w:rPr>
                      <w:rStyle w:val="span"/>
                      <w:rFonts w:ascii="Source Sans Pro" w:eastAsia="Source Sans Pro" w:hAnsi="Source Sans Pro" w:cs="Source Sans Pro"/>
                      <w:color w:val="494949"/>
                      <w:sz w:val="20"/>
                      <w:szCs w:val="20"/>
                    </w:rPr>
                    <w:t xml:space="preserve"> </w:t>
                  </w:r>
                  <w:r w:rsidRPr="00096647">
                    <w:rPr>
                      <w:rStyle w:val="span"/>
                      <w:rFonts w:ascii="Source Sans Pro" w:eastAsia="Source Sans Pro" w:hAnsi="Source Sans Pro" w:cs="Source Sans Pro"/>
                      <w:b/>
                      <w:bCs/>
                      <w:color w:val="494949"/>
                      <w:sz w:val="20"/>
                      <w:szCs w:val="20"/>
                    </w:rPr>
                    <w:t>network design</w:t>
                  </w:r>
                  <w:r w:rsidRPr="00874187">
                    <w:rPr>
                      <w:rStyle w:val="span"/>
                      <w:rFonts w:ascii="Source Sans Pro" w:eastAsia="Source Sans Pro" w:hAnsi="Source Sans Pro" w:cs="Source Sans Pro"/>
                      <w:color w:val="494949"/>
                      <w:sz w:val="20"/>
                      <w:szCs w:val="20"/>
                    </w:rPr>
                    <w:t xml:space="preserve"> and utilities related Projects for the International Clients</w:t>
                  </w:r>
                </w:p>
                <w:p w14:paraId="1013357D" w14:textId="19F30FC7" w:rsidR="00725352" w:rsidRDefault="00725352" w:rsidP="00BB124B">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 xml:space="preserve">End to End </w:t>
                  </w:r>
                  <w:r w:rsidRPr="001C4572">
                    <w:rPr>
                      <w:rStyle w:val="span"/>
                      <w:rFonts w:ascii="Source Sans Pro" w:eastAsia="Source Sans Pro" w:hAnsi="Source Sans Pro" w:cs="Source Sans Pro"/>
                      <w:b/>
                      <w:bCs/>
                      <w:color w:val="494949"/>
                      <w:sz w:val="20"/>
                      <w:szCs w:val="20"/>
                    </w:rPr>
                    <w:t>Order management</w:t>
                  </w:r>
                  <w:r>
                    <w:rPr>
                      <w:rStyle w:val="span"/>
                      <w:rFonts w:ascii="Source Sans Pro" w:eastAsia="Source Sans Pro" w:hAnsi="Source Sans Pro" w:cs="Source Sans Pro"/>
                      <w:color w:val="494949"/>
                      <w:sz w:val="20"/>
                      <w:szCs w:val="20"/>
                    </w:rPr>
                    <w:t xml:space="preserve"> of </w:t>
                  </w:r>
                  <w:r w:rsidR="00B13F1B">
                    <w:rPr>
                      <w:rStyle w:val="span"/>
                      <w:rFonts w:ascii="Source Sans Pro" w:eastAsia="Source Sans Pro" w:hAnsi="Source Sans Pro" w:cs="Source Sans Pro"/>
                      <w:color w:val="494949"/>
                      <w:sz w:val="20"/>
                      <w:szCs w:val="20"/>
                    </w:rPr>
                    <w:t>FTTH/FTTP/FTTC for International client</w:t>
                  </w:r>
                </w:p>
                <w:p w14:paraId="1CB111DF" w14:textId="1D00C142" w:rsidR="007B40DF" w:rsidRDefault="00B51F29" w:rsidP="00BB124B">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 xml:space="preserve">Implementation and </w:t>
                  </w:r>
                  <w:r w:rsidR="00CF4203">
                    <w:rPr>
                      <w:rStyle w:val="span"/>
                      <w:rFonts w:ascii="Source Sans Pro" w:eastAsia="Source Sans Pro" w:hAnsi="Source Sans Pro" w:cs="Source Sans Pro"/>
                      <w:color w:val="494949"/>
                      <w:sz w:val="20"/>
                      <w:szCs w:val="20"/>
                    </w:rPr>
                    <w:t>managing</w:t>
                  </w:r>
                  <w:r w:rsidR="007B40DF">
                    <w:rPr>
                      <w:rStyle w:val="span"/>
                      <w:rFonts w:ascii="Source Sans Pro" w:eastAsia="Source Sans Pro" w:hAnsi="Source Sans Pro" w:cs="Source Sans Pro"/>
                      <w:color w:val="494949"/>
                      <w:sz w:val="20"/>
                      <w:szCs w:val="20"/>
                    </w:rPr>
                    <w:t xml:space="preserve"> </w:t>
                  </w:r>
                  <w:r>
                    <w:rPr>
                      <w:rStyle w:val="span"/>
                      <w:rFonts w:ascii="Source Sans Pro" w:eastAsia="Source Sans Pro" w:hAnsi="Source Sans Pro" w:cs="Source Sans Pro"/>
                      <w:color w:val="494949"/>
                      <w:sz w:val="20"/>
                      <w:szCs w:val="20"/>
                    </w:rPr>
                    <w:t xml:space="preserve">of </w:t>
                  </w:r>
                  <w:r w:rsidR="007B40DF">
                    <w:rPr>
                      <w:rStyle w:val="span"/>
                      <w:rFonts w:ascii="Source Sans Pro" w:eastAsia="Source Sans Pro" w:hAnsi="Source Sans Pro" w:cs="Source Sans Pro"/>
                      <w:color w:val="494949"/>
                      <w:sz w:val="20"/>
                      <w:szCs w:val="20"/>
                    </w:rPr>
                    <w:t xml:space="preserve">multiple processes </w:t>
                  </w:r>
                  <w:r>
                    <w:rPr>
                      <w:rStyle w:val="span"/>
                      <w:rFonts w:ascii="Source Sans Pro" w:eastAsia="Source Sans Pro" w:hAnsi="Source Sans Pro" w:cs="Source Sans Pro"/>
                      <w:color w:val="494949"/>
                      <w:sz w:val="20"/>
                      <w:szCs w:val="20"/>
                    </w:rPr>
                    <w:t>and mastering them to improve efficiency</w:t>
                  </w:r>
                </w:p>
                <w:p w14:paraId="3A0497AC" w14:textId="4E4CC608" w:rsidR="00BB124B" w:rsidRDefault="00BB124B" w:rsidP="00BB124B">
                  <w:pPr>
                    <w:pStyle w:val="ListParagraph"/>
                    <w:numPr>
                      <w:ilvl w:val="0"/>
                      <w:numId w:val="4"/>
                    </w:numPr>
                    <w:tabs>
                      <w:tab w:val="right" w:pos="10080"/>
                    </w:tabs>
                    <w:contextualSpacing w:val="0"/>
                    <w:rPr>
                      <w:rStyle w:val="span"/>
                      <w:rFonts w:ascii="Source Sans Pro" w:eastAsia="Source Sans Pro" w:hAnsi="Source Sans Pro" w:cs="Source Sans Pro"/>
                      <w:color w:val="494949"/>
                      <w:sz w:val="20"/>
                      <w:szCs w:val="20"/>
                      <w:lang w:eastAsia="en-US"/>
                    </w:rPr>
                  </w:pPr>
                  <w:r w:rsidRPr="00BB124B">
                    <w:rPr>
                      <w:rStyle w:val="span"/>
                      <w:rFonts w:ascii="Source Sans Pro" w:eastAsia="Source Sans Pro" w:hAnsi="Source Sans Pro" w:cs="Source Sans Pro"/>
                      <w:color w:val="494949"/>
                      <w:sz w:val="20"/>
                      <w:szCs w:val="20"/>
                      <w:lang w:eastAsia="en-US"/>
                    </w:rPr>
                    <w:t xml:space="preserve">Streamlined processes with best practices from rich &amp; diversified experience gained OSP engineering </w:t>
                  </w:r>
                  <w:r w:rsidR="008F7615" w:rsidRPr="00BB124B">
                    <w:rPr>
                      <w:rStyle w:val="span"/>
                      <w:rFonts w:ascii="Source Sans Pro" w:eastAsia="Source Sans Pro" w:hAnsi="Source Sans Pro" w:cs="Source Sans Pro"/>
                      <w:color w:val="494949"/>
                      <w:sz w:val="20"/>
                      <w:szCs w:val="20"/>
                      <w:lang w:eastAsia="en-US"/>
                    </w:rPr>
                    <w:t>Telecom, Construction</w:t>
                  </w:r>
                  <w:r w:rsidRPr="00BB124B">
                    <w:rPr>
                      <w:rStyle w:val="span"/>
                      <w:rFonts w:ascii="Source Sans Pro" w:eastAsia="Source Sans Pro" w:hAnsi="Source Sans Pro" w:cs="Source Sans Pro"/>
                      <w:color w:val="494949"/>
                      <w:sz w:val="20"/>
                      <w:szCs w:val="20"/>
                      <w:lang w:eastAsia="en-US"/>
                    </w:rPr>
                    <w:t xml:space="preserve"> Work plans</w:t>
                  </w:r>
                  <w:r w:rsidR="00234A30">
                    <w:rPr>
                      <w:rStyle w:val="span"/>
                      <w:rFonts w:ascii="Source Sans Pro" w:eastAsia="Source Sans Pro" w:hAnsi="Source Sans Pro" w:cs="Source Sans Pro"/>
                      <w:color w:val="494949"/>
                      <w:sz w:val="20"/>
                      <w:szCs w:val="20"/>
                      <w:lang w:eastAsia="en-US"/>
                    </w:rPr>
                    <w:t>, RFS</w:t>
                  </w:r>
                  <w:r w:rsidR="001F114A">
                    <w:rPr>
                      <w:rStyle w:val="span"/>
                      <w:rFonts w:ascii="Source Sans Pro" w:eastAsia="Source Sans Pro" w:hAnsi="Source Sans Pro" w:cs="Source Sans Pro"/>
                      <w:color w:val="494949"/>
                      <w:sz w:val="20"/>
                      <w:szCs w:val="20"/>
                      <w:lang w:eastAsia="en-US"/>
                    </w:rPr>
                    <w:t xml:space="preserve"> and </w:t>
                  </w:r>
                  <w:r w:rsidR="00B659BC" w:rsidRPr="009D5777">
                    <w:rPr>
                      <w:rStyle w:val="span"/>
                      <w:rFonts w:ascii="Source Sans Pro" w:eastAsia="Source Sans Pro" w:hAnsi="Source Sans Pro" w:cs="Source Sans Pro"/>
                      <w:b/>
                      <w:bCs/>
                      <w:color w:val="494949"/>
                      <w:sz w:val="20"/>
                      <w:szCs w:val="20"/>
                      <w:lang w:eastAsia="en-US"/>
                    </w:rPr>
                    <w:t>Data analytics</w:t>
                  </w:r>
                </w:p>
                <w:p w14:paraId="72560E60" w14:textId="492C8721" w:rsidR="00C27EF2" w:rsidRPr="00AA2D40" w:rsidRDefault="00C27EF2" w:rsidP="00BB124B">
                  <w:pPr>
                    <w:pStyle w:val="ListParagraph"/>
                    <w:numPr>
                      <w:ilvl w:val="0"/>
                      <w:numId w:val="4"/>
                    </w:numPr>
                    <w:tabs>
                      <w:tab w:val="right" w:pos="10080"/>
                    </w:tabs>
                    <w:contextualSpacing w:val="0"/>
                    <w:rPr>
                      <w:rStyle w:val="span"/>
                      <w:rFonts w:ascii="Source Sans Pro" w:eastAsia="Source Sans Pro" w:hAnsi="Source Sans Pro" w:cs="Source Sans Pro"/>
                      <w:b/>
                      <w:bCs/>
                      <w:color w:val="494949"/>
                      <w:sz w:val="20"/>
                      <w:szCs w:val="20"/>
                      <w:lang w:eastAsia="en-US"/>
                    </w:rPr>
                  </w:pPr>
                  <w:r>
                    <w:rPr>
                      <w:rStyle w:val="span"/>
                      <w:rFonts w:ascii="Source Sans Pro" w:eastAsia="Source Sans Pro" w:hAnsi="Source Sans Pro" w:cs="Source Sans Pro"/>
                      <w:color w:val="494949"/>
                      <w:sz w:val="20"/>
                      <w:szCs w:val="20"/>
                      <w:lang w:eastAsia="en-US"/>
                    </w:rPr>
                    <w:t xml:space="preserve">Discovery and completion of </w:t>
                  </w:r>
                  <w:r w:rsidR="00CF36FC">
                    <w:rPr>
                      <w:rStyle w:val="span"/>
                      <w:rFonts w:ascii="Source Sans Pro" w:eastAsia="Source Sans Pro" w:hAnsi="Source Sans Pro" w:cs="Source Sans Pro"/>
                      <w:color w:val="494949"/>
                      <w:sz w:val="20"/>
                      <w:szCs w:val="20"/>
                      <w:lang w:eastAsia="en-US"/>
                    </w:rPr>
                    <w:t>short-term</w:t>
                  </w:r>
                  <w:r>
                    <w:rPr>
                      <w:rStyle w:val="span"/>
                      <w:rFonts w:ascii="Source Sans Pro" w:eastAsia="Source Sans Pro" w:hAnsi="Source Sans Pro" w:cs="Source Sans Pro"/>
                      <w:color w:val="494949"/>
                      <w:sz w:val="20"/>
                      <w:szCs w:val="20"/>
                      <w:lang w:eastAsia="en-US"/>
                    </w:rPr>
                    <w:t xml:space="preserve"> projects to </w:t>
                  </w:r>
                  <w:r w:rsidRPr="004B6718">
                    <w:rPr>
                      <w:rStyle w:val="span"/>
                      <w:rFonts w:ascii="Source Sans Pro" w:eastAsia="Source Sans Pro" w:hAnsi="Source Sans Pro" w:cs="Source Sans Pro"/>
                      <w:b/>
                      <w:bCs/>
                      <w:color w:val="494949"/>
                      <w:sz w:val="20"/>
                      <w:szCs w:val="20"/>
                      <w:lang w:eastAsia="en-US"/>
                    </w:rPr>
                    <w:t>enhance Customer satisfaction</w:t>
                  </w:r>
                  <w:r w:rsidR="00D86385">
                    <w:rPr>
                      <w:rStyle w:val="span"/>
                      <w:rFonts w:ascii="Source Sans Pro" w:eastAsia="Source Sans Pro" w:hAnsi="Source Sans Pro" w:cs="Source Sans Pro"/>
                      <w:color w:val="494949"/>
                      <w:sz w:val="20"/>
                      <w:szCs w:val="20"/>
                      <w:lang w:eastAsia="en-US"/>
                    </w:rPr>
                    <w:t xml:space="preserve"> </w:t>
                  </w:r>
                  <w:r w:rsidR="00C4608E">
                    <w:rPr>
                      <w:rStyle w:val="span"/>
                      <w:rFonts w:ascii="Source Sans Pro" w:eastAsia="Source Sans Pro" w:hAnsi="Source Sans Pro" w:cs="Source Sans Pro"/>
                      <w:color w:val="494949"/>
                      <w:sz w:val="20"/>
                      <w:szCs w:val="20"/>
                      <w:lang w:eastAsia="en-US"/>
                    </w:rPr>
                    <w:lastRenderedPageBreak/>
                    <w:t>u</w:t>
                  </w:r>
                  <w:r w:rsidR="00D86385">
                    <w:rPr>
                      <w:rStyle w:val="span"/>
                      <w:rFonts w:ascii="Source Sans Pro" w:eastAsia="Source Sans Pro" w:hAnsi="Source Sans Pro" w:cs="Source Sans Pro"/>
                      <w:color w:val="494949"/>
                      <w:sz w:val="20"/>
                      <w:szCs w:val="20"/>
                      <w:lang w:eastAsia="en-US"/>
                    </w:rPr>
                    <w:t xml:space="preserve">sing </w:t>
                  </w:r>
                  <w:r w:rsidR="00D86385" w:rsidRPr="00AA2D40">
                    <w:rPr>
                      <w:rStyle w:val="span"/>
                      <w:rFonts w:ascii="Source Sans Pro" w:eastAsia="Source Sans Pro" w:hAnsi="Source Sans Pro" w:cs="Source Sans Pro"/>
                      <w:b/>
                      <w:bCs/>
                      <w:color w:val="494949"/>
                      <w:sz w:val="20"/>
                      <w:szCs w:val="20"/>
                      <w:lang w:eastAsia="en-US"/>
                    </w:rPr>
                    <w:t>DOMO, JIRA and GIS</w:t>
                  </w:r>
                </w:p>
                <w:p w14:paraId="5D3B874F" w14:textId="77777777" w:rsidR="008349BD" w:rsidRPr="00984F31" w:rsidRDefault="008349BD" w:rsidP="00BB124B">
                  <w:pPr>
                    <w:numPr>
                      <w:ilvl w:val="0"/>
                      <w:numId w:val="4"/>
                    </w:numPr>
                    <w:shd w:val="clear" w:color="auto" w:fill="FFFFFF"/>
                    <w:spacing w:line="240" w:lineRule="auto"/>
                    <w:rPr>
                      <w:rStyle w:val="span"/>
                      <w:rFonts w:ascii="Source Sans Pro" w:eastAsia="Source Sans Pro" w:hAnsi="Source Sans Pro" w:cs="Source Sans Pro"/>
                      <w:color w:val="494949"/>
                      <w:sz w:val="20"/>
                      <w:szCs w:val="20"/>
                    </w:rPr>
                  </w:pPr>
                  <w:r w:rsidRPr="00984F31">
                    <w:rPr>
                      <w:rStyle w:val="span"/>
                      <w:rFonts w:ascii="Source Sans Pro" w:eastAsia="Source Sans Pro" w:hAnsi="Source Sans Pro" w:cs="Source Sans Pro"/>
                      <w:color w:val="494949"/>
                      <w:sz w:val="20"/>
                      <w:szCs w:val="20"/>
                    </w:rPr>
                    <w:t>Maintained current and in-depth understanding of business processes, needs and objectives.</w:t>
                  </w:r>
                </w:p>
                <w:p w14:paraId="4FC2DC22" w14:textId="77777777" w:rsidR="00461359" w:rsidRPr="00461359" w:rsidRDefault="00461359" w:rsidP="00BB124B">
                  <w:pPr>
                    <w:numPr>
                      <w:ilvl w:val="0"/>
                      <w:numId w:val="4"/>
                    </w:numPr>
                    <w:shd w:val="clear" w:color="auto" w:fill="FFFFFF"/>
                    <w:spacing w:line="240" w:lineRule="auto"/>
                    <w:textAlignment w:val="baseline"/>
                    <w:rPr>
                      <w:rStyle w:val="span"/>
                      <w:rFonts w:ascii="Source Sans Pro" w:eastAsia="Source Sans Pro" w:hAnsi="Source Sans Pro" w:cs="Source Sans Pro"/>
                      <w:color w:val="494949"/>
                      <w:sz w:val="20"/>
                      <w:szCs w:val="20"/>
                    </w:rPr>
                  </w:pPr>
                  <w:r w:rsidRPr="00984F31">
                    <w:rPr>
                      <w:rStyle w:val="span"/>
                      <w:rFonts w:ascii="Source Sans Pro" w:eastAsia="Source Sans Pro" w:hAnsi="Source Sans Pro" w:cs="Source Sans Pro"/>
                      <w:color w:val="494949"/>
                      <w:sz w:val="20"/>
                      <w:szCs w:val="20"/>
                    </w:rPr>
                    <w:t>E</w:t>
                  </w:r>
                  <w:r w:rsidRPr="00461359">
                    <w:rPr>
                      <w:rStyle w:val="span"/>
                      <w:rFonts w:ascii="Source Sans Pro" w:eastAsia="Source Sans Pro" w:hAnsi="Source Sans Pro" w:cs="Source Sans Pro"/>
                      <w:color w:val="494949"/>
                      <w:sz w:val="20"/>
                      <w:szCs w:val="20"/>
                    </w:rPr>
                    <w:t xml:space="preserve">nd-to-end ownership of multiple short term </w:t>
                  </w:r>
                  <w:r>
                    <w:rPr>
                      <w:rStyle w:val="span"/>
                      <w:rFonts w:ascii="Source Sans Pro" w:eastAsia="Source Sans Pro" w:hAnsi="Source Sans Pro" w:cs="Source Sans Pro"/>
                      <w:color w:val="494949"/>
                      <w:sz w:val="20"/>
                      <w:szCs w:val="20"/>
                    </w:rPr>
                    <w:t>project</w:t>
                  </w:r>
                  <w:r w:rsidR="003265F9">
                    <w:rPr>
                      <w:rStyle w:val="span"/>
                      <w:rFonts w:ascii="Source Sans Pro" w:eastAsia="Source Sans Pro" w:hAnsi="Source Sans Pro" w:cs="Source Sans Pro"/>
                      <w:color w:val="494949"/>
                      <w:sz w:val="20"/>
                      <w:szCs w:val="20"/>
                    </w:rPr>
                    <w:t>s</w:t>
                  </w:r>
                  <w:r>
                    <w:rPr>
                      <w:rStyle w:val="span"/>
                      <w:rFonts w:ascii="Source Sans Pro" w:eastAsia="Source Sans Pro" w:hAnsi="Source Sans Pro" w:cs="Source Sans Pro"/>
                      <w:color w:val="494949"/>
                      <w:sz w:val="20"/>
                      <w:szCs w:val="20"/>
                    </w:rPr>
                    <w:t xml:space="preserve"> management</w:t>
                  </w:r>
                  <w:r w:rsidR="003265F9">
                    <w:rPr>
                      <w:rStyle w:val="span"/>
                      <w:rFonts w:ascii="Source Sans Pro" w:eastAsia="Source Sans Pro" w:hAnsi="Source Sans Pro" w:cs="Source Sans Pro"/>
                      <w:color w:val="494949"/>
                      <w:sz w:val="20"/>
                      <w:szCs w:val="20"/>
                    </w:rPr>
                    <w:t xml:space="preserve"> and deliveries</w:t>
                  </w:r>
                </w:p>
                <w:p w14:paraId="0183D68D" w14:textId="68E450E2" w:rsidR="001D734C" w:rsidRDefault="001D734C" w:rsidP="00BB124B">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 xml:space="preserve">Conducted weekly staff meetings to </w:t>
                  </w:r>
                  <w:r w:rsidRPr="003C3B26">
                    <w:rPr>
                      <w:rStyle w:val="span"/>
                      <w:rFonts w:ascii="Source Sans Pro" w:eastAsia="Source Sans Pro" w:hAnsi="Source Sans Pro" w:cs="Source Sans Pro"/>
                      <w:b/>
                      <w:bCs/>
                      <w:color w:val="494949"/>
                      <w:sz w:val="20"/>
                      <w:szCs w:val="20"/>
                    </w:rPr>
                    <w:t>motivate staff members</w:t>
                  </w:r>
                  <w:r>
                    <w:rPr>
                      <w:rStyle w:val="span"/>
                      <w:rFonts w:ascii="Source Sans Pro" w:eastAsia="Source Sans Pro" w:hAnsi="Source Sans Pro" w:cs="Source Sans Pro"/>
                      <w:color w:val="494949"/>
                      <w:sz w:val="20"/>
                      <w:szCs w:val="20"/>
                    </w:rPr>
                    <w:t>, address concerns and questions, plan improvements and evaluate progress toward</w:t>
                  </w:r>
                  <w:r w:rsidR="00AE76B9">
                    <w:rPr>
                      <w:rStyle w:val="span"/>
                      <w:rFonts w:ascii="Source Sans Pro" w:eastAsia="Source Sans Pro" w:hAnsi="Source Sans Pro" w:cs="Source Sans Pro"/>
                      <w:color w:val="494949"/>
                      <w:sz w:val="20"/>
                      <w:szCs w:val="20"/>
                    </w:rPr>
                    <w:t>s</w:t>
                  </w:r>
                  <w:r>
                    <w:rPr>
                      <w:rStyle w:val="span"/>
                      <w:rFonts w:ascii="Source Sans Pro" w:eastAsia="Source Sans Pro" w:hAnsi="Source Sans Pro" w:cs="Source Sans Pro"/>
                      <w:color w:val="494949"/>
                      <w:sz w:val="20"/>
                      <w:szCs w:val="20"/>
                    </w:rPr>
                    <w:t xml:space="preserve"> goals</w:t>
                  </w:r>
                </w:p>
                <w:p w14:paraId="39CA9CAA" w14:textId="77777777" w:rsidR="00FE2C16" w:rsidRDefault="002B7167" w:rsidP="00BB124B">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 xml:space="preserve">Managing and contributing to </w:t>
                  </w:r>
                  <w:r w:rsidRPr="00160DB9">
                    <w:rPr>
                      <w:rStyle w:val="span"/>
                      <w:rFonts w:ascii="Source Sans Pro" w:eastAsia="Source Sans Pro" w:hAnsi="Source Sans Pro" w:cs="Source Sans Pro"/>
                      <w:b/>
                      <w:bCs/>
                      <w:color w:val="494949"/>
                      <w:sz w:val="20"/>
                      <w:szCs w:val="20"/>
                    </w:rPr>
                    <w:t>IMS</w:t>
                  </w:r>
                  <w:r w:rsidR="0032696C">
                    <w:rPr>
                      <w:rStyle w:val="span"/>
                      <w:rFonts w:ascii="Source Sans Pro" w:eastAsia="Source Sans Pro" w:hAnsi="Source Sans Pro" w:cs="Source Sans Pro"/>
                      <w:color w:val="494949"/>
                      <w:sz w:val="20"/>
                      <w:szCs w:val="20"/>
                    </w:rPr>
                    <w:t xml:space="preserve"> for internal and external</w:t>
                  </w:r>
                  <w:r>
                    <w:rPr>
                      <w:rStyle w:val="span"/>
                      <w:rFonts w:ascii="Source Sans Pro" w:eastAsia="Source Sans Pro" w:hAnsi="Source Sans Pro" w:cs="Source Sans Pro"/>
                      <w:color w:val="494949"/>
                      <w:sz w:val="20"/>
                      <w:szCs w:val="20"/>
                    </w:rPr>
                    <w:t xml:space="preserve"> audits</w:t>
                  </w:r>
                </w:p>
                <w:p w14:paraId="2CE8FD80" w14:textId="77777777" w:rsidR="00B27A6D" w:rsidRPr="00B27A6D" w:rsidRDefault="00B27A6D" w:rsidP="00BB124B">
                  <w:pPr>
                    <w:numPr>
                      <w:ilvl w:val="0"/>
                      <w:numId w:val="4"/>
                    </w:numPr>
                    <w:shd w:val="clear" w:color="auto" w:fill="FFFFFF"/>
                    <w:spacing w:line="240" w:lineRule="auto"/>
                    <w:textAlignment w:val="baseline"/>
                    <w:rPr>
                      <w:rStyle w:val="span"/>
                      <w:rFonts w:ascii="Source Sans Pro" w:eastAsia="Source Sans Pro" w:hAnsi="Source Sans Pro" w:cs="Source Sans Pro"/>
                      <w:color w:val="494949"/>
                      <w:sz w:val="20"/>
                      <w:szCs w:val="20"/>
                    </w:rPr>
                  </w:pPr>
                  <w:r w:rsidRPr="00B27A6D">
                    <w:rPr>
                      <w:rStyle w:val="span"/>
                      <w:rFonts w:ascii="Source Sans Pro" w:eastAsia="Source Sans Pro" w:hAnsi="Source Sans Pro" w:cs="Source Sans Pro"/>
                      <w:color w:val="494949"/>
                      <w:sz w:val="20"/>
                      <w:szCs w:val="20"/>
                    </w:rPr>
                    <w:t xml:space="preserve">Work with </w:t>
                  </w:r>
                  <w:r>
                    <w:rPr>
                      <w:rStyle w:val="span"/>
                      <w:rFonts w:ascii="Source Sans Pro" w:eastAsia="Source Sans Pro" w:hAnsi="Source Sans Pro" w:cs="Source Sans Pro"/>
                      <w:color w:val="494949"/>
                      <w:sz w:val="20"/>
                      <w:szCs w:val="20"/>
                    </w:rPr>
                    <w:t>multiple partner</w:t>
                  </w:r>
                  <w:r w:rsidRPr="00B27A6D">
                    <w:rPr>
                      <w:rStyle w:val="span"/>
                      <w:rFonts w:ascii="Source Sans Pro" w:eastAsia="Source Sans Pro" w:hAnsi="Source Sans Pro" w:cs="Source Sans Pro"/>
                      <w:color w:val="494949"/>
                      <w:sz w:val="20"/>
                      <w:szCs w:val="20"/>
                    </w:rPr>
                    <w:t xml:space="preserve"> team</w:t>
                  </w:r>
                  <w:r>
                    <w:rPr>
                      <w:rStyle w:val="span"/>
                      <w:rFonts w:ascii="Source Sans Pro" w:eastAsia="Source Sans Pro" w:hAnsi="Source Sans Pro" w:cs="Source Sans Pro"/>
                      <w:color w:val="494949"/>
                      <w:sz w:val="20"/>
                      <w:szCs w:val="20"/>
                    </w:rPr>
                    <w:t>s</w:t>
                  </w:r>
                  <w:r w:rsidRPr="00B27A6D">
                    <w:rPr>
                      <w:rStyle w:val="span"/>
                      <w:rFonts w:ascii="Source Sans Pro" w:eastAsia="Source Sans Pro" w:hAnsi="Source Sans Pro" w:cs="Source Sans Pro"/>
                      <w:color w:val="494949"/>
                      <w:sz w:val="20"/>
                      <w:szCs w:val="20"/>
                    </w:rPr>
                    <w:t xml:space="preserve"> in data gathering and analysis to drive the design of near-term solutions where appropriate. Solutions may require identifying and solving for a combination process and technology gaps</w:t>
                  </w:r>
                </w:p>
                <w:p w14:paraId="0151F158" w14:textId="77777777" w:rsidR="00FE2C16" w:rsidRDefault="00A13005" w:rsidP="00BB124B">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 xml:space="preserve">Identifying and contributing to new business opportunities, </w:t>
                  </w:r>
                  <w:r w:rsidRPr="004B0558">
                    <w:rPr>
                      <w:rStyle w:val="span"/>
                      <w:rFonts w:ascii="Source Sans Pro" w:eastAsia="Source Sans Pro" w:hAnsi="Source Sans Pro" w:cs="Source Sans Pro"/>
                      <w:b/>
                      <w:bCs/>
                      <w:color w:val="494949"/>
                      <w:sz w:val="20"/>
                      <w:szCs w:val="20"/>
                    </w:rPr>
                    <w:t>POC, RFP, Effort estimations, Pilot projects</w:t>
                  </w:r>
                </w:p>
                <w:p w14:paraId="3FA46847" w14:textId="77777777" w:rsidR="006416E0" w:rsidRPr="00ED7E0F" w:rsidRDefault="006416E0" w:rsidP="00BB124B">
                  <w:pPr>
                    <w:pStyle w:val="documentskn-mld5ulli"/>
                    <w:numPr>
                      <w:ilvl w:val="0"/>
                      <w:numId w:val="4"/>
                    </w:numPr>
                    <w:spacing w:after="80" w:line="280" w:lineRule="atLeast"/>
                    <w:rPr>
                      <w:rStyle w:val="span"/>
                      <w:rFonts w:ascii="Source Sans Pro" w:eastAsia="Source Sans Pro" w:hAnsi="Source Sans Pro" w:cs="Source Sans Pro"/>
                      <w:b/>
                      <w:bCs/>
                      <w:color w:val="494949"/>
                      <w:sz w:val="20"/>
                      <w:szCs w:val="20"/>
                    </w:rPr>
                  </w:pPr>
                  <w:r w:rsidRPr="006416E0">
                    <w:rPr>
                      <w:rStyle w:val="span"/>
                      <w:rFonts w:ascii="Source Sans Pro" w:eastAsia="Source Sans Pro" w:hAnsi="Source Sans Pro" w:cs="Source Sans Pro"/>
                      <w:color w:val="494949"/>
                      <w:sz w:val="20"/>
                      <w:szCs w:val="20"/>
                    </w:rPr>
                    <w:t xml:space="preserve">Participate in quality systems improvement activities using </w:t>
                  </w:r>
                  <w:r w:rsidRPr="00ED7E0F">
                    <w:rPr>
                      <w:rStyle w:val="span"/>
                      <w:rFonts w:ascii="Source Sans Pro" w:eastAsia="Source Sans Pro" w:hAnsi="Source Sans Pro" w:cs="Source Sans Pro"/>
                      <w:b/>
                      <w:bCs/>
                      <w:color w:val="494949"/>
                      <w:sz w:val="20"/>
                      <w:szCs w:val="20"/>
                    </w:rPr>
                    <w:t>six sigma methodologies</w:t>
                  </w:r>
                </w:p>
                <w:p w14:paraId="55BE7F74" w14:textId="53A24518" w:rsidR="00674CE5" w:rsidRDefault="00674CE5" w:rsidP="00BB124B">
                  <w:pPr>
                    <w:pStyle w:val="documentskn-mld5ullinth-last-child1"/>
                    <w:numPr>
                      <w:ilvl w:val="0"/>
                      <w:numId w:val="4"/>
                    </w:numPr>
                    <w:spacing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Technical support</w:t>
                  </w:r>
                  <w:r w:rsidR="004F263B">
                    <w:rPr>
                      <w:rStyle w:val="span"/>
                      <w:rFonts w:ascii="Source Sans Pro" w:eastAsia="Source Sans Pro" w:hAnsi="Source Sans Pro" w:cs="Source Sans Pro"/>
                      <w:color w:val="494949"/>
                      <w:sz w:val="20"/>
                      <w:szCs w:val="20"/>
                    </w:rPr>
                    <w:t xml:space="preserve"> for fiber design, RFS, Remedy, SpatialNet</w:t>
                  </w:r>
                </w:p>
                <w:p w14:paraId="134197A4" w14:textId="566333F6" w:rsidR="003E447B" w:rsidRDefault="003E447B" w:rsidP="003E447B">
                  <w:pPr>
                    <w:pStyle w:val="documentskn-mld5ullinth-last-child1"/>
                    <w:spacing w:line="280" w:lineRule="atLeast"/>
                    <w:rPr>
                      <w:rStyle w:val="span"/>
                      <w:rFonts w:ascii="Source Sans Pro" w:eastAsia="Source Sans Pro" w:hAnsi="Source Sans Pro" w:cs="Source Sans Pro"/>
                      <w:color w:val="494949"/>
                      <w:sz w:val="20"/>
                      <w:szCs w:val="20"/>
                    </w:rPr>
                  </w:pPr>
                </w:p>
                <w:p w14:paraId="6007F5C3" w14:textId="3C4FA752" w:rsidR="00FE2C16" w:rsidRDefault="004B1D95">
                  <w:pPr>
                    <w:pStyle w:val="documentskn-mld5dispBlk"/>
                    <w:pBdr>
                      <w:top w:val="none" w:sz="0" w:space="15" w:color="auto"/>
                    </w:pBdr>
                    <w:spacing w:line="280" w:lineRule="atLeast"/>
                    <w:rPr>
                      <w:rStyle w:val="sectiontablesectionbody"/>
                      <w:rFonts w:ascii="Source Sans Pro" w:eastAsia="Source Sans Pro" w:hAnsi="Source Sans Pro" w:cs="Source Sans Pro"/>
                      <w:color w:val="494949"/>
                      <w:sz w:val="20"/>
                      <w:szCs w:val="20"/>
                    </w:rPr>
                  </w:pPr>
                  <w:r>
                    <w:rPr>
                      <w:rStyle w:val="documentskn-mld5txt-boldCharacter"/>
                      <w:rFonts w:ascii="Source Sans Pro" w:eastAsia="Source Sans Pro" w:hAnsi="Source Sans Pro" w:cs="Source Sans Pro"/>
                      <w:caps/>
                      <w:color w:val="494949"/>
                      <w:sz w:val="20"/>
                      <w:szCs w:val="20"/>
                    </w:rPr>
                    <w:t>GIS Operator</w:t>
                  </w:r>
                  <w:r w:rsidR="002B7167">
                    <w:rPr>
                      <w:rStyle w:val="span"/>
                      <w:rFonts w:ascii="Source Sans Pro" w:eastAsia="Source Sans Pro" w:hAnsi="Source Sans Pro" w:cs="Source Sans Pro"/>
                      <w:color w:val="494949"/>
                      <w:sz w:val="20"/>
                      <w:szCs w:val="20"/>
                    </w:rPr>
                    <w:t xml:space="preserve">, 04/2012 - 12/2013 </w:t>
                  </w:r>
                </w:p>
                <w:p w14:paraId="2C6C23F1" w14:textId="47795574" w:rsidR="00FE2C16" w:rsidRDefault="00F57172">
                  <w:pPr>
                    <w:pStyle w:val="documentskn-mld5dispBlk"/>
                    <w:spacing w:line="280" w:lineRule="atLeast"/>
                    <w:rPr>
                      <w:rStyle w:val="sectiontablesectionbody"/>
                      <w:rFonts w:ascii="Source Sans Pro" w:eastAsia="Source Sans Pro" w:hAnsi="Source Sans Pro" w:cs="Source Sans Pro"/>
                      <w:color w:val="494949"/>
                      <w:sz w:val="20"/>
                      <w:szCs w:val="20"/>
                    </w:rPr>
                  </w:pPr>
                  <w:r>
                    <w:rPr>
                      <w:rStyle w:val="documentskn-mld5txt-boldCharacter"/>
                      <w:rFonts w:ascii="Source Sans Pro" w:eastAsia="Source Sans Pro" w:hAnsi="Source Sans Pro" w:cs="Source Sans Pro"/>
                      <w:color w:val="494949"/>
                      <w:sz w:val="20"/>
                      <w:szCs w:val="20"/>
                    </w:rPr>
                    <w:t>HFCL/</w:t>
                  </w:r>
                  <w:r w:rsidR="002B7167">
                    <w:rPr>
                      <w:rStyle w:val="documentskn-mld5txt-boldCharacter"/>
                      <w:rFonts w:ascii="Source Sans Pro" w:eastAsia="Source Sans Pro" w:hAnsi="Source Sans Pro" w:cs="Source Sans Pro"/>
                      <w:color w:val="494949"/>
                      <w:sz w:val="20"/>
                      <w:szCs w:val="20"/>
                    </w:rPr>
                    <w:t>Reliance India Limited</w:t>
                  </w:r>
                  <w:r w:rsidR="002B7167">
                    <w:rPr>
                      <w:rStyle w:val="span"/>
                      <w:rFonts w:ascii="Source Sans Pro" w:eastAsia="Source Sans Pro" w:hAnsi="Source Sans Pro" w:cs="Source Sans Pro"/>
                      <w:color w:val="494949"/>
                      <w:sz w:val="20"/>
                      <w:szCs w:val="20"/>
                    </w:rPr>
                    <w:t>, Mumbai, India</w:t>
                  </w:r>
                </w:p>
                <w:p w14:paraId="4BAB8FD2" w14:textId="77777777" w:rsidR="00FE2C16" w:rsidRDefault="002B7167" w:rsidP="00BB124B">
                  <w:pPr>
                    <w:pStyle w:val="documentskn-mld5ulli"/>
                    <w:numPr>
                      <w:ilvl w:val="0"/>
                      <w:numId w:val="4"/>
                    </w:numPr>
                    <w:spacing w:before="100" w:after="80"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Generating the alignment sheets at 1:250 and 1:1000 scale for Intracity and Intercity route network respectively using AutoCAD2010</w:t>
                  </w:r>
                </w:p>
                <w:p w14:paraId="0FB938C5" w14:textId="77777777" w:rsidR="00FE2C16" w:rsidRDefault="002B7167" w:rsidP="00BB124B">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OSP Engineering and Planning</w:t>
                  </w:r>
                </w:p>
                <w:p w14:paraId="4FC38A00" w14:textId="77777777" w:rsidR="00FE2C16" w:rsidRDefault="002B7167" w:rsidP="00BB124B">
                  <w:pPr>
                    <w:pStyle w:val="documentskn-mld5ullinth-last-child1"/>
                    <w:numPr>
                      <w:ilvl w:val="0"/>
                      <w:numId w:val="4"/>
                    </w:numPr>
                    <w:spacing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 xml:space="preserve">Perform QA of IFC drawings created by vendors using </w:t>
                  </w:r>
                  <w:r w:rsidR="008E7524">
                    <w:rPr>
                      <w:rStyle w:val="span"/>
                      <w:rFonts w:ascii="Source Sans Pro" w:eastAsia="Source Sans Pro" w:hAnsi="Source Sans Pro" w:cs="Source Sans Pro"/>
                      <w:color w:val="494949"/>
                      <w:sz w:val="20"/>
                      <w:szCs w:val="20"/>
                    </w:rPr>
                    <w:t>AutoCAD</w:t>
                  </w:r>
                  <w:r>
                    <w:rPr>
                      <w:rStyle w:val="span"/>
                      <w:rFonts w:ascii="Source Sans Pro" w:eastAsia="Source Sans Pro" w:hAnsi="Source Sans Pro" w:cs="Source Sans Pro"/>
                      <w:color w:val="494949"/>
                      <w:sz w:val="20"/>
                      <w:szCs w:val="20"/>
                    </w:rPr>
                    <w:t xml:space="preserve"> MAP ArcGIS</w:t>
                  </w:r>
                </w:p>
                <w:p w14:paraId="085B35C2" w14:textId="77777777" w:rsidR="00FE2C16" w:rsidRDefault="002B7167">
                  <w:pPr>
                    <w:pStyle w:val="documentskn-mld5dispBlk"/>
                    <w:pBdr>
                      <w:top w:val="none" w:sz="0" w:space="15" w:color="auto"/>
                    </w:pBdr>
                    <w:spacing w:line="280" w:lineRule="atLeast"/>
                    <w:rPr>
                      <w:rStyle w:val="sectiontablesectionbody"/>
                      <w:rFonts w:ascii="Source Sans Pro" w:eastAsia="Source Sans Pro" w:hAnsi="Source Sans Pro" w:cs="Source Sans Pro"/>
                      <w:color w:val="494949"/>
                      <w:sz w:val="20"/>
                      <w:szCs w:val="20"/>
                    </w:rPr>
                  </w:pPr>
                  <w:r>
                    <w:rPr>
                      <w:rStyle w:val="documentskn-mld5txt-boldCharacter"/>
                      <w:rFonts w:ascii="Source Sans Pro" w:eastAsia="Source Sans Pro" w:hAnsi="Source Sans Pro" w:cs="Source Sans Pro"/>
                      <w:caps/>
                      <w:color w:val="494949"/>
                      <w:sz w:val="20"/>
                      <w:szCs w:val="20"/>
                    </w:rPr>
                    <w:t>Engineer-L2</w:t>
                  </w:r>
                  <w:r>
                    <w:rPr>
                      <w:rStyle w:val="span"/>
                      <w:rFonts w:ascii="Source Sans Pro" w:eastAsia="Source Sans Pro" w:hAnsi="Source Sans Pro" w:cs="Source Sans Pro"/>
                      <w:color w:val="494949"/>
                      <w:sz w:val="20"/>
                      <w:szCs w:val="20"/>
                    </w:rPr>
                    <w:t xml:space="preserve">, 09/2007 - 04/2012 </w:t>
                  </w:r>
                </w:p>
                <w:p w14:paraId="2E2A10FE" w14:textId="77777777" w:rsidR="00FE2C16" w:rsidRDefault="002B7167">
                  <w:pPr>
                    <w:pStyle w:val="documentskn-mld5dispBlk"/>
                    <w:spacing w:line="280" w:lineRule="atLeast"/>
                    <w:rPr>
                      <w:rStyle w:val="sectiontablesectionbody"/>
                      <w:rFonts w:ascii="Source Sans Pro" w:eastAsia="Source Sans Pro" w:hAnsi="Source Sans Pro" w:cs="Source Sans Pro"/>
                      <w:color w:val="494949"/>
                      <w:sz w:val="20"/>
                      <w:szCs w:val="20"/>
                    </w:rPr>
                  </w:pPr>
                  <w:r>
                    <w:rPr>
                      <w:rStyle w:val="documentskn-mld5txt-boldCharacter"/>
                      <w:rFonts w:ascii="Source Sans Pro" w:eastAsia="Source Sans Pro" w:hAnsi="Source Sans Pro" w:cs="Source Sans Pro"/>
                      <w:color w:val="494949"/>
                      <w:sz w:val="20"/>
                      <w:szCs w:val="20"/>
                    </w:rPr>
                    <w:t>ROLTA India Limited</w:t>
                  </w:r>
                  <w:r>
                    <w:rPr>
                      <w:rStyle w:val="span"/>
                      <w:rFonts w:ascii="Source Sans Pro" w:eastAsia="Source Sans Pro" w:hAnsi="Source Sans Pro" w:cs="Source Sans Pro"/>
                      <w:color w:val="494949"/>
                      <w:sz w:val="20"/>
                      <w:szCs w:val="20"/>
                    </w:rPr>
                    <w:t>, Mumbai, India</w:t>
                  </w:r>
                </w:p>
                <w:p w14:paraId="1EDABEFC" w14:textId="77777777" w:rsidR="00FE2C16" w:rsidRDefault="002B7167" w:rsidP="00BB124B">
                  <w:pPr>
                    <w:pStyle w:val="documentskn-mld5ulli"/>
                    <w:numPr>
                      <w:ilvl w:val="0"/>
                      <w:numId w:val="4"/>
                    </w:numPr>
                    <w:spacing w:before="100" w:after="80"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Generating the planimetric and topographic map at 1:1000 scale using aerial photographs</w:t>
                  </w:r>
                </w:p>
                <w:p w14:paraId="48DD93CD" w14:textId="77777777" w:rsidR="00FE2C16" w:rsidRDefault="002B7167" w:rsidP="00BB124B">
                  <w:pPr>
                    <w:pStyle w:val="documentskn-mld5ulli"/>
                    <w:numPr>
                      <w:ilvl w:val="0"/>
                      <w:numId w:val="4"/>
                    </w:numPr>
                    <w:spacing w:after="80"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Troubleshooting and implementing solutions for complex issues</w:t>
                  </w:r>
                </w:p>
                <w:p w14:paraId="777BF989" w14:textId="0D524832" w:rsidR="00FE2C16" w:rsidRDefault="002B7167" w:rsidP="00BB124B">
                  <w:pPr>
                    <w:pStyle w:val="documentskn-mld5ullinth-last-child1"/>
                    <w:numPr>
                      <w:ilvl w:val="0"/>
                      <w:numId w:val="4"/>
                    </w:numPr>
                    <w:spacing w:line="280" w:lineRule="atLeast"/>
                    <w:rPr>
                      <w:rStyle w:val="span"/>
                      <w:rFonts w:ascii="Source Sans Pro" w:eastAsia="Source Sans Pro" w:hAnsi="Source Sans Pro" w:cs="Source Sans Pro"/>
                      <w:color w:val="494949"/>
                      <w:sz w:val="20"/>
                      <w:szCs w:val="20"/>
                    </w:rPr>
                  </w:pPr>
                  <w:r>
                    <w:rPr>
                      <w:rStyle w:val="span"/>
                      <w:rFonts w:ascii="Source Sans Pro" w:eastAsia="Source Sans Pro" w:hAnsi="Source Sans Pro" w:cs="Source Sans Pro"/>
                      <w:color w:val="494949"/>
                      <w:sz w:val="20"/>
                      <w:szCs w:val="20"/>
                    </w:rPr>
                    <w:t xml:space="preserve">Creating a telecom network graphical representation in </w:t>
                  </w:r>
                  <w:r w:rsidR="008507F0">
                    <w:rPr>
                      <w:rStyle w:val="span"/>
                      <w:rFonts w:ascii="Source Sans Pro" w:eastAsia="Source Sans Pro" w:hAnsi="Source Sans Pro" w:cs="Source Sans Pro"/>
                      <w:color w:val="494949"/>
                      <w:sz w:val="20"/>
                      <w:szCs w:val="20"/>
                    </w:rPr>
                    <w:t>MicroStation</w:t>
                  </w:r>
                  <w:r>
                    <w:rPr>
                      <w:rStyle w:val="span"/>
                      <w:rFonts w:ascii="Source Sans Pro" w:eastAsia="Source Sans Pro" w:hAnsi="Source Sans Pro" w:cs="Source Sans Pro"/>
                      <w:color w:val="494949"/>
                      <w:sz w:val="20"/>
                      <w:szCs w:val="20"/>
                    </w:rPr>
                    <w:t xml:space="preserve"> using </w:t>
                  </w:r>
                  <w:r w:rsidR="008507F0">
                    <w:rPr>
                      <w:rStyle w:val="span"/>
                      <w:rFonts w:ascii="Source Sans Pro" w:eastAsia="Source Sans Pro" w:hAnsi="Source Sans Pro" w:cs="Source Sans Pro"/>
                      <w:color w:val="494949"/>
                      <w:sz w:val="20"/>
                      <w:szCs w:val="20"/>
                    </w:rPr>
                    <w:t>land base</w:t>
                  </w:r>
                  <w:r>
                    <w:rPr>
                      <w:rStyle w:val="span"/>
                      <w:rFonts w:ascii="Source Sans Pro" w:eastAsia="Source Sans Pro" w:hAnsi="Source Sans Pro" w:cs="Source Sans Pro"/>
                      <w:color w:val="494949"/>
                      <w:sz w:val="20"/>
                      <w:szCs w:val="20"/>
                    </w:rPr>
                    <w:t xml:space="preserve"> data with database connection in SQL. The work nature involved was prepping the telecom features like poles, copper cable, copper terminal, manhole, Xbox, and splicing the respective features according to pair counts and ensuring the connectivity between the features. The final data was delivered to </w:t>
                  </w:r>
                  <w:r w:rsidR="008507F0">
                    <w:rPr>
                      <w:rStyle w:val="span"/>
                      <w:rFonts w:ascii="Source Sans Pro" w:eastAsia="Source Sans Pro" w:hAnsi="Source Sans Pro" w:cs="Source Sans Pro"/>
                      <w:color w:val="494949"/>
                      <w:sz w:val="20"/>
                      <w:szCs w:val="20"/>
                    </w:rPr>
                    <w:t>the client</w:t>
                  </w:r>
                  <w:r>
                    <w:rPr>
                      <w:rStyle w:val="span"/>
                      <w:rFonts w:ascii="Source Sans Pro" w:eastAsia="Source Sans Pro" w:hAnsi="Source Sans Pro" w:cs="Source Sans Pro"/>
                      <w:color w:val="494949"/>
                      <w:sz w:val="20"/>
                      <w:szCs w:val="20"/>
                    </w:rPr>
                    <w:t xml:space="preserve"> in Cable CAD format.</w:t>
                  </w:r>
                </w:p>
                <w:p w14:paraId="392D41EF" w14:textId="7902474A" w:rsidR="009F10B8" w:rsidRDefault="009F10B8" w:rsidP="009F10B8">
                  <w:pPr>
                    <w:pStyle w:val="documentskn-mld5dispBlk"/>
                    <w:pBdr>
                      <w:top w:val="none" w:sz="0" w:space="15" w:color="auto"/>
                    </w:pBdr>
                    <w:spacing w:line="280" w:lineRule="atLeast"/>
                    <w:rPr>
                      <w:rStyle w:val="sectiontablesectionbody"/>
                      <w:rFonts w:ascii="Source Sans Pro" w:eastAsia="Source Sans Pro" w:hAnsi="Source Sans Pro" w:cs="Source Sans Pro"/>
                      <w:color w:val="494949"/>
                      <w:sz w:val="20"/>
                      <w:szCs w:val="20"/>
                    </w:rPr>
                  </w:pPr>
                  <w:r>
                    <w:rPr>
                      <w:rStyle w:val="documentskn-mld5txt-boldCharacter"/>
                      <w:rFonts w:ascii="Source Sans Pro" w:eastAsia="Source Sans Pro" w:hAnsi="Source Sans Pro" w:cs="Source Sans Pro"/>
                      <w:caps/>
                      <w:color w:val="494949"/>
                      <w:sz w:val="20"/>
                      <w:szCs w:val="20"/>
                    </w:rPr>
                    <w:t>Technical associate</w:t>
                  </w:r>
                  <w:r>
                    <w:rPr>
                      <w:rStyle w:val="span"/>
                      <w:rFonts w:ascii="Source Sans Pro" w:eastAsia="Source Sans Pro" w:hAnsi="Source Sans Pro" w:cs="Source Sans Pro"/>
                      <w:color w:val="494949"/>
                      <w:sz w:val="20"/>
                      <w:szCs w:val="20"/>
                    </w:rPr>
                    <w:t>, 06/2006 - 06/2007</w:t>
                  </w:r>
                </w:p>
                <w:p w14:paraId="18473ADA" w14:textId="145DB1D1" w:rsidR="009F10B8" w:rsidRDefault="00016773" w:rsidP="009F10B8">
                  <w:pPr>
                    <w:pStyle w:val="documentskn-mld5dispBlk"/>
                    <w:spacing w:line="280" w:lineRule="atLeast"/>
                    <w:rPr>
                      <w:rStyle w:val="sectiontablesectionbody"/>
                      <w:rFonts w:ascii="Source Sans Pro" w:eastAsia="Source Sans Pro" w:hAnsi="Source Sans Pro" w:cs="Source Sans Pro"/>
                      <w:color w:val="494949"/>
                      <w:sz w:val="20"/>
                      <w:szCs w:val="20"/>
                    </w:rPr>
                  </w:pPr>
                  <w:r w:rsidRPr="00995E35">
                    <w:rPr>
                      <w:rStyle w:val="documentskn-mld5txt-boldCharacter"/>
                      <w:rFonts w:ascii="Source Sans Pro" w:eastAsia="Source Sans Pro" w:hAnsi="Source Sans Pro" w:cs="Source Sans Pro"/>
                      <w:color w:val="494949"/>
                      <w:sz w:val="20"/>
                      <w:szCs w:val="20"/>
                    </w:rPr>
                    <w:t>Data Collection Infotech (India) Pvt Ltd</w:t>
                  </w:r>
                  <w:r w:rsidR="009F10B8">
                    <w:rPr>
                      <w:rStyle w:val="span"/>
                      <w:rFonts w:ascii="Source Sans Pro" w:eastAsia="Source Sans Pro" w:hAnsi="Source Sans Pro" w:cs="Source Sans Pro"/>
                      <w:color w:val="494949"/>
                      <w:sz w:val="20"/>
                      <w:szCs w:val="20"/>
                    </w:rPr>
                    <w:t xml:space="preserve">, </w:t>
                  </w:r>
                  <w:r>
                    <w:rPr>
                      <w:rStyle w:val="span"/>
                      <w:rFonts w:ascii="Source Sans Pro" w:eastAsia="Source Sans Pro" w:hAnsi="Source Sans Pro" w:cs="Source Sans Pro"/>
                      <w:color w:val="494949"/>
                      <w:sz w:val="20"/>
                      <w:szCs w:val="20"/>
                    </w:rPr>
                    <w:t>Bengaluru</w:t>
                  </w:r>
                  <w:r w:rsidR="009F10B8">
                    <w:rPr>
                      <w:rStyle w:val="span"/>
                      <w:rFonts w:ascii="Source Sans Pro" w:eastAsia="Source Sans Pro" w:hAnsi="Source Sans Pro" w:cs="Source Sans Pro"/>
                      <w:color w:val="494949"/>
                      <w:sz w:val="20"/>
                      <w:szCs w:val="20"/>
                    </w:rPr>
                    <w:t>, India</w:t>
                  </w:r>
                </w:p>
                <w:p w14:paraId="6A20E358" w14:textId="1199833B" w:rsidR="00FE2C16" w:rsidRDefault="00EF2FAC" w:rsidP="00EF2FAC">
                  <w:pPr>
                    <w:pStyle w:val="documentskn-mld5ulli"/>
                    <w:numPr>
                      <w:ilvl w:val="0"/>
                      <w:numId w:val="4"/>
                    </w:numPr>
                    <w:spacing w:before="100" w:after="80" w:line="280" w:lineRule="atLeast"/>
                    <w:rPr>
                      <w:rStyle w:val="span"/>
                      <w:rFonts w:ascii="Source Sans Pro" w:eastAsia="Source Sans Pro" w:hAnsi="Source Sans Pro" w:cs="Source Sans Pro"/>
                      <w:color w:val="494949"/>
                      <w:sz w:val="20"/>
                      <w:szCs w:val="20"/>
                    </w:rPr>
                  </w:pPr>
                  <w:r w:rsidRPr="00EF2FAC">
                    <w:rPr>
                      <w:rStyle w:val="span"/>
                      <w:rFonts w:ascii="Source Sans Pro" w:eastAsia="Source Sans Pro" w:hAnsi="Source Sans Pro" w:cs="Source Sans Pro"/>
                      <w:color w:val="494949"/>
                      <w:sz w:val="20"/>
                      <w:szCs w:val="20"/>
                    </w:rPr>
                    <w:t xml:space="preserve">The project involved is to assigning the surveying order and direction to the road sections of </w:t>
                  </w:r>
                  <w:r w:rsidR="00F54A8E" w:rsidRPr="00EF2FAC">
                    <w:rPr>
                      <w:rStyle w:val="span"/>
                      <w:rFonts w:ascii="Source Sans Pro" w:eastAsia="Source Sans Pro" w:hAnsi="Source Sans Pro" w:cs="Source Sans Pro"/>
                      <w:color w:val="494949"/>
                      <w:sz w:val="20"/>
                      <w:szCs w:val="20"/>
                    </w:rPr>
                    <w:t>U.K so</w:t>
                  </w:r>
                  <w:r w:rsidRPr="00EF2FAC">
                    <w:rPr>
                      <w:rStyle w:val="span"/>
                      <w:rFonts w:ascii="Source Sans Pro" w:eastAsia="Source Sans Pro" w:hAnsi="Source Sans Pro" w:cs="Source Sans Pro"/>
                      <w:color w:val="494949"/>
                      <w:sz w:val="20"/>
                      <w:szCs w:val="20"/>
                    </w:rPr>
                    <w:t xml:space="preserve"> that the entire road network to be surveyed in least time consumption. After routing EFS is to be created which is the input for surveying vehicle.</w:t>
                  </w:r>
                </w:p>
              </w:tc>
              <w:tc>
                <w:tcPr>
                  <w:tcW w:w="600" w:type="dxa"/>
                  <w:tcMar>
                    <w:top w:w="0" w:type="dxa"/>
                    <w:left w:w="0" w:type="dxa"/>
                    <w:bottom w:w="0" w:type="dxa"/>
                    <w:right w:w="0" w:type="dxa"/>
                  </w:tcMar>
                  <w:hideMark/>
                </w:tcPr>
                <w:p w14:paraId="0ABE9A70" w14:textId="77777777" w:rsidR="00FE2C16" w:rsidRDefault="002B7167">
                  <w:pPr>
                    <w:pStyle w:val="sectiontablerightspacecellParagraph"/>
                    <w:spacing w:before="200" w:line="280" w:lineRule="atLeast"/>
                    <w:rPr>
                      <w:rStyle w:val="sectiontablerightspacecell"/>
                      <w:rFonts w:ascii="Source Sans Pro" w:eastAsia="Source Sans Pro" w:hAnsi="Source Sans Pro" w:cs="Source Sans Pro"/>
                      <w:color w:val="494949"/>
                      <w:sz w:val="20"/>
                      <w:szCs w:val="20"/>
                    </w:rPr>
                  </w:pPr>
                  <w:r>
                    <w:rPr>
                      <w:rStyle w:val="sectiontablerightspacecell"/>
                      <w:rFonts w:ascii="Source Sans Pro" w:eastAsia="Source Sans Pro" w:hAnsi="Source Sans Pro" w:cs="Source Sans Pro"/>
                      <w:color w:val="494949"/>
                      <w:sz w:val="20"/>
                      <w:szCs w:val="20"/>
                    </w:rPr>
                    <w:lastRenderedPageBreak/>
                    <w:t> </w:t>
                  </w:r>
                </w:p>
              </w:tc>
            </w:tr>
          </w:tbl>
          <w:p w14:paraId="6202F902" w14:textId="77777777" w:rsidR="00FE2C16" w:rsidRDefault="002B7167">
            <w:pPr>
              <w:pStyle w:val="documentskn-mld5parent-containersectionscspdiv"/>
              <w:rPr>
                <w:rStyle w:val="mld5maincell"/>
                <w:rFonts w:ascii="Source Sans Pro" w:eastAsia="Source Sans Pro" w:hAnsi="Source Sans Pro" w:cs="Source Sans Pro"/>
                <w:color w:val="494949"/>
              </w:rPr>
            </w:pPr>
            <w:r>
              <w:rPr>
                <w:rStyle w:val="mld5maincell"/>
                <w:rFonts w:ascii="Source Sans Pro" w:eastAsia="Source Sans Pro" w:hAnsi="Source Sans Pro" w:cs="Source Sans Pro"/>
                <w:color w:val="494949"/>
              </w:rPr>
              <w:t> </w:t>
            </w:r>
          </w:p>
          <w:tbl>
            <w:tblPr>
              <w:tblStyle w:val="sectiontable"/>
              <w:tblW w:w="0" w:type="auto"/>
              <w:tblCellSpacing w:w="0" w:type="dxa"/>
              <w:tblLayout w:type="fixed"/>
              <w:tblCellMar>
                <w:left w:w="0" w:type="dxa"/>
                <w:right w:w="0" w:type="dxa"/>
              </w:tblCellMar>
              <w:tblLook w:val="05E0" w:firstRow="1" w:lastRow="1" w:firstColumn="1" w:lastColumn="1" w:noHBand="0" w:noVBand="1"/>
            </w:tblPr>
            <w:tblGrid>
              <w:gridCol w:w="2385"/>
              <w:gridCol w:w="15"/>
              <w:gridCol w:w="283"/>
              <w:gridCol w:w="17"/>
              <w:gridCol w:w="8039"/>
              <w:gridCol w:w="67"/>
              <w:gridCol w:w="529"/>
              <w:gridCol w:w="71"/>
            </w:tblGrid>
            <w:tr w:rsidR="00FE2C16" w14:paraId="519A6D77" w14:textId="77777777" w:rsidTr="00C82930">
              <w:trPr>
                <w:gridAfter w:val="1"/>
                <w:wAfter w:w="71" w:type="dxa"/>
                <w:trHeight w:val="699"/>
                <w:tblCellSpacing w:w="0" w:type="dxa"/>
              </w:trPr>
              <w:tc>
                <w:tcPr>
                  <w:tcW w:w="2385" w:type="dxa"/>
                  <w:tcMar>
                    <w:top w:w="0" w:type="dxa"/>
                    <w:left w:w="0" w:type="dxa"/>
                    <w:bottom w:w="0" w:type="dxa"/>
                    <w:right w:w="0" w:type="dxa"/>
                  </w:tcMar>
                  <w:hideMark/>
                </w:tcPr>
                <w:p w14:paraId="27179CFE" w14:textId="77777777" w:rsidR="00FE2C16" w:rsidRDefault="00000000">
                  <w:pPr>
                    <w:pStyle w:val="documentskn-mld5sectiontitle"/>
                    <w:spacing w:before="200"/>
                    <w:ind w:left="100"/>
                    <w:rPr>
                      <w:rStyle w:val="documentskn-mld5headingCharacter"/>
                    </w:rPr>
                  </w:pPr>
                  <w:r>
                    <w:pict w14:anchorId="07AE528E">
                      <v:rect id="_x0000_s1030" style="position:absolute;left:0;text-align:left;margin-left:0;margin-top:0;width:120pt;height:2pt;z-index:251662336" fillcolor="#1c6b60" strokecolor="#1c6b60"/>
                    </w:pict>
                  </w:r>
                  <w:r>
                    <w:pict w14:anchorId="45A1BA92">
                      <v:line id="_x0000_s1031" style="position:absolute;left:0;text-align:left;z-index:-251653120" from="0,0" to="540.3pt,0" fillcolor="#494949" strokecolor="#494949"/>
                    </w:pict>
                  </w:r>
                  <w:r w:rsidR="002B7167">
                    <w:rPr>
                      <w:rStyle w:val="documentskn-mld5headingCharacter"/>
                    </w:rPr>
                    <w:t>Education</w:t>
                  </w:r>
                </w:p>
              </w:tc>
              <w:tc>
                <w:tcPr>
                  <w:tcW w:w="298" w:type="dxa"/>
                  <w:gridSpan w:val="2"/>
                  <w:tcMar>
                    <w:top w:w="0" w:type="dxa"/>
                    <w:left w:w="0" w:type="dxa"/>
                    <w:bottom w:w="0" w:type="dxa"/>
                    <w:right w:w="0" w:type="dxa"/>
                  </w:tcMar>
                  <w:hideMark/>
                </w:tcPr>
                <w:p w14:paraId="4FEE78E4" w14:textId="77777777" w:rsidR="00FE2C16" w:rsidRDefault="002B7167">
                  <w:pPr>
                    <w:pStyle w:val="sectiontableleftspacecellParagraph"/>
                    <w:spacing w:before="200" w:line="280" w:lineRule="atLeast"/>
                    <w:rPr>
                      <w:rStyle w:val="sectiontableleftspacecell"/>
                      <w:rFonts w:ascii="Source Sans Pro" w:eastAsia="Source Sans Pro" w:hAnsi="Source Sans Pro" w:cs="Source Sans Pro"/>
                      <w:color w:val="494949"/>
                      <w:sz w:val="20"/>
                      <w:szCs w:val="20"/>
                    </w:rPr>
                  </w:pPr>
                  <w:r>
                    <w:rPr>
                      <w:rStyle w:val="sectiontableleftspacecell"/>
                      <w:rFonts w:ascii="Source Sans Pro" w:eastAsia="Source Sans Pro" w:hAnsi="Source Sans Pro" w:cs="Source Sans Pro"/>
                      <w:color w:val="494949"/>
                      <w:sz w:val="20"/>
                      <w:szCs w:val="20"/>
                    </w:rPr>
                    <w:t> </w:t>
                  </w:r>
                </w:p>
              </w:tc>
              <w:tc>
                <w:tcPr>
                  <w:tcW w:w="8056" w:type="dxa"/>
                  <w:gridSpan w:val="2"/>
                  <w:tcMar>
                    <w:top w:w="0" w:type="dxa"/>
                    <w:left w:w="0" w:type="dxa"/>
                    <w:bottom w:w="0" w:type="dxa"/>
                    <w:right w:w="0" w:type="dxa"/>
                  </w:tcMar>
                  <w:hideMark/>
                </w:tcPr>
                <w:p w14:paraId="0AA09AA6" w14:textId="77777777" w:rsidR="00FE2C16" w:rsidRDefault="002B7167">
                  <w:pPr>
                    <w:pStyle w:val="documentskn-mld5dispBlk"/>
                    <w:spacing w:before="200" w:line="280" w:lineRule="atLeast"/>
                    <w:rPr>
                      <w:rStyle w:val="sectiontablesectionbody"/>
                      <w:rFonts w:ascii="Source Sans Pro" w:eastAsia="Source Sans Pro" w:hAnsi="Source Sans Pro" w:cs="Source Sans Pro"/>
                      <w:color w:val="494949"/>
                      <w:sz w:val="20"/>
                      <w:szCs w:val="20"/>
                    </w:rPr>
                  </w:pPr>
                  <w:r>
                    <w:rPr>
                      <w:rStyle w:val="documentskn-mld5txt-boldCharacter"/>
                      <w:rFonts w:ascii="Source Sans Pro" w:eastAsia="Source Sans Pro" w:hAnsi="Source Sans Pro" w:cs="Source Sans Pro"/>
                      <w:color w:val="494949"/>
                      <w:sz w:val="20"/>
                      <w:szCs w:val="20"/>
                    </w:rPr>
                    <w:t>Master of Science</w:t>
                  </w:r>
                  <w:r>
                    <w:rPr>
                      <w:rStyle w:val="span"/>
                      <w:rFonts w:ascii="Source Sans Pro" w:eastAsia="Source Sans Pro" w:hAnsi="Source Sans Pro" w:cs="Source Sans Pro"/>
                      <w:color w:val="494949"/>
                      <w:sz w:val="20"/>
                      <w:szCs w:val="20"/>
                    </w:rPr>
                    <w:t>: Remote Sensing And GIS</w:t>
                  </w:r>
                </w:p>
                <w:p w14:paraId="4E598149" w14:textId="77777777" w:rsidR="00FE2C16" w:rsidRDefault="002B7167">
                  <w:pPr>
                    <w:pStyle w:val="documentskn-mld5dispBlk"/>
                    <w:spacing w:line="280" w:lineRule="atLeast"/>
                    <w:rPr>
                      <w:rStyle w:val="sectiontablesectionbody"/>
                      <w:rFonts w:ascii="Source Sans Pro" w:eastAsia="Source Sans Pro" w:hAnsi="Source Sans Pro" w:cs="Source Sans Pro"/>
                      <w:color w:val="494949"/>
                      <w:sz w:val="20"/>
                      <w:szCs w:val="20"/>
                    </w:rPr>
                  </w:pPr>
                  <w:r>
                    <w:rPr>
                      <w:rStyle w:val="documentskn-mld5txt-boldCharacter"/>
                      <w:rFonts w:ascii="Source Sans Pro" w:eastAsia="Source Sans Pro" w:hAnsi="Source Sans Pro" w:cs="Source Sans Pro"/>
                      <w:color w:val="494949"/>
                      <w:sz w:val="20"/>
                      <w:szCs w:val="20"/>
                    </w:rPr>
                    <w:t>Kuvempu University</w:t>
                  </w:r>
                  <w:r>
                    <w:rPr>
                      <w:rStyle w:val="span"/>
                      <w:rFonts w:ascii="Source Sans Pro" w:eastAsia="Source Sans Pro" w:hAnsi="Source Sans Pro" w:cs="Source Sans Pro"/>
                      <w:color w:val="494949"/>
                      <w:sz w:val="20"/>
                      <w:szCs w:val="20"/>
                    </w:rPr>
                    <w:t xml:space="preserve"> - Shivamogga, Karnataka, India, 06/2006</w:t>
                  </w:r>
                </w:p>
              </w:tc>
              <w:tc>
                <w:tcPr>
                  <w:tcW w:w="596" w:type="dxa"/>
                  <w:gridSpan w:val="2"/>
                  <w:tcMar>
                    <w:top w:w="0" w:type="dxa"/>
                    <w:left w:w="0" w:type="dxa"/>
                    <w:bottom w:w="0" w:type="dxa"/>
                    <w:right w:w="0" w:type="dxa"/>
                  </w:tcMar>
                  <w:hideMark/>
                </w:tcPr>
                <w:p w14:paraId="5AC1A316" w14:textId="77777777" w:rsidR="00FE2C16" w:rsidRDefault="002B7167">
                  <w:pPr>
                    <w:pStyle w:val="sectiontablerightspacecellParagraph"/>
                    <w:spacing w:before="200" w:line="280" w:lineRule="atLeast"/>
                    <w:rPr>
                      <w:rStyle w:val="sectiontablerightspacecell"/>
                      <w:rFonts w:ascii="Source Sans Pro" w:eastAsia="Source Sans Pro" w:hAnsi="Source Sans Pro" w:cs="Source Sans Pro"/>
                      <w:color w:val="494949"/>
                      <w:sz w:val="20"/>
                      <w:szCs w:val="20"/>
                    </w:rPr>
                  </w:pPr>
                  <w:r>
                    <w:rPr>
                      <w:rStyle w:val="sectiontablerightspacecell"/>
                      <w:rFonts w:ascii="Source Sans Pro" w:eastAsia="Source Sans Pro" w:hAnsi="Source Sans Pro" w:cs="Source Sans Pro"/>
                      <w:color w:val="494949"/>
                      <w:sz w:val="20"/>
                      <w:szCs w:val="20"/>
                    </w:rPr>
                    <w:t> </w:t>
                  </w:r>
                </w:p>
              </w:tc>
            </w:tr>
            <w:tr w:rsidR="00FE2C16" w14:paraId="1E879F1F" w14:textId="77777777">
              <w:trPr>
                <w:tblCellSpacing w:w="0" w:type="dxa"/>
              </w:trPr>
              <w:tc>
                <w:tcPr>
                  <w:tcW w:w="2400" w:type="dxa"/>
                  <w:gridSpan w:val="2"/>
                  <w:tcMar>
                    <w:top w:w="0" w:type="dxa"/>
                    <w:left w:w="0" w:type="dxa"/>
                    <w:bottom w:w="0" w:type="dxa"/>
                    <w:right w:w="0" w:type="dxa"/>
                  </w:tcMar>
                  <w:hideMark/>
                </w:tcPr>
                <w:p w14:paraId="6B8B84D6" w14:textId="58503704" w:rsidR="00FE2C16" w:rsidRDefault="002B7167">
                  <w:pPr>
                    <w:pStyle w:val="documentskn-mld5sectiontitle"/>
                    <w:spacing w:before="200"/>
                    <w:ind w:left="100"/>
                    <w:rPr>
                      <w:rStyle w:val="documentskn-mld5headingCharacter"/>
                    </w:rPr>
                  </w:pPr>
                  <w:r>
                    <w:rPr>
                      <w:rStyle w:val="mld5maincell"/>
                      <w:rFonts w:ascii="Source Sans Pro" w:eastAsia="Source Sans Pro" w:hAnsi="Source Sans Pro" w:cs="Source Sans Pro"/>
                      <w:color w:val="494949"/>
                    </w:rPr>
                    <w:t> </w:t>
                  </w:r>
                  <w:r w:rsidR="00000000">
                    <w:pict w14:anchorId="687F5A96">
                      <v:rect id="_x0000_s1032" style="position:absolute;left:0;text-align:left;margin-left:0;margin-top:0;width:120pt;height:2pt;z-index:251664384;mso-position-horizontal-relative:text;mso-position-vertical-relative:text" fillcolor="#1c6b60" strokecolor="#1c6b60"/>
                    </w:pict>
                  </w:r>
                  <w:r w:rsidR="00000000">
                    <w:pict w14:anchorId="78C32DBE">
                      <v:line id="_x0000_s1033" style="position:absolute;left:0;text-align:left;z-index:-251651072;mso-position-horizontal-relative:text;mso-position-vertical-relative:text" from="0,0" to="540.3pt,0" fillcolor="#494949" strokecolor="#494949"/>
                    </w:pict>
                  </w:r>
                  <w:r>
                    <w:rPr>
                      <w:rStyle w:val="documentskn-mld5headingCharacter"/>
                    </w:rPr>
                    <w:t>Certifications</w:t>
                  </w:r>
                </w:p>
              </w:tc>
              <w:tc>
                <w:tcPr>
                  <w:tcW w:w="300" w:type="dxa"/>
                  <w:gridSpan w:val="2"/>
                  <w:tcMar>
                    <w:top w:w="0" w:type="dxa"/>
                    <w:left w:w="0" w:type="dxa"/>
                    <w:bottom w:w="0" w:type="dxa"/>
                    <w:right w:w="0" w:type="dxa"/>
                  </w:tcMar>
                  <w:hideMark/>
                </w:tcPr>
                <w:p w14:paraId="627400C6" w14:textId="77777777" w:rsidR="00FE2C16" w:rsidRDefault="002B7167">
                  <w:pPr>
                    <w:pStyle w:val="sectiontableleftspacecellParagraph"/>
                    <w:spacing w:before="200" w:line="280" w:lineRule="atLeast"/>
                    <w:rPr>
                      <w:rStyle w:val="sectiontableleftspacecell"/>
                      <w:rFonts w:ascii="Source Sans Pro" w:eastAsia="Source Sans Pro" w:hAnsi="Source Sans Pro" w:cs="Source Sans Pro"/>
                      <w:color w:val="494949"/>
                      <w:sz w:val="20"/>
                      <w:szCs w:val="20"/>
                    </w:rPr>
                  </w:pPr>
                  <w:r>
                    <w:rPr>
                      <w:rStyle w:val="sectiontableleftspacecell"/>
                      <w:rFonts w:ascii="Source Sans Pro" w:eastAsia="Source Sans Pro" w:hAnsi="Source Sans Pro" w:cs="Source Sans Pro"/>
                      <w:color w:val="494949"/>
                      <w:sz w:val="20"/>
                      <w:szCs w:val="20"/>
                    </w:rPr>
                    <w:t> </w:t>
                  </w:r>
                </w:p>
              </w:tc>
              <w:tc>
                <w:tcPr>
                  <w:tcW w:w="8106" w:type="dxa"/>
                  <w:gridSpan w:val="2"/>
                  <w:tcMar>
                    <w:top w:w="0" w:type="dxa"/>
                    <w:left w:w="0" w:type="dxa"/>
                    <w:bottom w:w="0" w:type="dxa"/>
                    <w:right w:w="0" w:type="dxa"/>
                  </w:tcMar>
                  <w:hideMark/>
                </w:tcPr>
                <w:p w14:paraId="6C0EC2FB" w14:textId="77777777" w:rsidR="00FE2C16" w:rsidRDefault="005A4509">
                  <w:pPr>
                    <w:pStyle w:val="p"/>
                    <w:spacing w:before="200" w:line="280" w:lineRule="atLeast"/>
                    <w:rPr>
                      <w:rStyle w:val="sectiontablesectionbody"/>
                      <w:rFonts w:ascii="Source Sans Pro" w:eastAsia="Source Sans Pro" w:hAnsi="Source Sans Pro" w:cs="Source Sans Pro"/>
                      <w:color w:val="494949"/>
                      <w:sz w:val="20"/>
                      <w:szCs w:val="20"/>
                    </w:rPr>
                  </w:pPr>
                  <w:r>
                    <w:rPr>
                      <w:rStyle w:val="sectiontablesectionbody"/>
                      <w:rFonts w:ascii="Source Sans Pro" w:eastAsia="Source Sans Pro" w:hAnsi="Source Sans Pro" w:cs="Source Sans Pro"/>
                      <w:color w:val="494949"/>
                      <w:sz w:val="20"/>
                      <w:szCs w:val="20"/>
                    </w:rPr>
                    <w:t xml:space="preserve">Lean </w:t>
                  </w:r>
                  <w:r w:rsidR="002B7167">
                    <w:rPr>
                      <w:rStyle w:val="sectiontablesectionbody"/>
                      <w:rFonts w:ascii="Source Sans Pro" w:eastAsia="Source Sans Pro" w:hAnsi="Source Sans Pro" w:cs="Source Sans Pro"/>
                      <w:color w:val="494949"/>
                      <w:sz w:val="20"/>
                      <w:szCs w:val="20"/>
                    </w:rPr>
                    <w:t>Six Sigma Green Belt</w:t>
                  </w:r>
                </w:p>
                <w:p w14:paraId="174E8FA9" w14:textId="1EFD1E05" w:rsidR="00ED60FC" w:rsidRDefault="00ED60FC">
                  <w:pPr>
                    <w:pStyle w:val="p"/>
                    <w:spacing w:before="200" w:line="280" w:lineRule="atLeast"/>
                    <w:rPr>
                      <w:rStyle w:val="sectiontablesectionbody"/>
                      <w:rFonts w:ascii="Source Sans Pro" w:eastAsia="Source Sans Pro" w:hAnsi="Source Sans Pro" w:cs="Source Sans Pro"/>
                      <w:color w:val="494949"/>
                      <w:sz w:val="20"/>
                      <w:szCs w:val="20"/>
                    </w:rPr>
                  </w:pPr>
                  <w:r>
                    <w:rPr>
                      <w:rStyle w:val="sectiontablesectionbody"/>
                      <w:rFonts w:ascii="Source Sans Pro" w:eastAsia="Source Sans Pro" w:hAnsi="Source Sans Pro" w:cs="Source Sans Pro"/>
                      <w:color w:val="494949"/>
                      <w:sz w:val="20"/>
                      <w:szCs w:val="20"/>
                    </w:rPr>
                    <w:t>Certified Scrum Master</w:t>
                  </w:r>
                </w:p>
              </w:tc>
              <w:tc>
                <w:tcPr>
                  <w:tcW w:w="600" w:type="dxa"/>
                  <w:gridSpan w:val="2"/>
                  <w:tcMar>
                    <w:top w:w="0" w:type="dxa"/>
                    <w:left w:w="0" w:type="dxa"/>
                    <w:bottom w:w="0" w:type="dxa"/>
                    <w:right w:w="0" w:type="dxa"/>
                  </w:tcMar>
                  <w:hideMark/>
                </w:tcPr>
                <w:p w14:paraId="3BEA172B" w14:textId="77777777" w:rsidR="00FE2C16" w:rsidRDefault="002B7167">
                  <w:pPr>
                    <w:pStyle w:val="sectiontablerightspacecellParagraph"/>
                    <w:spacing w:before="200" w:line="280" w:lineRule="atLeast"/>
                    <w:rPr>
                      <w:rStyle w:val="sectiontablerightspacecell"/>
                      <w:rFonts w:ascii="Source Sans Pro" w:eastAsia="Source Sans Pro" w:hAnsi="Source Sans Pro" w:cs="Source Sans Pro"/>
                      <w:color w:val="494949"/>
                      <w:sz w:val="20"/>
                      <w:szCs w:val="20"/>
                    </w:rPr>
                  </w:pPr>
                  <w:r>
                    <w:rPr>
                      <w:rStyle w:val="sectiontablerightspacecell"/>
                      <w:rFonts w:ascii="Source Sans Pro" w:eastAsia="Source Sans Pro" w:hAnsi="Source Sans Pro" w:cs="Source Sans Pro"/>
                      <w:color w:val="494949"/>
                      <w:sz w:val="20"/>
                      <w:szCs w:val="20"/>
                    </w:rPr>
                    <w:t> </w:t>
                  </w:r>
                </w:p>
              </w:tc>
            </w:tr>
            <w:tr w:rsidR="00FE2C16" w14:paraId="1A148BCD" w14:textId="77777777">
              <w:trPr>
                <w:tblCellSpacing w:w="0" w:type="dxa"/>
              </w:trPr>
              <w:tc>
                <w:tcPr>
                  <w:tcW w:w="2400" w:type="dxa"/>
                  <w:gridSpan w:val="2"/>
                  <w:tcMar>
                    <w:top w:w="0" w:type="dxa"/>
                    <w:left w:w="0" w:type="dxa"/>
                    <w:bottom w:w="0" w:type="dxa"/>
                    <w:right w:w="0" w:type="dxa"/>
                  </w:tcMar>
                  <w:hideMark/>
                </w:tcPr>
                <w:p w14:paraId="6B440C72" w14:textId="64A2E5A1" w:rsidR="00FE2C16" w:rsidRDefault="002B7167">
                  <w:pPr>
                    <w:pStyle w:val="documentskn-mld5sectiontitle"/>
                    <w:spacing w:before="200"/>
                    <w:ind w:left="100"/>
                    <w:rPr>
                      <w:rStyle w:val="documentskn-mld5headingCharacter"/>
                    </w:rPr>
                  </w:pPr>
                  <w:r>
                    <w:rPr>
                      <w:rStyle w:val="mld5maincell"/>
                      <w:rFonts w:ascii="Source Sans Pro" w:eastAsia="Source Sans Pro" w:hAnsi="Source Sans Pro" w:cs="Source Sans Pro"/>
                      <w:color w:val="494949"/>
                    </w:rPr>
                    <w:t> </w:t>
                  </w:r>
                  <w:r w:rsidR="00000000">
                    <w:pict w14:anchorId="09CA8DFE">
                      <v:rect id="_x0000_s1034" style="position:absolute;left:0;text-align:left;margin-left:0;margin-top:0;width:120pt;height:2pt;z-index:251666432;mso-position-horizontal-relative:text;mso-position-vertical-relative:text" fillcolor="#1c6b60" strokecolor="#1c6b60"/>
                    </w:pict>
                  </w:r>
                  <w:r w:rsidR="00000000">
                    <w:pict w14:anchorId="3AB6110E">
                      <v:line id="_x0000_s1035" style="position:absolute;left:0;text-align:left;z-index:-251649024;mso-position-horizontal-relative:text;mso-position-vertical-relative:text" from="0,0" to="540.3pt,0" fillcolor="#494949" strokecolor="#494949"/>
                    </w:pict>
                  </w:r>
                  <w:r>
                    <w:rPr>
                      <w:rStyle w:val="documentskn-mld5headingCharacter"/>
                    </w:rPr>
                    <w:t>Languages</w:t>
                  </w:r>
                </w:p>
              </w:tc>
              <w:tc>
                <w:tcPr>
                  <w:tcW w:w="300" w:type="dxa"/>
                  <w:gridSpan w:val="2"/>
                  <w:tcMar>
                    <w:top w:w="0" w:type="dxa"/>
                    <w:left w:w="0" w:type="dxa"/>
                    <w:bottom w:w="0" w:type="dxa"/>
                    <w:right w:w="0" w:type="dxa"/>
                  </w:tcMar>
                  <w:hideMark/>
                </w:tcPr>
                <w:p w14:paraId="2C9E65B4" w14:textId="77777777" w:rsidR="00FE2C16" w:rsidRDefault="002B7167">
                  <w:pPr>
                    <w:pStyle w:val="sectiontableleftspacecellParagraph"/>
                    <w:spacing w:before="200" w:line="280" w:lineRule="atLeast"/>
                    <w:rPr>
                      <w:rStyle w:val="sectiontableleftspacecell"/>
                      <w:rFonts w:ascii="Source Sans Pro" w:eastAsia="Source Sans Pro" w:hAnsi="Source Sans Pro" w:cs="Source Sans Pro"/>
                      <w:color w:val="494949"/>
                      <w:sz w:val="20"/>
                      <w:szCs w:val="20"/>
                    </w:rPr>
                  </w:pPr>
                  <w:r>
                    <w:rPr>
                      <w:rStyle w:val="sectiontableleftspacecell"/>
                      <w:rFonts w:ascii="Source Sans Pro" w:eastAsia="Source Sans Pro" w:hAnsi="Source Sans Pro" w:cs="Source Sans Pro"/>
                      <w:color w:val="494949"/>
                      <w:sz w:val="20"/>
                      <w:szCs w:val="20"/>
                    </w:rPr>
                    <w:t> </w:t>
                  </w:r>
                </w:p>
              </w:tc>
              <w:tc>
                <w:tcPr>
                  <w:tcW w:w="8106" w:type="dxa"/>
                  <w:gridSpan w:val="2"/>
                  <w:tcMar>
                    <w:top w:w="0" w:type="dxa"/>
                    <w:left w:w="0" w:type="dxa"/>
                    <w:bottom w:w="0" w:type="dxa"/>
                    <w:right w:w="0" w:type="dxa"/>
                  </w:tcMar>
                  <w:hideMark/>
                </w:tcPr>
                <w:tbl>
                  <w:tblPr>
                    <w:tblStyle w:val="documentlangSeclnggparatable"/>
                    <w:tblW w:w="0" w:type="auto"/>
                    <w:tblCellSpacing w:w="0" w:type="dxa"/>
                    <w:tblLayout w:type="fixed"/>
                    <w:tblCellMar>
                      <w:left w:w="0" w:type="dxa"/>
                      <w:right w:w="0" w:type="dxa"/>
                    </w:tblCellMar>
                    <w:tblLook w:val="05E0" w:firstRow="1" w:lastRow="1" w:firstColumn="1" w:lastColumn="1" w:noHBand="0" w:noVBand="1"/>
                  </w:tblPr>
                  <w:tblGrid>
                    <w:gridCol w:w="3903"/>
                    <w:gridCol w:w="300"/>
                    <w:gridCol w:w="3903"/>
                  </w:tblGrid>
                  <w:tr w:rsidR="00FE2C16" w14:paraId="313B473C" w14:textId="77777777">
                    <w:trPr>
                      <w:tblCellSpacing w:w="0" w:type="dxa"/>
                    </w:trPr>
                    <w:tc>
                      <w:tcPr>
                        <w:tcW w:w="3903" w:type="dxa"/>
                        <w:tcMar>
                          <w:top w:w="0" w:type="dxa"/>
                          <w:left w:w="0" w:type="dxa"/>
                          <w:bottom w:w="0" w:type="dxa"/>
                          <w:right w:w="0" w:type="dxa"/>
                        </w:tcMar>
                        <w:hideMark/>
                      </w:tcPr>
                      <w:p w14:paraId="53B080A2" w14:textId="77777777" w:rsidR="00FE2C16" w:rsidRDefault="002B7167">
                        <w:pPr>
                          <w:pStyle w:val="div"/>
                          <w:spacing w:before="200" w:line="280" w:lineRule="atLeast"/>
                          <w:rPr>
                            <w:rStyle w:val="documentskn-mld5firstparagraphCharacter"/>
                            <w:rFonts w:ascii="Source Sans Pro" w:eastAsia="Source Sans Pro" w:hAnsi="Source Sans Pro" w:cs="Source Sans Pro"/>
                            <w:color w:val="494949"/>
                            <w:sz w:val="20"/>
                            <w:szCs w:val="20"/>
                          </w:rPr>
                        </w:pPr>
                        <w:r>
                          <w:rPr>
                            <w:rStyle w:val="documentskn-mld5txt-boldCharacter"/>
                            <w:rFonts w:ascii="Source Sans Pro" w:eastAsia="Source Sans Pro" w:hAnsi="Source Sans Pro" w:cs="Source Sans Pro"/>
                            <w:color w:val="494949"/>
                            <w:sz w:val="20"/>
                            <w:szCs w:val="20"/>
                          </w:rPr>
                          <w:t>Hindi</w:t>
                        </w:r>
                        <w:r>
                          <w:rPr>
                            <w:rStyle w:val="documentlangSecfieldany"/>
                            <w:rFonts w:ascii="Source Sans Pro" w:eastAsia="Source Sans Pro" w:hAnsi="Source Sans Pro" w:cs="Source Sans Pro"/>
                            <w:vanish/>
                            <w:color w:val="494949"/>
                            <w:sz w:val="20"/>
                            <w:szCs w:val="20"/>
                          </w:rPr>
                          <w:t>:</w:t>
                        </w:r>
                        <w:r>
                          <w:rPr>
                            <w:rStyle w:val="documentskn-mld5firstparagraphCharacter"/>
                            <w:rFonts w:ascii="Source Sans Pro" w:eastAsia="Source Sans Pro" w:hAnsi="Source Sans Pro" w:cs="Source Sans Pro"/>
                            <w:color w:val="494949"/>
                            <w:sz w:val="20"/>
                            <w:szCs w:val="20"/>
                          </w:rPr>
                          <w:t xml:space="preserve"> </w:t>
                        </w:r>
                      </w:p>
                      <w:p w14:paraId="3543A350" w14:textId="77777777" w:rsidR="00FE2C16" w:rsidRDefault="002B7167">
                        <w:pPr>
                          <w:pStyle w:val="documentsliced-rect"/>
                          <w:spacing w:before="100" w:line="120" w:lineRule="exact"/>
                          <w:rPr>
                            <w:rStyle w:val="documentskn-mld5firstparagraphCharacter"/>
                            <w:rFonts w:ascii="Source Sans Pro" w:eastAsia="Source Sans Pro" w:hAnsi="Source Sans Pro" w:cs="Source Sans Pro"/>
                            <w:color w:val="494949"/>
                            <w:sz w:val="20"/>
                            <w:szCs w:val="20"/>
                          </w:rPr>
                        </w:pPr>
                        <w:r>
                          <w:rPr>
                            <w:rStyle w:val="documentskn-mld5firstparagraphCharacter"/>
                            <w:rFonts w:ascii="Source Sans Pro" w:eastAsia="Source Sans Pro" w:hAnsi="Source Sans Pro" w:cs="Source Sans Pro"/>
                            <w:noProof/>
                            <w:color w:val="494949"/>
                            <w:sz w:val="20"/>
                            <w:szCs w:val="20"/>
                            <w:lang w:val="en-IN" w:eastAsia="en-IN"/>
                          </w:rPr>
                          <w:drawing>
                            <wp:inline distT="0" distB="0" distL="0" distR="0" wp14:anchorId="75B9205F" wp14:editId="5A1BD7FE">
                              <wp:extent cx="2474073" cy="76775"/>
                              <wp:effectExtent l="0" t="0" r="0" b="0"/>
                              <wp:docPr id="100002" name="Picture 100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2" name=""/>
                                      <pic:cNvPicPr>
                                        <a:picLocks/>
                                      </pic:cNvPicPr>
                                    </pic:nvPicPr>
                                    <pic:blipFill>
                                      <a:blip r:embed="rId7"/>
                                      <a:stretch>
                                        <a:fillRect/>
                                      </a:stretch>
                                    </pic:blipFill>
                                    <pic:spPr>
                                      <a:xfrm>
                                        <a:off x="0" y="0"/>
                                        <a:ext cx="2474073" cy="76775"/>
                                      </a:xfrm>
                                      <a:prstGeom prst="rect">
                                        <a:avLst/>
                                      </a:prstGeom>
                                    </pic:spPr>
                                  </pic:pic>
                                </a:graphicData>
                              </a:graphic>
                            </wp:inline>
                          </w:drawing>
                        </w:r>
                      </w:p>
                      <w:p w14:paraId="7EDD1371" w14:textId="77777777" w:rsidR="00FE2C16" w:rsidRDefault="00276B0D">
                        <w:pPr>
                          <w:pStyle w:val="div"/>
                          <w:spacing w:line="230" w:lineRule="exact"/>
                          <w:rPr>
                            <w:rStyle w:val="documentskn-mld5firstparagraphCharacter"/>
                            <w:rFonts w:ascii="Source Sans Pro" w:eastAsia="Source Sans Pro" w:hAnsi="Source Sans Pro" w:cs="Source Sans Pro"/>
                            <w:color w:val="494949"/>
                            <w:sz w:val="20"/>
                            <w:szCs w:val="20"/>
                          </w:rPr>
                        </w:pPr>
                        <w:r>
                          <w:rPr>
                            <w:rStyle w:val="documentlangSecfieldany"/>
                            <w:rFonts w:ascii="Source Sans Pro" w:eastAsia="Source Sans Pro" w:hAnsi="Source Sans Pro" w:cs="Source Sans Pro"/>
                            <w:color w:val="494949"/>
                            <w:sz w:val="20"/>
                            <w:szCs w:val="20"/>
                          </w:rPr>
                          <w:t>Proficient</w:t>
                        </w:r>
                      </w:p>
                    </w:tc>
                    <w:tc>
                      <w:tcPr>
                        <w:tcW w:w="300" w:type="dxa"/>
                        <w:tcMar>
                          <w:top w:w="0" w:type="dxa"/>
                          <w:left w:w="0" w:type="dxa"/>
                          <w:bottom w:w="0" w:type="dxa"/>
                          <w:right w:w="0" w:type="dxa"/>
                        </w:tcMar>
                        <w:hideMark/>
                      </w:tcPr>
                      <w:p w14:paraId="023FDF06" w14:textId="77777777" w:rsidR="00FE2C16" w:rsidRDefault="00FE2C16"/>
                    </w:tc>
                    <w:tc>
                      <w:tcPr>
                        <w:tcW w:w="3903" w:type="dxa"/>
                        <w:tcMar>
                          <w:top w:w="0" w:type="dxa"/>
                          <w:left w:w="0" w:type="dxa"/>
                          <w:bottom w:w="0" w:type="dxa"/>
                          <w:right w:w="0" w:type="dxa"/>
                        </w:tcMar>
                        <w:hideMark/>
                      </w:tcPr>
                      <w:p w14:paraId="675B9E27" w14:textId="77777777" w:rsidR="00FE2C16" w:rsidRDefault="002B7167">
                        <w:pPr>
                          <w:pStyle w:val="div"/>
                          <w:spacing w:before="200" w:line="280" w:lineRule="atLeast"/>
                          <w:rPr>
                            <w:rStyle w:val="documentlangSecparagraph"/>
                            <w:rFonts w:ascii="Source Sans Pro" w:eastAsia="Source Sans Pro" w:hAnsi="Source Sans Pro" w:cs="Source Sans Pro"/>
                            <w:color w:val="494949"/>
                            <w:sz w:val="20"/>
                            <w:szCs w:val="20"/>
                          </w:rPr>
                        </w:pPr>
                        <w:r>
                          <w:rPr>
                            <w:rStyle w:val="documentskn-mld5txt-boldCharacter"/>
                            <w:rFonts w:ascii="Source Sans Pro" w:eastAsia="Source Sans Pro" w:hAnsi="Source Sans Pro" w:cs="Source Sans Pro"/>
                            <w:color w:val="494949"/>
                            <w:sz w:val="20"/>
                            <w:szCs w:val="20"/>
                          </w:rPr>
                          <w:t>English</w:t>
                        </w:r>
                        <w:r>
                          <w:rPr>
                            <w:rStyle w:val="documentlangSecfieldany"/>
                            <w:rFonts w:ascii="Source Sans Pro" w:eastAsia="Source Sans Pro" w:hAnsi="Source Sans Pro" w:cs="Source Sans Pro"/>
                            <w:vanish/>
                            <w:color w:val="494949"/>
                            <w:sz w:val="20"/>
                            <w:szCs w:val="20"/>
                          </w:rPr>
                          <w:t>:</w:t>
                        </w:r>
                        <w:r>
                          <w:rPr>
                            <w:rStyle w:val="documentlangSecparagraph"/>
                            <w:rFonts w:ascii="Source Sans Pro" w:eastAsia="Source Sans Pro" w:hAnsi="Source Sans Pro" w:cs="Source Sans Pro"/>
                            <w:color w:val="494949"/>
                            <w:sz w:val="20"/>
                            <w:szCs w:val="20"/>
                          </w:rPr>
                          <w:t xml:space="preserve"> </w:t>
                        </w:r>
                      </w:p>
                      <w:p w14:paraId="40CF281F" w14:textId="77777777" w:rsidR="00FE2C16" w:rsidRDefault="002B7167">
                        <w:pPr>
                          <w:pStyle w:val="documentsliced-rect"/>
                          <w:spacing w:before="100" w:line="120" w:lineRule="exact"/>
                          <w:rPr>
                            <w:rStyle w:val="documentlangSecparagraph"/>
                            <w:rFonts w:ascii="Source Sans Pro" w:eastAsia="Source Sans Pro" w:hAnsi="Source Sans Pro" w:cs="Source Sans Pro"/>
                            <w:color w:val="494949"/>
                            <w:sz w:val="20"/>
                            <w:szCs w:val="20"/>
                          </w:rPr>
                        </w:pPr>
                        <w:r>
                          <w:rPr>
                            <w:rStyle w:val="documentlangSecparagraph"/>
                            <w:rFonts w:ascii="Source Sans Pro" w:eastAsia="Source Sans Pro" w:hAnsi="Source Sans Pro" w:cs="Source Sans Pro"/>
                            <w:noProof/>
                            <w:color w:val="494949"/>
                            <w:sz w:val="20"/>
                            <w:szCs w:val="20"/>
                            <w:lang w:val="en-IN" w:eastAsia="en-IN"/>
                          </w:rPr>
                          <w:drawing>
                            <wp:inline distT="0" distB="0" distL="0" distR="0" wp14:anchorId="793A124C" wp14:editId="43DCE472">
                              <wp:extent cx="2474073" cy="76775"/>
                              <wp:effectExtent l="0" t="0" r="0" b="0"/>
                              <wp:docPr id="100004" name="Picture 100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4" name=""/>
                                      <pic:cNvPicPr>
                                        <a:picLocks/>
                                      </pic:cNvPicPr>
                                    </pic:nvPicPr>
                                    <pic:blipFill>
                                      <a:blip r:embed="rId7"/>
                                      <a:stretch>
                                        <a:fillRect/>
                                      </a:stretch>
                                    </pic:blipFill>
                                    <pic:spPr>
                                      <a:xfrm>
                                        <a:off x="0" y="0"/>
                                        <a:ext cx="2474073" cy="76775"/>
                                      </a:xfrm>
                                      <a:prstGeom prst="rect">
                                        <a:avLst/>
                                      </a:prstGeom>
                                    </pic:spPr>
                                  </pic:pic>
                                </a:graphicData>
                              </a:graphic>
                            </wp:inline>
                          </w:drawing>
                        </w:r>
                      </w:p>
                      <w:p w14:paraId="6642F198" w14:textId="77777777" w:rsidR="00FE2C16" w:rsidRDefault="00276B0D">
                        <w:pPr>
                          <w:pStyle w:val="div"/>
                          <w:spacing w:line="230" w:lineRule="exact"/>
                          <w:rPr>
                            <w:rStyle w:val="documentlangSecparagraph"/>
                            <w:rFonts w:ascii="Source Sans Pro" w:eastAsia="Source Sans Pro" w:hAnsi="Source Sans Pro" w:cs="Source Sans Pro"/>
                            <w:color w:val="494949"/>
                            <w:sz w:val="20"/>
                            <w:szCs w:val="20"/>
                          </w:rPr>
                        </w:pPr>
                        <w:r>
                          <w:rPr>
                            <w:rStyle w:val="documentlangSecfieldany"/>
                            <w:rFonts w:ascii="Source Sans Pro" w:eastAsia="Source Sans Pro" w:hAnsi="Source Sans Pro" w:cs="Source Sans Pro"/>
                            <w:color w:val="494949"/>
                            <w:sz w:val="20"/>
                            <w:szCs w:val="20"/>
                          </w:rPr>
                          <w:t>Proficient</w:t>
                        </w:r>
                      </w:p>
                    </w:tc>
                  </w:tr>
                  <w:tr w:rsidR="00FE2C16" w14:paraId="05A79DEE" w14:textId="77777777">
                    <w:trPr>
                      <w:gridAfter w:val="2"/>
                      <w:wAfter w:w="4203" w:type="dxa"/>
                      <w:tblCellSpacing w:w="0" w:type="dxa"/>
                    </w:trPr>
                    <w:tc>
                      <w:tcPr>
                        <w:tcW w:w="3903" w:type="dxa"/>
                        <w:tcMar>
                          <w:top w:w="0" w:type="dxa"/>
                          <w:left w:w="0" w:type="dxa"/>
                          <w:bottom w:w="0" w:type="dxa"/>
                          <w:right w:w="0" w:type="dxa"/>
                        </w:tcMar>
                        <w:hideMark/>
                      </w:tcPr>
                      <w:p w14:paraId="4A289BAB" w14:textId="77777777" w:rsidR="00FE2C16" w:rsidRDefault="002B7167">
                        <w:pPr>
                          <w:pStyle w:val="div"/>
                          <w:spacing w:before="100" w:line="280" w:lineRule="atLeast"/>
                          <w:rPr>
                            <w:rStyle w:val="documentlangSecparagraph"/>
                            <w:rFonts w:ascii="Source Sans Pro" w:eastAsia="Source Sans Pro" w:hAnsi="Source Sans Pro" w:cs="Source Sans Pro"/>
                            <w:color w:val="494949"/>
                            <w:sz w:val="20"/>
                            <w:szCs w:val="20"/>
                          </w:rPr>
                        </w:pPr>
                        <w:r>
                          <w:rPr>
                            <w:rStyle w:val="documentskn-mld5txt-boldCharacter"/>
                            <w:rFonts w:ascii="Source Sans Pro" w:eastAsia="Source Sans Pro" w:hAnsi="Source Sans Pro" w:cs="Source Sans Pro"/>
                            <w:color w:val="494949"/>
                            <w:sz w:val="20"/>
                            <w:szCs w:val="20"/>
                          </w:rPr>
                          <w:t>Kannada</w:t>
                        </w:r>
                        <w:r>
                          <w:rPr>
                            <w:rStyle w:val="documentlangSecfieldany"/>
                            <w:rFonts w:ascii="Source Sans Pro" w:eastAsia="Source Sans Pro" w:hAnsi="Source Sans Pro" w:cs="Source Sans Pro"/>
                            <w:vanish/>
                            <w:color w:val="494949"/>
                            <w:sz w:val="20"/>
                            <w:szCs w:val="20"/>
                          </w:rPr>
                          <w:t>:</w:t>
                        </w:r>
                        <w:r>
                          <w:rPr>
                            <w:rStyle w:val="documentlangSecparagraph"/>
                            <w:rFonts w:ascii="Source Sans Pro" w:eastAsia="Source Sans Pro" w:hAnsi="Source Sans Pro" w:cs="Source Sans Pro"/>
                            <w:color w:val="494949"/>
                            <w:sz w:val="20"/>
                            <w:szCs w:val="20"/>
                          </w:rPr>
                          <w:t xml:space="preserve"> </w:t>
                        </w:r>
                      </w:p>
                      <w:p w14:paraId="12E8C4EB" w14:textId="77777777" w:rsidR="00FE2C16" w:rsidRDefault="002B7167">
                        <w:pPr>
                          <w:pStyle w:val="documentsliced-rect"/>
                          <w:spacing w:before="100" w:line="120" w:lineRule="exact"/>
                          <w:rPr>
                            <w:rStyle w:val="documentlangSecparagraph"/>
                            <w:rFonts w:ascii="Source Sans Pro" w:eastAsia="Source Sans Pro" w:hAnsi="Source Sans Pro" w:cs="Source Sans Pro"/>
                            <w:color w:val="494949"/>
                            <w:sz w:val="20"/>
                            <w:szCs w:val="20"/>
                          </w:rPr>
                        </w:pPr>
                        <w:r>
                          <w:rPr>
                            <w:rStyle w:val="documentlangSecparagraph"/>
                            <w:rFonts w:ascii="Source Sans Pro" w:eastAsia="Source Sans Pro" w:hAnsi="Source Sans Pro" w:cs="Source Sans Pro"/>
                            <w:noProof/>
                            <w:color w:val="494949"/>
                            <w:sz w:val="20"/>
                            <w:szCs w:val="20"/>
                            <w:lang w:val="en-IN" w:eastAsia="en-IN"/>
                          </w:rPr>
                          <w:drawing>
                            <wp:inline distT="0" distB="0" distL="0" distR="0" wp14:anchorId="0C34C68E" wp14:editId="5FB1E098">
                              <wp:extent cx="2474073" cy="76775"/>
                              <wp:effectExtent l="0" t="0" r="0" b="0"/>
                              <wp:docPr id="100006" name="Picture 100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6" name=""/>
                                      <pic:cNvPicPr>
                                        <a:picLocks/>
                                      </pic:cNvPicPr>
                                    </pic:nvPicPr>
                                    <pic:blipFill>
                                      <a:blip r:embed="rId7"/>
                                      <a:stretch>
                                        <a:fillRect/>
                                      </a:stretch>
                                    </pic:blipFill>
                                    <pic:spPr>
                                      <a:xfrm>
                                        <a:off x="0" y="0"/>
                                        <a:ext cx="2474073" cy="76775"/>
                                      </a:xfrm>
                                      <a:prstGeom prst="rect">
                                        <a:avLst/>
                                      </a:prstGeom>
                                    </pic:spPr>
                                  </pic:pic>
                                </a:graphicData>
                              </a:graphic>
                            </wp:inline>
                          </w:drawing>
                        </w:r>
                      </w:p>
                      <w:p w14:paraId="06D71E07" w14:textId="77777777" w:rsidR="00FE2C16" w:rsidRDefault="00276B0D">
                        <w:pPr>
                          <w:pStyle w:val="div"/>
                          <w:spacing w:line="230" w:lineRule="exact"/>
                          <w:rPr>
                            <w:rStyle w:val="documentlangSecparagraph"/>
                            <w:rFonts w:ascii="Source Sans Pro" w:eastAsia="Source Sans Pro" w:hAnsi="Source Sans Pro" w:cs="Source Sans Pro"/>
                            <w:color w:val="494949"/>
                            <w:sz w:val="20"/>
                            <w:szCs w:val="20"/>
                          </w:rPr>
                        </w:pPr>
                        <w:r>
                          <w:rPr>
                            <w:rStyle w:val="documentlangSecfieldany"/>
                            <w:rFonts w:ascii="Source Sans Pro" w:eastAsia="Source Sans Pro" w:hAnsi="Source Sans Pro" w:cs="Source Sans Pro"/>
                            <w:color w:val="494949"/>
                            <w:sz w:val="20"/>
                            <w:szCs w:val="20"/>
                          </w:rPr>
                          <w:t>Proficient</w:t>
                        </w:r>
                      </w:p>
                    </w:tc>
                  </w:tr>
                </w:tbl>
                <w:p w14:paraId="0A626D76" w14:textId="77777777" w:rsidR="00FE2C16" w:rsidRDefault="00FE2C16">
                  <w:pPr>
                    <w:rPr>
                      <w:rStyle w:val="sectiontableleftspacecell"/>
                      <w:rFonts w:ascii="Source Sans Pro" w:eastAsia="Source Sans Pro" w:hAnsi="Source Sans Pro" w:cs="Source Sans Pro"/>
                      <w:color w:val="494949"/>
                      <w:sz w:val="20"/>
                      <w:szCs w:val="20"/>
                    </w:rPr>
                  </w:pPr>
                </w:p>
              </w:tc>
              <w:tc>
                <w:tcPr>
                  <w:tcW w:w="600" w:type="dxa"/>
                  <w:gridSpan w:val="2"/>
                  <w:tcMar>
                    <w:top w:w="0" w:type="dxa"/>
                    <w:left w:w="0" w:type="dxa"/>
                    <w:bottom w:w="0" w:type="dxa"/>
                    <w:right w:w="0" w:type="dxa"/>
                  </w:tcMar>
                  <w:hideMark/>
                </w:tcPr>
                <w:p w14:paraId="7D0DEB9B" w14:textId="77777777" w:rsidR="00FE2C16" w:rsidRDefault="002B7167">
                  <w:pPr>
                    <w:pStyle w:val="sectiontablerightspacecellParagraph"/>
                    <w:spacing w:before="200" w:line="280" w:lineRule="atLeast"/>
                    <w:rPr>
                      <w:rStyle w:val="sectiontablerightspacecell"/>
                      <w:rFonts w:ascii="Source Sans Pro" w:eastAsia="Source Sans Pro" w:hAnsi="Source Sans Pro" w:cs="Source Sans Pro"/>
                      <w:color w:val="494949"/>
                      <w:sz w:val="20"/>
                      <w:szCs w:val="20"/>
                    </w:rPr>
                  </w:pPr>
                  <w:r>
                    <w:rPr>
                      <w:rStyle w:val="sectiontablerightspacecell"/>
                      <w:rFonts w:ascii="Source Sans Pro" w:eastAsia="Source Sans Pro" w:hAnsi="Source Sans Pro" w:cs="Source Sans Pro"/>
                      <w:color w:val="494949"/>
                      <w:sz w:val="20"/>
                      <w:szCs w:val="20"/>
                    </w:rPr>
                    <w:t> </w:t>
                  </w:r>
                </w:p>
              </w:tc>
            </w:tr>
          </w:tbl>
          <w:p w14:paraId="2143FFEE" w14:textId="77777777" w:rsidR="00FE2C16" w:rsidRDefault="00FE2C16">
            <w:pPr>
              <w:rPr>
                <w:rStyle w:val="mld5maincell"/>
                <w:rFonts w:ascii="Source Sans Pro" w:eastAsia="Source Sans Pro" w:hAnsi="Source Sans Pro" w:cs="Source Sans Pro"/>
                <w:color w:val="494949"/>
              </w:rPr>
            </w:pPr>
          </w:p>
        </w:tc>
      </w:tr>
    </w:tbl>
    <w:p w14:paraId="3FEE3E0E" w14:textId="77777777" w:rsidR="00FE2C16" w:rsidRDefault="002B7167">
      <w:pPr>
        <w:spacing w:line="20" w:lineRule="auto"/>
      </w:pPr>
      <w:r>
        <w:rPr>
          <w:color w:val="FFFFFF"/>
          <w:sz w:val="2"/>
        </w:rPr>
        <w:lastRenderedPageBreak/>
        <w:t>.</w:t>
      </w:r>
    </w:p>
    <w:sectPr w:rsidR="00FE2C16">
      <w:headerReference w:type="default" r:id="rId8"/>
      <w:footerReference w:type="default" r:id="rId9"/>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D1466" w14:textId="77777777" w:rsidR="005B5BE6" w:rsidRDefault="005B5BE6">
      <w:pPr>
        <w:spacing w:line="240" w:lineRule="auto"/>
      </w:pPr>
      <w:r>
        <w:separator/>
      </w:r>
    </w:p>
  </w:endnote>
  <w:endnote w:type="continuationSeparator" w:id="0">
    <w:p w14:paraId="0AC8A31B" w14:textId="77777777" w:rsidR="005B5BE6" w:rsidRDefault="005B5B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embedBold r:id="rId1" w:fontKey="{B86E2637-6565-4C9B-ABA2-095B2A545A0D}"/>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embedRegular r:id="rId2" w:fontKey="{E8B6A49D-CDC5-4FF6-88E0-CC079D4683AD}"/>
    <w:embedBold r:id="rId3" w:fontKey="{7C8A81D7-2E85-4871-A423-FD7D903F89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26DAE" w14:textId="77777777" w:rsidR="00FE2C16" w:rsidRDefault="002B7167">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5F9E4" w14:textId="77777777" w:rsidR="005B5BE6" w:rsidRDefault="005B5BE6">
      <w:pPr>
        <w:spacing w:line="240" w:lineRule="auto"/>
      </w:pPr>
      <w:r>
        <w:separator/>
      </w:r>
    </w:p>
  </w:footnote>
  <w:footnote w:type="continuationSeparator" w:id="0">
    <w:p w14:paraId="0BE767E3" w14:textId="77777777" w:rsidR="005B5BE6" w:rsidRDefault="005B5B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95FC5" w14:textId="77777777" w:rsidR="00FE2C16" w:rsidRDefault="002B7167">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72EC4484">
      <w:start w:val="1"/>
      <w:numFmt w:val="bullet"/>
      <w:lvlText w:val=""/>
      <w:lvlJc w:val="left"/>
      <w:pPr>
        <w:ind w:left="720" w:hanging="360"/>
      </w:pPr>
      <w:rPr>
        <w:rFonts w:ascii="Symbol" w:hAnsi="Symbol"/>
        <w:sz w:val="16"/>
      </w:rPr>
    </w:lvl>
    <w:lvl w:ilvl="1" w:tplc="124AE010">
      <w:start w:val="1"/>
      <w:numFmt w:val="bullet"/>
      <w:lvlText w:val="o"/>
      <w:lvlJc w:val="left"/>
      <w:pPr>
        <w:tabs>
          <w:tab w:val="num" w:pos="1440"/>
        </w:tabs>
        <w:ind w:left="1440" w:hanging="360"/>
      </w:pPr>
      <w:rPr>
        <w:rFonts w:ascii="Courier New" w:hAnsi="Courier New"/>
      </w:rPr>
    </w:lvl>
    <w:lvl w:ilvl="2" w:tplc="46941148">
      <w:start w:val="1"/>
      <w:numFmt w:val="bullet"/>
      <w:lvlText w:val=""/>
      <w:lvlJc w:val="left"/>
      <w:pPr>
        <w:tabs>
          <w:tab w:val="num" w:pos="2160"/>
        </w:tabs>
        <w:ind w:left="2160" w:hanging="360"/>
      </w:pPr>
      <w:rPr>
        <w:rFonts w:ascii="Wingdings" w:hAnsi="Wingdings"/>
      </w:rPr>
    </w:lvl>
    <w:lvl w:ilvl="3" w:tplc="78060310">
      <w:start w:val="1"/>
      <w:numFmt w:val="bullet"/>
      <w:lvlText w:val=""/>
      <w:lvlJc w:val="left"/>
      <w:pPr>
        <w:tabs>
          <w:tab w:val="num" w:pos="2880"/>
        </w:tabs>
        <w:ind w:left="2880" w:hanging="360"/>
      </w:pPr>
      <w:rPr>
        <w:rFonts w:ascii="Symbol" w:hAnsi="Symbol"/>
      </w:rPr>
    </w:lvl>
    <w:lvl w:ilvl="4" w:tplc="E7E01132">
      <w:start w:val="1"/>
      <w:numFmt w:val="bullet"/>
      <w:lvlText w:val="o"/>
      <w:lvlJc w:val="left"/>
      <w:pPr>
        <w:tabs>
          <w:tab w:val="num" w:pos="3600"/>
        </w:tabs>
        <w:ind w:left="3600" w:hanging="360"/>
      </w:pPr>
      <w:rPr>
        <w:rFonts w:ascii="Courier New" w:hAnsi="Courier New"/>
      </w:rPr>
    </w:lvl>
    <w:lvl w:ilvl="5" w:tplc="FAF2C7C6">
      <w:start w:val="1"/>
      <w:numFmt w:val="bullet"/>
      <w:lvlText w:val=""/>
      <w:lvlJc w:val="left"/>
      <w:pPr>
        <w:tabs>
          <w:tab w:val="num" w:pos="4320"/>
        </w:tabs>
        <w:ind w:left="4320" w:hanging="360"/>
      </w:pPr>
      <w:rPr>
        <w:rFonts w:ascii="Wingdings" w:hAnsi="Wingdings"/>
      </w:rPr>
    </w:lvl>
    <w:lvl w:ilvl="6" w:tplc="8B8E65C2">
      <w:start w:val="1"/>
      <w:numFmt w:val="bullet"/>
      <w:lvlText w:val=""/>
      <w:lvlJc w:val="left"/>
      <w:pPr>
        <w:tabs>
          <w:tab w:val="num" w:pos="5040"/>
        </w:tabs>
        <w:ind w:left="5040" w:hanging="360"/>
      </w:pPr>
      <w:rPr>
        <w:rFonts w:ascii="Symbol" w:hAnsi="Symbol"/>
      </w:rPr>
    </w:lvl>
    <w:lvl w:ilvl="7" w:tplc="41109668">
      <w:start w:val="1"/>
      <w:numFmt w:val="bullet"/>
      <w:lvlText w:val="o"/>
      <w:lvlJc w:val="left"/>
      <w:pPr>
        <w:tabs>
          <w:tab w:val="num" w:pos="5760"/>
        </w:tabs>
        <w:ind w:left="5760" w:hanging="360"/>
      </w:pPr>
      <w:rPr>
        <w:rFonts w:ascii="Courier New" w:hAnsi="Courier New"/>
      </w:rPr>
    </w:lvl>
    <w:lvl w:ilvl="8" w:tplc="8F1EF07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4D541174">
      <w:start w:val="1"/>
      <w:numFmt w:val="bullet"/>
      <w:lvlText w:val=""/>
      <w:lvlJc w:val="left"/>
      <w:pPr>
        <w:ind w:left="720" w:hanging="360"/>
      </w:pPr>
      <w:rPr>
        <w:rFonts w:ascii="Symbol" w:hAnsi="Symbol"/>
        <w:sz w:val="16"/>
      </w:rPr>
    </w:lvl>
    <w:lvl w:ilvl="1" w:tplc="0EFE6374">
      <w:start w:val="1"/>
      <w:numFmt w:val="bullet"/>
      <w:lvlText w:val="o"/>
      <w:lvlJc w:val="left"/>
      <w:pPr>
        <w:tabs>
          <w:tab w:val="num" w:pos="1440"/>
        </w:tabs>
        <w:ind w:left="1440" w:hanging="360"/>
      </w:pPr>
      <w:rPr>
        <w:rFonts w:ascii="Courier New" w:hAnsi="Courier New"/>
      </w:rPr>
    </w:lvl>
    <w:lvl w:ilvl="2" w:tplc="BA084986">
      <w:start w:val="1"/>
      <w:numFmt w:val="bullet"/>
      <w:lvlText w:val=""/>
      <w:lvlJc w:val="left"/>
      <w:pPr>
        <w:tabs>
          <w:tab w:val="num" w:pos="2160"/>
        </w:tabs>
        <w:ind w:left="2160" w:hanging="360"/>
      </w:pPr>
      <w:rPr>
        <w:rFonts w:ascii="Wingdings" w:hAnsi="Wingdings"/>
      </w:rPr>
    </w:lvl>
    <w:lvl w:ilvl="3" w:tplc="0EB4845A">
      <w:start w:val="1"/>
      <w:numFmt w:val="bullet"/>
      <w:lvlText w:val=""/>
      <w:lvlJc w:val="left"/>
      <w:pPr>
        <w:tabs>
          <w:tab w:val="num" w:pos="2880"/>
        </w:tabs>
        <w:ind w:left="2880" w:hanging="360"/>
      </w:pPr>
      <w:rPr>
        <w:rFonts w:ascii="Symbol" w:hAnsi="Symbol"/>
      </w:rPr>
    </w:lvl>
    <w:lvl w:ilvl="4" w:tplc="F600E850">
      <w:start w:val="1"/>
      <w:numFmt w:val="bullet"/>
      <w:lvlText w:val="o"/>
      <w:lvlJc w:val="left"/>
      <w:pPr>
        <w:tabs>
          <w:tab w:val="num" w:pos="3600"/>
        </w:tabs>
        <w:ind w:left="3600" w:hanging="360"/>
      </w:pPr>
      <w:rPr>
        <w:rFonts w:ascii="Courier New" w:hAnsi="Courier New"/>
      </w:rPr>
    </w:lvl>
    <w:lvl w:ilvl="5" w:tplc="E1088182">
      <w:start w:val="1"/>
      <w:numFmt w:val="bullet"/>
      <w:lvlText w:val=""/>
      <w:lvlJc w:val="left"/>
      <w:pPr>
        <w:tabs>
          <w:tab w:val="num" w:pos="4320"/>
        </w:tabs>
        <w:ind w:left="4320" w:hanging="360"/>
      </w:pPr>
      <w:rPr>
        <w:rFonts w:ascii="Wingdings" w:hAnsi="Wingdings"/>
      </w:rPr>
    </w:lvl>
    <w:lvl w:ilvl="6" w:tplc="CBD6701E">
      <w:start w:val="1"/>
      <w:numFmt w:val="bullet"/>
      <w:lvlText w:val=""/>
      <w:lvlJc w:val="left"/>
      <w:pPr>
        <w:tabs>
          <w:tab w:val="num" w:pos="5040"/>
        </w:tabs>
        <w:ind w:left="5040" w:hanging="360"/>
      </w:pPr>
      <w:rPr>
        <w:rFonts w:ascii="Symbol" w:hAnsi="Symbol"/>
      </w:rPr>
    </w:lvl>
    <w:lvl w:ilvl="7" w:tplc="B0729BB2">
      <w:start w:val="1"/>
      <w:numFmt w:val="bullet"/>
      <w:lvlText w:val="o"/>
      <w:lvlJc w:val="left"/>
      <w:pPr>
        <w:tabs>
          <w:tab w:val="num" w:pos="5760"/>
        </w:tabs>
        <w:ind w:left="5760" w:hanging="360"/>
      </w:pPr>
      <w:rPr>
        <w:rFonts w:ascii="Courier New" w:hAnsi="Courier New"/>
      </w:rPr>
    </w:lvl>
    <w:lvl w:ilvl="8" w:tplc="6C42781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2EEEAEBC">
      <w:start w:val="1"/>
      <w:numFmt w:val="bullet"/>
      <w:lvlText w:val=""/>
      <w:lvlJc w:val="left"/>
      <w:pPr>
        <w:ind w:left="720" w:hanging="360"/>
      </w:pPr>
      <w:rPr>
        <w:rFonts w:ascii="Symbol" w:hAnsi="Symbol"/>
        <w:sz w:val="16"/>
      </w:rPr>
    </w:lvl>
    <w:lvl w:ilvl="1" w:tplc="0BEA8BE6">
      <w:start w:val="1"/>
      <w:numFmt w:val="bullet"/>
      <w:lvlText w:val="o"/>
      <w:lvlJc w:val="left"/>
      <w:pPr>
        <w:tabs>
          <w:tab w:val="num" w:pos="1440"/>
        </w:tabs>
        <w:ind w:left="1440" w:hanging="360"/>
      </w:pPr>
      <w:rPr>
        <w:rFonts w:ascii="Courier New" w:hAnsi="Courier New"/>
      </w:rPr>
    </w:lvl>
    <w:lvl w:ilvl="2" w:tplc="645C99FE">
      <w:start w:val="1"/>
      <w:numFmt w:val="bullet"/>
      <w:lvlText w:val=""/>
      <w:lvlJc w:val="left"/>
      <w:pPr>
        <w:tabs>
          <w:tab w:val="num" w:pos="2160"/>
        </w:tabs>
        <w:ind w:left="2160" w:hanging="360"/>
      </w:pPr>
      <w:rPr>
        <w:rFonts w:ascii="Wingdings" w:hAnsi="Wingdings"/>
      </w:rPr>
    </w:lvl>
    <w:lvl w:ilvl="3" w:tplc="0F9E835E">
      <w:start w:val="1"/>
      <w:numFmt w:val="bullet"/>
      <w:lvlText w:val=""/>
      <w:lvlJc w:val="left"/>
      <w:pPr>
        <w:tabs>
          <w:tab w:val="num" w:pos="2880"/>
        </w:tabs>
        <w:ind w:left="2880" w:hanging="360"/>
      </w:pPr>
      <w:rPr>
        <w:rFonts w:ascii="Symbol" w:hAnsi="Symbol"/>
      </w:rPr>
    </w:lvl>
    <w:lvl w:ilvl="4" w:tplc="1308780A">
      <w:start w:val="1"/>
      <w:numFmt w:val="bullet"/>
      <w:lvlText w:val="o"/>
      <w:lvlJc w:val="left"/>
      <w:pPr>
        <w:tabs>
          <w:tab w:val="num" w:pos="3600"/>
        </w:tabs>
        <w:ind w:left="3600" w:hanging="360"/>
      </w:pPr>
      <w:rPr>
        <w:rFonts w:ascii="Courier New" w:hAnsi="Courier New"/>
      </w:rPr>
    </w:lvl>
    <w:lvl w:ilvl="5" w:tplc="9C5CF5DC">
      <w:start w:val="1"/>
      <w:numFmt w:val="bullet"/>
      <w:lvlText w:val=""/>
      <w:lvlJc w:val="left"/>
      <w:pPr>
        <w:tabs>
          <w:tab w:val="num" w:pos="4320"/>
        </w:tabs>
        <w:ind w:left="4320" w:hanging="360"/>
      </w:pPr>
      <w:rPr>
        <w:rFonts w:ascii="Wingdings" w:hAnsi="Wingdings"/>
      </w:rPr>
    </w:lvl>
    <w:lvl w:ilvl="6" w:tplc="B716766C">
      <w:start w:val="1"/>
      <w:numFmt w:val="bullet"/>
      <w:lvlText w:val=""/>
      <w:lvlJc w:val="left"/>
      <w:pPr>
        <w:tabs>
          <w:tab w:val="num" w:pos="5040"/>
        </w:tabs>
        <w:ind w:left="5040" w:hanging="360"/>
      </w:pPr>
      <w:rPr>
        <w:rFonts w:ascii="Symbol" w:hAnsi="Symbol"/>
      </w:rPr>
    </w:lvl>
    <w:lvl w:ilvl="7" w:tplc="8C2A9838">
      <w:start w:val="1"/>
      <w:numFmt w:val="bullet"/>
      <w:lvlText w:val="o"/>
      <w:lvlJc w:val="left"/>
      <w:pPr>
        <w:tabs>
          <w:tab w:val="num" w:pos="5760"/>
        </w:tabs>
        <w:ind w:left="5760" w:hanging="360"/>
      </w:pPr>
      <w:rPr>
        <w:rFonts w:ascii="Courier New" w:hAnsi="Courier New"/>
      </w:rPr>
    </w:lvl>
    <w:lvl w:ilvl="8" w:tplc="0708F66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4078D10A">
      <w:start w:val="1"/>
      <w:numFmt w:val="bullet"/>
      <w:lvlText w:val=""/>
      <w:lvlJc w:val="left"/>
      <w:pPr>
        <w:ind w:left="720" w:hanging="360"/>
      </w:pPr>
      <w:rPr>
        <w:rFonts w:ascii="Symbol" w:hAnsi="Symbol"/>
        <w:sz w:val="16"/>
      </w:rPr>
    </w:lvl>
    <w:lvl w:ilvl="1" w:tplc="1F185FF2">
      <w:start w:val="1"/>
      <w:numFmt w:val="bullet"/>
      <w:lvlText w:val="o"/>
      <w:lvlJc w:val="left"/>
      <w:pPr>
        <w:tabs>
          <w:tab w:val="num" w:pos="1440"/>
        </w:tabs>
        <w:ind w:left="1440" w:hanging="360"/>
      </w:pPr>
      <w:rPr>
        <w:rFonts w:ascii="Courier New" w:hAnsi="Courier New"/>
      </w:rPr>
    </w:lvl>
    <w:lvl w:ilvl="2" w:tplc="639275E8">
      <w:start w:val="1"/>
      <w:numFmt w:val="bullet"/>
      <w:lvlText w:val=""/>
      <w:lvlJc w:val="left"/>
      <w:pPr>
        <w:tabs>
          <w:tab w:val="num" w:pos="2160"/>
        </w:tabs>
        <w:ind w:left="2160" w:hanging="360"/>
      </w:pPr>
      <w:rPr>
        <w:rFonts w:ascii="Wingdings" w:hAnsi="Wingdings"/>
      </w:rPr>
    </w:lvl>
    <w:lvl w:ilvl="3" w:tplc="B5EA71B2">
      <w:start w:val="1"/>
      <w:numFmt w:val="bullet"/>
      <w:lvlText w:val=""/>
      <w:lvlJc w:val="left"/>
      <w:pPr>
        <w:tabs>
          <w:tab w:val="num" w:pos="2880"/>
        </w:tabs>
        <w:ind w:left="2880" w:hanging="360"/>
      </w:pPr>
      <w:rPr>
        <w:rFonts w:ascii="Symbol" w:hAnsi="Symbol"/>
      </w:rPr>
    </w:lvl>
    <w:lvl w:ilvl="4" w:tplc="12BAC600">
      <w:start w:val="1"/>
      <w:numFmt w:val="bullet"/>
      <w:lvlText w:val="o"/>
      <w:lvlJc w:val="left"/>
      <w:pPr>
        <w:tabs>
          <w:tab w:val="num" w:pos="3600"/>
        </w:tabs>
        <w:ind w:left="3600" w:hanging="360"/>
      </w:pPr>
      <w:rPr>
        <w:rFonts w:ascii="Courier New" w:hAnsi="Courier New"/>
      </w:rPr>
    </w:lvl>
    <w:lvl w:ilvl="5" w:tplc="74626F42">
      <w:start w:val="1"/>
      <w:numFmt w:val="bullet"/>
      <w:lvlText w:val=""/>
      <w:lvlJc w:val="left"/>
      <w:pPr>
        <w:tabs>
          <w:tab w:val="num" w:pos="4320"/>
        </w:tabs>
        <w:ind w:left="4320" w:hanging="360"/>
      </w:pPr>
      <w:rPr>
        <w:rFonts w:ascii="Wingdings" w:hAnsi="Wingdings"/>
      </w:rPr>
    </w:lvl>
    <w:lvl w:ilvl="6" w:tplc="B03C6818">
      <w:start w:val="1"/>
      <w:numFmt w:val="bullet"/>
      <w:lvlText w:val=""/>
      <w:lvlJc w:val="left"/>
      <w:pPr>
        <w:tabs>
          <w:tab w:val="num" w:pos="5040"/>
        </w:tabs>
        <w:ind w:left="5040" w:hanging="360"/>
      </w:pPr>
      <w:rPr>
        <w:rFonts w:ascii="Symbol" w:hAnsi="Symbol"/>
      </w:rPr>
    </w:lvl>
    <w:lvl w:ilvl="7" w:tplc="E7369F9C">
      <w:start w:val="1"/>
      <w:numFmt w:val="bullet"/>
      <w:lvlText w:val="o"/>
      <w:lvlJc w:val="left"/>
      <w:pPr>
        <w:tabs>
          <w:tab w:val="num" w:pos="5760"/>
        </w:tabs>
        <w:ind w:left="5760" w:hanging="360"/>
      </w:pPr>
      <w:rPr>
        <w:rFonts w:ascii="Courier New" w:hAnsi="Courier New"/>
      </w:rPr>
    </w:lvl>
    <w:lvl w:ilvl="8" w:tplc="B46866C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019AC9C0">
      <w:start w:val="1"/>
      <w:numFmt w:val="bullet"/>
      <w:lvlText w:val=""/>
      <w:lvlJc w:val="left"/>
      <w:pPr>
        <w:ind w:left="720" w:hanging="360"/>
      </w:pPr>
      <w:rPr>
        <w:rFonts w:ascii="Symbol" w:hAnsi="Symbol"/>
        <w:sz w:val="16"/>
      </w:rPr>
    </w:lvl>
    <w:lvl w:ilvl="1" w:tplc="7D523AB8">
      <w:start w:val="1"/>
      <w:numFmt w:val="bullet"/>
      <w:lvlText w:val="o"/>
      <w:lvlJc w:val="left"/>
      <w:pPr>
        <w:tabs>
          <w:tab w:val="num" w:pos="1440"/>
        </w:tabs>
        <w:ind w:left="1440" w:hanging="360"/>
      </w:pPr>
      <w:rPr>
        <w:rFonts w:ascii="Courier New" w:hAnsi="Courier New"/>
      </w:rPr>
    </w:lvl>
    <w:lvl w:ilvl="2" w:tplc="0208425A">
      <w:start w:val="1"/>
      <w:numFmt w:val="bullet"/>
      <w:lvlText w:val=""/>
      <w:lvlJc w:val="left"/>
      <w:pPr>
        <w:tabs>
          <w:tab w:val="num" w:pos="2160"/>
        </w:tabs>
        <w:ind w:left="2160" w:hanging="360"/>
      </w:pPr>
      <w:rPr>
        <w:rFonts w:ascii="Wingdings" w:hAnsi="Wingdings"/>
      </w:rPr>
    </w:lvl>
    <w:lvl w:ilvl="3" w:tplc="0358A154">
      <w:start w:val="1"/>
      <w:numFmt w:val="bullet"/>
      <w:lvlText w:val=""/>
      <w:lvlJc w:val="left"/>
      <w:pPr>
        <w:tabs>
          <w:tab w:val="num" w:pos="2880"/>
        </w:tabs>
        <w:ind w:left="2880" w:hanging="360"/>
      </w:pPr>
      <w:rPr>
        <w:rFonts w:ascii="Symbol" w:hAnsi="Symbol"/>
      </w:rPr>
    </w:lvl>
    <w:lvl w:ilvl="4" w:tplc="B45251A6">
      <w:start w:val="1"/>
      <w:numFmt w:val="bullet"/>
      <w:lvlText w:val="o"/>
      <w:lvlJc w:val="left"/>
      <w:pPr>
        <w:tabs>
          <w:tab w:val="num" w:pos="3600"/>
        </w:tabs>
        <w:ind w:left="3600" w:hanging="360"/>
      </w:pPr>
      <w:rPr>
        <w:rFonts w:ascii="Courier New" w:hAnsi="Courier New"/>
      </w:rPr>
    </w:lvl>
    <w:lvl w:ilvl="5" w:tplc="ABD475D0">
      <w:start w:val="1"/>
      <w:numFmt w:val="bullet"/>
      <w:lvlText w:val=""/>
      <w:lvlJc w:val="left"/>
      <w:pPr>
        <w:tabs>
          <w:tab w:val="num" w:pos="4320"/>
        </w:tabs>
        <w:ind w:left="4320" w:hanging="360"/>
      </w:pPr>
      <w:rPr>
        <w:rFonts w:ascii="Wingdings" w:hAnsi="Wingdings"/>
      </w:rPr>
    </w:lvl>
    <w:lvl w:ilvl="6" w:tplc="25D01382">
      <w:start w:val="1"/>
      <w:numFmt w:val="bullet"/>
      <w:lvlText w:val=""/>
      <w:lvlJc w:val="left"/>
      <w:pPr>
        <w:tabs>
          <w:tab w:val="num" w:pos="5040"/>
        </w:tabs>
        <w:ind w:left="5040" w:hanging="360"/>
      </w:pPr>
      <w:rPr>
        <w:rFonts w:ascii="Symbol" w:hAnsi="Symbol"/>
      </w:rPr>
    </w:lvl>
    <w:lvl w:ilvl="7" w:tplc="C64E3980">
      <w:start w:val="1"/>
      <w:numFmt w:val="bullet"/>
      <w:lvlText w:val="o"/>
      <w:lvlJc w:val="left"/>
      <w:pPr>
        <w:tabs>
          <w:tab w:val="num" w:pos="5760"/>
        </w:tabs>
        <w:ind w:left="5760" w:hanging="360"/>
      </w:pPr>
      <w:rPr>
        <w:rFonts w:ascii="Courier New" w:hAnsi="Courier New"/>
      </w:rPr>
    </w:lvl>
    <w:lvl w:ilvl="8" w:tplc="64EE69B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BB9AB3BE">
      <w:start w:val="1"/>
      <w:numFmt w:val="bullet"/>
      <w:lvlText w:val=""/>
      <w:lvlJc w:val="left"/>
      <w:pPr>
        <w:ind w:left="720" w:hanging="360"/>
      </w:pPr>
      <w:rPr>
        <w:rFonts w:ascii="Symbol" w:hAnsi="Symbol"/>
        <w:sz w:val="16"/>
      </w:rPr>
    </w:lvl>
    <w:lvl w:ilvl="1" w:tplc="0D7CA228">
      <w:start w:val="1"/>
      <w:numFmt w:val="bullet"/>
      <w:lvlText w:val="o"/>
      <w:lvlJc w:val="left"/>
      <w:pPr>
        <w:tabs>
          <w:tab w:val="num" w:pos="1440"/>
        </w:tabs>
        <w:ind w:left="1440" w:hanging="360"/>
      </w:pPr>
      <w:rPr>
        <w:rFonts w:ascii="Courier New" w:hAnsi="Courier New"/>
      </w:rPr>
    </w:lvl>
    <w:lvl w:ilvl="2" w:tplc="5A0E309C">
      <w:start w:val="1"/>
      <w:numFmt w:val="bullet"/>
      <w:lvlText w:val=""/>
      <w:lvlJc w:val="left"/>
      <w:pPr>
        <w:tabs>
          <w:tab w:val="num" w:pos="2160"/>
        </w:tabs>
        <w:ind w:left="2160" w:hanging="360"/>
      </w:pPr>
      <w:rPr>
        <w:rFonts w:ascii="Wingdings" w:hAnsi="Wingdings"/>
      </w:rPr>
    </w:lvl>
    <w:lvl w:ilvl="3" w:tplc="39944CE8">
      <w:start w:val="1"/>
      <w:numFmt w:val="bullet"/>
      <w:lvlText w:val=""/>
      <w:lvlJc w:val="left"/>
      <w:pPr>
        <w:tabs>
          <w:tab w:val="num" w:pos="2880"/>
        </w:tabs>
        <w:ind w:left="2880" w:hanging="360"/>
      </w:pPr>
      <w:rPr>
        <w:rFonts w:ascii="Symbol" w:hAnsi="Symbol"/>
      </w:rPr>
    </w:lvl>
    <w:lvl w:ilvl="4" w:tplc="DCEE1338">
      <w:start w:val="1"/>
      <w:numFmt w:val="bullet"/>
      <w:lvlText w:val="o"/>
      <w:lvlJc w:val="left"/>
      <w:pPr>
        <w:tabs>
          <w:tab w:val="num" w:pos="3600"/>
        </w:tabs>
        <w:ind w:left="3600" w:hanging="360"/>
      </w:pPr>
      <w:rPr>
        <w:rFonts w:ascii="Courier New" w:hAnsi="Courier New"/>
      </w:rPr>
    </w:lvl>
    <w:lvl w:ilvl="5" w:tplc="B420B7EA">
      <w:start w:val="1"/>
      <w:numFmt w:val="bullet"/>
      <w:lvlText w:val=""/>
      <w:lvlJc w:val="left"/>
      <w:pPr>
        <w:tabs>
          <w:tab w:val="num" w:pos="4320"/>
        </w:tabs>
        <w:ind w:left="4320" w:hanging="360"/>
      </w:pPr>
      <w:rPr>
        <w:rFonts w:ascii="Wingdings" w:hAnsi="Wingdings"/>
      </w:rPr>
    </w:lvl>
    <w:lvl w:ilvl="6" w:tplc="20A6E788">
      <w:start w:val="1"/>
      <w:numFmt w:val="bullet"/>
      <w:lvlText w:val=""/>
      <w:lvlJc w:val="left"/>
      <w:pPr>
        <w:tabs>
          <w:tab w:val="num" w:pos="5040"/>
        </w:tabs>
        <w:ind w:left="5040" w:hanging="360"/>
      </w:pPr>
      <w:rPr>
        <w:rFonts w:ascii="Symbol" w:hAnsi="Symbol"/>
      </w:rPr>
    </w:lvl>
    <w:lvl w:ilvl="7" w:tplc="CE54007E">
      <w:start w:val="1"/>
      <w:numFmt w:val="bullet"/>
      <w:lvlText w:val="o"/>
      <w:lvlJc w:val="left"/>
      <w:pPr>
        <w:tabs>
          <w:tab w:val="num" w:pos="5760"/>
        </w:tabs>
        <w:ind w:left="5760" w:hanging="360"/>
      </w:pPr>
      <w:rPr>
        <w:rFonts w:ascii="Courier New" w:hAnsi="Courier New"/>
      </w:rPr>
    </w:lvl>
    <w:lvl w:ilvl="8" w:tplc="28826D68">
      <w:start w:val="1"/>
      <w:numFmt w:val="bullet"/>
      <w:lvlText w:val=""/>
      <w:lvlJc w:val="left"/>
      <w:pPr>
        <w:tabs>
          <w:tab w:val="num" w:pos="6480"/>
        </w:tabs>
        <w:ind w:left="6480" w:hanging="360"/>
      </w:pPr>
      <w:rPr>
        <w:rFonts w:ascii="Wingdings" w:hAnsi="Wingdings"/>
      </w:rPr>
    </w:lvl>
  </w:abstractNum>
  <w:abstractNum w:abstractNumId="6" w15:restartNumberingAfterBreak="0">
    <w:nsid w:val="0FB843BB"/>
    <w:multiLevelType w:val="multilevel"/>
    <w:tmpl w:val="459C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10740"/>
    <w:multiLevelType w:val="multilevel"/>
    <w:tmpl w:val="7EF8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52071"/>
    <w:multiLevelType w:val="multilevel"/>
    <w:tmpl w:val="A696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B68B2"/>
    <w:multiLevelType w:val="multilevel"/>
    <w:tmpl w:val="A120F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64128012">
    <w:abstractNumId w:val="0"/>
  </w:num>
  <w:num w:numId="2" w16cid:durableId="1812554431">
    <w:abstractNumId w:val="1"/>
  </w:num>
  <w:num w:numId="3" w16cid:durableId="1602059550">
    <w:abstractNumId w:val="2"/>
  </w:num>
  <w:num w:numId="4" w16cid:durableId="75834516">
    <w:abstractNumId w:val="3"/>
  </w:num>
  <w:num w:numId="5" w16cid:durableId="1206598586">
    <w:abstractNumId w:val="4"/>
  </w:num>
  <w:num w:numId="6" w16cid:durableId="1351180526">
    <w:abstractNumId w:val="5"/>
  </w:num>
  <w:num w:numId="7" w16cid:durableId="786582017">
    <w:abstractNumId w:val="7"/>
  </w:num>
  <w:num w:numId="8" w16cid:durableId="609899771">
    <w:abstractNumId w:val="6"/>
  </w:num>
  <w:num w:numId="9" w16cid:durableId="1940868186">
    <w:abstractNumId w:val="8"/>
  </w:num>
  <w:num w:numId="10" w16cid:durableId="10092585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E2C16"/>
    <w:rsid w:val="00016773"/>
    <w:rsid w:val="0002774F"/>
    <w:rsid w:val="00031940"/>
    <w:rsid w:val="000455A8"/>
    <w:rsid w:val="00074F0B"/>
    <w:rsid w:val="00096647"/>
    <w:rsid w:val="00097798"/>
    <w:rsid w:val="000A0C0C"/>
    <w:rsid w:val="000A62CF"/>
    <w:rsid w:val="000A6D9E"/>
    <w:rsid w:val="0011237F"/>
    <w:rsid w:val="00124892"/>
    <w:rsid w:val="00160DB9"/>
    <w:rsid w:val="001C4572"/>
    <w:rsid w:val="001D6000"/>
    <w:rsid w:val="001D734C"/>
    <w:rsid w:val="001F114A"/>
    <w:rsid w:val="00215B92"/>
    <w:rsid w:val="00234A30"/>
    <w:rsid w:val="00246B95"/>
    <w:rsid w:val="00254120"/>
    <w:rsid w:val="0027512A"/>
    <w:rsid w:val="00276B0D"/>
    <w:rsid w:val="002B0696"/>
    <w:rsid w:val="002B7167"/>
    <w:rsid w:val="002F0824"/>
    <w:rsid w:val="003221F5"/>
    <w:rsid w:val="003265F9"/>
    <w:rsid w:val="0032696C"/>
    <w:rsid w:val="00350A98"/>
    <w:rsid w:val="00384535"/>
    <w:rsid w:val="003858DE"/>
    <w:rsid w:val="003C3B26"/>
    <w:rsid w:val="003D1595"/>
    <w:rsid w:val="003D758F"/>
    <w:rsid w:val="003E447B"/>
    <w:rsid w:val="003F5624"/>
    <w:rsid w:val="003F5E6C"/>
    <w:rsid w:val="00422FBF"/>
    <w:rsid w:val="00425876"/>
    <w:rsid w:val="00452B8F"/>
    <w:rsid w:val="00455D80"/>
    <w:rsid w:val="00461359"/>
    <w:rsid w:val="00464452"/>
    <w:rsid w:val="00481E80"/>
    <w:rsid w:val="0048571A"/>
    <w:rsid w:val="004878F4"/>
    <w:rsid w:val="00490902"/>
    <w:rsid w:val="0049601D"/>
    <w:rsid w:val="004B0558"/>
    <w:rsid w:val="004B1D95"/>
    <w:rsid w:val="004B6718"/>
    <w:rsid w:val="004C102E"/>
    <w:rsid w:val="004D5E9C"/>
    <w:rsid w:val="004F263B"/>
    <w:rsid w:val="005279F0"/>
    <w:rsid w:val="0053370D"/>
    <w:rsid w:val="00553FF3"/>
    <w:rsid w:val="00585B46"/>
    <w:rsid w:val="005A4509"/>
    <w:rsid w:val="005B5BE6"/>
    <w:rsid w:val="005C2DCA"/>
    <w:rsid w:val="006005C0"/>
    <w:rsid w:val="006416E0"/>
    <w:rsid w:val="00642AAD"/>
    <w:rsid w:val="00656B32"/>
    <w:rsid w:val="00674CE5"/>
    <w:rsid w:val="006811E6"/>
    <w:rsid w:val="00686D1A"/>
    <w:rsid w:val="0069334F"/>
    <w:rsid w:val="006A2583"/>
    <w:rsid w:val="006A3269"/>
    <w:rsid w:val="006A4BC4"/>
    <w:rsid w:val="006D61F8"/>
    <w:rsid w:val="006D7428"/>
    <w:rsid w:val="006E4D85"/>
    <w:rsid w:val="006F1AA2"/>
    <w:rsid w:val="006F35C5"/>
    <w:rsid w:val="0070025C"/>
    <w:rsid w:val="00725352"/>
    <w:rsid w:val="00753709"/>
    <w:rsid w:val="007B40DF"/>
    <w:rsid w:val="007C6020"/>
    <w:rsid w:val="007D3CC7"/>
    <w:rsid w:val="007D4196"/>
    <w:rsid w:val="007E7F7A"/>
    <w:rsid w:val="00806107"/>
    <w:rsid w:val="0081749D"/>
    <w:rsid w:val="008349BD"/>
    <w:rsid w:val="008507F0"/>
    <w:rsid w:val="0085670E"/>
    <w:rsid w:val="00864D26"/>
    <w:rsid w:val="00874187"/>
    <w:rsid w:val="00882B81"/>
    <w:rsid w:val="008E7524"/>
    <w:rsid w:val="008F7615"/>
    <w:rsid w:val="00923D05"/>
    <w:rsid w:val="00954CBA"/>
    <w:rsid w:val="00984F31"/>
    <w:rsid w:val="00995E35"/>
    <w:rsid w:val="009A6DFA"/>
    <w:rsid w:val="009D5777"/>
    <w:rsid w:val="009F10B8"/>
    <w:rsid w:val="00A11FA5"/>
    <w:rsid w:val="00A13005"/>
    <w:rsid w:val="00A70CB7"/>
    <w:rsid w:val="00A7392C"/>
    <w:rsid w:val="00AA2D40"/>
    <w:rsid w:val="00AD49B2"/>
    <w:rsid w:val="00AE020E"/>
    <w:rsid w:val="00AE30A2"/>
    <w:rsid w:val="00AE369D"/>
    <w:rsid w:val="00AE76B9"/>
    <w:rsid w:val="00B126A8"/>
    <w:rsid w:val="00B12CC8"/>
    <w:rsid w:val="00B13F1B"/>
    <w:rsid w:val="00B206C7"/>
    <w:rsid w:val="00B228CD"/>
    <w:rsid w:val="00B27A6D"/>
    <w:rsid w:val="00B40F16"/>
    <w:rsid w:val="00B4199B"/>
    <w:rsid w:val="00B51F29"/>
    <w:rsid w:val="00B659BC"/>
    <w:rsid w:val="00B74961"/>
    <w:rsid w:val="00B93500"/>
    <w:rsid w:val="00B96506"/>
    <w:rsid w:val="00BB124B"/>
    <w:rsid w:val="00BF61ED"/>
    <w:rsid w:val="00C27EF2"/>
    <w:rsid w:val="00C33D30"/>
    <w:rsid w:val="00C4608E"/>
    <w:rsid w:val="00C5301A"/>
    <w:rsid w:val="00C537CB"/>
    <w:rsid w:val="00C82930"/>
    <w:rsid w:val="00CA022C"/>
    <w:rsid w:val="00CA1C21"/>
    <w:rsid w:val="00CB09F7"/>
    <w:rsid w:val="00CC1EA8"/>
    <w:rsid w:val="00CD30DB"/>
    <w:rsid w:val="00CD7BE5"/>
    <w:rsid w:val="00CE790D"/>
    <w:rsid w:val="00CF36FC"/>
    <w:rsid w:val="00CF4203"/>
    <w:rsid w:val="00D23A31"/>
    <w:rsid w:val="00D640BA"/>
    <w:rsid w:val="00D67B23"/>
    <w:rsid w:val="00D86385"/>
    <w:rsid w:val="00D90916"/>
    <w:rsid w:val="00DB3567"/>
    <w:rsid w:val="00E10BDB"/>
    <w:rsid w:val="00E65244"/>
    <w:rsid w:val="00ED60FC"/>
    <w:rsid w:val="00ED7E0F"/>
    <w:rsid w:val="00EF2FAC"/>
    <w:rsid w:val="00EF5998"/>
    <w:rsid w:val="00F3598C"/>
    <w:rsid w:val="00F36660"/>
    <w:rsid w:val="00F45663"/>
    <w:rsid w:val="00F54A8E"/>
    <w:rsid w:val="00F57172"/>
    <w:rsid w:val="00F6760B"/>
    <w:rsid w:val="00FB36F5"/>
    <w:rsid w:val="00FC596E"/>
    <w:rsid w:val="00FE2C16"/>
    <w:rsid w:val="00FF5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0E8D68E"/>
  <w15:docId w15:val="{9FB3AB11-B287-495C-9741-30AEB35F7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character" w:customStyle="1" w:styleId="mld5leftcell">
    <w:name w:val="mld5leftcell"/>
    <w:basedOn w:val="DefaultParagraphFont"/>
    <w:rPr>
      <w:shd w:val="clear" w:color="auto" w:fill="1C6B60"/>
    </w:rPr>
  </w:style>
  <w:style w:type="character" w:customStyle="1" w:styleId="mld5maincell">
    <w:name w:val="mld5maincell"/>
    <w:basedOn w:val="DefaultParagraphFont"/>
  </w:style>
  <w:style w:type="paragraph" w:customStyle="1" w:styleId="div">
    <w:name w:val="div"/>
    <w:basedOn w:val="Normal"/>
  </w:style>
  <w:style w:type="paragraph" w:customStyle="1" w:styleId="documentskn-mld5heading">
    <w:name w:val="document_skn-mld5_heading"/>
    <w:basedOn w:val="Normal"/>
  </w:style>
  <w:style w:type="character" w:customStyle="1" w:styleId="documentskn-mld5headingCharacter">
    <w:name w:val="document_skn-mld5_heading Character"/>
    <w:basedOn w:val="DefaultParagraphFont"/>
  </w:style>
  <w:style w:type="character" w:customStyle="1" w:styleId="sectiontablesectionbody">
    <w:name w:val="sectiontable_sectionbody"/>
    <w:basedOn w:val="DefaultParagraphFont"/>
  </w:style>
  <w:style w:type="paragraph" w:customStyle="1" w:styleId="documentskn-mld5firstparagraph">
    <w:name w:val="document_skn-mld5_firstparagraph"/>
    <w:basedOn w:val="Normal"/>
  </w:style>
  <w:style w:type="paragraph" w:customStyle="1" w:styleId="documentskn-mld5txt-bold">
    <w:name w:val="document_skn-mld5_txt-bold"/>
    <w:basedOn w:val="Normal"/>
    <w:rPr>
      <w:b/>
      <w:bCs/>
    </w:rPr>
  </w:style>
  <w:style w:type="character" w:customStyle="1" w:styleId="span">
    <w:name w:val="span"/>
    <w:basedOn w:val="DefaultParagraphFont"/>
    <w:rPr>
      <w:bdr w:val="none" w:sz="0" w:space="0" w:color="auto"/>
      <w:vertAlign w:val="baseline"/>
    </w:rPr>
  </w:style>
  <w:style w:type="character" w:customStyle="1" w:styleId="documentskn-mld5namelast-name">
    <w:name w:val="document_skn-mld5_name_last-name"/>
    <w:basedOn w:val="DefaultParagraphFont"/>
    <w:rPr>
      <w:color w:val="494949"/>
    </w:rPr>
  </w:style>
  <w:style w:type="paragraph" w:customStyle="1" w:styleId="documentskn-mld5name-secbottomdiv">
    <w:name w:val="document_skn-mld5_name-sec_bottomdiv"/>
    <w:basedOn w:val="Normal"/>
    <w:pPr>
      <w:spacing w:line="400" w:lineRule="atLeast"/>
    </w:pPr>
    <w:rPr>
      <w:sz w:val="20"/>
      <w:szCs w:val="20"/>
    </w:rPr>
  </w:style>
  <w:style w:type="character" w:customStyle="1" w:styleId="sectiontablerightspacecell">
    <w:name w:val="sectiontable_rightspacecell"/>
    <w:basedOn w:val="DefaultParagraphFont"/>
  </w:style>
  <w:style w:type="paragraph" w:customStyle="1" w:styleId="sectiontablerightspacecellParagraph">
    <w:name w:val="sectiontable_rightspacecell Paragraph"/>
    <w:basedOn w:val="Normal"/>
  </w:style>
  <w:style w:type="table" w:customStyle="1" w:styleId="sectiontable">
    <w:name w:val="sectiontable"/>
    <w:basedOn w:val="TableNormal"/>
    <w:tblPr/>
  </w:style>
  <w:style w:type="paragraph" w:customStyle="1" w:styleId="documentskn-mld5cntc-sec">
    <w:name w:val="document_skn-mld5_cntc-sec"/>
    <w:basedOn w:val="Normal"/>
    <w:pPr>
      <w:shd w:val="clear" w:color="auto" w:fill="494949"/>
    </w:pPr>
    <w:rPr>
      <w:b/>
      <w:bCs/>
      <w:color w:val="FFFFFF"/>
      <w:shd w:val="clear" w:color="auto" w:fill="494949"/>
    </w:rPr>
  </w:style>
  <w:style w:type="character" w:customStyle="1" w:styleId="cntc-gap-cell">
    <w:name w:val="cntc-gap-cell"/>
    <w:basedOn w:val="DefaultParagraphFont"/>
    <w:rPr>
      <w:shd w:val="clear" w:color="auto" w:fill="1C6B60"/>
    </w:rPr>
  </w:style>
  <w:style w:type="character" w:customStyle="1" w:styleId="cntc-left">
    <w:name w:val="cntc-left"/>
    <w:basedOn w:val="DefaultParagraphFont"/>
    <w:rPr>
      <w:shd w:val="clear" w:color="auto" w:fill="1C6B60"/>
    </w:rPr>
  </w:style>
  <w:style w:type="character" w:customStyle="1" w:styleId="cntc-right">
    <w:name w:val="cntc-right"/>
    <w:basedOn w:val="DefaultParagraphFont"/>
    <w:rPr>
      <w:shd w:val="clear" w:color="auto" w:fill="494949"/>
    </w:rPr>
  </w:style>
  <w:style w:type="character" w:customStyle="1" w:styleId="cntc-rightcell">
    <w:name w:val="cntc-right_cell"/>
    <w:basedOn w:val="DefaultParagraphFont"/>
  </w:style>
  <w:style w:type="character" w:customStyle="1" w:styleId="documentskn-mld5zipsuffix">
    <w:name w:val="document_skn-mld5_zipsuffix"/>
    <w:basedOn w:val="DefaultParagraphFont"/>
  </w:style>
  <w:style w:type="character" w:customStyle="1" w:styleId="documentskn-mld5zipprefix">
    <w:name w:val="document_skn-mld5_zipprefix"/>
    <w:basedOn w:val="DefaultParagraphFont"/>
    <w:rPr>
      <w:vanish/>
    </w:rPr>
  </w:style>
  <w:style w:type="table" w:customStyle="1" w:styleId="documentskn-mld5address">
    <w:name w:val="document_skn-mld5_address"/>
    <w:basedOn w:val="TableNormal"/>
    <w:tblPr/>
  </w:style>
  <w:style w:type="table" w:customStyle="1" w:styleId="documentskn-mld5firstparagraphTable">
    <w:name w:val="document_skn-mld5_firstparagraph Table"/>
    <w:basedOn w:val="TableNormal"/>
    <w:tblPr/>
  </w:style>
  <w:style w:type="paragraph" w:customStyle="1" w:styleId="documentskn-mld5parent-container">
    <w:name w:val="document_skn-mld5_parent-container"/>
    <w:basedOn w:val="Normal"/>
  </w:style>
  <w:style w:type="paragraph" w:customStyle="1" w:styleId="documentskn-mld5parent-containersectionnth-child1">
    <w:name w:val="document_skn-mld5_parent-container_section_nth-child(1)"/>
    <w:basedOn w:val="Normal"/>
  </w:style>
  <w:style w:type="paragraph" w:customStyle="1" w:styleId="documentskn-mld5parent-containersectionnth-child1scspdiv">
    <w:name w:val="document_skn-mld5_parent-container_section_nth-child(1)_scspdiv"/>
    <w:basedOn w:val="Normal"/>
    <w:pPr>
      <w:spacing w:line="400" w:lineRule="atLeast"/>
    </w:pPr>
  </w:style>
  <w:style w:type="paragraph" w:customStyle="1" w:styleId="documentskn-mld5sectiontitle">
    <w:name w:val="document_skn-mld5_sectiontitle"/>
    <w:basedOn w:val="Normal"/>
    <w:pPr>
      <w:pBdr>
        <w:left w:val="none" w:sz="0" w:space="5" w:color="auto"/>
      </w:pBdr>
      <w:spacing w:line="280" w:lineRule="atLeast"/>
    </w:pPr>
    <w:rPr>
      <w:rFonts w:ascii="Montserrat" w:eastAsia="Montserrat" w:hAnsi="Montserrat" w:cs="Montserrat"/>
      <w:b/>
      <w:bCs/>
      <w:color w:val="1C6B60"/>
    </w:rPr>
  </w:style>
  <w:style w:type="character" w:customStyle="1" w:styleId="documentskn-mld5sectiontitleCharacter">
    <w:name w:val="document_skn-mld5_sectiontitle Character"/>
    <w:basedOn w:val="DefaultParagraphFont"/>
    <w:rPr>
      <w:rFonts w:ascii="Montserrat" w:eastAsia="Montserrat" w:hAnsi="Montserrat" w:cs="Montserrat"/>
      <w:b/>
      <w:bCs/>
      <w:color w:val="1C6B60"/>
      <w:sz w:val="24"/>
      <w:szCs w:val="24"/>
    </w:rPr>
  </w:style>
  <w:style w:type="character" w:customStyle="1" w:styleId="sectiontableleftspacecell">
    <w:name w:val="sectiontable_leftspacecell"/>
    <w:basedOn w:val="DefaultParagraphFont"/>
  </w:style>
  <w:style w:type="paragraph" w:customStyle="1" w:styleId="sectiontableleftspacecellParagraph">
    <w:name w:val="sectiontable_leftspacecell Paragraph"/>
    <w:basedOn w:val="Normal"/>
  </w:style>
  <w:style w:type="paragraph" w:customStyle="1" w:styleId="p">
    <w:name w:val="p"/>
    <w:basedOn w:val="Normal"/>
  </w:style>
  <w:style w:type="paragraph" w:customStyle="1" w:styleId="documentskn-mld5parent-containersection">
    <w:name w:val="document_skn-mld5_parent-container_section"/>
    <w:basedOn w:val="Normal"/>
    <w:pPr>
      <w:pBdr>
        <w:top w:val="single" w:sz="8" w:space="10" w:color="494949"/>
      </w:pBdr>
    </w:pPr>
  </w:style>
  <w:style w:type="paragraph" w:customStyle="1" w:styleId="documentskn-mld5parent-containersectionscspdiv">
    <w:name w:val="document_skn-mld5_parent-container_section_scspdiv"/>
    <w:basedOn w:val="Normal"/>
    <w:pPr>
      <w:spacing w:line="600" w:lineRule="atLeast"/>
    </w:pPr>
    <w:rPr>
      <w:sz w:val="20"/>
      <w:szCs w:val="20"/>
    </w:rPr>
  </w:style>
  <w:style w:type="character" w:customStyle="1" w:styleId="documentskn-mld5skillpaddedline">
    <w:name w:val="document_skn-mld5_skill_paddedline"/>
    <w:basedOn w:val="DefaultParagraphFont"/>
  </w:style>
  <w:style w:type="paragraph" w:customStyle="1" w:styleId="documentskn-mld5ulli">
    <w:name w:val="document_skn-mld5_ul_li"/>
    <w:basedOn w:val="Normal"/>
  </w:style>
  <w:style w:type="paragraph" w:customStyle="1" w:styleId="documentskn-mld5ullinth-last-child1">
    <w:name w:val="document_skn-mld5_ul_li_nth-last-child(1)"/>
    <w:basedOn w:val="Normal"/>
  </w:style>
  <w:style w:type="paragraph" w:customStyle="1" w:styleId="documentskn-mld5skillpaddedlineParagraph">
    <w:name w:val="document_skn-mld5_skill_paddedline Paragraph"/>
    <w:basedOn w:val="Normal"/>
  </w:style>
  <w:style w:type="table" w:customStyle="1" w:styleId="documentskn-mld5skill">
    <w:name w:val="document_skn-mld5_skill"/>
    <w:basedOn w:val="TableNormal"/>
    <w:tblPr/>
  </w:style>
  <w:style w:type="paragraph" w:customStyle="1" w:styleId="documentskn-mld5expr-secparagraph">
    <w:name w:val="document_skn-mld5_expr-sec_paragraph"/>
    <w:basedOn w:val="Normal"/>
    <w:pPr>
      <w:pBdr>
        <w:top w:val="none" w:sz="0" w:space="15" w:color="auto"/>
      </w:pBdr>
    </w:pPr>
  </w:style>
  <w:style w:type="paragraph" w:customStyle="1" w:styleId="documentskn-mld5dispBlk">
    <w:name w:val="document_skn-mld5_dispBlk"/>
    <w:basedOn w:val="Normal"/>
  </w:style>
  <w:style w:type="character" w:customStyle="1" w:styleId="documentskn-mld5txt-boldCharacter">
    <w:name w:val="document_skn-mld5_txt-bold Character"/>
    <w:basedOn w:val="DefaultParagraphFont"/>
    <w:rPr>
      <w:b/>
      <w:bCs/>
    </w:rPr>
  </w:style>
  <w:style w:type="character" w:customStyle="1" w:styleId="documentskn-mld5firstparagraphCharacter">
    <w:name w:val="document_skn-mld5_firstparagraph Character"/>
    <w:basedOn w:val="DefaultParagraphFont"/>
  </w:style>
  <w:style w:type="character" w:customStyle="1" w:styleId="documentlangSecfieldany">
    <w:name w:val="document_langSec_field_any"/>
    <w:basedOn w:val="DefaultParagraphFont"/>
  </w:style>
  <w:style w:type="paragraph" w:customStyle="1" w:styleId="documentsliced-rect">
    <w:name w:val="document_sliced-rect"/>
    <w:basedOn w:val="Normal"/>
  </w:style>
  <w:style w:type="character" w:customStyle="1" w:styleId="documentsliced-rectCharacter">
    <w:name w:val="document_sliced-rect Character"/>
    <w:basedOn w:val="DefaultParagraphFont"/>
  </w:style>
  <w:style w:type="character" w:customStyle="1" w:styleId="documentlangSecparagraph">
    <w:name w:val="document_langSec_paragraph"/>
    <w:basedOn w:val="DefaultParagraphFont"/>
  </w:style>
  <w:style w:type="table" w:customStyle="1" w:styleId="documentlangSeclnggparatable">
    <w:name w:val="document_langSec_lnggparatable"/>
    <w:basedOn w:val="TableNormal"/>
    <w:tblPr/>
  </w:style>
  <w:style w:type="table" w:customStyle="1" w:styleId="documentskn-mld5fontsize">
    <w:name w:val="document_skn-mld5_fontsize"/>
    <w:basedOn w:val="TableNormal"/>
    <w:tblPr/>
  </w:style>
  <w:style w:type="paragraph" w:styleId="ListParagraph">
    <w:name w:val="List Paragraph"/>
    <w:basedOn w:val="Normal"/>
    <w:uiPriority w:val="34"/>
    <w:qFormat/>
    <w:rsid w:val="00BB124B"/>
    <w:pPr>
      <w:spacing w:line="276" w:lineRule="auto"/>
      <w:ind w:left="720"/>
      <w:contextualSpacing/>
    </w:pPr>
    <w:rPr>
      <w:rFonts w:ascii="Arial" w:eastAsia="Arial" w:hAnsi="Arial" w:cs="Arial"/>
      <w:sz w:val="22"/>
      <w:szCs w:val="2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586125">
      <w:bodyDiv w:val="1"/>
      <w:marLeft w:val="0"/>
      <w:marRight w:val="0"/>
      <w:marTop w:val="0"/>
      <w:marBottom w:val="0"/>
      <w:divBdr>
        <w:top w:val="none" w:sz="0" w:space="0" w:color="auto"/>
        <w:left w:val="none" w:sz="0" w:space="0" w:color="auto"/>
        <w:bottom w:val="none" w:sz="0" w:space="0" w:color="auto"/>
        <w:right w:val="none" w:sz="0" w:space="0" w:color="auto"/>
      </w:divBdr>
      <w:divsChild>
        <w:div w:id="1309434637">
          <w:marLeft w:val="0"/>
          <w:marRight w:val="0"/>
          <w:marTop w:val="0"/>
          <w:marBottom w:val="0"/>
          <w:divBdr>
            <w:top w:val="none" w:sz="0" w:space="0" w:color="auto"/>
            <w:left w:val="none" w:sz="0" w:space="0" w:color="auto"/>
            <w:bottom w:val="none" w:sz="0" w:space="0" w:color="auto"/>
            <w:right w:val="none" w:sz="0" w:space="0" w:color="auto"/>
          </w:divBdr>
        </w:div>
      </w:divsChild>
    </w:div>
    <w:div w:id="1579360868">
      <w:bodyDiv w:val="1"/>
      <w:marLeft w:val="0"/>
      <w:marRight w:val="0"/>
      <w:marTop w:val="0"/>
      <w:marBottom w:val="0"/>
      <w:divBdr>
        <w:top w:val="none" w:sz="0" w:space="0" w:color="auto"/>
        <w:left w:val="none" w:sz="0" w:space="0" w:color="auto"/>
        <w:bottom w:val="none" w:sz="0" w:space="0" w:color="auto"/>
        <w:right w:val="none" w:sz="0" w:space="0" w:color="auto"/>
      </w:divBdr>
    </w:div>
    <w:div w:id="16291649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cbf6393-50e2-4904-bc3e-1804619f2b03}" enabled="1" method="Privileged" siteId="{20210462-2c5e-4ec8-b3e2-0be950f292ca}" contentBits="0" removed="0"/>
</clbl:labelList>
</file>

<file path=docProps/app.xml><?xml version="1.0" encoding="utf-8"?>
<Properties xmlns="http://schemas.openxmlformats.org/officeDocument/2006/extended-properties" xmlns:vt="http://schemas.openxmlformats.org/officeDocument/2006/docPropsVTypes">
  <Template>Normal.dotm</Template>
  <TotalTime>605</TotalTime>
  <Pages>2</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Saleem Nadaf</vt:lpstr>
    </vt:vector>
  </TitlesOfParts>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Saleem Nadaf</dc:title>
  <cp:lastModifiedBy>Saleem Nadaf</cp:lastModifiedBy>
  <cp:revision>147</cp:revision>
  <dcterms:created xsi:type="dcterms:W3CDTF">2022-04-29T04:39:00Z</dcterms:created>
  <dcterms:modified xsi:type="dcterms:W3CDTF">2024-03-14T07:43:00Z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7f21ff93-56ca-4e13-8e69-a9865a041c12</vt:lpwstr>
  </property>
  <property fmtid="{D5CDD505-2E9C-101B-9397-08002B2CF9AE}" pid="3" name="x1ye=0">
    <vt:lpwstr>TD8AAB+LCAAAAAAABAAVmzeWq0AURBdEILwJfoD33pPhvQDhWf1ncomj7n5dde9ohOEkhTEkRPIsBsE0IjAcCeEUCdIwxWAwwcipn/cGnws0y99XVdCozrPJjkJZJ3O+FWNL4E3N+4biXrjCfcAVzY04AOT4stk0u+cNk4wkSogDNrPOOEJ9yB53iUypo9Ok/7o2aPxmu0hije0c6nI3G9iSeyIeEtvbGSW5OKQi00e3RKMT+ZKJTKOcDvXSD4y</vt:lpwstr>
  </property>
  <property fmtid="{D5CDD505-2E9C-101B-9397-08002B2CF9AE}" pid="4" name="x1ye=1">
    <vt:lpwstr>tKVzaDAKNvxGpMM1h+hDnJF0v1HJUE0118KjvYKZmICL8ig8SFhxkUJw+Q2iya+pZY+Qv53KoNqA1nrbnk31VS9DuhF4n7bJ/ro2WC1c7VUslmSpHJRvKv6YusPLqKDZiypX/6OWEAgaAOguBqizxI2Qa3todFS6Qwbpeg0EMQIDe438KTifiZlOJ3QUR8DxCpuE1D11WK4R1VlfcQvWY+OkAdykX1mpsKG7C2T/W6WgK2hR4xyINbWZEpdvCXw</vt:lpwstr>
  </property>
  <property fmtid="{D5CDD505-2E9C-101B-9397-08002B2CF9AE}" pid="5" name="x1ye=10">
    <vt:lpwstr>DAidXHn7YpH7H7AmzDqQs4V++GnkuqlSx559RO5SVKtmZZNgcJbE6z1M+JkRXlw2a/5KJmI9pgdPGleg5xNTRJRLA6mEU7pSGpO5cVALsuZtDy+IFahFmjDD5zESEYKYr5Vo5dd29qMcLv+Z2025T+hmwKaE7hFra/ZguboUcr63hv7qJ3n6qaMmp1MZif1I3X1pwQwO9vV842GZav6dTBZOPf+9qseqDh795gwwqr4F4TfUelQRj8XhRU7xxqM</vt:lpwstr>
  </property>
  <property fmtid="{D5CDD505-2E9C-101B-9397-08002B2CF9AE}" pid="6" name="x1ye=11">
    <vt:lpwstr>4hRK6T60TAoxs+jVamNcjtl/Uo9+7qbjCzRVgNMB9PyYkz62uOJblKrYktTJfXHSVkJcAOHJ/mH9A0vbD/60jXu+aF/UI52k/SDEiBWdc51CMy79hyec3OWui+nUFkfschPdsyejIHFOUFXJcUb9wT/NHNiZndpCQZpjO8zIca0aE50qD/LYSmF7z3dody7dqBcRoH0DdefAYr9lU9s1fnQCdHOdpw1vqepkIuiEsAkMtKkKvhjT+NXvneM73iF</vt:lpwstr>
  </property>
  <property fmtid="{D5CDD505-2E9C-101B-9397-08002B2CF9AE}" pid="7" name="x1ye=12">
    <vt:lpwstr>rr8/QkXmRa85GW55uw0PiJymSphFEeCxG4EaRWfQUgy5xv+ycIFXCRPhxPFLhsGanFWJAwmEVJww4IPcBMIFm/WJZKvUAz+0CPacKmXSwWwzViehJisvG/XYrF3/QuO8/LhLg2tjoYQ1/H0oR/Z4+d2FAFHmegYnwscHde/FjBYOdmP2IsG22PJ+osLPly+diGoQk7m16ZF9VGOcb+nMxAR5s9rpOuRTVB+5CXF2Tg36MMpNlA1OCF3PMFVM2j9</vt:lpwstr>
  </property>
  <property fmtid="{D5CDD505-2E9C-101B-9397-08002B2CF9AE}" pid="8" name="x1ye=13">
    <vt:lpwstr>WZhWbONZr738/yKRWuvwFHO7bsjuAYZlO1CMfDtwJthFOFUYY5qoFEHj82ZFFTDpIBwVciq2PI+NCd1E9eYNzR/8q5+lN1YkUIWqvBBMVlnachiVzEM5RUe184SB+ZWUWof9WmwX9bMe3ReT2I2bpHC0odLuiYOqZxIe4BQVbGSCR+KGnexARc+rEPo/sVvCJlh6LR0FJ38+3hHnwJb0D0Kvj9GOqudZJHDCq2hsBK4Monnz1mn+ixCYZ6V2E6l</vt:lpwstr>
  </property>
  <property fmtid="{D5CDD505-2E9C-101B-9397-08002B2CF9AE}" pid="9" name="x1ye=14">
    <vt:lpwstr>ACyBO3DI5Zu9z9By1Ng+neI2HMbpFadA7Ttbk/uE3pqYHzF7iCOfaLHZGh6dR7wu/m9CNpxdoX2ohrwkmUGrtfHYKNH3F9rhatEgtlbQmICqPZo9d3aW7e5OG8IRydmQYRDiPEDX6e61pgWZ9binoJreTFtyRt6adG5LQ2p9rG/NtbqeLlqwTH+ISSs8alxo0T4cNEF6OMhxBo+afDxdwCUSZJRcJafsEGz+D5gQIOR+HVT8Q8hjHJM1wid3tKr</vt:lpwstr>
  </property>
  <property fmtid="{D5CDD505-2E9C-101B-9397-08002B2CF9AE}" pid="10" name="x1ye=15">
    <vt:lpwstr>7dWS08ga1TsbD3AXa/8e8MdyqlnWaMJbkJcpEG/lwTIFtb7kIHdAzTgWGfDPlB/aPPl7r244CcuH0tfgsVZ2KL4HSQ7nbz9ktagdXKGiAF1K5/xBxmWBQY6roYkJtUrERUOfvX+aNufU6NjKmEXMCbalBzyuQAm17mglH22dNEw2G9v9McGVu73NufZb7iaCURjijeP6VXPBk5+wyWYB2gpdCvdBx8NyfisF+2S+PuA2ph74h9xfODlzcneSbFb</vt:lpwstr>
  </property>
  <property fmtid="{D5CDD505-2E9C-101B-9397-08002B2CF9AE}" pid="11" name="x1ye=16">
    <vt:lpwstr>VYuXHzDgsT4rzvyEzB+PpESan82ZuMO1mhbIAigbEbEdVtc6LbFa6hsjI3QUuIkGWvTitJ61CfHlf0Pw+u3q489D3pi27SRjUHWsfPgBhSesPqWBSKap9fXaL09iVYQVmuZ6ioob5wMXwar3QeJN7NhU7R7SegnhRkaas99BvuU0M963ZhvTu73jz9c7zuYiSNkxeoHdhyPBvWGd2x7LuNML3T/2YA7N+6z0B8pAfhfxNW3w/OYwdaLjAmaQEfB</vt:lpwstr>
  </property>
  <property fmtid="{D5CDD505-2E9C-101B-9397-08002B2CF9AE}" pid="12" name="x1ye=17">
    <vt:lpwstr>ZYk2QAf3GlH5/mNWw1p49zTkmrac2r1A2tZQoKy5a3RMif9vuvCtMu6C1F/rRkEXXe6CSxo/7cz6/1uQC+m1qWJ7fu5IzPkxv1T7BXEzWNCkb9OzAU85DJugQ1OiBBKeZrvlJZVJ0xegJq0P9JCSd0UFvD2LfJKvJpgOtEf4G8fN3Z9HSpqu6i0fUiz+y9WEJvm0vZJXjDFeq3nUCASnmKFJHZhWEqxXp6Xd4lZP0wjcAwi+vWdhBvJ84DU/nnF</vt:lpwstr>
  </property>
  <property fmtid="{D5CDD505-2E9C-101B-9397-08002B2CF9AE}" pid="13" name="x1ye=18">
    <vt:lpwstr>/blz7Avao/yG3BdGaxMEasllYKR6mVSt/kqjLO6cbQCcepjwuTuQchZZp1bAc/nVu3il+9ItUYa+BaoQYxR/De4RqRszOHgrWuTAVvUkgZczNcQX+LewoEbU9hSqmAXDgguM1nKOb8FUAmlXf7vWwGWCbrsZt2bciV7S+CWr/PEs2K1/1UqQvv7/WyhgDTQUh8ZphRAK/qZO9eUuKS99NzUbjzds8H33lqtFz2RKEMpPzs8zq+Xw4wArYbrSCut</vt:lpwstr>
  </property>
  <property fmtid="{D5CDD505-2E9C-101B-9397-08002B2CF9AE}" pid="14" name="x1ye=19">
    <vt:lpwstr>VVx4FEzR8Og4Eaz6LoL1Bgrr8ou3F73rXouvf5MfFh9eWk9gvwJdirY8c/AxFRaEGjsuVOnMh/+4ZOzv4cew0GFQysDwtUuMIKGeNkQjcwKQxEmbNCrx8jdP7jQ2mc0QD4e3R+kIVmTgb/tq7e5IE/H9dfwCcr3hc1ieVTYN77gk/QyitGFLRz9KgpasJtkeiX4Vl2qX9+5R08KoYDJVEvnckPP9178TQPnhmeP05eDiOxf2n8BeVWBbyZW5QhI</vt:lpwstr>
  </property>
  <property fmtid="{D5CDD505-2E9C-101B-9397-08002B2CF9AE}" pid="15" name="x1ye=2">
    <vt:lpwstr>WarOv6nOn3l3PCq2WaaDEsEIlvHzjUlxwg50ocHd4VdAlKmEtoZ6MMQvimBy+fSaJF6Pq3F2lqY+LqwZ/vqO9C4gxeNtrE6IYBLN/6iePiUyR757WoRO/XgdXWjJ9muzqAak7G5dmiAGDcrmJkN7qNXX7mVXWbKqBd5TMIrSU9l2F747U2bgTKvb431sJ7B5G+y6wvDGlXHVLIFIkDRlmao4PcKx5geBr1M4nrn/7BKd9UpcqKAfiO5uzHq4WaF</vt:lpwstr>
  </property>
  <property fmtid="{D5CDD505-2E9C-101B-9397-08002B2CF9AE}" pid="16" name="x1ye=20">
    <vt:lpwstr>whH3Iajp391ol6zBKkY52CxuP3MaYk1e9bLFW/wzVF7nZ8SiC2mc/EzdSwTtV59j960BkQ7v6mgPeodSQ3eLdPgg1al19vQMtWui/VBxPeBFloywLPD5c+mZ6dqGxfFf1MO4Y63YUiQtHzDA+mPVsMT90u5EWtoZjvMpJdVFw0doWPrKdsC9jW5AQY/QhZWrTBxYZ4Bxxc1q6bNCvzLOfzQ/R+jCdVjVcB94dP1d2HeuCX5mg4cqclYeDt5ytx/</vt:lpwstr>
  </property>
  <property fmtid="{D5CDD505-2E9C-101B-9397-08002B2CF9AE}" pid="17" name="x1ye=21">
    <vt:lpwstr>Bil4FWoNC7hXvhfvaUKsffZCDbcvYHlZWaYbRGUIK9sfw3vt6KKw4pKUqy9ku81UpbWke5jUbvFGUkmawMlbF+BC4AwyK/bDX2nMU4W6e+J61bvRVlX3jBXJ7xOYlXGNtaDQ5swaodfyUQaUqSDH2vkuHskO2Y4gkw75creNXrRo0whdfYirI2X1A49OHK+XtbcOCltz7vpq6rUV/ac1UQw6Nwj15/DrWTghOnRiUHs11nOg9PU1VurZqUDTJTX</vt:lpwstr>
  </property>
  <property fmtid="{D5CDD505-2E9C-101B-9397-08002B2CF9AE}" pid="18" name="x1ye=22">
    <vt:lpwstr>rzy+oE98X6oF0/d64epd+FEXctsUVMeXJZ+ObBoIPyt+mH22TSgPQb1EKuAyoBGlUsMIeZihQNSwqYC90fAtu4u07n+h1Xf5cNhlmE7vKzg82Lot+ts5SrYD2QurTUitIk94HKNqitjxG257WU7fcTF45UeRtv6yiWhoaQLBb2WSggUh4qJoqL05DnhiCTFGgN3e6R1ouIgoTLddWKBEZ/dFGqPDyEWbXb5HnlxwDCNzTq9s0n5nulA5gnaLJZK</vt:lpwstr>
  </property>
  <property fmtid="{D5CDD505-2E9C-101B-9397-08002B2CF9AE}" pid="19" name="x1ye=23">
    <vt:lpwstr>UAWXaD1M/xqyGXd0yWQ2YqG374+xp50Wu1qYbMjrhZQxssMF0wnIApE35CYbob6fayWx+uo/JZ1j8mGlHM7ssm+ymcOHuaUsAFTrTuzULO4vIR+HUCqFSYoOig7sRgwzD+NV036ydmSTNmHPtn82PKJ6zc6myUIi7MELgZ7vH8h4WhKLl51B8jZKywShHGcgxseWt0pwf8ZVLDsDuY7UoJnxE7osMAWSh8SGAgpqGlc0qiOiszCtt4ggMid43Gs</vt:lpwstr>
  </property>
  <property fmtid="{D5CDD505-2E9C-101B-9397-08002B2CF9AE}" pid="20" name="x1ye=24">
    <vt:lpwstr>kbV4pjjKoZJJ7umdZl0gjpP/upw+nCeefxUWG5WJdfaThjcc6IXX1bhngFhVZEtvRmxeYviltcFkMZ57MzxhnFJoat5b5LuWB4GV0Y7JnkXmOKXmNAOuR8G5ggnP0QjNzeCYLIYcJMmPvzf8NTLspVNTxlaw0LG37tu3/eFEoWM/Pqy5qLHDqw+gXTupnD9dmgHP1BJkdgESiRfFybdvzcs+ER/TKQ/iImDYdoywdwUKFtRO4v3asF0Waqc7fON</vt:lpwstr>
  </property>
  <property fmtid="{D5CDD505-2E9C-101B-9397-08002B2CF9AE}" pid="21" name="x1ye=25">
    <vt:lpwstr>N84p2NKUyUF5UHT9SwJTPxZs2gDpPQfzMNyvlNkc7NwhC2rFbxWphI0Oiv8IidUg54UJVRhwVgoaTu++oeQjipwp/Uz+Dh5srcyvdxJJG3yAEd3dPjr2L504ykcrXWvYR9TE6tj8j5q2z5uc3e9jb6RTBoPBqgsstz5TioPsaPniWqd34wIUGn9cNunmS0WvBs7puw0Mb9F7lOSHl+xNJWNFara5QX5Hewg9iPmW2GC26M5NF9o4oOIbmODrtaB</vt:lpwstr>
  </property>
  <property fmtid="{D5CDD505-2E9C-101B-9397-08002B2CF9AE}" pid="22" name="x1ye=26">
    <vt:lpwstr>ighTc5QWqVHPBkhGTwCQJpP9l8nzMcfSG5QZz8SVW3zdGHUIewLu7wNzjH1C60PiSE7Xf93qjnWOSpF0chhL+OvVrgIeYR2Cv022W8jLgdEvM4a0IWFsThBXw+IGp79+XrhNfDaj2bU2GkloT64107WcfvaPbh7SwoJhQ0FS9UKYXdyPdRKIW0w+IWb5HvopU7ezXZnD+gEUNxUK7GLnSaWtkd/Hf0SW8l6IYgWHCIjPkqgjiFstpRw8zFPq1HL</vt:lpwstr>
  </property>
  <property fmtid="{D5CDD505-2E9C-101B-9397-08002B2CF9AE}" pid="23" name="x1ye=27">
    <vt:lpwstr>9dVAwl+kXCbcVu5eqG0tFLAEVnEBxhwUPzGWRJ/lMTE6rFvYjqExitMFhGmVuCFfqcU+pyHFvmPizGzO/LFXVQR7ELiflhldQfPpXpiqUjpTsiMULuBlqgulB2NNj6aSKOvApTzK8XMRS9C/OqaLNgZg5rXBhxJK39GwMITXOSwz6LRylt/USThz35NFmuMUk9DAYI8E6CuoU0VnM2yev/8rPcQ1L8vJD67PTG5ZgjM87PdW+YNVyeZ00InA1w2</vt:lpwstr>
  </property>
  <property fmtid="{D5CDD505-2E9C-101B-9397-08002B2CF9AE}" pid="24" name="x1ye=28">
    <vt:lpwstr>gNsQc8swORkRCEhoCkFy1BkX92nozrEwFUWkauDrQKTKdB+fL/qZxRKdDh+1iW/BWk/aycoVo/50YPNL0XDvtXixQ9LHVm7iLrnbKFeQ+uJmFly+T8V1X7l9o8qI5mfru3hmQ1PNiZj+tAWlzzelhvyt1MN5NngZr75EC1iV9fMa/NimDoxnkeGEWOMGS7bxd9LZ4txHFmE6VBHEsPqUXTTwbVWUK+ph3aFNjXPBvro03zdtteMom5xz1h69JjL</vt:lpwstr>
  </property>
  <property fmtid="{D5CDD505-2E9C-101B-9397-08002B2CF9AE}" pid="25" name="x1ye=29">
    <vt:lpwstr>j+gh0LXZ7XxeY7BR1XL8NJebZTPj1Hk2HjmbnS1LPemEBAkRO+wuMXyc7PCtO87rQBXB4KzMxfkcZxzgYfjMc3ppN82P0Q/Q/X05B5LtgdGDB1jceyK57o3iH5D3c2jYChjCfb4upG75ff8ijrnwsXtVSf9SBFLxgDasoddgAjpcXJAsDJzBJaKienGtdZHhJIoTg1xjkRBJI9LbjxCnQpvyoiLLBcS1QypAeo2GFbToAgahTHzEFwxjU0AObH2</vt:lpwstr>
  </property>
  <property fmtid="{D5CDD505-2E9C-101B-9397-08002B2CF9AE}" pid="26" name="x1ye=3">
    <vt:lpwstr>CF1rbSaMGVvNdSJ0qZNfTnvsRF6AL7CFVe00mP4/hzJ5/qw79OUrOjKYRpmNptloHiQvq+7b2fhEL7zi0yQxa/mDW7uJ39tAHmT17HcBjUcG59uFc7Zy2maC7AN2w/Jr7py5kd685KzJKfg0jEn+rcVVkGFC9yWwo0lALNALVG9g7CDE2BIstkFTl1v+1jNLBiefKj0l+rDA/FwmNG2EtU6BM/MwYe5iYA6dRmhGhKAyK8X6H7ayfF/Z3/y7Iyd</vt:lpwstr>
  </property>
  <property fmtid="{D5CDD505-2E9C-101B-9397-08002B2CF9AE}" pid="27" name="x1ye=30">
    <vt:lpwstr>8G/cQuWpbYE+/1EtSP7Kdc6M37XuLBR28bpmEkxSUiVxyqsPro/6iw1ctoJTVRaI4qgUjich5KyPTlmWr0RNelp5H1eWUQlfBKkjfMvGoiVVyWYwGLpzpnZnMzRZFLnJakjl5nWonm+/p0IYREHmZADqcWAYeFG1JpQ7ZGhYODoKGYzhTBrqWbmfBJNxzMcjxTLg2HoWjGn5+Cl8fulEIDXP6NZdCBbIrCBzL28KyF1LUksXsSJiyiiKQTNS/XA</vt:lpwstr>
  </property>
  <property fmtid="{D5CDD505-2E9C-101B-9397-08002B2CF9AE}" pid="28" name="x1ye=31">
    <vt:lpwstr>N06iHqlHLketnHmPK3cK9ksvlOCdVjJXtuClOb61t0Xxpbd3mD/83ZNJwaxYPFblIgfj8PHmvaQiAXDifNkHrp8ubeYzwejfwmv+LrZ9CQxLYcjOUupiI2iLpq+o/psqRb/7UIsxWFTsngDCa9Z4djHnM1YGL+M+jTv1RqGYyEYYH9oni7swbj1C1gMgM48TaTmRcbnz/xQuz6WOEzSUb1ZtBvhBGvghZCjP7io1a6nFpd0PtEv5nXQplKW2vlD</vt:lpwstr>
  </property>
  <property fmtid="{D5CDD505-2E9C-101B-9397-08002B2CF9AE}" pid="29" name="x1ye=32">
    <vt:lpwstr>PPQAv5IeHbIFmkZTWE56YpAMDamNZk+eCpKKUcm5SEqWLGd0TTxRLlf5aKsTwTj0+IW/zxakoVBijcNyzOilagu+k92HW345RhGN7iNzXx8rl+gLBJwBdcHtxbUtE5DFl/WCa0sKR1w7jPwLal0ANowp28wKtF/dlFqXCYKfx9RdGiwqQbT6RyENSNLqZPiKiuD0sGsunrKmKKmy9xF3WvN7wtvblOaWQP900hntLYWIu+eD8CR38m/HM149kJ8</vt:lpwstr>
  </property>
  <property fmtid="{D5CDD505-2E9C-101B-9397-08002B2CF9AE}" pid="30" name="x1ye=33">
    <vt:lpwstr>12AlPUeCWnbgEqiBca3repNOuUef1i1Vih7r99O2eQpPrnuBZ9QO7r4hC8iqAVtYJuAe5ii3bUOF86jeiKnxmP9SW1Nn23IMbYFmslnbmP7oKZo+4l4ozAw85aYBJQkslEo2z7+LV+q2Ni41Bs0sbmUTXj+n8uHKVsHGAaFHCJTTsT47ootl7rgbicCnrh3tpshZ4Hdu4pF8qDL2oFnKQmyoA5KhnLW23+VDME9ZtHzIJmy8CPuDLnXxnn12IDr</vt:lpwstr>
  </property>
  <property fmtid="{D5CDD505-2E9C-101B-9397-08002B2CF9AE}" pid="31" name="x1ye=34">
    <vt:lpwstr>InWBzjVgkNB5nun8PS4rjGmiJ2qlfxgJ77mbokUNQ0vYZjH57lNNW/ry19843Hjo4v9q+GjETCqrc40vT1k97MV48BkFL7sLM+EepO13yMkYetrMNkhjP6kzZuK1yyClV9XOTW4kvYrPo/TkjXL52cqP5cHcdONkArFDK8tuj/bUortk76hVM5OQ7g189pO6I/RiYSUqoBAPLdVCWa2V6pElMmCgC4H8xCmaCx99LYdqjpmNn7gI5xIVywAkeZo</vt:lpwstr>
  </property>
  <property fmtid="{D5CDD505-2E9C-101B-9397-08002B2CF9AE}" pid="32" name="x1ye=35">
    <vt:lpwstr>6gV1RwpeZtbuLSVFIp/0zaT9stB008GPm8Vsx+3E6XPIb6xx99173OPOCXPYK112Aixw5qw5BIuZFmshNKONyNVuX8abhGRydL7bCWfhMbQTw/KexbJ7re1u5Je6/HqZFjyv45yUicfUFBn6DGWaLqyq6Vmu2l8u0xjnnk92FWh54ogl1ZVxExt0O071KbCnh7APM/321c/2bRPPtcB+wx+n55QAmUvGv6tgc/cKm78qcaDUmwQMzbyS3rySwIi</vt:lpwstr>
  </property>
  <property fmtid="{D5CDD505-2E9C-101B-9397-08002B2CF9AE}" pid="33" name="x1ye=36">
    <vt:lpwstr>mQ4p32EOjZ84UkFitchqixlWqCU1JOkYgRjZeJt6iX1ZvM2pOrIST1/W3+G8FaXsW0DFcD/whrDRaeHc5lqB1XI3W16rH8J/A99HkQfKQXo28lFrwHzEJuK0iEbLVMeZc+euw5v1Wdl6l8B6R0DiUKQ5t5TCqVGUshK+nvmA7lV/kaSRhizu4cB8fgxfr+3XR7JfH4cpppvaFnU8Qf/W130uWzKGJ/CBfN4VlHMwj0UUkRvm4NlcnknMZunhC1O</vt:lpwstr>
  </property>
  <property fmtid="{D5CDD505-2E9C-101B-9397-08002B2CF9AE}" pid="34" name="x1ye=37">
    <vt:lpwstr>inpeEhHOFdqw8V9m68UsPEhGt5+X9ZNcLa2xWAB5JFobGN51a8C/CuCEo+EcqVtC8MHn7PKIvMc7S/mqDh3gfDgKP8HLArm4K5Taprsx9xkN9M7z0sl0vbmNegusOLXG3FOjeu3W3fIq/ryrvqEC671FIrhQUIk+NyTHsrqkTruC46PjBvtVLXpR/OZ5V6QDOiPxlpry8Vk3oDIZVBSN/jZf8jYIfGtBcMxTzxuPehk/n2snmQc2xUCCl3RfL8m</vt:lpwstr>
  </property>
  <property fmtid="{D5CDD505-2E9C-101B-9397-08002B2CF9AE}" pid="35" name="x1ye=38">
    <vt:lpwstr>D48+5ft3frHamuWSv2pg6LLNPnt6VAEGwCAPhu1gdYJUvpuV2RzIpET5L6JZBA0azujNi3IHPf5ALqps8FVp4Plj4kTibd2QqqN43Y/JY46f6I7DCQbyTct93T8FmCGfv4FH2cBzCk+uebrkHsdlt6cTqCOaaOqp9CS7J2Lo8vPok8Iku1At5CD8x4kxUpBRy/AsEHSRUBfDHjlpxffl5EVRCs1/ibWJ/M1kqEnemIGNPit70+ThLg3cHGZPKL4</vt:lpwstr>
  </property>
  <property fmtid="{D5CDD505-2E9C-101B-9397-08002B2CF9AE}" pid="36" name="x1ye=39">
    <vt:lpwstr>3Iul7NIZAUO8cWZFZTNTFBrJY0RMhzJ0huqhW/kOT8S1wg0dTXP7U59vQr6odvlGeJriWUsjbW5EjU/7fsveAm9pbEew8GvxL4c4hz6h98ZZhyMzbq/JopAolwX7kEdRgest/5mAeioaTYFLqWodMDZyTeQ8AwVQR6cemQpEZP1S3BS0rXSVYWigsFX6NnSq+Amz8/6PRoFcSpSD0jWusLBpzEQAO4QOD/bhbXM8EGb/GKHzx0iVKnxoVwAbzSm</vt:lpwstr>
  </property>
  <property fmtid="{D5CDD505-2E9C-101B-9397-08002B2CF9AE}" pid="37" name="x1ye=4">
    <vt:lpwstr>6FgJ32WUwlXf0iShMChOM1nP8HOcxAgcbBg4KElSjjs/h72RGv/TWs8MZ4nuil1H7yZdJba5a9MTdCu5Zx8JttlDOZvcS1B7qCiZSfD705m/kECXqFCU36zNpdOH8JZ34+Xay3MsSiQbjzD0oFe13wQO5yiTIod/PDDakMY+pcgrvyF4diQJRsuzmjOmyUtHSCmxSaJ/BIrc28klPV9m/8GRYrVVa25mZyKLL7lYIH6XZmE7JQQe7sijk91DDqD</vt:lpwstr>
  </property>
  <property fmtid="{D5CDD505-2E9C-101B-9397-08002B2CF9AE}" pid="38" name="x1ye=40">
    <vt:lpwstr>3lSzv/lzvnU0bWJHplBLqxWTjkFlwW9FPyBVb5xk96li6nzvNxZ7tIQqV8Uh0Sv9BpliQEgfvMhOXg9x0x7ltGxxHOrDBMInQ2ZbtqJVU6hhbLkC2SIqFEVx7sM74hxp/hSpTPLo19LVJuMqDyHngLywZiMgjqe4EyfoUJ97zPXh1wUrzjfeaelnuQM1Ldopwr6/dWPINM3FX/U8AxdCUg3UyZHJKbvrUIKTCDepNW2Bz+XyGLGpJ/Sk+2vHD0+</vt:lpwstr>
  </property>
  <property fmtid="{D5CDD505-2E9C-101B-9397-08002B2CF9AE}" pid="39" name="x1ye=41">
    <vt:lpwstr>7UBjxQQfuF7JhNRHlsu/+xePu561bPZXgLeYWM/2+dXDaz2jrnDPWSgdUQdxK7HqDXy4yHHJc72GzB2L4RtFUDq+4kzYoi7qGexm7yipnzc4HtIoAZvUKPe1PhcIvmuWB/Lg9kOm+9P24F3k8MiNb3FbxL7gmgaksNBwmmSBXw+4/QvFEv1FF5Vc6A+64xL5mhmxltDxtu4/7JR+aSwHG3RljhMdOrUJNON522dxAH+nbUFExJnTpGxP8YpCubt</vt:lpwstr>
  </property>
  <property fmtid="{D5CDD505-2E9C-101B-9397-08002B2CF9AE}" pid="40" name="x1ye=42">
    <vt:lpwstr>DOFv+sRiNo2TOxobJEsv982OBW9V+xwOuMOyeiChUzEDVbepCfgTtVIdyQYIRFpxtN5W2B19on0N+PLQCSLdw7tmsv6vbZrJsKdklMndzpfYgulG6DmwGA7CNc4VddHAb9MrwvEQcu/iGjV7jCFplZ/s4+adijY3mwn1l2gQ5bzlTLRKuTlXFcG39GdWqFFZTAwqitz7pLA/2dromuNWfEIXQY53UE0opgsW8p2ocB6qN7E3yirglq1zGItBy2T</vt:lpwstr>
  </property>
  <property fmtid="{D5CDD505-2E9C-101B-9397-08002B2CF9AE}" pid="41" name="x1ye=43">
    <vt:lpwstr>lienu/5BZdmoPjOwPNKUrWtRXx5r5+KwKYw4jjtIof2fgLzMq/m2seRHVaAnHg7HkffGNEvdrkNbdbrM4igKu3gnLorKYjqln0mdnTESAkh7ftGpP+7/FLGDDl7xjlfG7DGFYqLrYakRjVxcCWUSrWYzQcSkXPgRufudh1kudH6zgPc/ihVy6+ZBbRNeV2A1zRTxUVyr+sabB48UJB7BA3oYXMdv+q8qZ9dxJ/HN9GucmBJMVzBKM8uvMKv+WLM</vt:lpwstr>
  </property>
  <property fmtid="{D5CDD505-2E9C-101B-9397-08002B2CF9AE}" pid="42" name="x1ye=44">
    <vt:lpwstr>OpgeI2gjqYrkVBKqvruZO3cwX0JWeAmDwoAUn0jHZ2+EojVYkoGRdOV4efyBfdCBCOR0zYdM5RZHzWKBrMPp0mVZb2y5u28TQr6FyqItX20kfHUc/V7MgLeO53Jm2NUTSB+jlwwj3R2bfrbBHiwCsMzkvvVHKWvyOb8ZS3Ghtrg6BoMr5O+q3oBBJvjdDPJWzLNTD62TzVaCz6PDNH1lLUea89aoWAQynpkWKdkCPoRw9C4TofXgX5G3A0fCRYW</vt:lpwstr>
  </property>
  <property fmtid="{D5CDD505-2E9C-101B-9397-08002B2CF9AE}" pid="43" name="x1ye=45">
    <vt:lpwstr>o3wd2dikYEAWOa+Hz5irshNcxTM3GDTthbpRSCBCZTCfgb3CUhFn/a/3u5FhnLf10eZjkRVeqHyRKKsvGQz7kwz+VgXpig4ZlLB0TUb1EL0KmomULWETE3oKZErY1xQSUPUYDcaSOoH+wGLtkt2TLPpi/joTmlIKjDLJSuosFU++Qs3g98J5AdoTQcUnSv0ce6geeC7LWUmsVabDVst8lDwilz7MSGbgoJ53k+ThYt+t0nunCUe0d1a8HpN99pK</vt:lpwstr>
  </property>
  <property fmtid="{D5CDD505-2E9C-101B-9397-08002B2CF9AE}" pid="44" name="x1ye=46">
    <vt:lpwstr>+I+fr2lHDvCQRyI807Wc3gWg+JNjCqKJLX/aNb5+nu3xrZVoOVlrMjQJwhm1vnZX5s6bdOkjDPXqyzAwFf/PkmG2x7N8wQUiHq4C9vonc8oWBzTdh6fmjvcYhP9xmrZO07wy/j1Z/X1eqsc6GaboOLstll0lOvr9Sfy29vJI6PgEE+YHIYqr0jcwAmEtGVrsRFCWIuWpwacalL4hfpB6rvCtvciIKUgQ+VCh+tsRWx/2kxI2Zdjn2x9B7ATAL8p</vt:lpwstr>
  </property>
  <property fmtid="{D5CDD505-2E9C-101B-9397-08002B2CF9AE}" pid="45" name="x1ye=47">
    <vt:lpwstr>tuXQu5ojBsmzWAH0CE9cmbbyqI6ZfwMU1tgN5hqyQKFrU5pgQ7XV/2X5jkfmyxaFB/ESUpmaGvzm6PcnTHvWs9IKGsNL+zxY0d9YhudZz/vzou+kkEm/2kBBoY+031z9+1heCCC/tFiXc36eEbwjtsoiwn/3suA/WhM1UHnsC4zkz00c2uu60wD18VC4sNd6iulblLWHRkHR9fOLeIBt9rK5EsnFXCX717OBU0LuvLnkGPeBnVRdfXU9DK1NZpq</vt:lpwstr>
  </property>
  <property fmtid="{D5CDD505-2E9C-101B-9397-08002B2CF9AE}" pid="46" name="x1ye=48">
    <vt:lpwstr>S6wylSpIJdtKZEQLgefZxScoomA4LWjodCGOEWuzd4aX0X46E3zo9ouqsBzSvIJ+ideLYLEQlx2qtaOQWXNn23nYZShVoxoe0Kb4oXOB1OavJF7jLH6H4B1hF/okN6SouarHZ8Q1c4CO7xwe/HJHHgW/20QfGMgfWyOKCYPxZ6w5wzdr4DOdFvx0EUVQxCoPL6DuWldfFjnHa7iPV/bX3wclGlSNWMcXIYuXbInfdBwuRXncnHtNujZdvFCc7un</vt:lpwstr>
  </property>
  <property fmtid="{D5CDD505-2E9C-101B-9397-08002B2CF9AE}" pid="47" name="x1ye=49">
    <vt:lpwstr>UpAi/5RbT9bznEOg7Oae5iwTDb/F9FnTsaqaHAP1Nmo2K8FTbK/+TDUYzP2rnnyROp6z46D3qiD9u7thcHHQa2E7bP+lBF2ty9D48QpanfAAsnDe6roZt0/x8gubbHaVsmrSR1BW0+sAUS7fNPdOaGgd8UElHLxYVoX0guPaTw8B8j6w8UtBiG4FtNjVy5QMCZaYDNCNjP+aDZfcGC4aE+snnbakXVeN7jRK/Ex55nQhu9KHeS0CN7DRsvODtnT</vt:lpwstr>
  </property>
  <property fmtid="{D5CDD505-2E9C-101B-9397-08002B2CF9AE}" pid="48" name="x1ye=5">
    <vt:lpwstr>nO0ixX+ZbvMvRnM1xyyE3+IZ2eezaChUKfhWI87efAcLdJGJwMxuEp6e0TkKUcMKywezU8YPJDnaGShOlAArfNwrwzgV2vdnB9KtmW4fUqxLzsLxlgzjC7dZF+QELZfIUpasl2hgYI8dYtDqFJYbMzPxi7kornx1h9BzltzUAyVLWsmh8LgGzSoFt7h8Sj0Rs+43K9p2t8xzIwT/tMZcCHc9L824bBGX4Pe6f59hZXTTFeIcrJ5/l/Muw3MYSX2</vt:lpwstr>
  </property>
  <property fmtid="{D5CDD505-2E9C-101B-9397-08002B2CF9AE}" pid="49" name="x1ye=50">
    <vt:lpwstr>HUUyMbV2Kxxb9CTTW2CX7TGDQsmDx8CZ5O1vyU7CiNSLKHzsXyY+jVshp9PoN6/kL8Cp73upVG/ZNkJQtJVvLTOvA/yJdvtK4Aowxdf9HniQbbc2tMZhbKyltvalfuDwtNGd5HQCR01A8v8B3r7GnN+DzKvA3SHVWcZH75jFaQyf/lJj65702BUpuz3/T8HrqAEINZhHmzk9Ko/cLTa1gyWnIdlRUBERuELRIIHnc+y0G7aYaImhpkIOCloJLXe</vt:lpwstr>
  </property>
  <property fmtid="{D5CDD505-2E9C-101B-9397-08002B2CF9AE}" pid="50" name="x1ye=51">
    <vt:lpwstr>oRMmzeCZBbhW+mIWPQ0QMv60aCxrXZ113iQ/WKK7k5EQIgXH/lNUEkZF6u+iVx6KWQhXPgX0NSHZxYSmXVmpHp9/gMRpGMqKXKBdbOLMsiUnMvp7aypNRrjoqITwoQLOlaRyAnC3/camKhugEZiKcTfJ0qlju+PRxZtIkH6rUZrcoXjU8M4fLV+xDxTSY0bCE4+RLJ+veqryaA8G/Ogo3HQ3jpQ9MYfP49BmOFnNS26m5e1ld5jSPCivSzzeWI1</vt:lpwstr>
  </property>
  <property fmtid="{D5CDD505-2E9C-101B-9397-08002B2CF9AE}" pid="51" name="x1ye=52">
    <vt:lpwstr>GeXQpX0AnKeiddJCEjwbK+8n+sQrQU7Hg/oMzy952BrbUy8PFWRHL8nwDrJawrQJoyTyEymyPODn+Akt0N2ZNNDmiWs0YVXAVrqJPtQBBVO9PSgjMMpUB4qyKBqtUvpS8qYbhQOCHTrtmnEKlFp/fVJ1vFVReQZQw43iO3h5lf9ocSpf1U/3CCNenljVX4ULzBG7hdETDzg+dD+is+iUrywuycfyxQAyrltk6y47V0febh0pWhoJ1QeAt/uZxXq</vt:lpwstr>
  </property>
  <property fmtid="{D5CDD505-2E9C-101B-9397-08002B2CF9AE}" pid="52" name="x1ye=53">
    <vt:lpwstr>9YiFdSbb5OXt68fn8ndoPqXxrYCMdX54fz2cF6ps420BicN9C1csEw6wOzACjNdCm2ZzTtj+bCKbRlOu/92wUXV7eeA3R1a2gK/Y6aqdQtB3XUHfUVpkiAFM23NYQyiu2snC+dprNmpWpFzrBKBxGqZog4mkJr7RNtEe+pacSfjAzzhIXA+7oYnn2SKKb/8aPzpXSCty4BKhkbKoLmo/fYIV2oXasWuo0/XNjJ1Z8zO7X+5ryESoAcmnHlRMBlM</vt:lpwstr>
  </property>
  <property fmtid="{D5CDD505-2E9C-101B-9397-08002B2CF9AE}" pid="53" name="x1ye=54">
    <vt:lpwstr>nNxpNw5yW45V+8nE0SISvBy8c2cDQN9CIFRNDf5aE0rRcJ3QtRWTXV8eS2QOC44AbfifXbbXl2jDISxz4qcj7fKQ72iF35KY7mgvXRxLDEQUGbF2jqtuwww0LXfYWXY5TVqSqdu7+Vra+l5SGJ1SiwnAHjALhewxjGAURhwzZQftFCzjjvqFiSZNHQuEwd7EM/DbXIloNyE9I/upz7OrszbuCGvAVHNnrG/kdID1wU+LBr4F83I7t+mMYi+a/n+</vt:lpwstr>
  </property>
  <property fmtid="{D5CDD505-2E9C-101B-9397-08002B2CF9AE}" pid="54" name="x1ye=55">
    <vt:lpwstr>N4FeJbEOPA4U0KcV08kuOmMTGCLHafz0QD8QZ4XSqPjw2mjosIVnJtczAoX669ChNrs2L7PPQFYjzEpK8MJB1ZuUaYmBYtMmYLTqSYz/2pvoJBR50GURanq+kvHyZ13j7gVFivBi3mdCA+aCNoCLV+C1CI8D7Tx1flcUzpM50NpoBVI7QOLAgvyk4Bipf0ME7vtFYRbIE7IZAl561Qucg3gUFMX2u04uuxz6OL7x4/vauAANZiUKOb5yFVkbyVz</vt:lpwstr>
  </property>
  <property fmtid="{D5CDD505-2E9C-101B-9397-08002B2CF9AE}" pid="55" name="x1ye=56">
    <vt:lpwstr>7Sb2JYaC0oba+y3Ss8/iUsY6k6paGmVINH/+/sxjprevflS/dPGd4MLHckJnK8THYTS8AWfUnYZFICpxdbcNBvCy++LWseAYhgbfcl8ikUIaQBKP7Pr5Q0Jiv1QvDWyp0IMYUKNI3mnbbvFIb9ZJr8qHTQXpavM5SctEpFRUml/DW1nDj+m0QZ9Wh0ZIdYFzKVoEl2MfTsBE/bjdx4KtkktebfuOjdFWyF1s/oSRUHUQ7mqiP33hXSh3xMSEWyL</vt:lpwstr>
  </property>
  <property fmtid="{D5CDD505-2E9C-101B-9397-08002B2CF9AE}" pid="56" name="x1ye=57">
    <vt:lpwstr>5vmxJEiXluhJ0r7hbGgWUpGuxe9a1HBUWkPmul8p15LvpfCkPzL7M8LaV4tu/FeldBjsz5nNTJJ7WpfukP41qAq0fP53bXBKQg3pAdKCBf5UDPT2ixeWqcF6A0UjH1u5T6QzXMFVdcY0ao3exc/mlF2CMZhjtLhsMGEyBm4Dtl2ciWjPhzCDCLJYxlAqhZRNn1oKzRKonr0fb88VChJY/1PCeAdiQv8/zOEoYdHz4m4LVWkKnDFPYLrBtC+znuW</vt:lpwstr>
  </property>
  <property fmtid="{D5CDD505-2E9C-101B-9397-08002B2CF9AE}" pid="57" name="x1ye=58">
    <vt:lpwstr>ZmZPyqknIl3+kQPebDVb6hWS1DR5UOFV/DIX0v0YKcfoefOyVWIBBAJe6rssGdO31cLgq0EioP8z3zzd5DAMBumyxazloFLGdP1bzth5MiRkc18kWM9MWQ+Q6XBkVYcM3gUfQP5SvWUHAHVsYEsC9MKLWpZXhs8E5mCmEkuF85lLeWTE9FP9473GdgRmpIa4fDo9dkVu22bm7jPjD8hRBvqAkcYk+Ab0d5kuAqNjB0DtqF4ynmQrPViw9eg49Y/</vt:lpwstr>
  </property>
  <property fmtid="{D5CDD505-2E9C-101B-9397-08002B2CF9AE}" pid="58" name="x1ye=59">
    <vt:lpwstr>LgpX/QcUiRfGF495EowV4kZgqWAdoyjnzFRmXDSzIOsIsE5t/gVwu+reJwZr/XlEYpuvLqZ6KsAhOI3UxSP/qCBjoslBHdp0MpJQd1//yIYT+6u6EVklDBoqIB2gx/D8/X2lNvUNH/3FJE3KW1TmFN4/Gr9+DkTsC62ifraPfxD6JR/0ORcjUbH4wfQAmDfcKnWFBR/px2DMHU8l6RluqyNmnwZqCerhwL2WDx3IdBPtE5KP37wxt9mr2odJlHF</vt:lpwstr>
  </property>
  <property fmtid="{D5CDD505-2E9C-101B-9397-08002B2CF9AE}" pid="59" name="x1ye=6">
    <vt:lpwstr>PYwyf9ZvZghLlYGM3xGBi44tt1syjd0v38Yopd8YZpevrN7r31uh4kXKvHMhtQvfxba44gOnzS1MuU0YNuP+ZoH78er3H1M363k1Xhn8X0pOWN3yAdA4sNZjglZlhuXVdfKmRhEQdjk2R8oyHB7rsIoZmeJ6iT0m7XFSyJqR+LnE8NuWWJijbKxDQ9lM4SZ8G5N/TQUoZD9181JjooPU6FHKcr/kCHof3EmJePCIEyt04KPkWgSvL642bLbIxQN</vt:lpwstr>
  </property>
  <property fmtid="{D5CDD505-2E9C-101B-9397-08002B2CF9AE}" pid="60" name="x1ye=60">
    <vt:lpwstr>LkXkjKcPpy5luHf8m9MiFVlOjhLqulKbgoHk1BLJkodcSExPC2OsRc9f3+hf+2BULLejWCq/LoCcFyM6OEhH++fsJJLNdWt4hsE8MPNmVN9dm0UhX5Av+MKIUIrhdZtPZpL4uBHek4Fl+AgGNw9B/kZzvBKWwVejqhXtJa1xJC0nJacDnt20ttRKT9yxZSbaHQt3oUN6flGcLX2PonxfYZtQYk6GVzeQOatnOTISW6uMKTMUum51lJyTp/fAdD+</vt:lpwstr>
  </property>
  <property fmtid="{D5CDD505-2E9C-101B-9397-08002B2CF9AE}" pid="61" name="x1ye=61">
    <vt:lpwstr>tzLmq1PIS0/8EANFTblvGegNLCmqOXQVDkacAlh27Xjs2zgEG/w1WrdbpaiWsvWOJKq0XZwaQ+yOqq803n1rpGfggPgrW1jp8Ph9gV/q2xPSQ/Gy2L7G8lbJ8k+5fIixdWNjNEd94Il9dMvjF8JDXFopZNwkp6shQpoz/1vChC/uRQUmzYjUVr1vo0PFkLKaxQuW1tgr6ppLFUxZ/xKWDWhtrwOxQudWdqVOrUCZU5y9I2R2mai0539Sjjd9G4X</vt:lpwstr>
  </property>
  <property fmtid="{D5CDD505-2E9C-101B-9397-08002B2CF9AE}" pid="62" name="x1ye=62">
    <vt:lpwstr>8l2BvQ9xSnmJubsfv70c8BKDt10oTx9aT+iz4mOUlv0JFYGhnx6daDmNSfMHgc51PsjYWkRjogNHnVFuwj9mGInjMVAxN2JNAX2GyFAnMZ6LYa/SqrDlrlRvb3u0N4Q+YOb2pQTa2AZWVCKa8r6kX3Z9pWbK25wbpKZahQTS7Fhb9yt1TXFAvBnAGq2oC5h+7BE+kjTVwNYWTf2iZayv/G5bwqjJ/ngfNj/bg84xn0fRQEFQlcwZ/cudxNGBtyH</vt:lpwstr>
  </property>
  <property fmtid="{D5CDD505-2E9C-101B-9397-08002B2CF9AE}" pid="63" name="x1ye=63">
    <vt:lpwstr>l7rRv508iC1ltNHQ5sjB+C7oytju7HvXCgMvRAOe5MmpF1gAX6/upzRTZOjS0RkEndo2a8Wg+iZv2LqUB/xWUH7gyjn90CyJ6O+HLo6mjTkebegFleXt395yqMFQu5v0NRJ7mIdxP7wWuLcwF3k03Yz/pRhtDhezu/4SsWWO3MVsbOekckjQXmAdzUWBLHIqLIcwYtJHLWNnCW0CsS7nYm3ye32OWj15rzurUceDL5MHYSakXIIf2pkcs26Qfj4</vt:lpwstr>
  </property>
  <property fmtid="{D5CDD505-2E9C-101B-9397-08002B2CF9AE}" pid="64" name="x1ye=64">
    <vt:lpwstr>jp/2CCaG8xDELE9cvb9JCFBdy2jj585rZiAqN+3bjyOyhZKHebjlZ2v/+w/SZpjgTD8AAA==</vt:lpwstr>
  </property>
  <property fmtid="{D5CDD505-2E9C-101B-9397-08002B2CF9AE}" pid="65" name="x1ye=7">
    <vt:lpwstr>E6cnbpPLHZj7vbzwa59rvT1JNEmcCvEI1MZyzl2cJ129QI4o1e7KyVvhQOwOVQZYSeEm6veGNOCZSKQBUz76RSBaSGqz00UJ4zuAF3uRpnUqYlD42fk1AP5+brx3ZATFPXVSBqh7yPHBJj6Cidj+ygZ1MUGXx+xszsaj5vx73sGuYeCHwiSNIeCfUSJjkSV5pZWbawLgJZ5EBzLBqrJE11FSw4AeIHEBBSa3GR3urWngxaF1I4FbsKlwLsoiIP8</vt:lpwstr>
  </property>
  <property fmtid="{D5CDD505-2E9C-101B-9397-08002B2CF9AE}" pid="66" name="x1ye=8">
    <vt:lpwstr>KhQ5cr/j1rJQRjcuALYT8qHNr+xOt9WoaOA895A3r97tk37EV7CO1Ti5c3WnWQWRHuScyC+ssNnO6IFrYr0+QDwWRsZGZMGEbGgqqU2gebDE48yWoMDL4apW0GWMeyxevwMalyxvmoOJaGKSrJ8DDAjlfUfJYMakNCv3IpWZjr4wrCK/SqY6cCmMESUkM6LJIub3gvbMurVXFwnqg1vbtwtS+5ZFeJPcPeFO2PpUw0BtbyUQqRAs3i9jneQjXGf</vt:lpwstr>
  </property>
  <property fmtid="{D5CDD505-2E9C-101B-9397-08002B2CF9AE}" pid="67" name="x1ye=9">
    <vt:lpwstr>KSZIBaX8Vnu6/XJlcm+lQDEYyZS9wJ0CMrlBR7wo3PM7jkXsiEUOfypHA7+oT0JpmvBEpC5AgK7D2b5prsE1Y1Sr+gIBXRdasZhNtIgnqOGOZxBk0ApK8V6MebJw11vK4pR6qp01aXVu9h5xV9uTDNmuGm/AVT4TzGc+8dt1l73NgCCw7w/dl8e96OzB0Hh5L4d+8jiDzuz01Dw4jI6kPZKerp9WxB3ibyk9+R+uzi8+Gj/3UuN3GTucB9uJPRw</vt:lpwstr>
  </property>
</Properties>
</file>