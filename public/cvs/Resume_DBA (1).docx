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0EFA" w:rsidRPr="005B089D" w:rsidRDefault="005B089D" w:rsidP="00D80EFA">
      <w:pPr>
        <w:rPr>
          <w:spacing w:val="28"/>
          <w:position w:val="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B089D">
        <w:rPr>
          <w:noProof/>
          <w:spacing w:val="28"/>
          <w:position w:val="6"/>
          <w:sz w:val="28"/>
          <w:szCs w:val="2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>
                <wp:simplePos x="0" y="0"/>
                <wp:positionH relativeFrom="column">
                  <wp:posOffset>2350135</wp:posOffset>
                </wp:positionH>
                <wp:positionV relativeFrom="paragraph">
                  <wp:posOffset>118110</wp:posOffset>
                </wp:positionV>
                <wp:extent cx="3441065" cy="68834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441065" cy="688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94DC8" w:rsidRPr="00E94DC8" w:rsidRDefault="00E94DC8" w:rsidP="00E94DC8">
                            <w:pPr>
                              <w:spacing w:line="276" w:lineRule="auto"/>
                              <w:rPr>
                                <w:color w:val="0000FF"/>
                                <w:sz w:val="24"/>
                                <w:szCs w:val="24"/>
                                <w:u w:val="single"/>
                                <w:lang w:val="pt-BR"/>
                              </w:rPr>
                            </w:pPr>
                            <w:r w:rsidRPr="00E94DC8">
                              <w:rPr>
                                <w:b/>
                                <w:sz w:val="24"/>
                                <w:szCs w:val="24"/>
                              </w:rPr>
                              <w:sym w:font="Wingdings" w:char="F02A"/>
                            </w:r>
                            <w:r w:rsidRPr="00E94DC8">
                              <w:rPr>
                                <w:b/>
                                <w:sz w:val="24"/>
                                <w:szCs w:val="24"/>
                              </w:rPr>
                              <w:t>Email:</w:t>
                            </w:r>
                            <w:r w:rsidRPr="005B089D">
                              <w:rPr>
                                <w:spacing w:val="28"/>
                                <w:position w:val="6"/>
                                <w:sz w:val="24"/>
                                <w:szCs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ganeshamadavuu@gmail.com</w:t>
                            </w:r>
                          </w:p>
                          <w:p w:rsidR="00E94DC8" w:rsidRPr="00E94DC8" w:rsidRDefault="00E94DC8" w:rsidP="00E94DC8">
                            <w:pPr>
                              <w:ind w:right="-691"/>
                              <w:rPr>
                                <w:sz w:val="24"/>
                                <w:szCs w:val="24"/>
                              </w:rPr>
                            </w:pPr>
                            <w:r w:rsidRPr="00E94DC8">
                              <w:rPr>
                                <w:b/>
                                <w:bCs/>
                                <w:iCs/>
                                <w:sz w:val="24"/>
                                <w:szCs w:val="24"/>
                              </w:rPr>
                              <w:sym w:font="Wingdings" w:char="F029"/>
                            </w:r>
                            <w:r w:rsidRPr="00E94DC8">
                              <w:rPr>
                                <w:b/>
                                <w:sz w:val="24"/>
                                <w:szCs w:val="24"/>
                              </w:rPr>
                              <w:t>Phone:</w:t>
                            </w:r>
                            <w:r w:rsidR="003A367E">
                              <w:rPr>
                                <w:sz w:val="24"/>
                                <w:szCs w:val="24"/>
                              </w:rPr>
                              <w:t xml:space="preserve"> 8197469701</w:t>
                            </w:r>
                          </w:p>
                          <w:p w:rsidR="00E94DC8" w:rsidRDefault="00E94DC8" w:rsidP="00E94DC8">
                            <w:pPr>
                              <w:spacing w:line="276" w:lineRule="auto"/>
                              <w:rPr>
                                <w:rFonts w:ascii="Cambria" w:hAnsi="Cambri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5.05pt;margin-top:9.3pt;width:270.95pt;height:54.2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" stroked="f">
                <v:path arrowok="t"/>
                <v:textbox>
                  <w:txbxContent>
                    <w:p w:rsidR="00E94DC8" w:rsidRPr="00E94DC8" w:rsidRDefault="00E94DC8" w:rsidP="00E94DC8">
                      <w:pPr>
                        <w:spacing w:line="276" w:lineRule="auto"/>
                        <w:rPr>
                          <w:color w:val="0000FF"/>
                          <w:sz w:val="24"/>
                          <w:szCs w:val="24"/>
                          <w:u w:val="single"/>
                          <w:lang w:val="pt-BR"/>
                        </w:rPr>
                      </w:pPr>
                      <w:r w:rsidRPr="00E94DC8">
                        <w:rPr>
                          <w:b/>
                          <w:sz w:val="24"/>
                          <w:szCs w:val="24"/>
                        </w:rPr>
                        <w:sym w:font="Wingdings" w:char="F02A"/>
                      </w:r>
                      <w:r w:rsidRPr="00E94DC8">
                        <w:rPr>
                          <w:b/>
                          <w:sz w:val="24"/>
                          <w:szCs w:val="24"/>
                        </w:rPr>
                        <w:t>Email:</w:t>
                      </w:r>
                      <w:r w:rsidRPr="005B089D">
                        <w:rPr>
                          <w:spacing w:val="28"/>
                          <w:position w:val="6"/>
                          <w:sz w:val="24"/>
                          <w:szCs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ganeshamadavuu@gmail.com</w:t>
                      </w:r>
                    </w:p>
                    <w:p w:rsidR="00E94DC8" w:rsidRPr="00E94DC8" w:rsidRDefault="00E94DC8" w:rsidP="00E94DC8">
                      <w:pPr>
                        <w:ind w:right="-691"/>
                        <w:rPr>
                          <w:sz w:val="24"/>
                          <w:szCs w:val="24"/>
                        </w:rPr>
                      </w:pPr>
                      <w:r w:rsidRPr="00E94DC8">
                        <w:rPr>
                          <w:b/>
                          <w:bCs/>
                          <w:iCs/>
                          <w:sz w:val="24"/>
                          <w:szCs w:val="24"/>
                        </w:rPr>
                        <w:sym w:font="Wingdings" w:char="F029"/>
                      </w:r>
                      <w:r w:rsidRPr="00E94DC8">
                        <w:rPr>
                          <w:b/>
                          <w:sz w:val="24"/>
                          <w:szCs w:val="24"/>
                        </w:rPr>
                        <w:t>Phone:</w:t>
                      </w:r>
                      <w:r w:rsidR="003A367E">
                        <w:rPr>
                          <w:sz w:val="24"/>
                          <w:szCs w:val="24"/>
                        </w:rPr>
                        <w:t xml:space="preserve"> 8197469701</w:t>
                      </w:r>
                    </w:p>
                    <w:p w:rsidR="00E94DC8" w:rsidRDefault="00E94DC8" w:rsidP="00E94DC8">
                      <w:pPr>
                        <w:spacing w:line="276" w:lineRule="auto"/>
                        <w:rPr>
                          <w:rFonts w:ascii="Cambria" w:hAnsi="Cambria"/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94DC8" w:rsidRPr="005B089D" w:rsidRDefault="00E75401" w:rsidP="00D80EFA">
      <w:pPr>
        <w:rPr>
          <w:spacing w:val="28"/>
          <w:position w:val="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B089D">
        <w:rPr>
          <w:spacing w:val="28"/>
          <w:position w:val="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GANESHA</w:t>
      </w:r>
      <w:r w:rsidR="00D7648A" w:rsidRPr="005B089D">
        <w:rPr>
          <w:spacing w:val="28"/>
          <w:position w:val="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E70DC0" w:rsidRPr="005B089D">
        <w:rPr>
          <w:spacing w:val="28"/>
          <w:position w:val="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E70DC0" w:rsidRPr="005B089D">
        <w:rPr>
          <w:spacing w:val="28"/>
          <w:position w:val="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D80EFA" w:rsidRPr="005B089D">
        <w:rPr>
          <w:spacing w:val="28"/>
          <w:position w:val="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E70DC0" w:rsidRPr="005B089D">
        <w:rPr>
          <w:spacing w:val="28"/>
          <w:position w:val="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B089D">
        <w:rPr>
          <w:spacing w:val="28"/>
          <w:position w:val="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</w:t>
      </w:r>
    </w:p>
    <w:p w:rsidR="00E94DC8" w:rsidRPr="005B089D" w:rsidRDefault="00E94DC8" w:rsidP="00D80EFA">
      <w:pPr>
        <w:rPr>
          <w:spacing w:val="28"/>
          <w:position w:val="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E94DC8" w:rsidRPr="005B089D" w:rsidRDefault="00E94DC8" w:rsidP="00D80EFA">
      <w:pPr>
        <w:rPr>
          <w:spacing w:val="28"/>
          <w:position w:val="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E94DC8" w:rsidRPr="005B089D" w:rsidRDefault="00E94DC8" w:rsidP="00D80EFA">
      <w:pPr>
        <w:rPr>
          <w:spacing w:val="28"/>
          <w:position w:val="6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027E2F" w:rsidRPr="005543A6" w:rsidRDefault="005B089D" w:rsidP="005E65A7">
      <w:pPr>
        <w:ind w:left="6480"/>
        <w:rPr>
          <w:b/>
          <w:bCs/>
          <w:sz w:val="28"/>
          <w:szCs w:val="28"/>
          <w:lang w:val="en-US"/>
        </w:rPr>
      </w:pPr>
      <w:r w:rsidRPr="005543A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109855</wp:posOffset>
                </wp:positionV>
                <wp:extent cx="5745480" cy="0"/>
                <wp:effectExtent l="0" t="0" r="0" b="0"/>
                <wp:wrapNone/>
                <wp:docPr id="6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45480" cy="0"/>
                        </a:xfrm>
                        <a:prstGeom prst="line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67346F" id=" 2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9pt,8.65pt" to="448.5pt,8.6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" strokeweight=".53mm">
                <v:stroke joinstyle="miter"/>
                <o:lock v:ext="edit" shapetype="f"/>
              </v:line>
            </w:pict>
          </mc:Fallback>
        </mc:AlternateContent>
      </w:r>
    </w:p>
    <w:p w:rsidR="00E43C70" w:rsidRPr="005543A6" w:rsidRDefault="00E43C70" w:rsidP="005E65A7">
      <w:pPr>
        <w:tabs>
          <w:tab w:val="left" w:pos="8730"/>
        </w:tabs>
        <w:ind w:right="50"/>
        <w:rPr>
          <w:sz w:val="28"/>
          <w:szCs w:val="28"/>
        </w:rPr>
      </w:pPr>
    </w:p>
    <w:p w:rsidR="002D1481" w:rsidRPr="005543A6" w:rsidRDefault="002D1481" w:rsidP="006F4C22">
      <w:pPr>
        <w:tabs>
          <w:tab w:val="left" w:pos="8730"/>
        </w:tabs>
        <w:ind w:left="-90" w:right="50"/>
        <w:rPr>
          <w:sz w:val="28"/>
          <w:szCs w:val="28"/>
        </w:rPr>
      </w:pPr>
    </w:p>
    <w:p w:rsidR="00027E2F" w:rsidRPr="005543A6" w:rsidRDefault="005B089D" w:rsidP="005E65A7">
      <w:pPr>
        <w:tabs>
          <w:tab w:val="left" w:pos="8730"/>
        </w:tabs>
        <w:ind w:right="50"/>
        <w:rPr>
          <w:sz w:val="28"/>
          <w:szCs w:val="28"/>
        </w:rPr>
      </w:pPr>
      <w:r w:rsidRPr="005543A6">
        <w:rPr>
          <w:b/>
          <w:i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67945</wp:posOffset>
                </wp:positionV>
                <wp:extent cx="5727700" cy="238125"/>
                <wp:effectExtent l="0" t="0" r="0" b="0"/>
                <wp:wrapNone/>
                <wp:docPr id="5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27700" cy="2381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57647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7509" w:rsidRPr="00C86250" w:rsidRDefault="00AB7509" w:rsidP="00027E2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  <w:r w:rsidRPr="00C86250">
                              <w:rPr>
                                <w:rFonts w:ascii="Verdana" w:hAnsi="Verdana"/>
                                <w:b/>
                              </w:rPr>
                              <w:t>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6" o:spid="_x0000_s1027" type="#_x0000_t202" style="position:absolute;margin-left:-4.5pt;margin-top:5.35pt;width:451pt;height:18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" fillcolor="#939393" stroked="f">
                <v:fill angle="90" focus="100%" type="gradient"/>
                <v:path arrowok="t"/>
                <v:textbox>
                  <w:txbxContent>
                    <w:p w:rsidR="00AB7509" w:rsidRPr="00C86250" w:rsidRDefault="00AB7509" w:rsidP="00027E2F">
                      <w:pPr>
                        <w:rPr>
                          <w:rFonts w:ascii="Verdana" w:hAnsi="Verdana"/>
                          <w:b/>
                        </w:rPr>
                      </w:pPr>
                      <w:r w:rsidRPr="00C86250">
                        <w:rPr>
                          <w:rFonts w:ascii="Verdana" w:hAnsi="Verdana"/>
                          <w:b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027E2F" w:rsidRPr="005543A6" w:rsidRDefault="00027E2F" w:rsidP="00E75401">
      <w:pPr>
        <w:rPr>
          <w:b/>
          <w:sz w:val="28"/>
          <w:szCs w:val="28"/>
        </w:rPr>
      </w:pPr>
    </w:p>
    <w:p w:rsidR="00027E2F" w:rsidRPr="00E94DC8" w:rsidRDefault="00221687" w:rsidP="005E65A7">
      <w:pPr>
        <w:pStyle w:val="BodyTextIndent"/>
        <w:spacing w:line="360" w:lineRule="auto"/>
        <w:ind w:left="0" w:firstLine="720"/>
        <w:jc w:val="left"/>
        <w:rPr>
          <w:rFonts w:ascii="Times New Roman" w:hAnsi="Times New Roman" w:cs="Times New Roman"/>
          <w:szCs w:val="24"/>
        </w:rPr>
      </w:pPr>
      <w:r w:rsidRPr="00E94DC8">
        <w:rPr>
          <w:rFonts w:ascii="Times New Roman" w:hAnsi="Times New Roman" w:cs="Times New Roman"/>
          <w:szCs w:val="24"/>
        </w:rPr>
        <w:t>To pursue a job that pro</w:t>
      </w:r>
      <w:r w:rsidR="00027E2F" w:rsidRPr="00E94DC8">
        <w:rPr>
          <w:rFonts w:ascii="Times New Roman" w:hAnsi="Times New Roman" w:cs="Times New Roman"/>
          <w:szCs w:val="24"/>
        </w:rPr>
        <w:t>vides opportunities to pick up new skills, as an Oracle DBA, hone them and work in an environment of challenges. To achieve excellence, growth and satisfaction</w:t>
      </w:r>
      <w:r w:rsidR="00190C0E" w:rsidRPr="00E94DC8">
        <w:rPr>
          <w:rFonts w:ascii="Times New Roman" w:hAnsi="Times New Roman" w:cs="Times New Roman"/>
          <w:szCs w:val="24"/>
        </w:rPr>
        <w:t xml:space="preserve"> in the area of work undertaken</w:t>
      </w:r>
      <w:r w:rsidR="00027E2F" w:rsidRPr="00E94DC8">
        <w:rPr>
          <w:rFonts w:ascii="Times New Roman" w:hAnsi="Times New Roman" w:cs="Times New Roman"/>
          <w:szCs w:val="24"/>
        </w:rPr>
        <w:t xml:space="preserve"> with honesty, commitment and dedication.</w:t>
      </w:r>
    </w:p>
    <w:p w:rsidR="00282ACD" w:rsidRPr="005543A6" w:rsidRDefault="00282ACD" w:rsidP="00282ACD">
      <w:pPr>
        <w:rPr>
          <w:sz w:val="28"/>
          <w:szCs w:val="28"/>
        </w:rPr>
      </w:pPr>
    </w:p>
    <w:p w:rsidR="00705059" w:rsidRPr="00470EF0" w:rsidRDefault="005B089D" w:rsidP="00470EF0">
      <w:pPr>
        <w:spacing w:line="360" w:lineRule="auto"/>
        <w:ind w:right="43"/>
        <w:rPr>
          <w:sz w:val="28"/>
          <w:szCs w:val="28"/>
        </w:rPr>
      </w:pPr>
      <w:r w:rsidRPr="005543A6">
        <w:rPr>
          <w:b/>
          <w:bCs/>
          <w:noProof/>
          <w:sz w:val="28"/>
          <w:szCs w:val="28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182245</wp:posOffset>
                </wp:positionV>
                <wp:extent cx="5727700" cy="266700"/>
                <wp:effectExtent l="0" t="0" r="0" b="0"/>
                <wp:wrapNone/>
                <wp:docPr id="4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27700" cy="2667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57647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7509" w:rsidRPr="007225BA" w:rsidRDefault="00AB7509" w:rsidP="00027E2F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  <w:r w:rsidRPr="007225BA">
                              <w:rPr>
                                <w:rFonts w:ascii="Tahoma" w:hAnsi="Tahoma" w:cs="Tahoma"/>
                                <w:b/>
                              </w:rPr>
                              <w:t>SUMMARY</w:t>
                            </w:r>
                          </w:p>
                          <w:p w:rsidR="00AB7509" w:rsidRDefault="00AB750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1" o:spid="_x0000_s1028" type="#_x0000_t202" style="position:absolute;margin-left:-2.25pt;margin-top:14.35pt;width:451pt;height:2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" fillcolor="#939393" stroked="f">
                <v:fill angle="90" focus="100%" type="gradient"/>
                <v:path arrowok="t"/>
                <v:textbox>
                  <w:txbxContent>
                    <w:p w:rsidR="00AB7509" w:rsidRPr="007225BA" w:rsidRDefault="00AB7509" w:rsidP="00027E2F">
                      <w:pPr>
                        <w:rPr>
                          <w:rFonts w:ascii="Tahoma" w:hAnsi="Tahoma" w:cs="Tahoma"/>
                          <w:b/>
                        </w:rPr>
                      </w:pPr>
                      <w:r w:rsidRPr="007225BA">
                        <w:rPr>
                          <w:rFonts w:ascii="Tahoma" w:hAnsi="Tahoma" w:cs="Tahoma"/>
                          <w:b/>
                        </w:rPr>
                        <w:t>SUMMARY</w:t>
                      </w:r>
                    </w:p>
                    <w:p w:rsidR="00AB7509" w:rsidRDefault="00AB7509"/>
                  </w:txbxContent>
                </v:textbox>
              </v:shape>
            </w:pict>
          </mc:Fallback>
        </mc:AlternateContent>
      </w:r>
    </w:p>
    <w:p w:rsidR="00E94DC8" w:rsidRDefault="00A65AC0" w:rsidP="00E94DC8">
      <w:pPr>
        <w:numPr>
          <w:ilvl w:val="0"/>
          <w:numId w:val="40"/>
        </w:numPr>
        <w:tabs>
          <w:tab w:val="left" w:pos="-360"/>
        </w:tabs>
        <w:suppressAutoHyphens w:val="0"/>
        <w:spacing w:before="100" w:beforeAutospacing="1" w:after="100" w:afterAutospacing="1" w:line="360" w:lineRule="auto"/>
        <w:ind w:left="360" w:hanging="360"/>
        <w:rPr>
          <w:rFonts w:eastAsia="Cambria"/>
          <w:color w:val="000000"/>
          <w:sz w:val="24"/>
          <w:szCs w:val="24"/>
        </w:rPr>
      </w:pPr>
      <w:r w:rsidRPr="009D3076">
        <w:rPr>
          <w:rFonts w:eastAsia="Cambria"/>
          <w:color w:val="000000"/>
          <w:sz w:val="24"/>
          <w:szCs w:val="24"/>
        </w:rPr>
        <w:t xml:space="preserve">Having  </w:t>
      </w:r>
      <w:r w:rsidR="00FC19F9">
        <w:rPr>
          <w:rFonts w:eastAsia="Cambria"/>
          <w:color w:val="000000"/>
          <w:sz w:val="24"/>
          <w:szCs w:val="24"/>
        </w:rPr>
        <w:t xml:space="preserve">5 </w:t>
      </w:r>
      <w:r w:rsidRPr="009D3076">
        <w:rPr>
          <w:rFonts w:eastAsia="Cambria"/>
          <w:color w:val="000000"/>
          <w:sz w:val="24"/>
          <w:szCs w:val="24"/>
        </w:rPr>
        <w:t>years of experience as Oracle Database Administrator in production, development and testin</w:t>
      </w:r>
      <w:r w:rsidR="006F4C22" w:rsidRPr="009D3076">
        <w:rPr>
          <w:rFonts w:eastAsia="Cambria"/>
          <w:color w:val="000000"/>
          <w:sz w:val="24"/>
          <w:szCs w:val="24"/>
        </w:rPr>
        <w:t>g databases on Linux</w:t>
      </w:r>
      <w:r w:rsidR="00E75401" w:rsidRPr="009D3076">
        <w:rPr>
          <w:rFonts w:eastAsia="Cambria"/>
          <w:color w:val="000000"/>
          <w:sz w:val="24"/>
          <w:szCs w:val="24"/>
        </w:rPr>
        <w:t>.</w:t>
      </w:r>
    </w:p>
    <w:p w:rsidR="002078DD" w:rsidRDefault="002078DD" w:rsidP="00E94DC8">
      <w:pPr>
        <w:numPr>
          <w:ilvl w:val="0"/>
          <w:numId w:val="40"/>
        </w:numPr>
        <w:tabs>
          <w:tab w:val="left" w:pos="-360"/>
        </w:tabs>
        <w:suppressAutoHyphens w:val="0"/>
        <w:spacing w:before="100" w:beforeAutospacing="1" w:after="100" w:afterAutospacing="1" w:line="360" w:lineRule="auto"/>
        <w:ind w:left="360" w:hanging="360"/>
        <w:rPr>
          <w:rFonts w:eastAsia="Cambria"/>
          <w:color w:val="000000"/>
          <w:sz w:val="24"/>
          <w:szCs w:val="24"/>
        </w:rPr>
      </w:pPr>
      <w:r w:rsidRPr="00E94DC8">
        <w:rPr>
          <w:rFonts w:eastAsia="Cambria"/>
          <w:sz w:val="24"/>
          <w:szCs w:val="24"/>
        </w:rPr>
        <w:t xml:space="preserve">Configuring RMAN and configuring </w:t>
      </w:r>
      <w:r w:rsidRPr="00032F62">
        <w:rPr>
          <w:rFonts w:eastAsia="Cambria"/>
          <w:b/>
          <w:sz w:val="24"/>
          <w:szCs w:val="24"/>
        </w:rPr>
        <w:t>RMAN</w:t>
      </w:r>
      <w:r w:rsidRPr="00E94DC8">
        <w:rPr>
          <w:rFonts w:eastAsia="Cambria"/>
          <w:sz w:val="24"/>
          <w:szCs w:val="24"/>
        </w:rPr>
        <w:t xml:space="preserve"> backups and scheduling the jobs</w:t>
      </w:r>
      <w:r>
        <w:rPr>
          <w:rFonts w:eastAsia="Cambria"/>
          <w:sz w:val="24"/>
          <w:szCs w:val="24"/>
        </w:rPr>
        <w:t>.</w:t>
      </w:r>
    </w:p>
    <w:p w:rsidR="00D74128" w:rsidRPr="009D3076" w:rsidRDefault="00D74128" w:rsidP="00E94DC8">
      <w:pPr>
        <w:numPr>
          <w:ilvl w:val="0"/>
          <w:numId w:val="40"/>
        </w:numPr>
        <w:tabs>
          <w:tab w:val="left" w:pos="-360"/>
        </w:tabs>
        <w:suppressAutoHyphens w:val="0"/>
        <w:spacing w:before="100" w:beforeAutospacing="1" w:after="100" w:afterAutospacing="1" w:line="360" w:lineRule="auto"/>
        <w:ind w:left="360" w:hanging="360"/>
        <w:rPr>
          <w:rFonts w:eastAsia="Cambria"/>
          <w:color w:val="000000"/>
          <w:sz w:val="24"/>
          <w:szCs w:val="24"/>
        </w:rPr>
      </w:pPr>
      <w:r w:rsidRPr="009D3076">
        <w:rPr>
          <w:color w:val="000000"/>
          <w:sz w:val="24"/>
          <w:szCs w:val="24"/>
          <w:shd w:val="clear" w:color="auto" w:fill="FFFFFF"/>
        </w:rPr>
        <w:t>Strong knowledge and solid working experience on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 w:rsidRPr="00032F62">
        <w:rPr>
          <w:b/>
          <w:color w:val="000000"/>
          <w:sz w:val="24"/>
          <w:szCs w:val="24"/>
          <w:shd w:val="clear" w:color="auto" w:fill="FFFFFF"/>
        </w:rPr>
        <w:t>RAC&amp;ASM</w:t>
      </w:r>
    </w:p>
    <w:p w:rsidR="00E94DC8" w:rsidRPr="009D3076" w:rsidRDefault="00E94DC8" w:rsidP="00E94DC8">
      <w:pPr>
        <w:numPr>
          <w:ilvl w:val="0"/>
          <w:numId w:val="40"/>
        </w:numPr>
        <w:tabs>
          <w:tab w:val="left" w:pos="-360"/>
        </w:tabs>
        <w:suppressAutoHyphens w:val="0"/>
        <w:spacing w:before="100" w:beforeAutospacing="1" w:after="100" w:afterAutospacing="1" w:line="360" w:lineRule="auto"/>
        <w:ind w:left="360" w:hanging="360"/>
        <w:rPr>
          <w:rFonts w:eastAsia="Cambria"/>
          <w:color w:val="000000"/>
          <w:sz w:val="24"/>
          <w:szCs w:val="24"/>
        </w:rPr>
      </w:pPr>
      <w:r w:rsidRPr="009D3076">
        <w:rPr>
          <w:color w:val="000000"/>
          <w:sz w:val="24"/>
          <w:szCs w:val="24"/>
          <w:shd w:val="clear" w:color="auto" w:fill="FFFFFF"/>
        </w:rPr>
        <w:t xml:space="preserve">Strong knowledge and solid working experience on </w:t>
      </w:r>
      <w:r w:rsidRPr="00032F62">
        <w:rPr>
          <w:b/>
          <w:color w:val="000000"/>
          <w:sz w:val="24"/>
          <w:szCs w:val="24"/>
          <w:shd w:val="clear" w:color="auto" w:fill="FFFFFF"/>
        </w:rPr>
        <w:t>Data guard</w:t>
      </w:r>
      <w:r w:rsidRPr="009D3076">
        <w:rPr>
          <w:color w:val="000000"/>
          <w:sz w:val="24"/>
          <w:szCs w:val="24"/>
          <w:shd w:val="clear" w:color="auto" w:fill="FFFFFF"/>
        </w:rPr>
        <w:t>.</w:t>
      </w:r>
    </w:p>
    <w:p w:rsidR="00E94DC8" w:rsidRPr="00E94DC8" w:rsidRDefault="00E94DC8" w:rsidP="00E94DC8">
      <w:pPr>
        <w:numPr>
          <w:ilvl w:val="0"/>
          <w:numId w:val="40"/>
        </w:numPr>
        <w:tabs>
          <w:tab w:val="left" w:pos="-360"/>
        </w:tabs>
        <w:suppressAutoHyphens w:val="0"/>
        <w:spacing w:before="100" w:beforeAutospacing="1" w:after="100" w:afterAutospacing="1" w:line="360" w:lineRule="auto"/>
        <w:ind w:left="360" w:hanging="360"/>
        <w:rPr>
          <w:rFonts w:eastAsia="Cambria"/>
          <w:color w:val="000000"/>
          <w:sz w:val="24"/>
          <w:szCs w:val="24"/>
        </w:rPr>
      </w:pPr>
      <w:r w:rsidRPr="009D3076">
        <w:rPr>
          <w:color w:val="000000"/>
          <w:sz w:val="24"/>
          <w:szCs w:val="24"/>
        </w:rPr>
        <w:t>Provided 24x7 Remote/on-call production support</w:t>
      </w:r>
      <w:r w:rsidRPr="00E94DC8">
        <w:rPr>
          <w:sz w:val="24"/>
          <w:szCs w:val="24"/>
        </w:rPr>
        <w:t>.</w:t>
      </w:r>
    </w:p>
    <w:p w:rsidR="00E94DC8" w:rsidRPr="00E94DC8" w:rsidRDefault="00E94DC8" w:rsidP="00E94DC8">
      <w:pPr>
        <w:numPr>
          <w:ilvl w:val="0"/>
          <w:numId w:val="40"/>
        </w:numPr>
        <w:tabs>
          <w:tab w:val="left" w:pos="-360"/>
        </w:tabs>
        <w:suppressAutoHyphens w:val="0"/>
        <w:spacing w:before="100" w:beforeAutospacing="1" w:after="100" w:afterAutospacing="1" w:line="360" w:lineRule="auto"/>
        <w:ind w:left="360" w:hanging="360"/>
        <w:rPr>
          <w:rFonts w:eastAsia="Cambria"/>
          <w:sz w:val="24"/>
          <w:szCs w:val="24"/>
        </w:rPr>
      </w:pPr>
      <w:r w:rsidRPr="00E94DC8">
        <w:rPr>
          <w:rFonts w:eastAsia="Cambria"/>
          <w:sz w:val="24"/>
          <w:szCs w:val="24"/>
        </w:rPr>
        <w:t>Performing database restore and recovery as per the requirement.</w:t>
      </w:r>
    </w:p>
    <w:p w:rsidR="00E94DC8" w:rsidRPr="00E94DC8" w:rsidRDefault="00E94DC8" w:rsidP="00E94DC8">
      <w:pPr>
        <w:numPr>
          <w:ilvl w:val="0"/>
          <w:numId w:val="40"/>
        </w:numPr>
        <w:tabs>
          <w:tab w:val="left" w:pos="-360"/>
        </w:tabs>
        <w:suppressAutoHyphens w:val="0"/>
        <w:spacing w:before="100" w:beforeAutospacing="1" w:after="100" w:afterAutospacing="1" w:line="360" w:lineRule="auto"/>
        <w:ind w:left="360" w:hanging="360"/>
        <w:rPr>
          <w:rFonts w:eastAsia="Cambria"/>
          <w:sz w:val="24"/>
          <w:szCs w:val="24"/>
        </w:rPr>
      </w:pPr>
      <w:r w:rsidRPr="00EE0434">
        <w:rPr>
          <w:rFonts w:eastAsia="Cambria"/>
          <w:b/>
          <w:sz w:val="24"/>
          <w:szCs w:val="24"/>
        </w:rPr>
        <w:t>Applied  patch</w:t>
      </w:r>
      <w:r w:rsidRPr="00E94DC8">
        <w:rPr>
          <w:rFonts w:eastAsia="Cambria"/>
          <w:sz w:val="24"/>
          <w:szCs w:val="24"/>
        </w:rPr>
        <w:t xml:space="preserve"> management systems.</w:t>
      </w:r>
    </w:p>
    <w:p w:rsidR="00E94DC8" w:rsidRPr="00E94DC8" w:rsidRDefault="00E94DC8" w:rsidP="00E94DC8">
      <w:pPr>
        <w:numPr>
          <w:ilvl w:val="0"/>
          <w:numId w:val="40"/>
        </w:numPr>
        <w:tabs>
          <w:tab w:val="left" w:pos="-360"/>
        </w:tabs>
        <w:suppressAutoHyphens w:val="0"/>
        <w:spacing w:before="100" w:beforeAutospacing="1" w:after="100" w:afterAutospacing="1" w:line="360" w:lineRule="auto"/>
        <w:ind w:left="360" w:hanging="360"/>
        <w:rPr>
          <w:rFonts w:eastAsia="Cambria"/>
          <w:sz w:val="24"/>
          <w:szCs w:val="24"/>
        </w:rPr>
      </w:pPr>
      <w:r w:rsidRPr="00E94DC8">
        <w:rPr>
          <w:rFonts w:eastAsia="Cambria"/>
          <w:sz w:val="24"/>
          <w:szCs w:val="24"/>
        </w:rPr>
        <w:t>Schema refresh from Production databases to Development and Testing databases using traditional (EXP&amp; IMP) and datapump (EXPDP&amp;IMPDP) tools.</w:t>
      </w:r>
    </w:p>
    <w:p w:rsidR="00A65AC0" w:rsidRPr="00E94DC8" w:rsidRDefault="00A65AC0" w:rsidP="0064344F">
      <w:pPr>
        <w:numPr>
          <w:ilvl w:val="0"/>
          <w:numId w:val="40"/>
        </w:numPr>
        <w:spacing w:before="100" w:beforeAutospacing="1" w:after="100" w:afterAutospacing="1" w:line="360" w:lineRule="auto"/>
        <w:ind w:left="360" w:hanging="360"/>
        <w:rPr>
          <w:rFonts w:eastAsia="Cambria"/>
          <w:sz w:val="24"/>
          <w:szCs w:val="24"/>
        </w:rPr>
      </w:pPr>
      <w:r w:rsidRPr="00E94DC8">
        <w:rPr>
          <w:rFonts w:eastAsia="Cambria"/>
          <w:sz w:val="24"/>
          <w:szCs w:val="24"/>
        </w:rPr>
        <w:t>Installed, configured and maintai</w:t>
      </w:r>
      <w:r w:rsidR="00E75401" w:rsidRPr="00E94DC8">
        <w:rPr>
          <w:rFonts w:eastAsia="Cambria"/>
          <w:sz w:val="24"/>
          <w:szCs w:val="24"/>
        </w:rPr>
        <w:t>ned Oracle Databases 10g and 11g and 12c</w:t>
      </w:r>
      <w:r w:rsidRPr="00E94DC8">
        <w:rPr>
          <w:rFonts w:eastAsia="Cambria"/>
          <w:sz w:val="24"/>
          <w:szCs w:val="24"/>
        </w:rPr>
        <w:t>.</w:t>
      </w:r>
    </w:p>
    <w:p w:rsidR="00A65AC0" w:rsidRPr="00E94DC8" w:rsidRDefault="00A65AC0" w:rsidP="0064344F">
      <w:pPr>
        <w:numPr>
          <w:ilvl w:val="0"/>
          <w:numId w:val="40"/>
        </w:numPr>
        <w:spacing w:before="100" w:beforeAutospacing="1" w:after="100" w:afterAutospacing="1" w:line="360" w:lineRule="auto"/>
        <w:ind w:left="360" w:hanging="360"/>
        <w:rPr>
          <w:rFonts w:eastAsia="Cambria"/>
          <w:sz w:val="24"/>
          <w:szCs w:val="24"/>
        </w:rPr>
      </w:pPr>
      <w:r w:rsidRPr="00E94DC8">
        <w:rPr>
          <w:sz w:val="24"/>
          <w:szCs w:val="24"/>
        </w:rPr>
        <w:t xml:space="preserve">Creating and Managing table spaces, table space sizes, database files, control files and redolog files. Creating users, roles, profiles and altering </w:t>
      </w:r>
      <w:r w:rsidR="00CF17FD" w:rsidRPr="00E94DC8">
        <w:rPr>
          <w:sz w:val="24"/>
          <w:szCs w:val="24"/>
        </w:rPr>
        <w:t xml:space="preserve">users. </w:t>
      </w:r>
    </w:p>
    <w:p w:rsidR="00A65AC0" w:rsidRPr="00E94DC8" w:rsidRDefault="00A65AC0" w:rsidP="0064344F">
      <w:pPr>
        <w:numPr>
          <w:ilvl w:val="0"/>
          <w:numId w:val="40"/>
        </w:numPr>
        <w:suppressAutoHyphens w:val="0"/>
        <w:spacing w:before="100" w:beforeAutospacing="1" w:after="100" w:afterAutospacing="1" w:line="360" w:lineRule="auto"/>
        <w:ind w:left="360" w:hanging="360"/>
        <w:jc w:val="both"/>
        <w:rPr>
          <w:rFonts w:eastAsia="Cambria"/>
          <w:sz w:val="24"/>
          <w:szCs w:val="24"/>
        </w:rPr>
      </w:pPr>
      <w:r w:rsidRPr="00E94DC8">
        <w:rPr>
          <w:rFonts w:eastAsia="Cambria"/>
          <w:sz w:val="24"/>
          <w:szCs w:val="24"/>
        </w:rPr>
        <w:t>Creating database using DBCA and manual scripts.</w:t>
      </w:r>
    </w:p>
    <w:p w:rsidR="00A65AC0" w:rsidRPr="00E94DC8" w:rsidRDefault="00A65AC0" w:rsidP="0064344F">
      <w:pPr>
        <w:numPr>
          <w:ilvl w:val="0"/>
          <w:numId w:val="40"/>
        </w:numPr>
        <w:tabs>
          <w:tab w:val="left" w:pos="-360"/>
        </w:tabs>
        <w:suppressAutoHyphens w:val="0"/>
        <w:spacing w:before="100" w:beforeAutospacing="1" w:after="100" w:afterAutospacing="1" w:line="360" w:lineRule="auto"/>
        <w:ind w:left="360" w:hanging="360"/>
        <w:rPr>
          <w:rFonts w:eastAsia="Cambria"/>
          <w:sz w:val="24"/>
          <w:szCs w:val="24"/>
        </w:rPr>
      </w:pPr>
      <w:r w:rsidRPr="00E94DC8">
        <w:rPr>
          <w:rFonts w:eastAsia="Cambria"/>
          <w:sz w:val="24"/>
          <w:szCs w:val="24"/>
        </w:rPr>
        <w:t>Experience in Tablespace Management and User Management.</w:t>
      </w:r>
    </w:p>
    <w:p w:rsidR="00A65AC0" w:rsidRPr="002078DD" w:rsidRDefault="00A65AC0" w:rsidP="002078DD">
      <w:pPr>
        <w:numPr>
          <w:ilvl w:val="0"/>
          <w:numId w:val="40"/>
        </w:numPr>
        <w:spacing w:before="100" w:beforeAutospacing="1" w:after="100" w:afterAutospacing="1" w:line="360" w:lineRule="auto"/>
        <w:ind w:left="360" w:hanging="360"/>
        <w:rPr>
          <w:rFonts w:eastAsia="Cambria"/>
          <w:sz w:val="24"/>
          <w:szCs w:val="24"/>
        </w:rPr>
      </w:pPr>
      <w:r w:rsidRPr="00E94DC8">
        <w:rPr>
          <w:rFonts w:eastAsia="Cambria"/>
          <w:sz w:val="24"/>
          <w:szCs w:val="24"/>
        </w:rPr>
        <w:t>Monitoring tablespaces and  adding or resizing the datafiles bases on requirement</w:t>
      </w:r>
      <w:r w:rsidRPr="002078DD">
        <w:rPr>
          <w:rFonts w:eastAsia="Cambria"/>
          <w:sz w:val="24"/>
          <w:szCs w:val="24"/>
        </w:rPr>
        <w:t>.</w:t>
      </w:r>
    </w:p>
    <w:p w:rsidR="00A65AC0" w:rsidRPr="00E94DC8" w:rsidRDefault="00A65AC0" w:rsidP="0064344F">
      <w:pPr>
        <w:numPr>
          <w:ilvl w:val="0"/>
          <w:numId w:val="40"/>
        </w:numPr>
        <w:tabs>
          <w:tab w:val="left" w:pos="-360"/>
        </w:tabs>
        <w:suppressAutoHyphens w:val="0"/>
        <w:spacing w:before="100" w:beforeAutospacing="1" w:after="100" w:afterAutospacing="1" w:line="360" w:lineRule="auto"/>
        <w:ind w:left="360" w:hanging="360"/>
        <w:rPr>
          <w:rFonts w:eastAsia="Cambria"/>
          <w:sz w:val="24"/>
          <w:szCs w:val="24"/>
        </w:rPr>
      </w:pPr>
      <w:r w:rsidRPr="00E94DC8">
        <w:rPr>
          <w:rFonts w:eastAsia="Cambria"/>
          <w:sz w:val="24"/>
          <w:szCs w:val="24"/>
        </w:rPr>
        <w:t xml:space="preserve">Monitoring listener using LSNRCTL </w:t>
      </w:r>
      <w:r w:rsidR="001F79D6" w:rsidRPr="00E94DC8">
        <w:rPr>
          <w:rFonts w:eastAsia="Cambria"/>
          <w:sz w:val="24"/>
          <w:szCs w:val="24"/>
        </w:rPr>
        <w:t>.</w:t>
      </w:r>
    </w:p>
    <w:p w:rsidR="00E75401" w:rsidRPr="00756A24" w:rsidRDefault="00DE586F" w:rsidP="00241199">
      <w:pPr>
        <w:numPr>
          <w:ilvl w:val="0"/>
          <w:numId w:val="40"/>
        </w:numPr>
        <w:spacing w:before="100" w:beforeAutospacing="1" w:after="100" w:afterAutospacing="1" w:line="360" w:lineRule="auto"/>
        <w:ind w:left="360" w:hanging="360"/>
        <w:rPr>
          <w:sz w:val="24"/>
          <w:szCs w:val="24"/>
        </w:rPr>
      </w:pPr>
      <w:r w:rsidRPr="00E94DC8">
        <w:rPr>
          <w:rFonts w:eastAsia="Cambria"/>
          <w:color w:val="000000"/>
          <w:sz w:val="24"/>
          <w:szCs w:val="24"/>
        </w:rPr>
        <w:t>De-</w:t>
      </w:r>
      <w:r w:rsidR="00E75401" w:rsidRPr="00E94DC8">
        <w:rPr>
          <w:rFonts w:eastAsia="Cambria"/>
          <w:color w:val="000000"/>
          <w:sz w:val="24"/>
          <w:szCs w:val="24"/>
        </w:rPr>
        <w:t>migration activity from standalone database to centralized database using sqlloader</w:t>
      </w:r>
      <w:r w:rsidR="008C12A9" w:rsidRPr="00E94DC8">
        <w:rPr>
          <w:rFonts w:eastAsia="Cambria"/>
          <w:color w:val="000000"/>
          <w:sz w:val="24"/>
          <w:szCs w:val="24"/>
        </w:rPr>
        <w:t>.</w:t>
      </w:r>
    </w:p>
    <w:p w:rsidR="00756A24" w:rsidRDefault="00756A24" w:rsidP="000C255D">
      <w:pPr>
        <w:tabs>
          <w:tab w:val="left" w:pos="1260"/>
        </w:tabs>
        <w:spacing w:line="360" w:lineRule="auto"/>
        <w:rPr>
          <w:bCs/>
          <w:sz w:val="28"/>
          <w:szCs w:val="28"/>
        </w:rPr>
      </w:pPr>
    </w:p>
    <w:p w:rsidR="00470EF0" w:rsidRDefault="00470EF0" w:rsidP="000C255D">
      <w:pPr>
        <w:tabs>
          <w:tab w:val="left" w:pos="1260"/>
        </w:tabs>
        <w:spacing w:line="360" w:lineRule="auto"/>
        <w:rPr>
          <w:bCs/>
          <w:sz w:val="28"/>
          <w:szCs w:val="28"/>
        </w:rPr>
      </w:pPr>
    </w:p>
    <w:p w:rsidR="00756A24" w:rsidRDefault="005B089D" w:rsidP="000C255D">
      <w:pPr>
        <w:tabs>
          <w:tab w:val="left" w:pos="1260"/>
        </w:tabs>
        <w:spacing w:line="360" w:lineRule="auto"/>
        <w:rPr>
          <w:bCs/>
          <w:sz w:val="28"/>
          <w:szCs w:val="28"/>
        </w:rPr>
      </w:pPr>
      <w:r w:rsidRPr="005543A6">
        <w:rPr>
          <w:bCs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5727700" cy="276225"/>
                <wp:effectExtent l="0" t="0" r="0" b="0"/>
                <wp:wrapNone/>
                <wp:docPr id="3" name="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27700" cy="2762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57647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7509" w:rsidRPr="000E17D0" w:rsidRDefault="00AB7509" w:rsidP="00425518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</w:rPr>
                              <w:t>PROJECT</w:t>
                            </w:r>
                            <w:r w:rsidR="00643288">
                              <w:rPr>
                                <w:rFonts w:ascii="Tahoma" w:hAnsi="Tahoma" w:cs="Tahoma"/>
                                <w:b/>
                              </w:rPr>
                              <w:t xml:space="preserve"> 1</w:t>
                            </w:r>
                          </w:p>
                          <w:p w:rsidR="00AB7509" w:rsidRPr="000E17D0" w:rsidRDefault="00AB7509" w:rsidP="00425518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3" o:spid="_x0000_s1029" type="#_x0000_t202" style="position:absolute;margin-left:9pt;margin-top:9pt;width:451pt;height:2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" fillcolor="#939393" stroked="f">
                <v:fill angle="90" focus="100%" type="gradient"/>
                <v:path arrowok="t"/>
                <v:textbox>
                  <w:txbxContent>
                    <w:p w:rsidR="00AB7509" w:rsidRPr="000E17D0" w:rsidRDefault="00AB7509" w:rsidP="00425518">
                      <w:pPr>
                        <w:rPr>
                          <w:rFonts w:ascii="Tahoma" w:hAnsi="Tahoma" w:cs="Tahoma"/>
                          <w:b/>
                        </w:rPr>
                      </w:pPr>
                      <w:r>
                        <w:rPr>
                          <w:rFonts w:ascii="Tahoma" w:hAnsi="Tahoma" w:cs="Tahoma"/>
                          <w:b/>
                        </w:rPr>
                        <w:t>PROJECT</w:t>
                      </w:r>
                      <w:r w:rsidR="00643288">
                        <w:rPr>
                          <w:rFonts w:ascii="Tahoma" w:hAnsi="Tahoma" w:cs="Tahoma"/>
                          <w:b/>
                        </w:rPr>
                        <w:t xml:space="preserve"> 1</w:t>
                      </w:r>
                    </w:p>
                    <w:p w:rsidR="00AB7509" w:rsidRPr="000E17D0" w:rsidRDefault="00AB7509" w:rsidP="00425518">
                      <w:pPr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46D1" w:rsidRPr="005543A6">
        <w:rPr>
          <w:bCs/>
          <w:sz w:val="28"/>
          <w:szCs w:val="28"/>
        </w:rPr>
        <w:t xml:space="preserve"> </w:t>
      </w:r>
    </w:p>
    <w:p w:rsidR="00756A24" w:rsidRDefault="00756A24" w:rsidP="00756A24">
      <w:pPr>
        <w:tabs>
          <w:tab w:val="left" w:pos="1260"/>
        </w:tabs>
        <w:spacing w:line="360" w:lineRule="auto"/>
        <w:rPr>
          <w:bCs/>
          <w:sz w:val="28"/>
          <w:szCs w:val="28"/>
        </w:rPr>
      </w:pPr>
    </w:p>
    <w:p w:rsidR="00015758" w:rsidRPr="00705059" w:rsidRDefault="00756A24" w:rsidP="00705059">
      <w:pPr>
        <w:tabs>
          <w:tab w:val="left" w:pos="1260"/>
        </w:tabs>
        <w:spacing w:line="360" w:lineRule="auto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</w:t>
      </w:r>
      <w:r w:rsidR="001646D1" w:rsidRPr="005543A6">
        <w:rPr>
          <w:bCs/>
          <w:sz w:val="28"/>
          <w:szCs w:val="28"/>
        </w:rPr>
        <w:t xml:space="preserve">    </w:t>
      </w:r>
      <w:r w:rsidR="00015758" w:rsidRPr="00705059">
        <w:rPr>
          <w:b/>
          <w:bCs/>
          <w:color w:val="000000"/>
          <w:spacing w:val="2"/>
          <w:sz w:val="28"/>
          <w:szCs w:val="28"/>
        </w:rPr>
        <w:t>Organization</w:t>
      </w:r>
      <w:r w:rsidR="00015758" w:rsidRPr="00705059">
        <w:rPr>
          <w:b/>
          <w:color w:val="000000"/>
          <w:spacing w:val="2"/>
          <w:sz w:val="28"/>
          <w:szCs w:val="28"/>
        </w:rPr>
        <w:t xml:space="preserve">: </w:t>
      </w:r>
      <w:r w:rsidR="00015758" w:rsidRPr="00705059">
        <w:rPr>
          <w:b/>
          <w:bCs/>
          <w:sz w:val="28"/>
          <w:szCs w:val="28"/>
        </w:rPr>
        <w:t>Zygox Infotech Pvt.Ltd</w:t>
      </w:r>
    </w:p>
    <w:p w:rsidR="00015758" w:rsidRPr="00705059" w:rsidRDefault="00015758" w:rsidP="00015758">
      <w:pPr>
        <w:ind w:left="720" w:firstLine="720"/>
        <w:rPr>
          <w:b/>
          <w:color w:val="000000"/>
          <w:spacing w:val="2"/>
          <w:sz w:val="28"/>
          <w:szCs w:val="28"/>
        </w:rPr>
      </w:pPr>
      <w:r w:rsidRPr="00705059">
        <w:rPr>
          <w:b/>
          <w:color w:val="000000"/>
          <w:spacing w:val="2"/>
          <w:sz w:val="28"/>
          <w:szCs w:val="28"/>
        </w:rPr>
        <w:t>Client: MESCOM</w:t>
      </w:r>
    </w:p>
    <w:p w:rsidR="00015758" w:rsidRPr="00705059" w:rsidRDefault="00015758" w:rsidP="00015758">
      <w:pPr>
        <w:ind w:left="720" w:firstLine="720"/>
        <w:rPr>
          <w:b/>
          <w:color w:val="000000"/>
          <w:spacing w:val="2"/>
          <w:sz w:val="28"/>
          <w:szCs w:val="28"/>
        </w:rPr>
      </w:pPr>
      <w:r w:rsidRPr="00705059">
        <w:rPr>
          <w:b/>
          <w:color w:val="000000"/>
          <w:spacing w:val="2"/>
          <w:sz w:val="28"/>
          <w:szCs w:val="28"/>
        </w:rPr>
        <w:t>Role:  Database administrator.</w:t>
      </w:r>
    </w:p>
    <w:p w:rsidR="000249B6" w:rsidRPr="00705059" w:rsidRDefault="000249B6" w:rsidP="00015758">
      <w:pPr>
        <w:ind w:left="720" w:firstLine="720"/>
        <w:rPr>
          <w:b/>
          <w:color w:val="000000"/>
          <w:spacing w:val="2"/>
          <w:sz w:val="28"/>
          <w:szCs w:val="28"/>
        </w:rPr>
      </w:pPr>
    </w:p>
    <w:p w:rsidR="000249B6" w:rsidRPr="00756A24" w:rsidRDefault="000249B6" w:rsidP="000249B6">
      <w:pPr>
        <w:pStyle w:val="PlainText"/>
        <w:rPr>
          <w:rFonts w:ascii="Times New Roman" w:hAnsi="Times New Roman"/>
          <w:color w:val="000000"/>
          <w:sz w:val="24"/>
          <w:szCs w:val="24"/>
        </w:rPr>
      </w:pPr>
      <w:r w:rsidRPr="00756A24">
        <w:rPr>
          <w:rFonts w:ascii="Times New Roman" w:hAnsi="Times New Roman"/>
          <w:color w:val="000000"/>
          <w:sz w:val="24"/>
          <w:szCs w:val="24"/>
        </w:rPr>
        <w:t>The company provides service and support in the field of Oracle database, Application Servers and Application development. The clients of MESCOM (Mangalore Electricity Supply Company).</w:t>
      </w:r>
    </w:p>
    <w:p w:rsidR="00D840A2" w:rsidRPr="005543A6" w:rsidRDefault="00D840A2" w:rsidP="000249B6">
      <w:pPr>
        <w:pStyle w:val="PlainText"/>
        <w:rPr>
          <w:rFonts w:ascii="Times New Roman" w:hAnsi="Times New Roman"/>
          <w:color w:val="000000"/>
          <w:sz w:val="28"/>
          <w:szCs w:val="28"/>
        </w:rPr>
      </w:pPr>
    </w:p>
    <w:p w:rsidR="00C154D0" w:rsidRPr="00C93991" w:rsidRDefault="008D5E1D" w:rsidP="00C93991">
      <w:pPr>
        <w:pStyle w:val="resume1"/>
        <w:pBdr>
          <w:bottom w:val="single" w:sz="4" w:space="0" w:color="auto"/>
        </w:pBdr>
        <w:shd w:val="pct35" w:color="auto" w:fill="FFFFFF"/>
        <w:spacing w:after="240"/>
        <w:rPr>
          <w:rFonts w:ascii="Times New Roman" w:hAnsi="Times New Roman" w:cs="Times New Roman"/>
          <w:b w:val="0"/>
          <w:bCs w:val="0"/>
          <w:spacing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pacing w:val="0"/>
          <w:sz w:val="28"/>
          <w:szCs w:val="28"/>
        </w:rPr>
        <w:t xml:space="preserve">Working </w:t>
      </w:r>
      <w:r w:rsidRPr="009D3076">
        <w:rPr>
          <w:rFonts w:ascii="Times New Roman" w:hAnsi="Times New Roman" w:cs="Times New Roman"/>
          <w:b w:val="0"/>
          <w:bCs w:val="0"/>
          <w:color w:val="000000"/>
          <w:spacing w:val="0"/>
          <w:sz w:val="28"/>
          <w:szCs w:val="28"/>
        </w:rPr>
        <w:t>Experience</w:t>
      </w:r>
      <w:r>
        <w:rPr>
          <w:rFonts w:ascii="Times New Roman" w:hAnsi="Times New Roman" w:cs="Times New Roman"/>
          <w:b w:val="0"/>
          <w:bCs w:val="0"/>
          <w:spacing w:val="0"/>
          <w:sz w:val="28"/>
          <w:szCs w:val="28"/>
        </w:rPr>
        <w:t xml:space="preserve"> – 3 </w:t>
      </w:r>
      <w:r w:rsidR="00D840A2" w:rsidRPr="005543A6">
        <w:rPr>
          <w:rFonts w:ascii="Times New Roman" w:hAnsi="Times New Roman" w:cs="Times New Roman"/>
          <w:b w:val="0"/>
          <w:bCs w:val="0"/>
          <w:spacing w:val="0"/>
          <w:sz w:val="28"/>
          <w:szCs w:val="28"/>
        </w:rPr>
        <w:t>year</w:t>
      </w:r>
      <w:r w:rsidR="00A30941">
        <w:rPr>
          <w:rFonts w:ascii="Times New Roman" w:hAnsi="Times New Roman" w:cs="Times New Roman"/>
          <w:b w:val="0"/>
          <w:bCs w:val="0"/>
          <w:spacing w:val="0"/>
          <w:sz w:val="28"/>
          <w:szCs w:val="28"/>
        </w:rPr>
        <w:t xml:space="preserve">s of </w:t>
      </w:r>
      <w:r w:rsidR="00D840A2" w:rsidRPr="005543A6">
        <w:rPr>
          <w:rFonts w:ascii="Times New Roman" w:hAnsi="Times New Roman" w:cs="Times New Roman"/>
          <w:b w:val="0"/>
          <w:bCs w:val="0"/>
          <w:spacing w:val="0"/>
          <w:sz w:val="28"/>
          <w:szCs w:val="28"/>
        </w:rPr>
        <w:t xml:space="preserve"> experience at Zygox Infotech Pvt.Ltd</w:t>
      </w:r>
      <w:r w:rsidR="00300F62">
        <w:rPr>
          <w:rFonts w:ascii="Times New Roman" w:hAnsi="Times New Roman" w:cs="Times New Roman"/>
          <w:b w:val="0"/>
          <w:bCs w:val="0"/>
          <w:spacing w:val="0"/>
          <w:sz w:val="28"/>
          <w:szCs w:val="28"/>
        </w:rPr>
        <w:t xml:space="preserve">  </w:t>
      </w:r>
    </w:p>
    <w:p w:rsidR="001646D1" w:rsidRPr="005543A6" w:rsidRDefault="005550A6" w:rsidP="005550A6">
      <w:pPr>
        <w:rPr>
          <w:sz w:val="28"/>
          <w:szCs w:val="28"/>
        </w:rPr>
      </w:pPr>
      <w:r w:rsidRPr="005543A6">
        <w:rPr>
          <w:sz w:val="28"/>
          <w:szCs w:val="28"/>
        </w:rPr>
        <w:t>KEY RESPONSIBILIITES:</w:t>
      </w:r>
    </w:p>
    <w:p w:rsidR="00777FA9" w:rsidRPr="005543A6" w:rsidRDefault="00777FA9" w:rsidP="005E65A7">
      <w:pPr>
        <w:pStyle w:val="PlainText"/>
        <w:tabs>
          <w:tab w:val="left" w:pos="2160"/>
        </w:tabs>
        <w:ind w:left="720"/>
        <w:rPr>
          <w:rFonts w:ascii="Times New Roman" w:hAnsi="Times New Roman"/>
          <w:sz w:val="28"/>
          <w:szCs w:val="28"/>
        </w:rPr>
      </w:pPr>
    </w:p>
    <w:p w:rsidR="00777FA9" w:rsidRPr="00756A24" w:rsidRDefault="00777FA9" w:rsidP="0064344F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756A24">
        <w:rPr>
          <w:sz w:val="24"/>
          <w:szCs w:val="24"/>
        </w:rPr>
        <w:t>Insta</w:t>
      </w:r>
      <w:r w:rsidR="00436E92" w:rsidRPr="00756A24">
        <w:rPr>
          <w:sz w:val="24"/>
          <w:szCs w:val="24"/>
        </w:rPr>
        <w:t>lled Oracle 10g,11</w:t>
      </w:r>
      <w:r w:rsidRPr="00756A24">
        <w:rPr>
          <w:sz w:val="24"/>
          <w:szCs w:val="24"/>
        </w:rPr>
        <w:t>g</w:t>
      </w:r>
      <w:r w:rsidR="00436E92" w:rsidRPr="00756A24">
        <w:rPr>
          <w:sz w:val="24"/>
          <w:szCs w:val="24"/>
        </w:rPr>
        <w:t xml:space="preserve"> and 12c </w:t>
      </w:r>
      <w:r w:rsidRPr="00756A24">
        <w:rPr>
          <w:sz w:val="24"/>
          <w:szCs w:val="24"/>
        </w:rPr>
        <w:t xml:space="preserve"> database binaries and created databases using DBCA.</w:t>
      </w:r>
    </w:p>
    <w:p w:rsidR="00777FA9" w:rsidRPr="00756A24" w:rsidRDefault="00777FA9" w:rsidP="0064344F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756A24">
        <w:rPr>
          <w:sz w:val="24"/>
          <w:szCs w:val="24"/>
        </w:rPr>
        <w:t xml:space="preserve">Creating and Managing table spaces, table space sizes, database files, control files and redolog files. Creating users, roles, profiles and altering users. </w:t>
      </w:r>
    </w:p>
    <w:p w:rsidR="00777FA9" w:rsidRPr="00756A24" w:rsidRDefault="00777FA9" w:rsidP="0064344F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756A24">
        <w:rPr>
          <w:sz w:val="24"/>
          <w:szCs w:val="24"/>
        </w:rPr>
        <w:t>Creating database links. Configured RMAN backups in catalog and nocatalog mode for the database and scheduling backups for the database using crontab</w:t>
      </w:r>
      <w:r w:rsidR="00D825E6" w:rsidRPr="00756A24">
        <w:rPr>
          <w:sz w:val="24"/>
          <w:szCs w:val="24"/>
        </w:rPr>
        <w:t xml:space="preserve"> </w:t>
      </w:r>
      <w:r w:rsidRPr="00756A24">
        <w:rPr>
          <w:sz w:val="24"/>
          <w:szCs w:val="24"/>
        </w:rPr>
        <w:t>and tested backup and recovery using RMAN</w:t>
      </w:r>
    </w:p>
    <w:p w:rsidR="00777FA9" w:rsidRPr="00756A24" w:rsidRDefault="00777FA9" w:rsidP="0064344F">
      <w:pPr>
        <w:numPr>
          <w:ilvl w:val="0"/>
          <w:numId w:val="41"/>
        </w:numPr>
        <w:suppressAutoHyphens w:val="0"/>
        <w:spacing w:after="120" w:line="276" w:lineRule="auto"/>
        <w:rPr>
          <w:sz w:val="24"/>
          <w:szCs w:val="24"/>
        </w:rPr>
      </w:pPr>
      <w:r w:rsidRPr="00756A24">
        <w:rPr>
          <w:sz w:val="24"/>
          <w:szCs w:val="24"/>
        </w:rPr>
        <w:t xml:space="preserve">Refreshing the schemas and databases using EXP/IMP and EXPDP/IMPDP tools and </w:t>
      </w:r>
      <w:r w:rsidR="00A30941" w:rsidRPr="00756A24">
        <w:rPr>
          <w:sz w:val="24"/>
          <w:szCs w:val="24"/>
        </w:rPr>
        <w:t>par files</w:t>
      </w:r>
      <w:r w:rsidRPr="00756A24">
        <w:rPr>
          <w:sz w:val="24"/>
          <w:szCs w:val="24"/>
        </w:rPr>
        <w:t>. troubleshooting the issues, if getting errors while exporting or importing</w:t>
      </w:r>
    </w:p>
    <w:p w:rsidR="00777FA9" w:rsidRPr="0090549C" w:rsidRDefault="00777FA9" w:rsidP="0064344F">
      <w:pPr>
        <w:numPr>
          <w:ilvl w:val="0"/>
          <w:numId w:val="41"/>
        </w:numPr>
        <w:suppressAutoHyphens w:val="0"/>
        <w:spacing w:after="120" w:line="276" w:lineRule="auto"/>
        <w:rPr>
          <w:sz w:val="24"/>
          <w:szCs w:val="24"/>
        </w:rPr>
      </w:pPr>
      <w:r w:rsidRPr="0090549C">
        <w:rPr>
          <w:sz w:val="24"/>
          <w:szCs w:val="24"/>
        </w:rPr>
        <w:t xml:space="preserve">Managing tablespace sizes by altering </w:t>
      </w:r>
      <w:r w:rsidR="00293BE3" w:rsidRPr="0090549C">
        <w:rPr>
          <w:sz w:val="24"/>
          <w:szCs w:val="24"/>
        </w:rPr>
        <w:t>data files</w:t>
      </w:r>
      <w:r w:rsidRPr="0090549C">
        <w:rPr>
          <w:sz w:val="24"/>
          <w:szCs w:val="24"/>
        </w:rPr>
        <w:t xml:space="preserve"> and managing </w:t>
      </w:r>
      <w:r w:rsidR="00293BE3" w:rsidRPr="0090549C">
        <w:rPr>
          <w:sz w:val="24"/>
          <w:szCs w:val="24"/>
        </w:rPr>
        <w:t>control files</w:t>
      </w:r>
      <w:r w:rsidRPr="0090549C">
        <w:rPr>
          <w:sz w:val="24"/>
          <w:szCs w:val="24"/>
        </w:rPr>
        <w:t xml:space="preserve"> and </w:t>
      </w:r>
      <w:r w:rsidR="00A30941" w:rsidRPr="0090549C">
        <w:rPr>
          <w:sz w:val="24"/>
          <w:szCs w:val="24"/>
        </w:rPr>
        <w:t xml:space="preserve">redo log </w:t>
      </w:r>
      <w:r w:rsidRPr="0090549C">
        <w:rPr>
          <w:sz w:val="24"/>
          <w:szCs w:val="24"/>
        </w:rPr>
        <w:t xml:space="preserve">files. Recovery of </w:t>
      </w:r>
      <w:r w:rsidR="00293BE3" w:rsidRPr="0090549C">
        <w:rPr>
          <w:sz w:val="24"/>
          <w:szCs w:val="24"/>
        </w:rPr>
        <w:t xml:space="preserve">control files </w:t>
      </w:r>
      <w:r w:rsidRPr="0090549C">
        <w:rPr>
          <w:sz w:val="24"/>
          <w:szCs w:val="24"/>
        </w:rPr>
        <w:t xml:space="preserve"> in case of loss.</w:t>
      </w:r>
    </w:p>
    <w:p w:rsidR="00777FA9" w:rsidRPr="0090549C" w:rsidRDefault="00777FA9" w:rsidP="0064344F">
      <w:pPr>
        <w:numPr>
          <w:ilvl w:val="0"/>
          <w:numId w:val="41"/>
        </w:numPr>
        <w:suppressAutoHyphens w:val="0"/>
        <w:spacing w:after="120" w:line="276" w:lineRule="auto"/>
        <w:rPr>
          <w:bCs/>
          <w:sz w:val="24"/>
          <w:szCs w:val="24"/>
        </w:rPr>
      </w:pPr>
      <w:r w:rsidRPr="0090549C">
        <w:rPr>
          <w:sz w:val="24"/>
          <w:szCs w:val="24"/>
        </w:rPr>
        <w:t>Configuring RMAN in catalog mode and scheduling backups on database and performing recovery.</w:t>
      </w:r>
    </w:p>
    <w:p w:rsidR="00777FA9" w:rsidRPr="0090549C" w:rsidRDefault="00777FA9" w:rsidP="0064344F">
      <w:pPr>
        <w:numPr>
          <w:ilvl w:val="0"/>
          <w:numId w:val="41"/>
        </w:numPr>
        <w:suppressAutoHyphens w:val="0"/>
        <w:spacing w:after="120" w:line="276" w:lineRule="auto"/>
        <w:rPr>
          <w:bCs/>
          <w:sz w:val="24"/>
          <w:szCs w:val="24"/>
        </w:rPr>
      </w:pPr>
      <w:r w:rsidRPr="0090549C">
        <w:rPr>
          <w:bCs/>
          <w:sz w:val="24"/>
          <w:szCs w:val="24"/>
        </w:rPr>
        <w:t>24*7 support of databases.</w:t>
      </w:r>
    </w:p>
    <w:p w:rsidR="00F87AB0" w:rsidRDefault="00A6733A" w:rsidP="00F87AB0">
      <w:pPr>
        <w:numPr>
          <w:ilvl w:val="0"/>
          <w:numId w:val="41"/>
        </w:numPr>
        <w:suppressAutoHyphens w:val="0"/>
        <w:spacing w:after="120" w:line="276" w:lineRule="auto"/>
        <w:rPr>
          <w:bCs/>
          <w:sz w:val="24"/>
          <w:szCs w:val="24"/>
        </w:rPr>
      </w:pPr>
      <w:r w:rsidRPr="0090549C">
        <w:rPr>
          <w:color w:val="000000"/>
          <w:sz w:val="24"/>
          <w:szCs w:val="24"/>
        </w:rPr>
        <w:t>Configuration &amp; maintenance of Data Guard (Physical Standby database) for the production database and testing for switchover, failover, activating the standby to primary &amp; zero data loss</w:t>
      </w:r>
    </w:p>
    <w:p w:rsidR="00F87AB0" w:rsidRPr="00F87AB0" w:rsidRDefault="00F87AB0" w:rsidP="00F87AB0">
      <w:pPr>
        <w:numPr>
          <w:ilvl w:val="0"/>
          <w:numId w:val="41"/>
        </w:numPr>
        <w:rPr>
          <w:sz w:val="24"/>
          <w:szCs w:val="24"/>
          <w:lang w:eastAsia="ja-JP"/>
        </w:rPr>
      </w:pPr>
      <w:r w:rsidRPr="00F87AB0">
        <w:rPr>
          <w:sz w:val="24"/>
          <w:szCs w:val="24"/>
          <w:lang w:eastAsia="en-US"/>
        </w:rPr>
        <w:t>Involved with installation and maintenance of </w:t>
      </w:r>
      <w:r>
        <w:rPr>
          <w:b/>
          <w:bCs/>
          <w:color w:val="000000"/>
          <w:sz w:val="24"/>
          <w:szCs w:val="24"/>
          <w:lang w:eastAsia="en-US"/>
        </w:rPr>
        <w:t xml:space="preserve">ORACLE RAC </w:t>
      </w:r>
      <w:r w:rsidRPr="00F87AB0">
        <w:rPr>
          <w:b/>
          <w:bCs/>
          <w:color w:val="000000"/>
          <w:sz w:val="24"/>
          <w:szCs w:val="24"/>
          <w:lang w:eastAsia="en-US"/>
        </w:rPr>
        <w:t>and standby database for High Availability and Disaster Recovery purpose</w:t>
      </w:r>
    </w:p>
    <w:p w:rsidR="00F87AB0" w:rsidRPr="00F87AB0" w:rsidRDefault="00F87AB0" w:rsidP="00F87AB0">
      <w:pPr>
        <w:suppressAutoHyphens w:val="0"/>
        <w:spacing w:after="120" w:line="276" w:lineRule="auto"/>
        <w:ind w:left="720"/>
        <w:rPr>
          <w:bCs/>
          <w:sz w:val="24"/>
          <w:szCs w:val="24"/>
        </w:rPr>
      </w:pPr>
    </w:p>
    <w:p w:rsidR="003A367E" w:rsidRDefault="003A367E" w:rsidP="003A367E">
      <w:pPr>
        <w:suppressAutoHyphens w:val="0"/>
        <w:spacing w:after="120" w:line="276" w:lineRule="auto"/>
        <w:rPr>
          <w:bCs/>
          <w:sz w:val="28"/>
          <w:szCs w:val="28"/>
        </w:rPr>
      </w:pPr>
    </w:p>
    <w:p w:rsidR="00C93991" w:rsidRDefault="00C93991" w:rsidP="003A367E">
      <w:pPr>
        <w:suppressAutoHyphens w:val="0"/>
        <w:spacing w:after="120" w:line="276" w:lineRule="auto"/>
        <w:rPr>
          <w:bCs/>
          <w:sz w:val="28"/>
          <w:szCs w:val="28"/>
        </w:rPr>
      </w:pPr>
    </w:p>
    <w:p w:rsidR="00643288" w:rsidRDefault="00643288" w:rsidP="00643288">
      <w:pPr>
        <w:tabs>
          <w:tab w:val="left" w:pos="1260"/>
        </w:tabs>
        <w:spacing w:line="360" w:lineRule="auto"/>
        <w:rPr>
          <w:bCs/>
          <w:sz w:val="28"/>
          <w:szCs w:val="28"/>
        </w:rPr>
      </w:pPr>
    </w:p>
    <w:p w:rsidR="00C93991" w:rsidRDefault="005B089D" w:rsidP="00643288">
      <w:pPr>
        <w:tabs>
          <w:tab w:val="left" w:pos="1260"/>
        </w:tabs>
        <w:spacing w:line="360" w:lineRule="auto"/>
        <w:rPr>
          <w:bCs/>
          <w:sz w:val="28"/>
          <w:szCs w:val="28"/>
        </w:rPr>
      </w:pPr>
      <w:r w:rsidRPr="005543A6">
        <w:rPr>
          <w:bCs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5727700" cy="276225"/>
                <wp:effectExtent l="0" t="0" r="0" b="0"/>
                <wp:wrapNone/>
                <wp:docPr id="2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27700" cy="2762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57647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43288" w:rsidRPr="000E17D0" w:rsidRDefault="00643288" w:rsidP="00643288">
                            <w:pPr>
                              <w:rPr>
                                <w:rFonts w:ascii="Tahoma" w:hAnsi="Tahoma" w:cs="Tahoma"/>
                                <w:b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</w:rPr>
                              <w:t>PROJECT 2</w:t>
                            </w:r>
                          </w:p>
                          <w:p w:rsidR="00643288" w:rsidRPr="000E17D0" w:rsidRDefault="00643288" w:rsidP="00643288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6" o:spid="_x0000_s1030" type="#_x0000_t202" style="position:absolute;margin-left:9pt;margin-top:9pt;width:451pt;height:21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" fillcolor="#939393" stroked="f">
                <v:fill angle="90" focus="100%" type="gradient"/>
                <v:path arrowok="t"/>
                <v:textbox>
                  <w:txbxContent>
                    <w:p w:rsidR="00643288" w:rsidRPr="000E17D0" w:rsidRDefault="00643288" w:rsidP="00643288">
                      <w:pPr>
                        <w:rPr>
                          <w:rFonts w:ascii="Tahoma" w:hAnsi="Tahoma" w:cs="Tahoma"/>
                          <w:b/>
                        </w:rPr>
                      </w:pPr>
                      <w:r>
                        <w:rPr>
                          <w:rFonts w:ascii="Tahoma" w:hAnsi="Tahoma" w:cs="Tahoma"/>
                          <w:b/>
                        </w:rPr>
                        <w:t>PROJECT 2</w:t>
                      </w:r>
                    </w:p>
                    <w:p w:rsidR="00643288" w:rsidRPr="000E17D0" w:rsidRDefault="00643288" w:rsidP="00643288">
                      <w:pPr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43288" w:rsidRPr="005543A6">
        <w:rPr>
          <w:bCs/>
          <w:sz w:val="28"/>
          <w:szCs w:val="28"/>
        </w:rPr>
        <w:t xml:space="preserve"> </w:t>
      </w:r>
    </w:p>
    <w:p w:rsidR="00643288" w:rsidRDefault="00643288" w:rsidP="003A367E">
      <w:pPr>
        <w:suppressAutoHyphens w:val="0"/>
        <w:spacing w:after="120" w:line="276" w:lineRule="auto"/>
        <w:rPr>
          <w:bCs/>
          <w:sz w:val="28"/>
          <w:szCs w:val="28"/>
        </w:rPr>
      </w:pPr>
    </w:p>
    <w:p w:rsidR="00643288" w:rsidRPr="00705059" w:rsidRDefault="003C7BB1" w:rsidP="003C7BB1">
      <w:pPr>
        <w:tabs>
          <w:tab w:val="left" w:pos="1260"/>
        </w:tabs>
        <w:spacing w:line="360" w:lineRule="auto"/>
        <w:rPr>
          <w:b/>
          <w:bCs/>
          <w:sz w:val="28"/>
          <w:szCs w:val="28"/>
        </w:rPr>
      </w:pPr>
      <w:r>
        <w:rPr>
          <w:b/>
          <w:bCs/>
          <w:color w:val="000000"/>
          <w:spacing w:val="2"/>
          <w:sz w:val="28"/>
          <w:szCs w:val="28"/>
        </w:rPr>
        <w:t xml:space="preserve">                                       </w:t>
      </w:r>
      <w:r w:rsidR="00643288" w:rsidRPr="00705059">
        <w:rPr>
          <w:b/>
          <w:bCs/>
          <w:color w:val="000000"/>
          <w:spacing w:val="2"/>
          <w:sz w:val="28"/>
          <w:szCs w:val="28"/>
        </w:rPr>
        <w:t>Organization</w:t>
      </w:r>
      <w:r w:rsidR="00643288" w:rsidRPr="00705059">
        <w:rPr>
          <w:b/>
          <w:color w:val="000000"/>
          <w:spacing w:val="2"/>
          <w:sz w:val="28"/>
          <w:szCs w:val="28"/>
        </w:rPr>
        <w:t xml:space="preserve">: </w:t>
      </w:r>
      <w:r w:rsidR="00475908">
        <w:rPr>
          <w:b/>
          <w:bCs/>
          <w:sz w:val="28"/>
          <w:szCs w:val="28"/>
        </w:rPr>
        <w:t>GENPACT</w:t>
      </w:r>
    </w:p>
    <w:p w:rsidR="00643288" w:rsidRPr="00705059" w:rsidRDefault="00643288" w:rsidP="003C7BB1">
      <w:pPr>
        <w:jc w:val="center"/>
        <w:rPr>
          <w:b/>
          <w:color w:val="000000"/>
          <w:spacing w:val="2"/>
          <w:sz w:val="28"/>
          <w:szCs w:val="28"/>
        </w:rPr>
      </w:pPr>
      <w:r w:rsidRPr="00705059">
        <w:rPr>
          <w:b/>
          <w:color w:val="000000"/>
          <w:spacing w:val="2"/>
          <w:sz w:val="28"/>
          <w:szCs w:val="28"/>
        </w:rPr>
        <w:t>Clie</w:t>
      </w:r>
      <w:r w:rsidR="00475908">
        <w:rPr>
          <w:b/>
          <w:color w:val="000000"/>
          <w:spacing w:val="2"/>
          <w:sz w:val="28"/>
          <w:szCs w:val="28"/>
        </w:rPr>
        <w:t>nt: GE HEALTHCARE</w:t>
      </w:r>
    </w:p>
    <w:p w:rsidR="003A367E" w:rsidRDefault="003C7BB1" w:rsidP="003C7BB1">
      <w:pPr>
        <w:suppressAutoHyphens w:val="0"/>
        <w:spacing w:after="120" w:line="276" w:lineRule="auto"/>
        <w:jc w:val="center"/>
        <w:rPr>
          <w:b/>
          <w:color w:val="000000"/>
          <w:spacing w:val="2"/>
          <w:sz w:val="28"/>
          <w:szCs w:val="28"/>
        </w:rPr>
      </w:pPr>
      <w:r>
        <w:rPr>
          <w:b/>
          <w:color w:val="000000"/>
          <w:spacing w:val="2"/>
          <w:sz w:val="28"/>
          <w:szCs w:val="28"/>
        </w:rPr>
        <w:t xml:space="preserve">                </w:t>
      </w:r>
      <w:r w:rsidR="00643288" w:rsidRPr="00705059">
        <w:rPr>
          <w:b/>
          <w:color w:val="000000"/>
          <w:spacing w:val="2"/>
          <w:sz w:val="28"/>
          <w:szCs w:val="28"/>
        </w:rPr>
        <w:t xml:space="preserve">Role:  </w:t>
      </w:r>
      <w:r w:rsidR="00475908">
        <w:rPr>
          <w:b/>
          <w:color w:val="000000"/>
          <w:spacing w:val="2"/>
          <w:sz w:val="28"/>
          <w:szCs w:val="28"/>
        </w:rPr>
        <w:t>DATABAE ADMINISTARTOR</w:t>
      </w:r>
    </w:p>
    <w:p w:rsidR="00475908" w:rsidRDefault="003C7BB1" w:rsidP="003C7BB1">
      <w:pPr>
        <w:suppressAutoHyphens w:val="0"/>
        <w:spacing w:after="120" w:line="276" w:lineRule="auto"/>
        <w:rPr>
          <w:b/>
          <w:color w:val="000000"/>
          <w:spacing w:val="2"/>
          <w:sz w:val="28"/>
          <w:szCs w:val="28"/>
        </w:rPr>
      </w:pPr>
      <w:r>
        <w:rPr>
          <w:b/>
          <w:color w:val="000000"/>
          <w:spacing w:val="2"/>
          <w:sz w:val="28"/>
          <w:szCs w:val="28"/>
        </w:rPr>
        <w:t xml:space="preserve">                                       </w:t>
      </w:r>
      <w:r w:rsidR="00475908">
        <w:rPr>
          <w:b/>
          <w:color w:val="000000"/>
          <w:spacing w:val="2"/>
          <w:sz w:val="28"/>
          <w:szCs w:val="28"/>
        </w:rPr>
        <w:t>Duration:TILL DATE</w:t>
      </w:r>
    </w:p>
    <w:p w:rsidR="000E1208" w:rsidRDefault="000E1208" w:rsidP="00475908">
      <w:pPr>
        <w:suppressAutoHyphens w:val="0"/>
        <w:spacing w:after="120" w:line="276" w:lineRule="auto"/>
        <w:jc w:val="center"/>
        <w:rPr>
          <w:b/>
          <w:color w:val="000000"/>
          <w:spacing w:val="2"/>
          <w:sz w:val="28"/>
          <w:szCs w:val="28"/>
        </w:rPr>
      </w:pPr>
    </w:p>
    <w:p w:rsidR="000E1208" w:rsidRDefault="000E1208" w:rsidP="000E1208">
      <w:pPr>
        <w:suppressAutoHyphens w:val="0"/>
        <w:spacing w:after="120" w:line="276" w:lineRule="auto"/>
        <w:rPr>
          <w:b/>
          <w:color w:val="000000"/>
          <w:spacing w:val="2"/>
          <w:sz w:val="28"/>
          <w:szCs w:val="28"/>
          <w:u w:val="single"/>
        </w:rPr>
      </w:pPr>
      <w:r w:rsidRPr="000E1208">
        <w:rPr>
          <w:b/>
          <w:color w:val="000000"/>
          <w:spacing w:val="2"/>
          <w:sz w:val="28"/>
          <w:szCs w:val="28"/>
          <w:u w:val="single"/>
        </w:rPr>
        <w:t>Expeirence Summary</w:t>
      </w:r>
    </w:p>
    <w:p w:rsidR="000E1208" w:rsidRDefault="000E1208" w:rsidP="000E1208">
      <w:pPr>
        <w:suppressAutoHyphens w:val="0"/>
        <w:spacing w:after="120" w:line="276" w:lineRule="auto"/>
        <w:rPr>
          <w:b/>
          <w:color w:val="000000"/>
          <w:spacing w:val="2"/>
          <w:sz w:val="28"/>
          <w:szCs w:val="28"/>
        </w:rPr>
      </w:pPr>
      <w:r>
        <w:rPr>
          <w:b/>
          <w:color w:val="000000"/>
          <w:spacing w:val="2"/>
          <w:sz w:val="28"/>
          <w:szCs w:val="28"/>
        </w:rPr>
        <w:t>Currently working at Genpact India Pve Ltd, Bengaluru from November-13-2021 to till date</w:t>
      </w:r>
    </w:p>
    <w:p w:rsidR="00AB7B4F" w:rsidRDefault="00AB7B4F" w:rsidP="000E1208">
      <w:pPr>
        <w:suppressAutoHyphens w:val="0"/>
        <w:spacing w:after="120" w:line="276" w:lineRule="auto"/>
        <w:rPr>
          <w:b/>
          <w:color w:val="000000"/>
          <w:spacing w:val="2"/>
          <w:sz w:val="28"/>
          <w:szCs w:val="28"/>
        </w:rPr>
      </w:pPr>
    </w:p>
    <w:p w:rsidR="00AB7B4F" w:rsidRPr="005543A6" w:rsidRDefault="00AB7B4F" w:rsidP="00AB7B4F">
      <w:pPr>
        <w:rPr>
          <w:sz w:val="28"/>
          <w:szCs w:val="28"/>
        </w:rPr>
      </w:pPr>
      <w:r w:rsidRPr="005543A6">
        <w:rPr>
          <w:sz w:val="28"/>
          <w:szCs w:val="28"/>
        </w:rPr>
        <w:t>KEY RESPONSIBILIITES:</w:t>
      </w:r>
    </w:p>
    <w:p w:rsidR="00AB7B4F" w:rsidRPr="005543A6" w:rsidRDefault="00AB7B4F" w:rsidP="00AB7B4F">
      <w:pPr>
        <w:pStyle w:val="PlainText"/>
        <w:tabs>
          <w:tab w:val="left" w:pos="2160"/>
        </w:tabs>
        <w:ind w:left="720"/>
        <w:rPr>
          <w:rFonts w:ascii="Times New Roman" w:hAnsi="Times New Roman"/>
          <w:sz w:val="28"/>
          <w:szCs w:val="28"/>
        </w:rPr>
      </w:pPr>
    </w:p>
    <w:p w:rsidR="005C5D22" w:rsidRDefault="00AB7B4F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756A24">
        <w:rPr>
          <w:sz w:val="24"/>
          <w:szCs w:val="24"/>
        </w:rPr>
        <w:t>Installed Oracle 10g,11g and 12c  database binaries and created databases using DBCA.</w:t>
      </w:r>
    </w:p>
    <w:p w:rsidR="005C5D22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Suppo</w:t>
      </w:r>
      <w:r w:rsidR="00DB3396">
        <w:rPr>
          <w:sz w:val="24"/>
          <w:szCs w:val="24"/>
        </w:rPr>
        <w:t xml:space="preserve">rting more than 700 </w:t>
      </w:r>
      <w:r>
        <w:rPr>
          <w:sz w:val="24"/>
          <w:szCs w:val="24"/>
        </w:rPr>
        <w:t xml:space="preserve">instances. </w:t>
      </w:r>
      <w:r w:rsidRPr="005C5D22">
        <w:rPr>
          <w:sz w:val="24"/>
          <w:szCs w:val="24"/>
        </w:rPr>
        <w:t xml:space="preserve"> </w:t>
      </w:r>
    </w:p>
    <w:p w:rsidR="005A4FD8" w:rsidRDefault="005A4FD8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Monitoring the alerts by using OEM</w:t>
      </w:r>
    </w:p>
    <w:p w:rsidR="005C5D22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Working and managing oracle</w:t>
      </w:r>
      <w:r>
        <w:rPr>
          <w:sz w:val="24"/>
          <w:szCs w:val="24"/>
        </w:rPr>
        <w:t xml:space="preserve"> standalone database, RAC, ASM.</w:t>
      </w:r>
    </w:p>
    <w:p w:rsidR="005C5D22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 xml:space="preserve"> Adding disks into ASM diskgroup, dropping asm disks, stopp</w:t>
      </w:r>
      <w:r>
        <w:rPr>
          <w:sz w:val="24"/>
          <w:szCs w:val="24"/>
        </w:rPr>
        <w:t>ing and starting the services.</w:t>
      </w:r>
    </w:p>
    <w:p w:rsidR="005C5D22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 xml:space="preserve"> Managing 1</w:t>
      </w:r>
      <w:r>
        <w:rPr>
          <w:sz w:val="24"/>
          <w:szCs w:val="24"/>
        </w:rPr>
        <w:t xml:space="preserve">2C/19C multitenant databases. </w:t>
      </w:r>
    </w:p>
    <w:p w:rsidR="005C5D22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Implementing the dataguard-Physical standby, snapshot standby, performing database switchover and failov</w:t>
      </w:r>
      <w:r>
        <w:rPr>
          <w:sz w:val="24"/>
          <w:szCs w:val="24"/>
        </w:rPr>
        <w:t>er, resolving archivelog gaps.</w:t>
      </w:r>
    </w:p>
    <w:p w:rsidR="005C5D22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 xml:space="preserve"> Working with OS team at the time of maintenance activity to bring down </w:t>
      </w:r>
      <w:r>
        <w:rPr>
          <w:sz w:val="24"/>
          <w:szCs w:val="24"/>
        </w:rPr>
        <w:t xml:space="preserve">the Services, DB and listener. </w:t>
      </w:r>
    </w:p>
    <w:p w:rsidR="005C5D22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Stopping and start</w:t>
      </w:r>
      <w:r w:rsidR="00DB3396">
        <w:rPr>
          <w:sz w:val="24"/>
          <w:szCs w:val="24"/>
        </w:rPr>
        <w:t>ing the DB services in MSSQL</w:t>
      </w:r>
      <w:r w:rsidR="005A4FD8">
        <w:rPr>
          <w:sz w:val="24"/>
          <w:szCs w:val="24"/>
        </w:rPr>
        <w:t xml:space="preserve"> databases upon the request.</w:t>
      </w:r>
    </w:p>
    <w:p w:rsidR="005C5D22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RMAN backup configuration and worki</w:t>
      </w:r>
      <w:r>
        <w:rPr>
          <w:sz w:val="24"/>
          <w:szCs w:val="24"/>
        </w:rPr>
        <w:t>ng on backup and restoration.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Working on Regular maintenance activities like defragmentation, data purging, truncation, Undo temp maintenance, Applying RFC's, Preparing Alert and Tablespace</w:t>
      </w:r>
      <w:r w:rsidR="00DB3396">
        <w:rPr>
          <w:sz w:val="24"/>
          <w:szCs w:val="24"/>
        </w:rPr>
        <w:t xml:space="preserve"> report, Job monitoring etc.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Tuning the database and query at t</w:t>
      </w:r>
      <w:r w:rsidR="00DB3396">
        <w:rPr>
          <w:sz w:val="24"/>
          <w:szCs w:val="24"/>
        </w:rPr>
        <w:t>he time of performance issues.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 xml:space="preserve"> Supportin</w:t>
      </w:r>
      <w:r w:rsidR="00DB3396">
        <w:rPr>
          <w:sz w:val="24"/>
          <w:szCs w:val="24"/>
        </w:rPr>
        <w:t>g more than 10 RAC instances.</w:t>
      </w:r>
    </w:p>
    <w:p w:rsidR="00DB3396" w:rsidRDefault="00DB3396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5C5D22" w:rsidRPr="005C5D22">
        <w:rPr>
          <w:sz w:val="24"/>
          <w:szCs w:val="24"/>
        </w:rPr>
        <w:t>Migrating</w:t>
      </w:r>
      <w:r>
        <w:rPr>
          <w:sz w:val="24"/>
          <w:szCs w:val="24"/>
        </w:rPr>
        <w:t xml:space="preserve"> standalone databases to RAC. 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Migration of D</w:t>
      </w:r>
      <w:r w:rsidR="00DB3396">
        <w:rPr>
          <w:sz w:val="24"/>
          <w:szCs w:val="24"/>
        </w:rPr>
        <w:t>B in OS(ex: linux to solaris).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Raising SR’s with the respecte</w:t>
      </w:r>
      <w:r w:rsidR="00DB3396">
        <w:rPr>
          <w:sz w:val="24"/>
          <w:szCs w:val="24"/>
        </w:rPr>
        <w:t>d team for any support.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Checking and giving solut</w:t>
      </w:r>
      <w:r w:rsidR="00DB3396">
        <w:rPr>
          <w:sz w:val="24"/>
          <w:szCs w:val="24"/>
        </w:rPr>
        <w:t>ion for the assigned tickets.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Providing 24x7 database support and ensure that all critical database problems are</w:t>
      </w:r>
      <w:r w:rsidR="00DB3396">
        <w:rPr>
          <w:sz w:val="24"/>
          <w:szCs w:val="24"/>
        </w:rPr>
        <w:t xml:space="preserve"> resolved in a timely manner.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Installatio</w:t>
      </w:r>
      <w:r w:rsidR="00DB3396">
        <w:rPr>
          <w:sz w:val="24"/>
          <w:szCs w:val="24"/>
        </w:rPr>
        <w:t>n of Oracle 12c, 18c software.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Upgradation of s</w:t>
      </w:r>
      <w:r w:rsidR="00DB3396">
        <w:rPr>
          <w:sz w:val="24"/>
          <w:szCs w:val="24"/>
        </w:rPr>
        <w:t>oftware and database.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Creation of database wh</w:t>
      </w:r>
      <w:r w:rsidR="00DB3396">
        <w:rPr>
          <w:sz w:val="24"/>
          <w:szCs w:val="24"/>
        </w:rPr>
        <w:t>ich stores company profiles.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Creation of users and assigni</w:t>
      </w:r>
      <w:r w:rsidR="00DB3396">
        <w:rPr>
          <w:sz w:val="24"/>
          <w:szCs w:val="24"/>
        </w:rPr>
        <w:t>ng roles,profiles to the users.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 xml:space="preserve"> Maintenance of production database se</w:t>
      </w:r>
      <w:r w:rsidR="00DB3396">
        <w:rPr>
          <w:sz w:val="24"/>
          <w:szCs w:val="24"/>
        </w:rPr>
        <w:t>rver, ensuring zero downtime.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 xml:space="preserve">Daily Logical backup &amp; Performing weekly hot backup for </w:t>
      </w:r>
      <w:r w:rsidR="00DB3396">
        <w:rPr>
          <w:sz w:val="24"/>
          <w:szCs w:val="24"/>
        </w:rPr>
        <w:t>some non production database.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Creation and maintenance of dataguard,</w:t>
      </w:r>
      <w:r w:rsidR="00DB3396">
        <w:rPr>
          <w:sz w:val="24"/>
          <w:szCs w:val="24"/>
        </w:rPr>
        <w:t xml:space="preserve"> cloning of database for UAT.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Creating database links, Vie</w:t>
      </w:r>
      <w:r w:rsidR="00DB3396">
        <w:rPr>
          <w:sz w:val="24"/>
          <w:szCs w:val="24"/>
        </w:rPr>
        <w:t>ws and synonyms for end users.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Performing Security Auditing (</w:t>
      </w:r>
      <w:r w:rsidR="00DB3396">
        <w:rPr>
          <w:sz w:val="24"/>
          <w:szCs w:val="24"/>
        </w:rPr>
        <w:t>Roles, Privileges, and Grants).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Tuning the Database performa</w:t>
      </w:r>
      <w:r w:rsidR="00DB3396">
        <w:rPr>
          <w:sz w:val="24"/>
          <w:szCs w:val="24"/>
        </w:rPr>
        <w:t>nce by taking AWR reports.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Tuning the query perfor</w:t>
      </w:r>
      <w:r w:rsidR="00DB3396">
        <w:rPr>
          <w:sz w:val="24"/>
          <w:szCs w:val="24"/>
        </w:rPr>
        <w:t>mance by taking Explain plan.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 xml:space="preserve">Providing solutions for all ORA errors. 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Applying the database patch(PSU,CPU, One-off) in a timely</w:t>
      </w:r>
      <w:r w:rsidR="00DB3396">
        <w:rPr>
          <w:sz w:val="24"/>
          <w:szCs w:val="24"/>
        </w:rPr>
        <w:t xml:space="preserve"> manner using opatch utility.</w:t>
      </w:r>
    </w:p>
    <w:p w:rsidR="00DB3396" w:rsidRDefault="005C5D22" w:rsidP="005C5D22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 xml:space="preserve">Depends on the project requirement loading the data from one </w:t>
      </w:r>
      <w:r w:rsidR="00DB3396">
        <w:rPr>
          <w:sz w:val="24"/>
          <w:szCs w:val="24"/>
        </w:rPr>
        <w:t xml:space="preserve">db to another using sqlloader. </w:t>
      </w:r>
    </w:p>
    <w:p w:rsidR="005C5D22" w:rsidRPr="005C5D22" w:rsidRDefault="005C5D22" w:rsidP="00C93991">
      <w:pPr>
        <w:numPr>
          <w:ilvl w:val="0"/>
          <w:numId w:val="41"/>
        </w:numPr>
        <w:suppressAutoHyphens w:val="0"/>
        <w:spacing w:after="120"/>
        <w:jc w:val="both"/>
        <w:rPr>
          <w:sz w:val="24"/>
          <w:szCs w:val="24"/>
        </w:rPr>
      </w:pPr>
      <w:r w:rsidRPr="005C5D22">
        <w:rPr>
          <w:sz w:val="24"/>
          <w:szCs w:val="24"/>
        </w:rPr>
        <w:t>Taking exp/expdp and import the data into required schema/database</w:t>
      </w:r>
      <w:r>
        <w:t>.</w:t>
      </w:r>
    </w:p>
    <w:p w:rsidR="000E1208" w:rsidRPr="000E1208" w:rsidRDefault="000E1208" w:rsidP="000E1208">
      <w:pPr>
        <w:suppressAutoHyphens w:val="0"/>
        <w:spacing w:after="120" w:line="276" w:lineRule="auto"/>
        <w:rPr>
          <w:b/>
          <w:color w:val="000000"/>
          <w:spacing w:val="2"/>
          <w:sz w:val="28"/>
          <w:szCs w:val="28"/>
        </w:rPr>
      </w:pPr>
    </w:p>
    <w:p w:rsidR="00BA738C" w:rsidRPr="005543A6" w:rsidRDefault="00D840A2" w:rsidP="00D840A2">
      <w:pPr>
        <w:pStyle w:val="resume1"/>
        <w:pBdr>
          <w:bottom w:val="single" w:sz="4" w:space="0" w:color="auto"/>
        </w:pBdr>
        <w:shd w:val="pct35" w:color="auto" w:fill="FFFFFF"/>
        <w:spacing w:after="240"/>
        <w:ind w:left="360"/>
        <w:rPr>
          <w:rFonts w:ascii="Times New Roman" w:hAnsi="Times New Roman" w:cs="Times New Roman"/>
          <w:bCs w:val="0"/>
          <w:spacing w:val="0"/>
          <w:sz w:val="28"/>
          <w:szCs w:val="28"/>
        </w:rPr>
      </w:pPr>
      <w:r w:rsidRPr="005543A6">
        <w:rPr>
          <w:rFonts w:ascii="Times New Roman" w:hAnsi="Times New Roman" w:cs="Times New Roman"/>
          <w:bCs w:val="0"/>
          <w:spacing w:val="0"/>
          <w:sz w:val="28"/>
          <w:szCs w:val="28"/>
        </w:rPr>
        <w:t>QUALIFICATION</w:t>
      </w:r>
      <w:r w:rsidRPr="005543A6">
        <w:rPr>
          <w:rFonts w:ascii="Times New Roman" w:hAnsi="Times New Roman" w:cs="Times New Roman"/>
          <w:bCs w:val="0"/>
          <w:sz w:val="28"/>
          <w:szCs w:val="28"/>
        </w:rPr>
        <w:t xml:space="preserve">                             </w:t>
      </w:r>
    </w:p>
    <w:tbl>
      <w:tblPr>
        <w:tblpPr w:leftFromText="180" w:rightFromText="180" w:vertAnchor="text" w:horzAnchor="page" w:tblpX="1939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528"/>
        <w:gridCol w:w="882"/>
        <w:gridCol w:w="4090"/>
      </w:tblGrid>
      <w:tr w:rsidR="00BA738C" w:rsidRPr="005543A6" w:rsidTr="00756A24">
        <w:trPr>
          <w:trHeight w:val="260"/>
        </w:trPr>
        <w:tc>
          <w:tcPr>
            <w:tcW w:w="352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38C" w:rsidRPr="00756A24" w:rsidRDefault="00BA738C" w:rsidP="00756A24">
            <w:pPr>
              <w:rPr>
                <w:bCs/>
                <w:sz w:val="24"/>
                <w:szCs w:val="24"/>
              </w:rPr>
            </w:pPr>
            <w:r w:rsidRPr="00756A24">
              <w:rPr>
                <w:bCs/>
                <w:sz w:val="24"/>
                <w:szCs w:val="24"/>
              </w:rPr>
              <w:t xml:space="preserve">             Course</w:t>
            </w:r>
          </w:p>
        </w:tc>
        <w:tc>
          <w:tcPr>
            <w:tcW w:w="8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BA738C" w:rsidRPr="00756A24" w:rsidRDefault="00BA738C" w:rsidP="00756A24">
            <w:pPr>
              <w:rPr>
                <w:bCs/>
                <w:sz w:val="24"/>
                <w:szCs w:val="24"/>
              </w:rPr>
            </w:pPr>
            <w:r w:rsidRPr="00756A24">
              <w:rPr>
                <w:bCs/>
                <w:sz w:val="24"/>
                <w:szCs w:val="24"/>
              </w:rPr>
              <w:t>Result</w:t>
            </w:r>
          </w:p>
        </w:tc>
        <w:tc>
          <w:tcPr>
            <w:tcW w:w="409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BA738C" w:rsidRPr="00756A24" w:rsidRDefault="00BA738C" w:rsidP="00756A24">
            <w:pPr>
              <w:jc w:val="center"/>
              <w:rPr>
                <w:bCs/>
                <w:sz w:val="24"/>
                <w:szCs w:val="24"/>
              </w:rPr>
            </w:pPr>
            <w:r w:rsidRPr="00756A24">
              <w:rPr>
                <w:bCs/>
                <w:sz w:val="24"/>
                <w:szCs w:val="24"/>
              </w:rPr>
              <w:t>College and University/Board</w:t>
            </w:r>
          </w:p>
        </w:tc>
      </w:tr>
      <w:tr w:rsidR="00BA738C" w:rsidRPr="005543A6" w:rsidTr="00756A24">
        <w:trPr>
          <w:trHeight w:val="260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A738C" w:rsidRPr="00756A24" w:rsidRDefault="00BA738C" w:rsidP="00756A24">
            <w:pPr>
              <w:rPr>
                <w:sz w:val="24"/>
                <w:szCs w:val="24"/>
              </w:rPr>
            </w:pPr>
            <w:r w:rsidRPr="00756A24">
              <w:rPr>
                <w:sz w:val="24"/>
                <w:szCs w:val="24"/>
              </w:rPr>
              <w:t>Diploma in IS [2012-15]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A738C" w:rsidRPr="00756A24" w:rsidRDefault="00BA738C" w:rsidP="00756A24">
            <w:pPr>
              <w:rPr>
                <w:sz w:val="24"/>
                <w:szCs w:val="24"/>
              </w:rPr>
            </w:pPr>
            <w:r w:rsidRPr="00756A24">
              <w:rPr>
                <w:sz w:val="24"/>
                <w:szCs w:val="24"/>
              </w:rPr>
              <w:t xml:space="preserve">   </w:t>
            </w:r>
          </w:p>
          <w:p w:rsidR="00BA738C" w:rsidRPr="00756A24" w:rsidRDefault="00BA738C" w:rsidP="00756A24">
            <w:pPr>
              <w:rPr>
                <w:sz w:val="24"/>
                <w:szCs w:val="24"/>
              </w:rPr>
            </w:pPr>
            <w:r w:rsidRPr="00756A24">
              <w:rPr>
                <w:sz w:val="24"/>
                <w:szCs w:val="24"/>
              </w:rPr>
              <w:t xml:space="preserve">   71%</w:t>
            </w: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A738C" w:rsidRPr="00756A24" w:rsidRDefault="00BA738C" w:rsidP="00756A24">
            <w:pPr>
              <w:jc w:val="center"/>
              <w:rPr>
                <w:sz w:val="24"/>
                <w:szCs w:val="24"/>
              </w:rPr>
            </w:pPr>
            <w:r w:rsidRPr="00756A24">
              <w:rPr>
                <w:sz w:val="24"/>
                <w:szCs w:val="24"/>
              </w:rPr>
              <w:t>Vivekananda Polytechnic Puttur. D.K</w:t>
            </w:r>
          </w:p>
        </w:tc>
      </w:tr>
      <w:tr w:rsidR="00BA738C" w:rsidRPr="005543A6" w:rsidTr="00756A24">
        <w:trPr>
          <w:trHeight w:val="260"/>
        </w:trPr>
        <w:tc>
          <w:tcPr>
            <w:tcW w:w="3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38C" w:rsidRPr="00756A24" w:rsidRDefault="00BA738C" w:rsidP="00756A24">
            <w:pPr>
              <w:rPr>
                <w:sz w:val="24"/>
                <w:szCs w:val="24"/>
              </w:rPr>
            </w:pPr>
            <w:r w:rsidRPr="00756A24">
              <w:rPr>
                <w:sz w:val="24"/>
                <w:szCs w:val="24"/>
              </w:rPr>
              <w:t>[Information Science &amp; Tech.]</w:t>
            </w:r>
          </w:p>
        </w:tc>
        <w:tc>
          <w:tcPr>
            <w:tcW w:w="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38C" w:rsidRPr="00756A24" w:rsidRDefault="00BA738C" w:rsidP="00756A24">
            <w:pPr>
              <w:rPr>
                <w:sz w:val="24"/>
                <w:szCs w:val="24"/>
              </w:rPr>
            </w:pPr>
          </w:p>
        </w:tc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738C" w:rsidRPr="00756A24" w:rsidRDefault="00BA738C" w:rsidP="00756A24">
            <w:pPr>
              <w:jc w:val="center"/>
              <w:rPr>
                <w:sz w:val="24"/>
                <w:szCs w:val="24"/>
              </w:rPr>
            </w:pPr>
            <w:r w:rsidRPr="00756A24">
              <w:rPr>
                <w:sz w:val="24"/>
                <w:szCs w:val="24"/>
              </w:rPr>
              <w:t>Board of Technical Education Karnataka</w:t>
            </w:r>
          </w:p>
        </w:tc>
      </w:tr>
      <w:tr w:rsidR="00BA738C" w:rsidRPr="005543A6" w:rsidTr="00756A24">
        <w:trPr>
          <w:trHeight w:val="260"/>
        </w:trPr>
        <w:tc>
          <w:tcPr>
            <w:tcW w:w="352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BA738C" w:rsidRPr="00756A24" w:rsidRDefault="00BA738C" w:rsidP="00756A24">
            <w:pPr>
              <w:rPr>
                <w:sz w:val="24"/>
                <w:szCs w:val="24"/>
              </w:rPr>
            </w:pPr>
            <w:r w:rsidRPr="00756A24">
              <w:rPr>
                <w:sz w:val="24"/>
                <w:szCs w:val="24"/>
              </w:rPr>
              <w:t>PUC [HPSE] [2010-12]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BA738C" w:rsidRPr="00756A24" w:rsidRDefault="00BA738C" w:rsidP="00756A24">
            <w:pPr>
              <w:rPr>
                <w:sz w:val="24"/>
                <w:szCs w:val="24"/>
              </w:rPr>
            </w:pPr>
            <w:r w:rsidRPr="00756A24">
              <w:rPr>
                <w:sz w:val="24"/>
                <w:szCs w:val="24"/>
              </w:rPr>
              <w:t xml:space="preserve">   71%</w:t>
            </w: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BA738C" w:rsidRPr="00756A24" w:rsidRDefault="00BA738C" w:rsidP="00756A24">
            <w:pPr>
              <w:jc w:val="center"/>
              <w:rPr>
                <w:sz w:val="24"/>
                <w:szCs w:val="24"/>
              </w:rPr>
            </w:pPr>
            <w:r w:rsidRPr="00756A24">
              <w:rPr>
                <w:sz w:val="24"/>
                <w:szCs w:val="24"/>
              </w:rPr>
              <w:t>Govt. PU College Bettampady. Puttur. DK.</w:t>
            </w:r>
          </w:p>
        </w:tc>
      </w:tr>
      <w:tr w:rsidR="00BA738C" w:rsidRPr="005543A6" w:rsidTr="00756A24">
        <w:trPr>
          <w:trHeight w:val="260"/>
        </w:trPr>
        <w:tc>
          <w:tcPr>
            <w:tcW w:w="3528" w:type="dxa"/>
            <w:tcBorders>
              <w:right w:val="single" w:sz="4" w:space="0" w:color="auto"/>
            </w:tcBorders>
            <w:shd w:val="clear" w:color="auto" w:fill="auto"/>
          </w:tcPr>
          <w:p w:rsidR="00BA738C" w:rsidRPr="00756A24" w:rsidRDefault="00BA738C" w:rsidP="00756A24">
            <w:pPr>
              <w:rPr>
                <w:sz w:val="24"/>
                <w:szCs w:val="24"/>
              </w:rPr>
            </w:pPr>
            <w:r w:rsidRPr="00756A24">
              <w:rPr>
                <w:sz w:val="24"/>
                <w:szCs w:val="24"/>
              </w:rPr>
              <w:t>S.S.L.C [2010]</w:t>
            </w:r>
          </w:p>
        </w:tc>
        <w:tc>
          <w:tcPr>
            <w:tcW w:w="882" w:type="dxa"/>
            <w:tcBorders>
              <w:left w:val="single" w:sz="4" w:space="0" w:color="auto"/>
            </w:tcBorders>
            <w:shd w:val="clear" w:color="auto" w:fill="auto"/>
          </w:tcPr>
          <w:p w:rsidR="00BA738C" w:rsidRPr="00756A24" w:rsidRDefault="00470EF0" w:rsidP="00756A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45</w:t>
            </w:r>
            <w:r w:rsidR="00BA738C" w:rsidRPr="00756A24">
              <w:rPr>
                <w:sz w:val="24"/>
                <w:szCs w:val="24"/>
              </w:rPr>
              <w:t>%</w:t>
            </w:r>
          </w:p>
        </w:tc>
        <w:tc>
          <w:tcPr>
            <w:tcW w:w="4090" w:type="dxa"/>
            <w:tcBorders>
              <w:left w:val="single" w:sz="4" w:space="0" w:color="auto"/>
            </w:tcBorders>
            <w:shd w:val="clear" w:color="auto" w:fill="auto"/>
          </w:tcPr>
          <w:p w:rsidR="00BA738C" w:rsidRPr="00756A24" w:rsidRDefault="00BA738C" w:rsidP="00756A24">
            <w:pPr>
              <w:jc w:val="center"/>
              <w:rPr>
                <w:sz w:val="24"/>
                <w:szCs w:val="24"/>
              </w:rPr>
            </w:pPr>
            <w:r w:rsidRPr="00756A24">
              <w:rPr>
                <w:sz w:val="24"/>
                <w:szCs w:val="24"/>
              </w:rPr>
              <w:t>Navodaya High School Bettampady. DK.</w:t>
            </w:r>
          </w:p>
        </w:tc>
      </w:tr>
    </w:tbl>
    <w:p w:rsidR="00BA738C" w:rsidRDefault="00BA738C" w:rsidP="00BA738C">
      <w:pPr>
        <w:rPr>
          <w:sz w:val="28"/>
          <w:szCs w:val="28"/>
        </w:rPr>
      </w:pPr>
    </w:p>
    <w:p w:rsidR="00C93991" w:rsidRPr="00C154D0" w:rsidRDefault="00C93991" w:rsidP="00C93991">
      <w:pPr>
        <w:rPr>
          <w:color w:val="000000"/>
          <w:sz w:val="28"/>
          <w:szCs w:val="28"/>
          <w:u w:val="single"/>
        </w:rPr>
      </w:pPr>
      <w:r w:rsidRPr="00C154D0">
        <w:rPr>
          <w:color w:val="000000"/>
          <w:sz w:val="28"/>
          <w:szCs w:val="28"/>
          <w:highlight w:val="lightGray"/>
          <w:u w:val="single"/>
        </w:rPr>
        <w:t>Preferred Location:Bangalore,</w:t>
      </w:r>
    </w:p>
    <w:p w:rsidR="00C93991" w:rsidRPr="005543A6" w:rsidRDefault="00C93991" w:rsidP="00BA738C">
      <w:pPr>
        <w:rPr>
          <w:sz w:val="28"/>
          <w:szCs w:val="28"/>
        </w:rPr>
      </w:pPr>
    </w:p>
    <w:p w:rsidR="00E7014B" w:rsidRPr="005543A6" w:rsidRDefault="005B089D" w:rsidP="00E7014B">
      <w:pPr>
        <w:ind w:left="6480"/>
        <w:rPr>
          <w:sz w:val="28"/>
          <w:szCs w:val="28"/>
        </w:rPr>
      </w:pPr>
      <w:r w:rsidRPr="005543A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109855</wp:posOffset>
                </wp:positionV>
                <wp:extent cx="5745480" cy="0"/>
                <wp:effectExtent l="0" t="0" r="0" b="0"/>
                <wp:wrapNone/>
                <wp:docPr id="1" name="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45480" cy="0"/>
                        </a:xfrm>
                        <a:prstGeom prst="line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867AC3" id=" 15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9pt,8.65pt" to="448.5pt,8.6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" strokeweight=".53mm">
                <v:stroke joinstyle="miter"/>
                <o:lock v:ext="edit" shapetype="f"/>
              </v:line>
            </w:pict>
          </mc:Fallback>
        </mc:AlternateContent>
      </w:r>
    </w:p>
    <w:p w:rsidR="00E7014B" w:rsidRDefault="00E7014B" w:rsidP="000249B6">
      <w:pPr>
        <w:rPr>
          <w:sz w:val="28"/>
          <w:szCs w:val="28"/>
          <w:lang w:eastAsia="ja-JP"/>
        </w:rPr>
      </w:pPr>
    </w:p>
    <w:p w:rsidR="000249B6" w:rsidRDefault="000249B6" w:rsidP="000249B6">
      <w:pPr>
        <w:rPr>
          <w:sz w:val="28"/>
          <w:szCs w:val="28"/>
          <w:lang w:eastAsia="ja-JP"/>
        </w:rPr>
      </w:pPr>
      <w:r w:rsidRPr="005543A6">
        <w:rPr>
          <w:sz w:val="28"/>
          <w:szCs w:val="28"/>
          <w:lang w:eastAsia="ja-JP"/>
        </w:rPr>
        <w:t>Place: Bangalore</w:t>
      </w:r>
      <w:r w:rsidRPr="005543A6">
        <w:rPr>
          <w:sz w:val="28"/>
          <w:szCs w:val="28"/>
          <w:lang w:eastAsia="ja-JP"/>
        </w:rPr>
        <w:tab/>
      </w:r>
      <w:r w:rsidRPr="005543A6">
        <w:rPr>
          <w:sz w:val="28"/>
          <w:szCs w:val="28"/>
          <w:lang w:eastAsia="ja-JP"/>
        </w:rPr>
        <w:tab/>
      </w:r>
      <w:r w:rsidRPr="005543A6">
        <w:rPr>
          <w:sz w:val="28"/>
          <w:szCs w:val="28"/>
          <w:lang w:eastAsia="ja-JP"/>
        </w:rPr>
        <w:tab/>
      </w:r>
      <w:r w:rsidRPr="005543A6">
        <w:rPr>
          <w:sz w:val="28"/>
          <w:szCs w:val="28"/>
          <w:lang w:eastAsia="ja-JP"/>
        </w:rPr>
        <w:tab/>
      </w:r>
      <w:r w:rsidR="003A367E">
        <w:rPr>
          <w:sz w:val="28"/>
          <w:szCs w:val="28"/>
          <w:lang w:eastAsia="ja-JP"/>
        </w:rPr>
        <w:tab/>
      </w:r>
      <w:r w:rsidR="003A367E">
        <w:rPr>
          <w:sz w:val="28"/>
          <w:szCs w:val="28"/>
          <w:lang w:eastAsia="ja-JP"/>
        </w:rPr>
        <w:tab/>
      </w:r>
      <w:r w:rsidR="003A367E">
        <w:rPr>
          <w:sz w:val="28"/>
          <w:szCs w:val="28"/>
          <w:lang w:eastAsia="ja-JP"/>
        </w:rPr>
        <w:tab/>
      </w:r>
      <w:r w:rsidR="003A367E">
        <w:rPr>
          <w:sz w:val="28"/>
          <w:szCs w:val="28"/>
          <w:lang w:eastAsia="ja-JP"/>
        </w:rPr>
        <w:tab/>
      </w:r>
      <w:r w:rsidR="00A81E1B">
        <w:rPr>
          <w:sz w:val="28"/>
          <w:szCs w:val="28"/>
          <w:lang w:eastAsia="ja-JP"/>
        </w:rPr>
        <w:t>Ganesh</w:t>
      </w:r>
      <w:r w:rsidR="00D33FB7">
        <w:rPr>
          <w:sz w:val="28"/>
          <w:szCs w:val="28"/>
          <w:lang w:eastAsia="ja-JP"/>
        </w:rPr>
        <w:t>a</w:t>
      </w:r>
      <w:r w:rsidR="00A81E1B">
        <w:rPr>
          <w:sz w:val="28"/>
          <w:szCs w:val="28"/>
          <w:lang w:eastAsia="ja-JP"/>
        </w:rPr>
        <w:t>.</w:t>
      </w:r>
    </w:p>
    <w:p w:rsidR="00B5448B" w:rsidRPr="00D8745C" w:rsidRDefault="00B5448B" w:rsidP="00A65AC0">
      <w:pPr>
        <w:pStyle w:val="PlainText"/>
        <w:tabs>
          <w:tab w:val="left" w:pos="2160"/>
        </w:tabs>
        <w:rPr>
          <w:rFonts w:ascii="Times New Roman" w:hAnsi="Times New Roman"/>
          <w:sz w:val="28"/>
          <w:szCs w:val="28"/>
          <w:lang w:val="en-US"/>
        </w:rPr>
      </w:pPr>
    </w:p>
    <w:sectPr w:rsidR="00B5448B" w:rsidRPr="00D8745C" w:rsidSect="00756A24">
      <w:headerReference w:type="default" r:id="rId8"/>
      <w:footerReference w:type="default" r:id="rId9"/>
      <w:footnotePr>
        <w:pos w:val="beneathText"/>
      </w:footnotePr>
      <w:pgSz w:w="11905" w:h="16837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36D4" w:rsidRDefault="00D136D4">
      <w:r>
        <w:separator/>
      </w:r>
    </w:p>
  </w:endnote>
  <w:endnote w:type="continuationSeparator" w:id="0">
    <w:p w:rsidR="00D136D4" w:rsidRDefault="00D13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509" w:rsidRDefault="00AB750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36D4" w:rsidRDefault="00D136D4">
      <w:r>
        <w:separator/>
      </w:r>
    </w:p>
  </w:footnote>
  <w:footnote w:type="continuationSeparator" w:id="0">
    <w:p w:rsidR="00D136D4" w:rsidRDefault="00D13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509" w:rsidRPr="006F4C22" w:rsidRDefault="00E94DC8" w:rsidP="006F4C22">
    <w:pPr>
      <w:pStyle w:val="Header"/>
      <w:ind w:left="-90"/>
      <w:rPr>
        <w:sz w:val="32"/>
        <w:szCs w:val="32"/>
        <w:lang w:val="en-GB"/>
      </w:rPr>
    </w:pPr>
    <w:r>
      <w:rPr>
        <w:sz w:val="32"/>
        <w:szCs w:val="32"/>
        <w:lang w:val="en-GB"/>
      </w:rPr>
      <w:tab/>
    </w:r>
    <w:r w:rsidR="00AB7509" w:rsidRPr="006F4C22">
      <w:rPr>
        <w:sz w:val="32"/>
        <w:szCs w:val="32"/>
        <w:lang w:val="en-GB"/>
      </w:rPr>
      <w:t>ORACLE DBA 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E1C0280E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3"/>
    <w:multiLevelType w:val="singleLevel"/>
    <w:tmpl w:val="00000003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1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/>
      </w:rPr>
    </w:lvl>
  </w:abstractNum>
  <w:abstractNum w:abstractNumId="4" w15:restartNumberingAfterBreak="0">
    <w:nsid w:val="01E00C1A"/>
    <w:multiLevelType w:val="hybridMultilevel"/>
    <w:tmpl w:val="C8945E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D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5D2DCC"/>
    <w:multiLevelType w:val="hybridMultilevel"/>
    <w:tmpl w:val="4B625A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02EB88">
      <w:start w:val="1"/>
      <w:numFmt w:val="bullet"/>
      <w:lvlText w:val="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8D7045"/>
    <w:multiLevelType w:val="multilevel"/>
    <w:tmpl w:val="8FF637EC"/>
    <w:lvl w:ilvl="0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07340161"/>
    <w:multiLevelType w:val="hybridMultilevel"/>
    <w:tmpl w:val="1772CF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777BB5"/>
    <w:multiLevelType w:val="hybridMultilevel"/>
    <w:tmpl w:val="52D2BA5E"/>
    <w:lvl w:ilvl="0" w:tplc="8E802A08">
      <w:start w:val="1"/>
      <w:numFmt w:val="bullet"/>
      <w:lvlText w:val="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9AB0FF66">
      <w:start w:val="1"/>
      <w:numFmt w:val="bullet"/>
      <w:lvlText w:val=""/>
      <w:lvlJc w:val="left"/>
      <w:pPr>
        <w:tabs>
          <w:tab w:val="num" w:pos="936"/>
        </w:tabs>
        <w:ind w:left="1008" w:hanging="288"/>
      </w:pPr>
      <w:rPr>
        <w:rFonts w:ascii="Wingdings" w:hAnsi="Wingdings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E5CA2"/>
    <w:multiLevelType w:val="hybridMultilevel"/>
    <w:tmpl w:val="E7C2A34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0" w15:restartNumberingAfterBreak="0">
    <w:nsid w:val="13C058C9"/>
    <w:multiLevelType w:val="multilevel"/>
    <w:tmpl w:val="449206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A0776"/>
    <w:multiLevelType w:val="multilevel"/>
    <w:tmpl w:val="BC386906"/>
    <w:lvl w:ilvl="0">
      <w:start w:val="1"/>
      <w:numFmt w:val="bullet"/>
      <w:lvlText w:val="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CB5A39"/>
    <w:multiLevelType w:val="hybridMultilevel"/>
    <w:tmpl w:val="317A5EE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3" w15:restartNumberingAfterBreak="0">
    <w:nsid w:val="20BB5EE3"/>
    <w:multiLevelType w:val="hybridMultilevel"/>
    <w:tmpl w:val="63F89AA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0F46CE3"/>
    <w:multiLevelType w:val="multilevel"/>
    <w:tmpl w:val="BED6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6E4E89"/>
    <w:multiLevelType w:val="multilevel"/>
    <w:tmpl w:val="DBD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6B30BC"/>
    <w:multiLevelType w:val="hybridMultilevel"/>
    <w:tmpl w:val="BED68E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A2603A">
      <w:start w:val="1"/>
      <w:numFmt w:val="bullet"/>
      <w:lvlText w:val="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8445E"/>
    <w:multiLevelType w:val="multilevel"/>
    <w:tmpl w:val="8FF637EC"/>
    <w:lvl w:ilvl="0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8" w15:restartNumberingAfterBreak="0">
    <w:nsid w:val="32005AFF"/>
    <w:multiLevelType w:val="hybridMultilevel"/>
    <w:tmpl w:val="673CEE5C"/>
    <w:lvl w:ilvl="0" w:tplc="61E640E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AA6962"/>
    <w:multiLevelType w:val="hybridMultilevel"/>
    <w:tmpl w:val="2CF8786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407298E"/>
    <w:multiLevelType w:val="hybridMultilevel"/>
    <w:tmpl w:val="D7F4659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395D03"/>
    <w:multiLevelType w:val="hybridMultilevel"/>
    <w:tmpl w:val="E830FB1E"/>
    <w:name w:val="WW8Num1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FF5221"/>
    <w:multiLevelType w:val="hybridMultilevel"/>
    <w:tmpl w:val="13C242AA"/>
    <w:lvl w:ilvl="0" w:tplc="8E802A08">
      <w:start w:val="1"/>
      <w:numFmt w:val="bullet"/>
      <w:lvlText w:val="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58ECB8C4">
      <w:start w:val="1"/>
      <w:numFmt w:val="bullet"/>
      <w:lvlText w:val=""/>
      <w:lvlJc w:val="left"/>
      <w:pPr>
        <w:tabs>
          <w:tab w:val="num" w:pos="936"/>
        </w:tabs>
        <w:ind w:left="1008" w:hanging="288"/>
      </w:pPr>
      <w:rPr>
        <w:rFonts w:ascii="Wingdings" w:hAnsi="Wingdings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BB0C0A"/>
    <w:multiLevelType w:val="multilevel"/>
    <w:tmpl w:val="8FF637EC"/>
    <w:lvl w:ilvl="0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4" w15:restartNumberingAfterBreak="0">
    <w:nsid w:val="48006CC2"/>
    <w:multiLevelType w:val="hybridMultilevel"/>
    <w:tmpl w:val="164E02F8"/>
    <w:lvl w:ilvl="0" w:tplc="0409000B">
      <w:start w:val="1"/>
      <w:numFmt w:val="bullet"/>
      <w:lvlText w:val=""/>
      <w:lvlJc w:val="left"/>
      <w:pPr>
        <w:tabs>
          <w:tab w:val="num" w:pos="1032"/>
        </w:tabs>
        <w:ind w:left="10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52"/>
        </w:tabs>
        <w:ind w:left="1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72"/>
        </w:tabs>
        <w:ind w:left="2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</w:abstractNum>
  <w:abstractNum w:abstractNumId="25" w15:restartNumberingAfterBreak="0">
    <w:nsid w:val="497B38C2"/>
    <w:multiLevelType w:val="hybridMultilevel"/>
    <w:tmpl w:val="7BA603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8054ED"/>
    <w:multiLevelType w:val="hybridMultilevel"/>
    <w:tmpl w:val="652EF3B2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22263E"/>
    <w:multiLevelType w:val="hybridMultilevel"/>
    <w:tmpl w:val="8458B212"/>
    <w:lvl w:ilvl="0" w:tplc="572211BC">
      <w:start w:val="1"/>
      <w:numFmt w:val="bullet"/>
      <w:lvlText w:val=""/>
      <w:lvlJc w:val="left"/>
      <w:pPr>
        <w:tabs>
          <w:tab w:val="num" w:pos="936"/>
        </w:tabs>
        <w:ind w:left="1008" w:hanging="288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195E00"/>
    <w:multiLevelType w:val="hybridMultilevel"/>
    <w:tmpl w:val="E73A1B2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9" w15:restartNumberingAfterBreak="0">
    <w:nsid w:val="4E876971"/>
    <w:multiLevelType w:val="hybridMultilevel"/>
    <w:tmpl w:val="C8F604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663D3D"/>
    <w:multiLevelType w:val="multilevel"/>
    <w:tmpl w:val="89EC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5B0C5B"/>
    <w:multiLevelType w:val="hybridMultilevel"/>
    <w:tmpl w:val="5E5675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F23927"/>
    <w:multiLevelType w:val="multilevel"/>
    <w:tmpl w:val="4B62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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822153"/>
    <w:multiLevelType w:val="hybridMultilevel"/>
    <w:tmpl w:val="50DA2D7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7E59ED"/>
    <w:multiLevelType w:val="hybridMultilevel"/>
    <w:tmpl w:val="4492066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B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D6667E"/>
    <w:multiLevelType w:val="hybridMultilevel"/>
    <w:tmpl w:val="89ECAF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5A14F3"/>
    <w:multiLevelType w:val="hybridMultilevel"/>
    <w:tmpl w:val="C3C4BF7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F75300"/>
    <w:multiLevelType w:val="hybridMultilevel"/>
    <w:tmpl w:val="F03E0A26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8" w15:restartNumberingAfterBreak="0">
    <w:nsid w:val="6DEA09FF"/>
    <w:multiLevelType w:val="multilevel"/>
    <w:tmpl w:val="522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703D90"/>
    <w:multiLevelType w:val="hybridMultilevel"/>
    <w:tmpl w:val="063C7B66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1B90EC2"/>
    <w:multiLevelType w:val="hybridMultilevel"/>
    <w:tmpl w:val="8FF637EC"/>
    <w:lvl w:ilvl="0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41" w15:restartNumberingAfterBreak="0">
    <w:nsid w:val="7545284A"/>
    <w:multiLevelType w:val="hybridMultilevel"/>
    <w:tmpl w:val="A246CC80"/>
    <w:lvl w:ilvl="0" w:tplc="04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42" w15:restartNumberingAfterBreak="0">
    <w:nsid w:val="76237E2A"/>
    <w:multiLevelType w:val="multilevel"/>
    <w:tmpl w:val="E1E22E2C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81629C3"/>
    <w:multiLevelType w:val="multilevel"/>
    <w:tmpl w:val="50DA2D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D1217E"/>
    <w:multiLevelType w:val="multilevel"/>
    <w:tmpl w:val="C894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524256">
    <w:abstractNumId w:val="1"/>
  </w:num>
  <w:num w:numId="2" w16cid:durableId="1109743513">
    <w:abstractNumId w:val="2"/>
  </w:num>
  <w:num w:numId="3" w16cid:durableId="1290551419">
    <w:abstractNumId w:val="3"/>
  </w:num>
  <w:num w:numId="4" w16cid:durableId="55787631">
    <w:abstractNumId w:val="22"/>
  </w:num>
  <w:num w:numId="5" w16cid:durableId="778909459">
    <w:abstractNumId w:val="27"/>
  </w:num>
  <w:num w:numId="6" w16cid:durableId="206645286">
    <w:abstractNumId w:val="8"/>
  </w:num>
  <w:num w:numId="7" w16cid:durableId="1868249559">
    <w:abstractNumId w:val="39"/>
  </w:num>
  <w:num w:numId="8" w16cid:durableId="1023702702">
    <w:abstractNumId w:val="41"/>
  </w:num>
  <w:num w:numId="9" w16cid:durableId="1371422047">
    <w:abstractNumId w:val="21"/>
  </w:num>
  <w:num w:numId="10" w16cid:durableId="570383829">
    <w:abstractNumId w:val="24"/>
  </w:num>
  <w:num w:numId="11" w16cid:durableId="158471391">
    <w:abstractNumId w:val="40"/>
  </w:num>
  <w:num w:numId="12" w16cid:durableId="1784614791">
    <w:abstractNumId w:val="23"/>
  </w:num>
  <w:num w:numId="13" w16cid:durableId="1453210456">
    <w:abstractNumId w:val="9"/>
  </w:num>
  <w:num w:numId="14" w16cid:durableId="1914387575">
    <w:abstractNumId w:val="6"/>
  </w:num>
  <w:num w:numId="15" w16cid:durableId="1774016274">
    <w:abstractNumId w:val="28"/>
  </w:num>
  <w:num w:numId="16" w16cid:durableId="334304344">
    <w:abstractNumId w:val="17"/>
  </w:num>
  <w:num w:numId="17" w16cid:durableId="594439371">
    <w:abstractNumId w:val="12"/>
  </w:num>
  <w:num w:numId="18" w16cid:durableId="2023122459">
    <w:abstractNumId w:val="18"/>
  </w:num>
  <w:num w:numId="19" w16cid:durableId="1763798881">
    <w:abstractNumId w:val="36"/>
  </w:num>
  <w:num w:numId="20" w16cid:durableId="857617359">
    <w:abstractNumId w:val="33"/>
  </w:num>
  <w:num w:numId="21" w16cid:durableId="92897375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22" w16cid:durableId="94307549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23" w16cid:durableId="1532526325">
    <w:abstractNumId w:val="43"/>
  </w:num>
  <w:num w:numId="24" w16cid:durableId="1434285142">
    <w:abstractNumId w:val="34"/>
  </w:num>
  <w:num w:numId="25" w16cid:durableId="1553887479">
    <w:abstractNumId w:val="10"/>
  </w:num>
  <w:num w:numId="26" w16cid:durableId="2080444149">
    <w:abstractNumId w:val="35"/>
  </w:num>
  <w:num w:numId="27" w16cid:durableId="43070456">
    <w:abstractNumId w:val="30"/>
  </w:num>
  <w:num w:numId="28" w16cid:durableId="2018841844">
    <w:abstractNumId w:val="4"/>
  </w:num>
  <w:num w:numId="29" w16cid:durableId="259220660">
    <w:abstractNumId w:val="44"/>
  </w:num>
  <w:num w:numId="30" w16cid:durableId="288050960">
    <w:abstractNumId w:val="16"/>
  </w:num>
  <w:num w:numId="31" w16cid:durableId="1625116551">
    <w:abstractNumId w:val="14"/>
  </w:num>
  <w:num w:numId="32" w16cid:durableId="930356081">
    <w:abstractNumId w:val="5"/>
  </w:num>
  <w:num w:numId="33" w16cid:durableId="96826704">
    <w:abstractNumId w:val="32"/>
  </w:num>
  <w:num w:numId="34" w16cid:durableId="1508909546">
    <w:abstractNumId w:val="29"/>
  </w:num>
  <w:num w:numId="35" w16cid:durableId="1223564693">
    <w:abstractNumId w:val="42"/>
  </w:num>
  <w:num w:numId="36" w16cid:durableId="466824099">
    <w:abstractNumId w:val="7"/>
  </w:num>
  <w:num w:numId="37" w16cid:durableId="1275791480">
    <w:abstractNumId w:val="25"/>
  </w:num>
  <w:num w:numId="38" w16cid:durableId="484588473">
    <w:abstractNumId w:val="20"/>
  </w:num>
  <w:num w:numId="39" w16cid:durableId="1638417937">
    <w:abstractNumId w:val="31"/>
  </w:num>
  <w:num w:numId="40" w16cid:durableId="915087112">
    <w:abstractNumId w:val="11"/>
  </w:num>
  <w:num w:numId="41" w16cid:durableId="565803434">
    <w:abstractNumId w:val="26"/>
  </w:num>
  <w:num w:numId="42" w16cid:durableId="935484494">
    <w:abstractNumId w:val="13"/>
  </w:num>
  <w:num w:numId="43" w16cid:durableId="1910842838">
    <w:abstractNumId w:val="19"/>
  </w:num>
  <w:num w:numId="44" w16cid:durableId="836844656">
    <w:abstractNumId w:val="37"/>
  </w:num>
  <w:num w:numId="45" w16cid:durableId="1287391508">
    <w:abstractNumId w:val="15"/>
  </w:num>
  <w:num w:numId="46" w16cid:durableId="166481430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rawingGridHorizontalSpacing w:val="100"/>
  <w:displayHorizontalDrawingGridEvery w:val="2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2F"/>
    <w:rsid w:val="0000625F"/>
    <w:rsid w:val="00014913"/>
    <w:rsid w:val="00015758"/>
    <w:rsid w:val="000206D0"/>
    <w:rsid w:val="000249B6"/>
    <w:rsid w:val="00027E2F"/>
    <w:rsid w:val="000317E1"/>
    <w:rsid w:val="00032F62"/>
    <w:rsid w:val="00080544"/>
    <w:rsid w:val="00090B8B"/>
    <w:rsid w:val="000A29A6"/>
    <w:rsid w:val="000C05E2"/>
    <w:rsid w:val="000C1B74"/>
    <w:rsid w:val="000C255D"/>
    <w:rsid w:val="000D5F43"/>
    <w:rsid w:val="000E1208"/>
    <w:rsid w:val="000E1F61"/>
    <w:rsid w:val="000E2279"/>
    <w:rsid w:val="000E6CBF"/>
    <w:rsid w:val="000F02E5"/>
    <w:rsid w:val="00126347"/>
    <w:rsid w:val="00133FF8"/>
    <w:rsid w:val="001347AA"/>
    <w:rsid w:val="00142561"/>
    <w:rsid w:val="00142E7B"/>
    <w:rsid w:val="00144F14"/>
    <w:rsid w:val="00155CFD"/>
    <w:rsid w:val="00160522"/>
    <w:rsid w:val="001646D1"/>
    <w:rsid w:val="00165468"/>
    <w:rsid w:val="00174754"/>
    <w:rsid w:val="00177AF5"/>
    <w:rsid w:val="00190C0E"/>
    <w:rsid w:val="001911AF"/>
    <w:rsid w:val="0019333B"/>
    <w:rsid w:val="001B037F"/>
    <w:rsid w:val="001C413E"/>
    <w:rsid w:val="001C63F4"/>
    <w:rsid w:val="001D7B93"/>
    <w:rsid w:val="001E3E75"/>
    <w:rsid w:val="001F0D1B"/>
    <w:rsid w:val="001F0F29"/>
    <w:rsid w:val="001F37EE"/>
    <w:rsid w:val="001F6B55"/>
    <w:rsid w:val="001F79D6"/>
    <w:rsid w:val="00202959"/>
    <w:rsid w:val="00202B72"/>
    <w:rsid w:val="002078DD"/>
    <w:rsid w:val="00207930"/>
    <w:rsid w:val="00212055"/>
    <w:rsid w:val="0021528A"/>
    <w:rsid w:val="00221687"/>
    <w:rsid w:val="00226736"/>
    <w:rsid w:val="00241199"/>
    <w:rsid w:val="00282ACD"/>
    <w:rsid w:val="002838AF"/>
    <w:rsid w:val="00286377"/>
    <w:rsid w:val="002918F9"/>
    <w:rsid w:val="00291A52"/>
    <w:rsid w:val="00293BE3"/>
    <w:rsid w:val="002C1518"/>
    <w:rsid w:val="002C2B2F"/>
    <w:rsid w:val="002D1481"/>
    <w:rsid w:val="002D209F"/>
    <w:rsid w:val="002F3ED5"/>
    <w:rsid w:val="002F4FC4"/>
    <w:rsid w:val="00300F62"/>
    <w:rsid w:val="0031624A"/>
    <w:rsid w:val="00324290"/>
    <w:rsid w:val="0032552C"/>
    <w:rsid w:val="00334B8E"/>
    <w:rsid w:val="00355DD4"/>
    <w:rsid w:val="00362E14"/>
    <w:rsid w:val="003639B9"/>
    <w:rsid w:val="00363EE9"/>
    <w:rsid w:val="003708E0"/>
    <w:rsid w:val="0038736D"/>
    <w:rsid w:val="00391E4E"/>
    <w:rsid w:val="003960D7"/>
    <w:rsid w:val="00396C26"/>
    <w:rsid w:val="003A367E"/>
    <w:rsid w:val="003B07FA"/>
    <w:rsid w:val="003C7513"/>
    <w:rsid w:val="003C7BB1"/>
    <w:rsid w:val="003D4AD9"/>
    <w:rsid w:val="003E6D4E"/>
    <w:rsid w:val="003F65AC"/>
    <w:rsid w:val="0041550E"/>
    <w:rsid w:val="00417A4F"/>
    <w:rsid w:val="00422DE0"/>
    <w:rsid w:val="00425518"/>
    <w:rsid w:val="00435B68"/>
    <w:rsid w:val="00436E92"/>
    <w:rsid w:val="004401E0"/>
    <w:rsid w:val="00451F06"/>
    <w:rsid w:val="00451F91"/>
    <w:rsid w:val="00457538"/>
    <w:rsid w:val="0046129B"/>
    <w:rsid w:val="004647AB"/>
    <w:rsid w:val="00470EF0"/>
    <w:rsid w:val="00475908"/>
    <w:rsid w:val="004760C2"/>
    <w:rsid w:val="00487430"/>
    <w:rsid w:val="00493A56"/>
    <w:rsid w:val="004B0F30"/>
    <w:rsid w:val="004B6890"/>
    <w:rsid w:val="004C3340"/>
    <w:rsid w:val="004C46AF"/>
    <w:rsid w:val="004D5589"/>
    <w:rsid w:val="004D7AEB"/>
    <w:rsid w:val="004E4681"/>
    <w:rsid w:val="004F09BB"/>
    <w:rsid w:val="004F2CE4"/>
    <w:rsid w:val="00505E66"/>
    <w:rsid w:val="0050666E"/>
    <w:rsid w:val="00515501"/>
    <w:rsid w:val="00531D35"/>
    <w:rsid w:val="0054143D"/>
    <w:rsid w:val="005543A6"/>
    <w:rsid w:val="00555064"/>
    <w:rsid w:val="005550A6"/>
    <w:rsid w:val="00577670"/>
    <w:rsid w:val="00596AB5"/>
    <w:rsid w:val="005A4FD8"/>
    <w:rsid w:val="005B089D"/>
    <w:rsid w:val="005B1B01"/>
    <w:rsid w:val="005C52BB"/>
    <w:rsid w:val="005C5D22"/>
    <w:rsid w:val="005E2341"/>
    <w:rsid w:val="005E65A7"/>
    <w:rsid w:val="00605C62"/>
    <w:rsid w:val="00607D9C"/>
    <w:rsid w:val="00611564"/>
    <w:rsid w:val="006128B7"/>
    <w:rsid w:val="006173B9"/>
    <w:rsid w:val="0062117B"/>
    <w:rsid w:val="00625832"/>
    <w:rsid w:val="00641439"/>
    <w:rsid w:val="00643288"/>
    <w:rsid w:val="0064344F"/>
    <w:rsid w:val="00643515"/>
    <w:rsid w:val="00643E1C"/>
    <w:rsid w:val="0064516D"/>
    <w:rsid w:val="00667E73"/>
    <w:rsid w:val="00675263"/>
    <w:rsid w:val="006906DD"/>
    <w:rsid w:val="006B02CE"/>
    <w:rsid w:val="006B3741"/>
    <w:rsid w:val="006B4F9B"/>
    <w:rsid w:val="006C09BA"/>
    <w:rsid w:val="006C2FAD"/>
    <w:rsid w:val="006C78E4"/>
    <w:rsid w:val="006E7B13"/>
    <w:rsid w:val="006F3808"/>
    <w:rsid w:val="006F4C22"/>
    <w:rsid w:val="006F64D2"/>
    <w:rsid w:val="006F6B56"/>
    <w:rsid w:val="00702988"/>
    <w:rsid w:val="00705059"/>
    <w:rsid w:val="00720379"/>
    <w:rsid w:val="007225BA"/>
    <w:rsid w:val="007447B1"/>
    <w:rsid w:val="00756A24"/>
    <w:rsid w:val="00760079"/>
    <w:rsid w:val="00762D34"/>
    <w:rsid w:val="0076316D"/>
    <w:rsid w:val="00773504"/>
    <w:rsid w:val="00777FA9"/>
    <w:rsid w:val="007A3E41"/>
    <w:rsid w:val="007A5B04"/>
    <w:rsid w:val="007A794E"/>
    <w:rsid w:val="007B3E1E"/>
    <w:rsid w:val="007E6589"/>
    <w:rsid w:val="007F5EA1"/>
    <w:rsid w:val="00800B68"/>
    <w:rsid w:val="00801092"/>
    <w:rsid w:val="0080558D"/>
    <w:rsid w:val="00816CB9"/>
    <w:rsid w:val="008364BA"/>
    <w:rsid w:val="008443CA"/>
    <w:rsid w:val="008503BE"/>
    <w:rsid w:val="00853D37"/>
    <w:rsid w:val="00856A72"/>
    <w:rsid w:val="00860490"/>
    <w:rsid w:val="00864DA0"/>
    <w:rsid w:val="008713EB"/>
    <w:rsid w:val="00893171"/>
    <w:rsid w:val="008941DA"/>
    <w:rsid w:val="008967CF"/>
    <w:rsid w:val="00896C9E"/>
    <w:rsid w:val="008B385F"/>
    <w:rsid w:val="008C0823"/>
    <w:rsid w:val="008C12A9"/>
    <w:rsid w:val="008C6027"/>
    <w:rsid w:val="008D5E1D"/>
    <w:rsid w:val="008E2AD8"/>
    <w:rsid w:val="009033D8"/>
    <w:rsid w:val="0090549C"/>
    <w:rsid w:val="00914FF3"/>
    <w:rsid w:val="009268C1"/>
    <w:rsid w:val="00954073"/>
    <w:rsid w:val="00963952"/>
    <w:rsid w:val="00982000"/>
    <w:rsid w:val="009A32B0"/>
    <w:rsid w:val="009A771A"/>
    <w:rsid w:val="009B446E"/>
    <w:rsid w:val="009D1DEE"/>
    <w:rsid w:val="009D3076"/>
    <w:rsid w:val="009E0182"/>
    <w:rsid w:val="009F041E"/>
    <w:rsid w:val="009F290E"/>
    <w:rsid w:val="009F4D5A"/>
    <w:rsid w:val="009F6167"/>
    <w:rsid w:val="00A021D3"/>
    <w:rsid w:val="00A0587F"/>
    <w:rsid w:val="00A11BB0"/>
    <w:rsid w:val="00A13FB2"/>
    <w:rsid w:val="00A251C4"/>
    <w:rsid w:val="00A30941"/>
    <w:rsid w:val="00A322F6"/>
    <w:rsid w:val="00A35DB0"/>
    <w:rsid w:val="00A42F0B"/>
    <w:rsid w:val="00A53DB1"/>
    <w:rsid w:val="00A5695B"/>
    <w:rsid w:val="00A64DC5"/>
    <w:rsid w:val="00A65AC0"/>
    <w:rsid w:val="00A667B2"/>
    <w:rsid w:val="00A6733A"/>
    <w:rsid w:val="00A81E1B"/>
    <w:rsid w:val="00A85402"/>
    <w:rsid w:val="00A85C34"/>
    <w:rsid w:val="00A92813"/>
    <w:rsid w:val="00A9329D"/>
    <w:rsid w:val="00A94416"/>
    <w:rsid w:val="00A94BC3"/>
    <w:rsid w:val="00AA01CB"/>
    <w:rsid w:val="00AA2693"/>
    <w:rsid w:val="00AA45F5"/>
    <w:rsid w:val="00AB7509"/>
    <w:rsid w:val="00AB7B4F"/>
    <w:rsid w:val="00AC0E4B"/>
    <w:rsid w:val="00AC0FEF"/>
    <w:rsid w:val="00AC7BC3"/>
    <w:rsid w:val="00AD0FA7"/>
    <w:rsid w:val="00AD7AFC"/>
    <w:rsid w:val="00AE06CF"/>
    <w:rsid w:val="00AE3671"/>
    <w:rsid w:val="00AE475A"/>
    <w:rsid w:val="00AE74FB"/>
    <w:rsid w:val="00AF6064"/>
    <w:rsid w:val="00B025FB"/>
    <w:rsid w:val="00B2278F"/>
    <w:rsid w:val="00B40316"/>
    <w:rsid w:val="00B40F4E"/>
    <w:rsid w:val="00B43B8B"/>
    <w:rsid w:val="00B4614A"/>
    <w:rsid w:val="00B47B37"/>
    <w:rsid w:val="00B5448B"/>
    <w:rsid w:val="00B6641A"/>
    <w:rsid w:val="00B76E59"/>
    <w:rsid w:val="00B77679"/>
    <w:rsid w:val="00B77E57"/>
    <w:rsid w:val="00B82E42"/>
    <w:rsid w:val="00B85221"/>
    <w:rsid w:val="00B93730"/>
    <w:rsid w:val="00B948AA"/>
    <w:rsid w:val="00BA738C"/>
    <w:rsid w:val="00BB2820"/>
    <w:rsid w:val="00BB4DE0"/>
    <w:rsid w:val="00BB4EBB"/>
    <w:rsid w:val="00BB76E9"/>
    <w:rsid w:val="00BC5FDD"/>
    <w:rsid w:val="00BF1453"/>
    <w:rsid w:val="00BF4FC7"/>
    <w:rsid w:val="00BF57D2"/>
    <w:rsid w:val="00C005DA"/>
    <w:rsid w:val="00C103E4"/>
    <w:rsid w:val="00C10890"/>
    <w:rsid w:val="00C11121"/>
    <w:rsid w:val="00C14592"/>
    <w:rsid w:val="00C154D0"/>
    <w:rsid w:val="00C4743C"/>
    <w:rsid w:val="00C55870"/>
    <w:rsid w:val="00C57DDA"/>
    <w:rsid w:val="00C7241F"/>
    <w:rsid w:val="00C77053"/>
    <w:rsid w:val="00C827B3"/>
    <w:rsid w:val="00C91C4A"/>
    <w:rsid w:val="00C93991"/>
    <w:rsid w:val="00CA0DF6"/>
    <w:rsid w:val="00CA1EF8"/>
    <w:rsid w:val="00CD43CE"/>
    <w:rsid w:val="00CF0679"/>
    <w:rsid w:val="00CF17FD"/>
    <w:rsid w:val="00CF79D9"/>
    <w:rsid w:val="00D06209"/>
    <w:rsid w:val="00D0688F"/>
    <w:rsid w:val="00D136D4"/>
    <w:rsid w:val="00D172E2"/>
    <w:rsid w:val="00D21C96"/>
    <w:rsid w:val="00D33FB7"/>
    <w:rsid w:val="00D35C50"/>
    <w:rsid w:val="00D411A2"/>
    <w:rsid w:val="00D4475C"/>
    <w:rsid w:val="00D4633C"/>
    <w:rsid w:val="00D4786F"/>
    <w:rsid w:val="00D7030E"/>
    <w:rsid w:val="00D74128"/>
    <w:rsid w:val="00D7425A"/>
    <w:rsid w:val="00D7648A"/>
    <w:rsid w:val="00D771F7"/>
    <w:rsid w:val="00D80EFA"/>
    <w:rsid w:val="00D825E6"/>
    <w:rsid w:val="00D840A2"/>
    <w:rsid w:val="00D8745C"/>
    <w:rsid w:val="00D90A56"/>
    <w:rsid w:val="00DA1A9E"/>
    <w:rsid w:val="00DA7C45"/>
    <w:rsid w:val="00DB3396"/>
    <w:rsid w:val="00DE2D8A"/>
    <w:rsid w:val="00DE586F"/>
    <w:rsid w:val="00DF16C8"/>
    <w:rsid w:val="00E141E2"/>
    <w:rsid w:val="00E216BD"/>
    <w:rsid w:val="00E233A6"/>
    <w:rsid w:val="00E233B1"/>
    <w:rsid w:val="00E43C70"/>
    <w:rsid w:val="00E44090"/>
    <w:rsid w:val="00E50E97"/>
    <w:rsid w:val="00E53774"/>
    <w:rsid w:val="00E5670C"/>
    <w:rsid w:val="00E62C5A"/>
    <w:rsid w:val="00E62FC0"/>
    <w:rsid w:val="00E639C9"/>
    <w:rsid w:val="00E65C23"/>
    <w:rsid w:val="00E7014B"/>
    <w:rsid w:val="00E70DC0"/>
    <w:rsid w:val="00E72202"/>
    <w:rsid w:val="00E74E33"/>
    <w:rsid w:val="00E75401"/>
    <w:rsid w:val="00E9067B"/>
    <w:rsid w:val="00E932E9"/>
    <w:rsid w:val="00E94DC8"/>
    <w:rsid w:val="00E95178"/>
    <w:rsid w:val="00EB330C"/>
    <w:rsid w:val="00EC4940"/>
    <w:rsid w:val="00ED5162"/>
    <w:rsid w:val="00EE0434"/>
    <w:rsid w:val="00F06780"/>
    <w:rsid w:val="00F1709B"/>
    <w:rsid w:val="00F21907"/>
    <w:rsid w:val="00F24A07"/>
    <w:rsid w:val="00F263AA"/>
    <w:rsid w:val="00F34B60"/>
    <w:rsid w:val="00F37437"/>
    <w:rsid w:val="00F4068F"/>
    <w:rsid w:val="00F40D17"/>
    <w:rsid w:val="00F46BCF"/>
    <w:rsid w:val="00F54A9E"/>
    <w:rsid w:val="00F5601C"/>
    <w:rsid w:val="00F56F31"/>
    <w:rsid w:val="00F57BD0"/>
    <w:rsid w:val="00F634B0"/>
    <w:rsid w:val="00F6356A"/>
    <w:rsid w:val="00F63A49"/>
    <w:rsid w:val="00F82DB9"/>
    <w:rsid w:val="00F87AB0"/>
    <w:rsid w:val="00F903FC"/>
    <w:rsid w:val="00F955FC"/>
    <w:rsid w:val="00FC19F9"/>
    <w:rsid w:val="00FC3277"/>
    <w:rsid w:val="00FC6D8B"/>
    <w:rsid w:val="00FD2D5D"/>
    <w:rsid w:val="00FE1CDD"/>
    <w:rsid w:val="00FE38DB"/>
    <w:rsid w:val="00FF5F66"/>
    <w:rsid w:val="00FF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EDE1407-4F60-B144-A99F-83CCF73A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7E2F"/>
    <w:pPr>
      <w:suppressAutoHyphens/>
    </w:pPr>
    <w:rPr>
      <w:lang w:eastAsia="ar-SA"/>
    </w:rPr>
  </w:style>
  <w:style w:type="paragraph" w:styleId="Heading1">
    <w:name w:val="heading 1"/>
    <w:basedOn w:val="Normal"/>
    <w:next w:val="Normal"/>
    <w:qFormat/>
    <w:rsid w:val="00027E2F"/>
    <w:pPr>
      <w:keepNext/>
      <w:numPr>
        <w:numId w:val="1"/>
      </w:numPr>
      <w:jc w:val="center"/>
      <w:outlineLvl w:val="0"/>
    </w:pPr>
    <w:rPr>
      <w:b/>
      <w:sz w:val="32"/>
      <w:u w:val="single"/>
    </w:rPr>
  </w:style>
  <w:style w:type="paragraph" w:styleId="Heading3">
    <w:name w:val="heading 3"/>
    <w:basedOn w:val="Normal"/>
    <w:next w:val="Normal"/>
    <w:qFormat/>
    <w:rsid w:val="00027E2F"/>
    <w:pPr>
      <w:keepNext/>
      <w:numPr>
        <w:ilvl w:val="2"/>
        <w:numId w:val="1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qFormat/>
    <w:rsid w:val="00027E2F"/>
    <w:pPr>
      <w:keepNext/>
      <w:numPr>
        <w:ilvl w:val="3"/>
        <w:numId w:val="1"/>
      </w:numPr>
      <w:outlineLvl w:val="3"/>
    </w:pPr>
    <w:rPr>
      <w:b/>
      <w:bCs/>
      <w:sz w:val="36"/>
    </w:rPr>
  </w:style>
  <w:style w:type="paragraph" w:styleId="Heading7">
    <w:name w:val="heading 7"/>
    <w:basedOn w:val="Normal"/>
    <w:next w:val="Normal"/>
    <w:qFormat/>
    <w:rsid w:val="00027E2F"/>
    <w:pPr>
      <w:keepNext/>
      <w:numPr>
        <w:ilvl w:val="6"/>
        <w:numId w:val="1"/>
      </w:numPr>
      <w:outlineLvl w:val="6"/>
    </w:pPr>
    <w:rPr>
      <w:b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027E2F"/>
    <w:rPr>
      <w:color w:val="0000FF"/>
      <w:u w:val="single"/>
    </w:rPr>
  </w:style>
  <w:style w:type="paragraph" w:styleId="BodyText3">
    <w:name w:val="Body Text 3"/>
    <w:basedOn w:val="Normal"/>
    <w:rsid w:val="00027E2F"/>
    <w:pPr>
      <w:jc w:val="both"/>
    </w:pPr>
    <w:rPr>
      <w:rFonts w:ascii="Arial" w:hAnsi="Arial" w:cs="Arial"/>
      <w:sz w:val="24"/>
    </w:rPr>
  </w:style>
  <w:style w:type="paragraph" w:styleId="Footer">
    <w:name w:val="footer"/>
    <w:basedOn w:val="Normal"/>
    <w:rsid w:val="00027E2F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027E2F"/>
    <w:pPr>
      <w:tabs>
        <w:tab w:val="left" w:pos="8730"/>
      </w:tabs>
      <w:ind w:left="360"/>
      <w:jc w:val="both"/>
    </w:pPr>
    <w:rPr>
      <w:rFonts w:ascii="Arial" w:hAnsi="Arial" w:cs="Arial"/>
      <w:sz w:val="24"/>
    </w:rPr>
  </w:style>
  <w:style w:type="paragraph" w:styleId="PlainText">
    <w:name w:val="Plain Text"/>
    <w:basedOn w:val="Normal"/>
    <w:link w:val="PlainTextChar"/>
    <w:uiPriority w:val="99"/>
    <w:rsid w:val="00027E2F"/>
    <w:rPr>
      <w:rFonts w:ascii="Courier New" w:hAnsi="Courier New"/>
      <w:lang w:val="x-none"/>
    </w:rPr>
  </w:style>
  <w:style w:type="paragraph" w:styleId="HTMLPreformatted">
    <w:name w:val="HTML Preformatted"/>
    <w:basedOn w:val="Normal"/>
    <w:rsid w:val="00027E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4"/>
      <w:szCs w:val="24"/>
      <w:lang w:eastAsia="en-US"/>
    </w:rPr>
  </w:style>
  <w:style w:type="character" w:styleId="Strong">
    <w:name w:val="Strong"/>
    <w:uiPriority w:val="22"/>
    <w:qFormat/>
    <w:rsid w:val="00027E2F"/>
    <w:rPr>
      <w:b/>
    </w:rPr>
  </w:style>
  <w:style w:type="table" w:styleId="TableGrid">
    <w:name w:val="Table Grid"/>
    <w:basedOn w:val="TableNormal"/>
    <w:rsid w:val="0041550E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4068F"/>
    <w:pPr>
      <w:ind w:left="720"/>
    </w:pPr>
    <w:rPr>
      <w:lang w:val="x-none"/>
    </w:rPr>
  </w:style>
  <w:style w:type="paragraph" w:styleId="Header">
    <w:name w:val="header"/>
    <w:basedOn w:val="Normal"/>
    <w:link w:val="HeaderChar"/>
    <w:rsid w:val="006F4C22"/>
    <w:pPr>
      <w:tabs>
        <w:tab w:val="center" w:pos="4680"/>
        <w:tab w:val="right" w:pos="9360"/>
      </w:tabs>
    </w:pPr>
    <w:rPr>
      <w:lang w:val="x-none"/>
    </w:rPr>
  </w:style>
  <w:style w:type="character" w:customStyle="1" w:styleId="HeaderChar">
    <w:name w:val="Header Char"/>
    <w:link w:val="Header"/>
    <w:rsid w:val="006F4C22"/>
    <w:rPr>
      <w:lang w:eastAsia="ar-SA"/>
    </w:rPr>
  </w:style>
  <w:style w:type="paragraph" w:customStyle="1" w:styleId="resume1">
    <w:name w:val="resume1"/>
    <w:basedOn w:val="Heading3"/>
    <w:rsid w:val="00282ACD"/>
    <w:pPr>
      <w:numPr>
        <w:ilvl w:val="0"/>
        <w:numId w:val="0"/>
      </w:numPr>
      <w:pBdr>
        <w:bottom w:val="single" w:sz="4" w:space="1" w:color="auto"/>
      </w:pBdr>
      <w:shd w:val="clear" w:color="auto" w:fill="E0E0E0"/>
      <w:tabs>
        <w:tab w:val="left" w:pos="2177"/>
        <w:tab w:val="left" w:pos="3051"/>
        <w:tab w:val="left" w:pos="3120"/>
      </w:tabs>
      <w:suppressAutoHyphens w:val="0"/>
    </w:pPr>
    <w:rPr>
      <w:rFonts w:ascii="Tahoma" w:hAnsi="Tahoma" w:cs="Tahoma"/>
      <w:b/>
      <w:bCs/>
      <w:spacing w:val="8"/>
      <w:sz w:val="22"/>
      <w:szCs w:val="24"/>
      <w:lang w:eastAsia="en-US"/>
    </w:rPr>
  </w:style>
  <w:style w:type="paragraph" w:styleId="NormalWeb">
    <w:name w:val="Normal (Web)"/>
    <w:basedOn w:val="Normal"/>
    <w:rsid w:val="00015758"/>
    <w:pPr>
      <w:suppressAutoHyphens w:val="0"/>
      <w:spacing w:before="100" w:beforeAutospacing="1" w:after="100" w:afterAutospacing="1"/>
    </w:pPr>
    <w:rPr>
      <w:sz w:val="24"/>
      <w:szCs w:val="24"/>
      <w:lang w:eastAsia="en-US"/>
    </w:rPr>
  </w:style>
  <w:style w:type="paragraph" w:customStyle="1" w:styleId="CVCompany">
    <w:name w:val="CV_Company"/>
    <w:basedOn w:val="Normal"/>
    <w:rsid w:val="00015758"/>
    <w:pPr>
      <w:keepNext/>
      <w:pageBreakBefore/>
    </w:pPr>
    <w:rPr>
      <w:rFonts w:ascii="Times" w:hAnsi="Times" w:cs="Times"/>
      <w:b/>
      <w:bCs/>
      <w:sz w:val="24"/>
      <w:szCs w:val="24"/>
      <w:lang w:eastAsia="en-US"/>
    </w:rPr>
  </w:style>
  <w:style w:type="character" w:customStyle="1" w:styleId="PlainTextChar">
    <w:name w:val="Plain Text Char"/>
    <w:link w:val="PlainText"/>
    <w:uiPriority w:val="99"/>
    <w:rsid w:val="000249B6"/>
    <w:rPr>
      <w:rFonts w:ascii="Courier New" w:hAnsi="Courier New" w:cs="Courier New"/>
      <w:lang w:eastAsia="ar-SA"/>
    </w:rPr>
  </w:style>
  <w:style w:type="character" w:customStyle="1" w:styleId="ListParagraphChar">
    <w:name w:val="List Paragraph Char"/>
    <w:link w:val="ListParagraph"/>
    <w:uiPriority w:val="34"/>
    <w:locked/>
    <w:rsid w:val="00E94DC8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F455F3-F3EF-4AC6-BEE4-9C0B4A836D1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Ware</Company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Administrator</dc:creator>
  <cp:keywords/>
  <cp:lastModifiedBy>ganeshamadavuu@gmail.com</cp:lastModifiedBy>
  <cp:revision>2</cp:revision>
  <dcterms:created xsi:type="dcterms:W3CDTF">2023-12-08T15:28:00Z</dcterms:created>
  <dcterms:modified xsi:type="dcterms:W3CDTF">2023-12-08T15:28:00Z</dcterms:modified>
</cp:coreProperties>
</file>