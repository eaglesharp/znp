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823A9" w14:textId="7EFD994F" w:rsidR="002826DD" w:rsidRPr="00953D3A" w:rsidRDefault="00F9004D" w:rsidP="00BC1EF5">
      <w:pPr>
        <w:pStyle w:val="Heading2"/>
        <w:rPr>
          <w:rFonts w:eastAsia="Verdana"/>
          <w:color w:val="8064A2" w:themeColor="accent4"/>
        </w:rPr>
      </w:pPr>
      <w:r w:rsidRPr="00953D3A">
        <w:rPr>
          <w:rStyle w:val="span"/>
          <w:rFonts w:ascii="Verdana" w:eastAsia="Verdana" w:hAnsi="Verdana" w:cs="Verdana"/>
          <w:color w:val="8064A2" w:themeColor="accent4"/>
          <w:sz w:val="54"/>
          <w:szCs w:val="54"/>
        </w:rPr>
        <w:t>Poonam</w:t>
      </w:r>
      <w:r w:rsidR="002E7203" w:rsidRPr="00953D3A">
        <w:rPr>
          <w:rStyle w:val="span"/>
          <w:rFonts w:ascii="Verdana" w:eastAsia="Verdana" w:hAnsi="Verdana" w:cs="Verdana"/>
          <w:color w:val="8064A2" w:themeColor="accent4"/>
          <w:sz w:val="54"/>
          <w:szCs w:val="54"/>
        </w:rPr>
        <w:t xml:space="preserve"> </w:t>
      </w:r>
      <w:r w:rsidRPr="00953D3A">
        <w:rPr>
          <w:rStyle w:val="span"/>
          <w:rFonts w:ascii="Verdana" w:eastAsia="Verdana" w:hAnsi="Verdana" w:cs="Verdana"/>
          <w:color w:val="8064A2" w:themeColor="accent4"/>
          <w:sz w:val="54"/>
          <w:szCs w:val="54"/>
        </w:rPr>
        <w:t>Rathore</w:t>
      </w:r>
    </w:p>
    <w:p w14:paraId="037CD16E" w14:textId="45A1748F" w:rsidR="002826DD" w:rsidRDefault="00F93FF3">
      <w:pPr>
        <w:pStyle w:val="divdocumentdivSECTIONCNTCdivaddress"/>
        <w:pBdr>
          <w:left w:val="none" w:sz="0" w:space="20" w:color="auto"/>
        </w:pBdr>
        <w:shd w:val="clear" w:color="auto" w:fill="FFFFFF"/>
        <w:spacing w:after="200"/>
        <w:ind w:left="1140"/>
        <w:rPr>
          <w:rFonts w:ascii="Verdana" w:eastAsia="Verdana" w:hAnsi="Verdana" w:cs="Verdana"/>
          <w:color w:val="343B40"/>
          <w:sz w:val="20"/>
          <w:szCs w:val="20"/>
        </w:rPr>
      </w:pPr>
      <w:r>
        <w:rPr>
          <w:rStyle w:val="span"/>
          <w:rFonts w:ascii="Verdana" w:eastAsia="Verdana" w:hAnsi="Verdana" w:cs="Verdana"/>
          <w:color w:val="343B40"/>
          <w:sz w:val="20"/>
          <w:szCs w:val="20"/>
        </w:rPr>
        <w:t>Poonamrathore959</w:t>
      </w:r>
      <w:r w:rsidR="002E7203">
        <w:rPr>
          <w:rStyle w:val="span"/>
          <w:rFonts w:ascii="Verdana" w:eastAsia="Verdana" w:hAnsi="Verdana" w:cs="Verdana"/>
          <w:color w:val="343B40"/>
          <w:sz w:val="20"/>
          <w:szCs w:val="20"/>
        </w:rPr>
        <w:t xml:space="preserve">@gmail.com | +91 </w:t>
      </w:r>
      <w:r>
        <w:rPr>
          <w:rStyle w:val="span"/>
          <w:rFonts w:ascii="Verdana" w:eastAsia="Verdana" w:hAnsi="Verdana" w:cs="Verdana"/>
          <w:color w:val="343B40"/>
          <w:sz w:val="20"/>
          <w:szCs w:val="20"/>
        </w:rPr>
        <w:t>9717563184</w:t>
      </w:r>
      <w:r w:rsidR="00822881">
        <w:rPr>
          <w:rFonts w:ascii="Verdana" w:eastAsia="Verdana" w:hAnsi="Verdana" w:cs="Verdana"/>
          <w:color w:val="343B40"/>
          <w:sz w:val="20"/>
          <w:szCs w:val="20"/>
        </w:rPr>
        <w:t xml:space="preserve"> </w:t>
      </w:r>
      <w:r w:rsidR="00822881">
        <w:rPr>
          <w:rFonts w:ascii="Verdana" w:eastAsia="Verdana" w:hAnsi="Verdana" w:cs="Verdana"/>
          <w:color w:val="343B40"/>
          <w:sz w:val="20"/>
          <w:szCs w:val="20"/>
        </w:rPr>
        <w:br/>
      </w:r>
      <w:proofErr w:type="spellStart"/>
      <w:r w:rsidR="001F73ED">
        <w:rPr>
          <w:rStyle w:val="span"/>
          <w:rFonts w:ascii="Verdana" w:eastAsia="Verdana" w:hAnsi="Verdana" w:cs="Verdana"/>
          <w:color w:val="343B40"/>
          <w:sz w:val="20"/>
          <w:szCs w:val="20"/>
        </w:rPr>
        <w:t>Baderpur</w:t>
      </w:r>
      <w:proofErr w:type="spellEnd"/>
      <w:r w:rsidR="001F73ED">
        <w:rPr>
          <w:rStyle w:val="span"/>
          <w:rFonts w:ascii="Verdana" w:eastAsia="Verdana" w:hAnsi="Verdana" w:cs="Verdana"/>
          <w:color w:val="343B40"/>
          <w:sz w:val="20"/>
          <w:szCs w:val="20"/>
        </w:rPr>
        <w:t xml:space="preserve"> </w:t>
      </w:r>
      <w:proofErr w:type="gramStart"/>
      <w:r w:rsidR="001F73ED">
        <w:rPr>
          <w:rStyle w:val="span"/>
          <w:rFonts w:ascii="Verdana" w:eastAsia="Verdana" w:hAnsi="Verdana" w:cs="Verdana"/>
          <w:color w:val="343B40"/>
          <w:sz w:val="20"/>
          <w:szCs w:val="20"/>
        </w:rPr>
        <w:t>Border</w:t>
      </w:r>
      <w:r w:rsidR="002E7203">
        <w:rPr>
          <w:rStyle w:val="span"/>
          <w:rFonts w:ascii="Verdana" w:eastAsia="Verdana" w:hAnsi="Verdana" w:cs="Verdana"/>
          <w:color w:val="343B40"/>
          <w:sz w:val="20"/>
          <w:szCs w:val="20"/>
        </w:rPr>
        <w:t xml:space="preserve"> ,</w:t>
      </w:r>
      <w:proofErr w:type="gramEnd"/>
      <w:r w:rsidR="002E7203">
        <w:rPr>
          <w:rStyle w:val="span"/>
          <w:rFonts w:ascii="Verdana" w:eastAsia="Verdana" w:hAnsi="Verdana" w:cs="Verdana"/>
          <w:color w:val="343B40"/>
          <w:sz w:val="20"/>
          <w:szCs w:val="20"/>
        </w:rPr>
        <w:t xml:space="preserve"> </w:t>
      </w:r>
      <w:r w:rsidR="001F73ED">
        <w:rPr>
          <w:rStyle w:val="span"/>
          <w:rFonts w:ascii="Verdana" w:eastAsia="Verdana" w:hAnsi="Verdana" w:cs="Verdana"/>
          <w:color w:val="343B40"/>
          <w:sz w:val="20"/>
          <w:szCs w:val="20"/>
        </w:rPr>
        <w:t>New Delhi</w:t>
      </w:r>
      <w:r w:rsidR="0034306B">
        <w:rPr>
          <w:rStyle w:val="span"/>
          <w:rFonts w:ascii="Verdana" w:eastAsia="Verdana" w:hAnsi="Verdana" w:cs="Verdana"/>
          <w:color w:val="343B40"/>
          <w:sz w:val="20"/>
          <w:szCs w:val="20"/>
        </w:rPr>
        <w:t>-44</w:t>
      </w:r>
    </w:p>
    <w:tbl>
      <w:tblPr>
        <w:tblStyle w:val="divdocumentsection"/>
        <w:tblW w:w="0" w:type="auto"/>
        <w:tblCellSpacing w:w="0" w:type="dxa"/>
        <w:shd w:val="clear" w:color="auto" w:fill="FFFFFF"/>
        <w:tblLayout w:type="fixed"/>
        <w:tblCellMar>
          <w:left w:w="0" w:type="dxa"/>
          <w:bottom w:w="200" w:type="dxa"/>
          <w:right w:w="0" w:type="dxa"/>
        </w:tblCellMar>
        <w:tblLook w:val="05E0" w:firstRow="1" w:lastRow="1" w:firstColumn="1" w:lastColumn="1" w:noHBand="0" w:noVBand="1"/>
      </w:tblPr>
      <w:tblGrid>
        <w:gridCol w:w="740"/>
        <w:gridCol w:w="410"/>
        <w:gridCol w:w="10130"/>
      </w:tblGrid>
      <w:tr w:rsidR="002826DD" w14:paraId="283608CC" w14:textId="77777777">
        <w:trPr>
          <w:tblCellSpacing w:w="0" w:type="dxa"/>
        </w:trPr>
        <w:tc>
          <w:tcPr>
            <w:tcW w:w="740" w:type="dxa"/>
            <w:tcMar>
              <w:top w:w="0" w:type="dxa"/>
              <w:left w:w="0" w:type="dxa"/>
              <w:bottom w:w="0" w:type="dxa"/>
              <w:right w:w="0" w:type="dxa"/>
            </w:tcMar>
            <w:hideMark/>
          </w:tcPr>
          <w:p w14:paraId="667B23ED" w14:textId="4B491A52" w:rsidR="002826DD" w:rsidRDefault="002826DD">
            <w:pPr>
              <w:rPr>
                <w:rFonts w:ascii="Verdana" w:eastAsia="Verdana" w:hAnsi="Verdana" w:cs="Verdana"/>
                <w:color w:val="343B40"/>
                <w:sz w:val="20"/>
                <w:szCs w:val="20"/>
              </w:rPr>
            </w:pPr>
          </w:p>
        </w:tc>
        <w:tc>
          <w:tcPr>
            <w:tcW w:w="410" w:type="dxa"/>
            <w:tcBorders>
              <w:left w:val="single" w:sz="8" w:space="0" w:color="39C3B1"/>
            </w:tcBorders>
            <w:tcMar>
              <w:top w:w="0" w:type="dxa"/>
              <w:left w:w="10" w:type="dxa"/>
              <w:bottom w:w="0" w:type="dxa"/>
              <w:right w:w="0" w:type="dxa"/>
            </w:tcMar>
            <w:hideMark/>
          </w:tcPr>
          <w:p w14:paraId="1D1E396E" w14:textId="76E85D1D" w:rsidR="002826DD" w:rsidRPr="00953D3A" w:rsidRDefault="00822881">
            <w:pPr>
              <w:rPr>
                <w:rStyle w:val="divdocumentsectiontableCell2"/>
                <w:rFonts w:ascii="Verdana" w:eastAsia="Verdana" w:hAnsi="Verdana" w:cs="Verdana"/>
                <w:sz w:val="20"/>
                <w:szCs w:val="20"/>
              </w:rPr>
            </w:pPr>
            <w:r w:rsidRPr="00953D3A">
              <w:rPr>
                <w:rStyle w:val="divdocumentsectiontableCell2"/>
                <w:rFonts w:ascii="Verdana" w:eastAsia="Verdana" w:hAnsi="Verdana" w:cs="Verdana"/>
                <w:noProof/>
                <w:sz w:val="20"/>
                <w:szCs w:val="20"/>
                <w:lang w:val="en-IN" w:eastAsia="en-IN"/>
              </w:rPr>
              <w:drawing>
                <wp:anchor distT="0" distB="0" distL="114300" distR="114300" simplePos="0" relativeHeight="251658240" behindDoc="0" locked="0" layoutInCell="1" allowOverlap="1" wp14:anchorId="6DC1EB5C" wp14:editId="27F0A018">
                  <wp:simplePos x="0" y="0"/>
                  <wp:positionH relativeFrom="column">
                    <wp:posOffset>-82550</wp:posOffset>
                  </wp:positionH>
                  <wp:positionV relativeFrom="paragraph">
                    <wp:posOffset>0</wp:posOffset>
                  </wp:positionV>
                  <wp:extent cx="140148" cy="216380"/>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8"/>
                          <a:stretch>
                            <a:fillRect/>
                          </a:stretch>
                        </pic:blipFill>
                        <pic:spPr>
                          <a:xfrm>
                            <a:off x="0" y="0"/>
                            <a:ext cx="140148" cy="216380"/>
                          </a:xfrm>
                          <a:prstGeom prst="rect">
                            <a:avLst/>
                          </a:prstGeom>
                        </pic:spPr>
                      </pic:pic>
                    </a:graphicData>
                  </a:graphic>
                </wp:anchor>
              </w:drawing>
            </w:r>
          </w:p>
        </w:tc>
        <w:tc>
          <w:tcPr>
            <w:tcW w:w="10130" w:type="dxa"/>
            <w:tcMar>
              <w:top w:w="0" w:type="dxa"/>
              <w:left w:w="0" w:type="dxa"/>
              <w:bottom w:w="200" w:type="dxa"/>
              <w:right w:w="0" w:type="dxa"/>
            </w:tcMar>
            <w:hideMark/>
          </w:tcPr>
          <w:p w14:paraId="2B8DEDE1" w14:textId="77777777" w:rsidR="002826DD" w:rsidRPr="00953D3A" w:rsidRDefault="00822881">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Professional Summary</w:t>
            </w:r>
          </w:p>
          <w:p w14:paraId="7EEB9E10" w14:textId="653F5506" w:rsidR="002E7203" w:rsidRPr="002E7203" w:rsidRDefault="00F24641" w:rsidP="002E7203">
            <w:pPr>
              <w:pStyle w:val="ListParagraph"/>
              <w:numPr>
                <w:ilvl w:val="0"/>
                <w:numId w:val="7"/>
              </w:numPr>
              <w:tabs>
                <w:tab w:val="left" w:pos="11520"/>
              </w:tabs>
              <w:suppressAutoHyphens/>
              <w:spacing w:line="240" w:lineRule="auto"/>
              <w:jc w:val="both"/>
              <w:rPr>
                <w:rFonts w:ascii="Verdana" w:hAnsi="Verdana" w:cs="Arial"/>
                <w:sz w:val="20"/>
                <w:szCs w:val="20"/>
              </w:rPr>
            </w:pPr>
            <w:r>
              <w:rPr>
                <w:rStyle w:val="markedcontent"/>
                <w:rFonts w:ascii="Verdana" w:hAnsi="Verdana" w:cs="Arial"/>
                <w:sz w:val="20"/>
                <w:szCs w:val="20"/>
              </w:rPr>
              <w:t>4</w:t>
            </w:r>
            <w:r w:rsidR="002E7203" w:rsidRPr="002E7203">
              <w:rPr>
                <w:rStyle w:val="markedcontent"/>
                <w:rFonts w:ascii="Verdana" w:hAnsi="Verdana" w:cs="Arial"/>
                <w:sz w:val="20"/>
                <w:szCs w:val="20"/>
              </w:rPr>
              <w:t>.</w:t>
            </w:r>
            <w:r w:rsidR="00107C7D">
              <w:rPr>
                <w:rStyle w:val="markedcontent"/>
                <w:rFonts w:ascii="Verdana" w:hAnsi="Verdana" w:cs="Arial"/>
                <w:sz w:val="20"/>
                <w:szCs w:val="20"/>
              </w:rPr>
              <w:t>6</w:t>
            </w:r>
            <w:r w:rsidR="002E7203" w:rsidRPr="002E7203">
              <w:rPr>
                <w:rStyle w:val="markedcontent"/>
                <w:rFonts w:ascii="Verdana" w:hAnsi="Verdana" w:cs="Arial"/>
                <w:sz w:val="20"/>
                <w:szCs w:val="20"/>
              </w:rPr>
              <w:t xml:space="preserve"> years of extensive experience on PHP, HTML, CSS, JAVASCRIPT, JQUERY, AJAX</w:t>
            </w:r>
            <w:r w:rsidR="002E7203" w:rsidRPr="002E7203">
              <w:rPr>
                <w:rFonts w:ascii="Verdana" w:hAnsi="Verdana" w:cs="Arial"/>
                <w:sz w:val="20"/>
                <w:szCs w:val="20"/>
              </w:rPr>
              <w:t>.</w:t>
            </w:r>
          </w:p>
          <w:p w14:paraId="301BB709" w14:textId="77777777" w:rsidR="002E7203" w:rsidRPr="002E7203" w:rsidRDefault="002E7203" w:rsidP="002E7203">
            <w:pPr>
              <w:pStyle w:val="ListParagraph"/>
              <w:numPr>
                <w:ilvl w:val="0"/>
                <w:numId w:val="7"/>
              </w:numPr>
              <w:tabs>
                <w:tab w:val="left" w:pos="11520"/>
              </w:tabs>
              <w:suppressAutoHyphens/>
              <w:spacing w:line="240" w:lineRule="auto"/>
              <w:jc w:val="both"/>
              <w:rPr>
                <w:rFonts w:ascii="Verdana" w:hAnsi="Verdana" w:cs="Arial"/>
                <w:sz w:val="20"/>
                <w:szCs w:val="20"/>
              </w:rPr>
            </w:pPr>
            <w:r w:rsidRPr="002E7203">
              <w:rPr>
                <w:rStyle w:val="markedcontent"/>
                <w:rFonts w:ascii="Verdana" w:hAnsi="Verdana" w:cs="Arial"/>
                <w:sz w:val="20"/>
                <w:szCs w:val="20"/>
              </w:rPr>
              <w:t>Good Working experience in development and implementing various web applications in both LAMP (Linux, Apache, MySQL, PHP) and WAMP (Windows, Apache, MySQL, PHP) Environments</w:t>
            </w:r>
            <w:r w:rsidRPr="002E7203">
              <w:rPr>
                <w:rFonts w:ascii="Verdana" w:hAnsi="Verdana" w:cs="Arial"/>
                <w:sz w:val="20"/>
                <w:szCs w:val="20"/>
              </w:rPr>
              <w:t>.</w:t>
            </w:r>
          </w:p>
          <w:p w14:paraId="3249AB6A" w14:textId="50BD626E" w:rsidR="002E7203" w:rsidRDefault="002E7203" w:rsidP="002E7203">
            <w:pPr>
              <w:pStyle w:val="ListParagraph"/>
              <w:numPr>
                <w:ilvl w:val="0"/>
                <w:numId w:val="7"/>
              </w:numPr>
              <w:tabs>
                <w:tab w:val="left" w:pos="11520"/>
              </w:tabs>
              <w:suppressAutoHyphens/>
              <w:spacing w:line="240" w:lineRule="auto"/>
              <w:jc w:val="both"/>
              <w:rPr>
                <w:rFonts w:ascii="Verdana" w:hAnsi="Verdana" w:cs="Arial"/>
                <w:sz w:val="20"/>
                <w:szCs w:val="20"/>
              </w:rPr>
            </w:pPr>
            <w:r w:rsidRPr="002E7203">
              <w:rPr>
                <w:rStyle w:val="markedcontent"/>
                <w:rFonts w:ascii="Verdana" w:hAnsi="Verdana" w:cs="Arial"/>
                <w:sz w:val="20"/>
                <w:szCs w:val="20"/>
              </w:rPr>
              <w:t xml:space="preserve">Solid knowledge and understanding on internet technologies including Web Service, </w:t>
            </w:r>
            <w:proofErr w:type="spellStart"/>
            <w:r w:rsidRPr="002E7203">
              <w:rPr>
                <w:rStyle w:val="markedcontent"/>
                <w:rFonts w:ascii="Verdana" w:hAnsi="Verdana" w:cs="Arial"/>
                <w:sz w:val="20"/>
                <w:szCs w:val="20"/>
              </w:rPr>
              <w:t>JQuery</w:t>
            </w:r>
            <w:proofErr w:type="spellEnd"/>
            <w:r w:rsidRPr="002E7203">
              <w:rPr>
                <w:rStyle w:val="markedcontent"/>
                <w:rFonts w:ascii="Verdana" w:hAnsi="Verdana" w:cs="Arial"/>
                <w:sz w:val="20"/>
                <w:szCs w:val="20"/>
              </w:rPr>
              <w:t xml:space="preserve">, CodeIgniter </w:t>
            </w:r>
            <w:r>
              <w:rPr>
                <w:rStyle w:val="markedcontent"/>
                <w:rFonts w:ascii="Verdana" w:hAnsi="Verdana" w:cs="Arial"/>
                <w:sz w:val="20"/>
                <w:szCs w:val="20"/>
              </w:rPr>
              <w:t>(</w:t>
            </w:r>
            <w:r w:rsidRPr="002E7203">
              <w:rPr>
                <w:rStyle w:val="markedcontent"/>
                <w:rFonts w:ascii="Verdana" w:hAnsi="Verdana" w:cs="Arial"/>
                <w:sz w:val="20"/>
                <w:szCs w:val="20"/>
              </w:rPr>
              <w:t>3,</w:t>
            </w:r>
            <w:r>
              <w:rPr>
                <w:rStyle w:val="markedcontent"/>
                <w:rFonts w:ascii="Verdana" w:hAnsi="Verdana" w:cs="Arial"/>
                <w:sz w:val="20"/>
                <w:szCs w:val="20"/>
              </w:rPr>
              <w:t xml:space="preserve"> </w:t>
            </w:r>
            <w:r w:rsidRPr="002E7203">
              <w:rPr>
                <w:rStyle w:val="markedcontent"/>
                <w:rFonts w:ascii="Verdana" w:hAnsi="Verdana" w:cs="Arial"/>
                <w:sz w:val="20"/>
                <w:szCs w:val="20"/>
              </w:rPr>
              <w:t>4</w:t>
            </w:r>
            <w:r>
              <w:rPr>
                <w:rStyle w:val="markedcontent"/>
                <w:rFonts w:ascii="Verdana" w:hAnsi="Verdana" w:cs="Arial"/>
                <w:sz w:val="20"/>
                <w:szCs w:val="20"/>
              </w:rPr>
              <w:t>)</w:t>
            </w:r>
            <w:r w:rsidRPr="002E7203">
              <w:rPr>
                <w:rFonts w:ascii="Verdana" w:hAnsi="Verdana" w:cs="Arial"/>
                <w:sz w:val="20"/>
                <w:szCs w:val="20"/>
              </w:rPr>
              <w:t xml:space="preserve">, Laravel </w:t>
            </w:r>
            <w:r>
              <w:rPr>
                <w:rFonts w:ascii="Verdana" w:hAnsi="Verdana" w:cs="Arial"/>
                <w:sz w:val="20"/>
                <w:szCs w:val="20"/>
              </w:rPr>
              <w:t>(</w:t>
            </w:r>
            <w:r w:rsidRPr="002E7203">
              <w:rPr>
                <w:rFonts w:ascii="Verdana" w:hAnsi="Verdana" w:cs="Arial"/>
                <w:sz w:val="20"/>
                <w:szCs w:val="20"/>
              </w:rPr>
              <w:t>8</w:t>
            </w:r>
            <w:r w:rsidR="00F24641">
              <w:rPr>
                <w:rFonts w:ascii="Verdana" w:hAnsi="Verdana" w:cs="Arial"/>
                <w:sz w:val="20"/>
                <w:szCs w:val="20"/>
              </w:rPr>
              <w:t>,</w:t>
            </w:r>
            <w:r w:rsidR="001D6386">
              <w:rPr>
                <w:rFonts w:ascii="Verdana" w:hAnsi="Verdana" w:cs="Arial"/>
                <w:sz w:val="20"/>
                <w:szCs w:val="20"/>
              </w:rPr>
              <w:t>10,</w:t>
            </w:r>
            <w:r w:rsidR="00F24641">
              <w:rPr>
                <w:rFonts w:ascii="Verdana" w:hAnsi="Verdana" w:cs="Arial"/>
                <w:sz w:val="20"/>
                <w:szCs w:val="20"/>
              </w:rPr>
              <w:t>11</w:t>
            </w:r>
            <w:proofErr w:type="gramStart"/>
            <w:r>
              <w:rPr>
                <w:rFonts w:ascii="Verdana" w:hAnsi="Verdana" w:cs="Arial"/>
                <w:sz w:val="20"/>
                <w:szCs w:val="20"/>
              </w:rPr>
              <w:t>)</w:t>
            </w:r>
            <w:r w:rsidRPr="002E7203">
              <w:rPr>
                <w:rFonts w:ascii="Verdana" w:hAnsi="Verdana" w:cs="Arial"/>
                <w:sz w:val="20"/>
                <w:szCs w:val="20"/>
              </w:rPr>
              <w:t xml:space="preserve">, </w:t>
            </w:r>
            <w:r>
              <w:rPr>
                <w:rFonts w:ascii="Verdana" w:hAnsi="Verdana" w:cs="Arial"/>
                <w:sz w:val="20"/>
                <w:szCs w:val="20"/>
              </w:rPr>
              <w:t xml:space="preserve"> </w:t>
            </w:r>
            <w:proofErr w:type="spellStart"/>
            <w:r>
              <w:rPr>
                <w:rFonts w:ascii="Verdana" w:hAnsi="Verdana" w:cs="Arial"/>
                <w:sz w:val="20"/>
                <w:szCs w:val="20"/>
              </w:rPr>
              <w:t>Javascript</w:t>
            </w:r>
            <w:proofErr w:type="spellEnd"/>
            <w:proofErr w:type="gramEnd"/>
            <w:r>
              <w:rPr>
                <w:rFonts w:ascii="Verdana" w:hAnsi="Verdana" w:cs="Arial"/>
                <w:sz w:val="20"/>
                <w:szCs w:val="20"/>
              </w:rPr>
              <w:t xml:space="preserve"> , </w:t>
            </w:r>
            <w:r w:rsidRPr="002E7203">
              <w:rPr>
                <w:rFonts w:ascii="Verdana" w:hAnsi="Verdana" w:cs="Arial"/>
                <w:sz w:val="20"/>
                <w:szCs w:val="20"/>
              </w:rPr>
              <w:t>etc.</w:t>
            </w:r>
          </w:p>
          <w:p w14:paraId="03C0D07F" w14:textId="77777777" w:rsidR="003370A5" w:rsidRDefault="003370A5" w:rsidP="003370A5">
            <w:pPr>
              <w:pStyle w:val="ListParagraph"/>
              <w:tabs>
                <w:tab w:val="left" w:pos="11520"/>
              </w:tabs>
              <w:suppressAutoHyphens/>
              <w:spacing w:line="240" w:lineRule="auto"/>
              <w:jc w:val="both"/>
              <w:rPr>
                <w:rFonts w:ascii="Verdana" w:hAnsi="Verdana" w:cs="Arial"/>
                <w:sz w:val="20"/>
                <w:szCs w:val="20"/>
              </w:rPr>
            </w:pPr>
          </w:p>
          <w:p w14:paraId="6AAE3AF3" w14:textId="77777777" w:rsidR="003370A5" w:rsidRDefault="003370A5" w:rsidP="003370A5">
            <w:pPr>
              <w:pStyle w:val="ListParagraph"/>
              <w:tabs>
                <w:tab w:val="left" w:pos="11520"/>
              </w:tabs>
              <w:suppressAutoHyphens/>
              <w:spacing w:line="240" w:lineRule="auto"/>
              <w:jc w:val="both"/>
              <w:rPr>
                <w:rFonts w:ascii="Verdana" w:hAnsi="Verdana" w:cs="Arial"/>
                <w:sz w:val="20"/>
                <w:szCs w:val="20"/>
              </w:rPr>
            </w:pPr>
          </w:p>
          <w:p w14:paraId="170B4865" w14:textId="7FB8AD2D" w:rsidR="003370A5" w:rsidRPr="00953D3A" w:rsidRDefault="003370A5" w:rsidP="003370A5">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basic Knowledge</w:t>
            </w:r>
          </w:p>
          <w:p w14:paraId="6AD898F9" w14:textId="4E17B469" w:rsidR="003370A5" w:rsidRPr="006F3C2D" w:rsidRDefault="007B018E" w:rsidP="00725202">
            <w:pPr>
              <w:pStyle w:val="ListParagraph"/>
              <w:numPr>
                <w:ilvl w:val="0"/>
                <w:numId w:val="7"/>
              </w:numPr>
              <w:tabs>
                <w:tab w:val="left" w:pos="11520"/>
              </w:tabs>
              <w:suppressAutoHyphens/>
              <w:spacing w:after="90" w:line="240" w:lineRule="auto"/>
              <w:ind w:left="1100"/>
              <w:jc w:val="both"/>
              <w:rPr>
                <w:rStyle w:val="divdocumentsectionparagraphWrapper"/>
                <w:rFonts w:ascii="Verdana" w:eastAsia="Verdana" w:hAnsi="Verdana" w:cs="Verdana"/>
                <w:b/>
                <w:bCs/>
                <w:caps/>
                <w:color w:val="000000" w:themeColor="text1"/>
              </w:rPr>
            </w:pPr>
            <w:r w:rsidRPr="006F3C2D">
              <w:rPr>
                <w:rFonts w:ascii="Verdana" w:hAnsi="Verdana" w:cs="Arial"/>
                <w:color w:val="000000" w:themeColor="text1"/>
                <w:sz w:val="20"/>
                <w:szCs w:val="20"/>
              </w:rPr>
              <w:t xml:space="preserve">Vue.js, </w:t>
            </w:r>
            <w:proofErr w:type="gramStart"/>
            <w:r w:rsidRPr="006F3C2D">
              <w:rPr>
                <w:rFonts w:ascii="Verdana" w:hAnsi="Verdana" w:cs="Arial"/>
                <w:color w:val="000000" w:themeColor="text1"/>
                <w:sz w:val="20"/>
                <w:szCs w:val="20"/>
              </w:rPr>
              <w:t>Python .</w:t>
            </w:r>
            <w:proofErr w:type="gramEnd"/>
          </w:p>
          <w:p w14:paraId="4E7BE29D" w14:textId="77777777" w:rsidR="003370A5" w:rsidRPr="002E7203" w:rsidRDefault="003370A5" w:rsidP="003370A5">
            <w:pPr>
              <w:pStyle w:val="ListParagraph"/>
              <w:tabs>
                <w:tab w:val="left" w:pos="11520"/>
              </w:tabs>
              <w:suppressAutoHyphens/>
              <w:spacing w:line="240" w:lineRule="auto"/>
              <w:jc w:val="both"/>
              <w:rPr>
                <w:rFonts w:ascii="Verdana" w:hAnsi="Verdana" w:cs="Arial"/>
                <w:sz w:val="20"/>
                <w:szCs w:val="20"/>
              </w:rPr>
            </w:pPr>
          </w:p>
          <w:p w14:paraId="4F41BE80" w14:textId="68A6A76A" w:rsidR="002826DD" w:rsidRDefault="002826DD" w:rsidP="00F93FF3">
            <w:pPr>
              <w:pStyle w:val="p"/>
              <w:ind w:left="720"/>
              <w:rPr>
                <w:rStyle w:val="divdocumentsectionparagraphWrapper"/>
                <w:rFonts w:ascii="Verdana" w:eastAsia="Verdana" w:hAnsi="Verdana" w:cs="Verdana"/>
                <w:color w:val="343B40"/>
                <w:sz w:val="20"/>
                <w:szCs w:val="20"/>
              </w:rPr>
            </w:pPr>
          </w:p>
        </w:tc>
      </w:tr>
    </w:tbl>
    <w:p w14:paraId="3BFC3AD9" w14:textId="77777777" w:rsidR="002826DD" w:rsidRDefault="002826DD">
      <w:pPr>
        <w:rPr>
          <w:vanish/>
        </w:rPr>
      </w:pPr>
    </w:p>
    <w:tbl>
      <w:tblPr>
        <w:tblStyle w:val="divdocumentsection"/>
        <w:tblW w:w="0" w:type="auto"/>
        <w:tblCellSpacing w:w="0" w:type="dxa"/>
        <w:shd w:val="clear" w:color="auto" w:fill="FFFFFF"/>
        <w:tblLayout w:type="fixed"/>
        <w:tblCellMar>
          <w:left w:w="0" w:type="dxa"/>
          <w:bottom w:w="200" w:type="dxa"/>
          <w:right w:w="0" w:type="dxa"/>
        </w:tblCellMar>
        <w:tblLook w:val="05E0" w:firstRow="1" w:lastRow="1" w:firstColumn="1" w:lastColumn="1" w:noHBand="0" w:noVBand="1"/>
      </w:tblPr>
      <w:tblGrid>
        <w:gridCol w:w="740"/>
        <w:gridCol w:w="410"/>
        <w:gridCol w:w="10130"/>
      </w:tblGrid>
      <w:tr w:rsidR="002826DD" w14:paraId="6C74ADCB" w14:textId="77777777">
        <w:trPr>
          <w:tblCellSpacing w:w="0" w:type="dxa"/>
        </w:trPr>
        <w:tc>
          <w:tcPr>
            <w:tcW w:w="740" w:type="dxa"/>
            <w:tcMar>
              <w:top w:w="0" w:type="dxa"/>
              <w:left w:w="0" w:type="dxa"/>
              <w:bottom w:w="0" w:type="dxa"/>
              <w:right w:w="0" w:type="dxa"/>
            </w:tcMar>
            <w:hideMark/>
          </w:tcPr>
          <w:p w14:paraId="566A6E46" w14:textId="77777777" w:rsidR="002826DD" w:rsidRDefault="002826DD">
            <w:pPr>
              <w:rPr>
                <w:rFonts w:ascii="Verdana" w:eastAsia="Verdana" w:hAnsi="Verdana" w:cs="Verdana"/>
                <w:color w:val="343B40"/>
                <w:sz w:val="20"/>
                <w:szCs w:val="20"/>
              </w:rPr>
            </w:pPr>
          </w:p>
        </w:tc>
        <w:tc>
          <w:tcPr>
            <w:tcW w:w="410" w:type="dxa"/>
            <w:tcBorders>
              <w:left w:val="single" w:sz="8" w:space="0" w:color="39C3B1"/>
            </w:tcBorders>
            <w:tcMar>
              <w:top w:w="0" w:type="dxa"/>
              <w:left w:w="10" w:type="dxa"/>
              <w:bottom w:w="0" w:type="dxa"/>
              <w:right w:w="0" w:type="dxa"/>
            </w:tcMar>
            <w:hideMark/>
          </w:tcPr>
          <w:p w14:paraId="4C154C4B" w14:textId="77777777" w:rsidR="002826DD" w:rsidRDefault="00822881">
            <w:pPr>
              <w:rPr>
                <w:rStyle w:val="divdocumentsectiontableCell2"/>
                <w:rFonts w:ascii="Verdana" w:eastAsia="Verdana" w:hAnsi="Verdana" w:cs="Verdana"/>
                <w:color w:val="343B40"/>
                <w:sz w:val="20"/>
                <w:szCs w:val="20"/>
              </w:rPr>
            </w:pPr>
            <w:r>
              <w:rPr>
                <w:rStyle w:val="divdocumentsectiontableCell2"/>
                <w:rFonts w:ascii="Verdana" w:eastAsia="Verdana" w:hAnsi="Verdana" w:cs="Verdana"/>
                <w:noProof/>
                <w:color w:val="343B40"/>
                <w:sz w:val="20"/>
                <w:szCs w:val="20"/>
                <w:lang w:val="en-IN" w:eastAsia="en-IN"/>
              </w:rPr>
              <w:drawing>
                <wp:anchor distT="0" distB="0" distL="114300" distR="114300" simplePos="0" relativeHeight="251659264" behindDoc="0" locked="0" layoutInCell="1" allowOverlap="1" wp14:anchorId="1668A2A3" wp14:editId="4733FFB6">
                  <wp:simplePos x="0" y="0"/>
                  <wp:positionH relativeFrom="column">
                    <wp:posOffset>-82550</wp:posOffset>
                  </wp:positionH>
                  <wp:positionV relativeFrom="paragraph">
                    <wp:posOffset>76200</wp:posOffset>
                  </wp:positionV>
                  <wp:extent cx="140148" cy="140232"/>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9"/>
                          <a:stretch>
                            <a:fillRect/>
                          </a:stretch>
                        </pic:blipFill>
                        <pic:spPr>
                          <a:xfrm>
                            <a:off x="0" y="0"/>
                            <a:ext cx="140148" cy="140232"/>
                          </a:xfrm>
                          <a:prstGeom prst="rect">
                            <a:avLst/>
                          </a:prstGeom>
                        </pic:spPr>
                      </pic:pic>
                    </a:graphicData>
                  </a:graphic>
                </wp:anchor>
              </w:drawing>
            </w:r>
          </w:p>
        </w:tc>
        <w:tc>
          <w:tcPr>
            <w:tcW w:w="10130" w:type="dxa"/>
            <w:tcMar>
              <w:top w:w="0" w:type="dxa"/>
              <w:left w:w="0" w:type="dxa"/>
              <w:bottom w:w="200" w:type="dxa"/>
              <w:right w:w="0" w:type="dxa"/>
            </w:tcMar>
            <w:hideMark/>
          </w:tcPr>
          <w:p w14:paraId="681CC36B" w14:textId="77777777" w:rsidR="002826DD" w:rsidRPr="00953D3A" w:rsidRDefault="002E7203">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 xml:space="preserve">Technical </w:t>
            </w:r>
            <w:r w:rsidR="00822881" w:rsidRPr="00953D3A">
              <w:rPr>
                <w:rStyle w:val="divdocumentsectionparagraphWrapper"/>
                <w:rFonts w:ascii="Verdana" w:eastAsia="Verdana" w:hAnsi="Verdana" w:cs="Verdana"/>
                <w:b/>
                <w:bCs/>
                <w:caps/>
                <w:color w:val="5F497A" w:themeColor="accent4" w:themeShade="BF"/>
              </w:rPr>
              <w:t>Skills</w:t>
            </w:r>
          </w:p>
          <w:p w14:paraId="3281C879" w14:textId="31410268" w:rsidR="0082221F" w:rsidRPr="0082221F" w:rsidRDefault="0082221F" w:rsidP="0082221F">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Programming languages:</w:t>
            </w:r>
            <w:r w:rsidRPr="0082221F">
              <w:rPr>
                <w:rStyle w:val="markedcontent"/>
                <w:rFonts w:ascii="Verdana" w:hAnsi="Verdana" w:cs="Arial"/>
                <w:sz w:val="20"/>
                <w:szCs w:val="20"/>
              </w:rPr>
              <w:t xml:space="preserve"> </w:t>
            </w:r>
            <w:proofErr w:type="gramStart"/>
            <w:r w:rsidRPr="0082221F">
              <w:rPr>
                <w:rStyle w:val="markedcontent"/>
                <w:rFonts w:ascii="Verdana" w:hAnsi="Verdana" w:cs="Arial"/>
                <w:sz w:val="20"/>
                <w:szCs w:val="20"/>
              </w:rPr>
              <w:t>PHP</w:t>
            </w:r>
            <w:r w:rsidR="00937CD0">
              <w:rPr>
                <w:rStyle w:val="markedcontent"/>
                <w:rFonts w:ascii="Verdana" w:hAnsi="Verdana" w:cs="Arial"/>
                <w:sz w:val="20"/>
                <w:szCs w:val="20"/>
              </w:rPr>
              <w:t xml:space="preserve"> ,</w:t>
            </w:r>
            <w:proofErr w:type="spellStart"/>
            <w:r w:rsidR="003A60B3">
              <w:rPr>
                <w:rStyle w:val="markedcontent"/>
                <w:rFonts w:ascii="Verdana" w:hAnsi="Verdana" w:cs="Arial"/>
                <w:sz w:val="20"/>
                <w:szCs w:val="20"/>
              </w:rPr>
              <w:t>Python</w:t>
            </w:r>
            <w:proofErr w:type="gramEnd"/>
            <w:r w:rsidR="00937CD0">
              <w:rPr>
                <w:rStyle w:val="markedcontent"/>
                <w:rFonts w:ascii="Verdana" w:hAnsi="Verdana" w:cs="Arial"/>
                <w:sz w:val="20"/>
                <w:szCs w:val="20"/>
              </w:rPr>
              <w:t>,</w:t>
            </w:r>
            <w:r w:rsidR="00C90F88">
              <w:rPr>
                <w:rStyle w:val="markedcontent"/>
                <w:rFonts w:ascii="Verdana" w:hAnsi="Verdana" w:cs="Arial"/>
                <w:sz w:val="20"/>
                <w:szCs w:val="20"/>
              </w:rPr>
              <w:t>Vue</w:t>
            </w:r>
            <w:proofErr w:type="spellEnd"/>
            <w:r w:rsidR="00C90F88">
              <w:rPr>
                <w:rStyle w:val="markedcontent"/>
                <w:rFonts w:ascii="Verdana" w:hAnsi="Verdana" w:cs="Arial"/>
                <w:sz w:val="20"/>
                <w:szCs w:val="20"/>
              </w:rPr>
              <w:t xml:space="preserve"> </w:t>
            </w:r>
            <w:proofErr w:type="spellStart"/>
            <w:r w:rsidR="00C90F88">
              <w:rPr>
                <w:rStyle w:val="markedcontent"/>
                <w:rFonts w:ascii="Verdana" w:hAnsi="Verdana" w:cs="Arial"/>
                <w:sz w:val="20"/>
                <w:szCs w:val="20"/>
              </w:rPr>
              <w:t>js</w:t>
            </w:r>
            <w:proofErr w:type="spellEnd"/>
          </w:p>
          <w:p w14:paraId="37F49350" w14:textId="77777777" w:rsidR="0082221F" w:rsidRPr="0082221F" w:rsidRDefault="0082221F" w:rsidP="0082221F">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Web Technologies:</w:t>
            </w:r>
            <w:r w:rsidRPr="0082221F">
              <w:rPr>
                <w:rStyle w:val="markedcontent"/>
                <w:rFonts w:ascii="Verdana" w:hAnsi="Verdana" w:cs="Arial"/>
                <w:sz w:val="20"/>
                <w:szCs w:val="20"/>
              </w:rPr>
              <w:t xml:space="preserve"> HTML, CSS, JavaScript (Ajax, jQuery)</w:t>
            </w:r>
          </w:p>
          <w:p w14:paraId="4E87C419" w14:textId="20A60C7E" w:rsidR="0082221F" w:rsidRPr="0082221F" w:rsidRDefault="0082221F" w:rsidP="001740FC">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MVC Framework:</w:t>
            </w:r>
            <w:r w:rsidRPr="0082221F">
              <w:rPr>
                <w:rStyle w:val="markedcontent"/>
                <w:rFonts w:ascii="Verdana" w:hAnsi="Verdana" w:cs="Arial"/>
                <w:sz w:val="20"/>
                <w:szCs w:val="20"/>
              </w:rPr>
              <w:t xml:space="preserve"> CodeIgniter</w:t>
            </w:r>
            <w:r w:rsidR="00937CD0">
              <w:rPr>
                <w:rStyle w:val="markedcontent"/>
                <w:rFonts w:ascii="Verdana" w:hAnsi="Verdana" w:cs="Arial"/>
                <w:sz w:val="20"/>
                <w:szCs w:val="20"/>
              </w:rPr>
              <w:t xml:space="preserve"> (3,4)</w:t>
            </w:r>
            <w:r w:rsidRPr="0082221F">
              <w:rPr>
                <w:rStyle w:val="markedcontent"/>
                <w:rFonts w:ascii="Verdana" w:hAnsi="Verdana" w:cs="Arial"/>
                <w:sz w:val="20"/>
                <w:szCs w:val="20"/>
              </w:rPr>
              <w:t>, Laravel</w:t>
            </w:r>
            <w:r w:rsidR="00937CD0">
              <w:rPr>
                <w:rStyle w:val="markedcontent"/>
                <w:rFonts w:ascii="Verdana" w:hAnsi="Verdana" w:cs="Arial"/>
                <w:sz w:val="20"/>
                <w:szCs w:val="20"/>
              </w:rPr>
              <w:t xml:space="preserve"> (8</w:t>
            </w:r>
            <w:r w:rsidR="0035780F">
              <w:rPr>
                <w:rStyle w:val="markedcontent"/>
                <w:rFonts w:ascii="Verdana" w:hAnsi="Verdana" w:cs="Arial"/>
                <w:sz w:val="20"/>
                <w:szCs w:val="20"/>
              </w:rPr>
              <w:t>,10</w:t>
            </w:r>
            <w:r w:rsidR="003E08F0">
              <w:rPr>
                <w:rStyle w:val="markedcontent"/>
                <w:rFonts w:ascii="Verdana" w:hAnsi="Verdana" w:cs="Arial"/>
                <w:sz w:val="20"/>
                <w:szCs w:val="20"/>
              </w:rPr>
              <w:t>,11</w:t>
            </w:r>
            <w:r w:rsidR="00937CD0">
              <w:rPr>
                <w:rStyle w:val="markedcontent"/>
                <w:rFonts w:ascii="Verdana" w:hAnsi="Verdana" w:cs="Arial"/>
                <w:sz w:val="20"/>
                <w:szCs w:val="20"/>
              </w:rPr>
              <w:t>)</w:t>
            </w:r>
          </w:p>
          <w:p w14:paraId="497AE1FA" w14:textId="58F62EA7" w:rsidR="0082221F" w:rsidRPr="0082221F" w:rsidRDefault="0082221F" w:rsidP="0082221F">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Operating System:</w:t>
            </w:r>
            <w:r w:rsidRPr="0082221F">
              <w:rPr>
                <w:rStyle w:val="markedcontent"/>
                <w:rFonts w:ascii="Verdana" w:hAnsi="Verdana" w:cs="Arial"/>
                <w:sz w:val="20"/>
                <w:szCs w:val="20"/>
              </w:rPr>
              <w:t xml:space="preserve"> Windows (98, 2000, 7, 10</w:t>
            </w:r>
            <w:r w:rsidR="001740FC">
              <w:rPr>
                <w:rStyle w:val="markedcontent"/>
                <w:rFonts w:ascii="Verdana" w:hAnsi="Verdana" w:cs="Arial"/>
                <w:sz w:val="20"/>
                <w:szCs w:val="20"/>
              </w:rPr>
              <w:t>,11</w:t>
            </w:r>
            <w:r w:rsidRPr="0082221F">
              <w:rPr>
                <w:rStyle w:val="markedcontent"/>
                <w:rFonts w:ascii="Verdana" w:hAnsi="Verdana" w:cs="Arial"/>
                <w:sz w:val="20"/>
                <w:szCs w:val="20"/>
              </w:rPr>
              <w:t>)</w:t>
            </w:r>
          </w:p>
          <w:p w14:paraId="0A3C0712" w14:textId="77777777" w:rsidR="0082221F" w:rsidRPr="0082221F" w:rsidRDefault="0082221F" w:rsidP="0082221F">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Server:</w:t>
            </w:r>
            <w:r w:rsidRPr="0082221F">
              <w:rPr>
                <w:rStyle w:val="markedcontent"/>
                <w:rFonts w:ascii="Verdana" w:hAnsi="Verdana" w:cs="Arial"/>
                <w:sz w:val="20"/>
                <w:szCs w:val="20"/>
              </w:rPr>
              <w:t xml:space="preserve"> Apache (XAMPP, WAMP)</w:t>
            </w:r>
          </w:p>
          <w:p w14:paraId="3BE7E973" w14:textId="77777777" w:rsidR="001952BD" w:rsidRPr="00332426" w:rsidRDefault="0082221F" w:rsidP="001952BD">
            <w:pPr>
              <w:pStyle w:val="ListParagraph"/>
              <w:numPr>
                <w:ilvl w:val="0"/>
                <w:numId w:val="15"/>
              </w:numPr>
              <w:suppressAutoHyphens/>
              <w:spacing w:line="240" w:lineRule="auto"/>
              <w:rPr>
                <w:rFonts w:ascii="Verdana" w:eastAsia="Verdana" w:hAnsi="Verdana" w:cs="Verdana"/>
                <w:color w:val="343B40"/>
                <w:sz w:val="20"/>
                <w:szCs w:val="20"/>
              </w:rPr>
            </w:pPr>
            <w:r w:rsidRPr="0082221F">
              <w:rPr>
                <w:rStyle w:val="markedcontent"/>
                <w:rFonts w:ascii="Verdana" w:hAnsi="Verdana" w:cs="Arial"/>
                <w:b/>
                <w:sz w:val="20"/>
                <w:szCs w:val="20"/>
              </w:rPr>
              <w:t>Database:</w:t>
            </w:r>
            <w:r w:rsidRPr="0082221F">
              <w:rPr>
                <w:rStyle w:val="markedcontent"/>
                <w:rFonts w:ascii="Verdana" w:hAnsi="Verdana" w:cs="Arial"/>
                <w:sz w:val="20"/>
                <w:szCs w:val="20"/>
              </w:rPr>
              <w:t xml:space="preserve"> MySQL</w:t>
            </w:r>
            <w:r w:rsidR="00937CD0">
              <w:rPr>
                <w:rStyle w:val="markedcontent"/>
                <w:rFonts w:ascii="Verdana" w:hAnsi="Verdana" w:cs="Arial"/>
                <w:sz w:val="20"/>
                <w:szCs w:val="20"/>
              </w:rPr>
              <w:t>,</w:t>
            </w:r>
            <w:r w:rsidR="00937CD0">
              <w:rPr>
                <w:rFonts w:ascii="Arial" w:hAnsi="Arial" w:cs="Arial"/>
                <w:color w:val="202124"/>
                <w:sz w:val="45"/>
                <w:szCs w:val="45"/>
                <w:shd w:val="clear" w:color="auto" w:fill="FFFFFF"/>
              </w:rPr>
              <w:t xml:space="preserve"> </w:t>
            </w:r>
            <w:proofErr w:type="gramStart"/>
            <w:r w:rsidR="00937CD0" w:rsidRPr="00937CD0">
              <w:rPr>
                <w:rFonts w:ascii="Verdana" w:hAnsi="Verdana" w:cs="Arial"/>
                <w:color w:val="202124"/>
                <w:sz w:val="20"/>
                <w:szCs w:val="20"/>
                <w:shd w:val="clear" w:color="auto" w:fill="FFFFFF"/>
              </w:rPr>
              <w:t>PostgreSQL</w:t>
            </w:r>
            <w:r w:rsidR="00937CD0">
              <w:rPr>
                <w:rFonts w:ascii="Verdana" w:hAnsi="Verdana" w:cs="Arial"/>
                <w:color w:val="202124"/>
                <w:sz w:val="20"/>
                <w:szCs w:val="20"/>
                <w:shd w:val="clear" w:color="auto" w:fill="FFFFFF"/>
              </w:rPr>
              <w:t xml:space="preserve"> ,MongoDB</w:t>
            </w:r>
            <w:proofErr w:type="gramEnd"/>
          </w:p>
          <w:p w14:paraId="4AF3A530" w14:textId="77777777" w:rsidR="00332426" w:rsidRPr="00332426" w:rsidRDefault="00332426" w:rsidP="00332426">
            <w:pPr>
              <w:pStyle w:val="ListParagraph"/>
              <w:suppressAutoHyphens/>
              <w:spacing w:line="240" w:lineRule="auto"/>
              <w:rPr>
                <w:rFonts w:ascii="Verdana" w:eastAsia="Verdana" w:hAnsi="Verdana" w:cs="Verdana"/>
                <w:color w:val="343B40"/>
                <w:sz w:val="20"/>
                <w:szCs w:val="20"/>
              </w:rPr>
            </w:pPr>
          </w:p>
          <w:p w14:paraId="0014F610" w14:textId="7701E973" w:rsidR="00332426" w:rsidRPr="00440197" w:rsidRDefault="00332426" w:rsidP="00440197">
            <w:pPr>
              <w:suppressAutoHyphens/>
              <w:spacing w:line="240" w:lineRule="auto"/>
              <w:rPr>
                <w:rFonts w:ascii="Verdana" w:eastAsia="Verdana" w:hAnsi="Verdana" w:cs="Verdana"/>
                <w:color w:val="343B40"/>
                <w:sz w:val="20"/>
                <w:szCs w:val="20"/>
              </w:rPr>
            </w:pPr>
            <w:r w:rsidRPr="00440197">
              <w:rPr>
                <w:rStyle w:val="markedcontent"/>
                <w:rFonts w:ascii="Verdana" w:hAnsi="Verdana" w:cs="Arial"/>
                <w:sz w:val="20"/>
                <w:szCs w:val="20"/>
              </w:rPr>
              <w:t>Extensive knowledge of SMS API.</w:t>
            </w:r>
          </w:p>
          <w:p w14:paraId="3F306C33" w14:textId="1F65E926" w:rsidR="00332426" w:rsidRPr="00440197" w:rsidRDefault="00332426" w:rsidP="00440197">
            <w:pPr>
              <w:suppressAutoHyphens/>
              <w:spacing w:line="240" w:lineRule="auto"/>
              <w:rPr>
                <w:rFonts w:ascii="Verdana" w:eastAsia="Verdana" w:hAnsi="Verdana" w:cs="Verdana"/>
                <w:color w:val="343B40"/>
                <w:sz w:val="20"/>
                <w:szCs w:val="20"/>
              </w:rPr>
            </w:pPr>
            <w:r w:rsidRPr="00440197">
              <w:rPr>
                <w:rStyle w:val="markedcontent"/>
                <w:rFonts w:ascii="Verdana" w:hAnsi="Verdana" w:cs="Arial"/>
                <w:sz w:val="20"/>
                <w:szCs w:val="20"/>
              </w:rPr>
              <w:t>Extensive knowledge of Payment Gateway (</w:t>
            </w:r>
            <w:proofErr w:type="spellStart"/>
            <w:r w:rsidRPr="00440197">
              <w:rPr>
                <w:rStyle w:val="markedcontent"/>
                <w:rFonts w:ascii="Verdana" w:hAnsi="Verdana" w:cs="Arial"/>
                <w:sz w:val="20"/>
                <w:szCs w:val="20"/>
              </w:rPr>
              <w:t>PayUmoney</w:t>
            </w:r>
            <w:proofErr w:type="spellEnd"/>
            <w:r w:rsidRPr="00440197">
              <w:rPr>
                <w:rStyle w:val="markedcontent"/>
                <w:rFonts w:ascii="Verdana" w:hAnsi="Verdana" w:cs="Arial"/>
                <w:sz w:val="20"/>
                <w:szCs w:val="20"/>
              </w:rPr>
              <w:t>).</w:t>
            </w:r>
          </w:p>
          <w:p w14:paraId="3FB3B6B2" w14:textId="77777777" w:rsidR="001952BD" w:rsidRPr="00440197" w:rsidRDefault="00332426" w:rsidP="00440197">
            <w:pPr>
              <w:suppressAutoHyphens/>
              <w:spacing w:line="240" w:lineRule="auto"/>
              <w:rPr>
                <w:rStyle w:val="divdocumentsectionparagraphWrapper"/>
                <w:rFonts w:ascii="Verdana" w:eastAsia="Verdana" w:hAnsi="Verdana" w:cs="Verdana"/>
                <w:color w:val="343B40"/>
                <w:sz w:val="20"/>
                <w:szCs w:val="20"/>
              </w:rPr>
            </w:pPr>
            <w:r w:rsidRPr="00440197">
              <w:rPr>
                <w:rStyle w:val="markedcontent"/>
                <w:rFonts w:ascii="Verdana" w:hAnsi="Verdana" w:cs="Arial"/>
                <w:sz w:val="20"/>
                <w:szCs w:val="20"/>
              </w:rPr>
              <w:t>Satisfying experience in developing websites.</w:t>
            </w:r>
          </w:p>
        </w:tc>
      </w:tr>
      <w:tr w:rsidR="003370A5" w14:paraId="74BF637C" w14:textId="77777777">
        <w:trPr>
          <w:tblCellSpacing w:w="0" w:type="dxa"/>
        </w:trPr>
        <w:tc>
          <w:tcPr>
            <w:tcW w:w="740" w:type="dxa"/>
            <w:tcMar>
              <w:top w:w="0" w:type="dxa"/>
              <w:left w:w="0" w:type="dxa"/>
              <w:bottom w:w="0" w:type="dxa"/>
              <w:right w:w="0" w:type="dxa"/>
            </w:tcMar>
          </w:tcPr>
          <w:p w14:paraId="5D3E710B" w14:textId="77777777" w:rsidR="003370A5" w:rsidRDefault="003370A5">
            <w:pPr>
              <w:rPr>
                <w:rFonts w:ascii="Verdana" w:eastAsia="Verdana" w:hAnsi="Verdana" w:cs="Verdana"/>
                <w:color w:val="343B40"/>
                <w:sz w:val="20"/>
                <w:szCs w:val="20"/>
              </w:rPr>
            </w:pPr>
          </w:p>
        </w:tc>
        <w:tc>
          <w:tcPr>
            <w:tcW w:w="410" w:type="dxa"/>
            <w:tcBorders>
              <w:left w:val="single" w:sz="8" w:space="0" w:color="39C3B1"/>
            </w:tcBorders>
            <w:tcMar>
              <w:top w:w="0" w:type="dxa"/>
              <w:left w:w="10" w:type="dxa"/>
              <w:bottom w:w="0" w:type="dxa"/>
              <w:right w:w="0" w:type="dxa"/>
            </w:tcMar>
          </w:tcPr>
          <w:p w14:paraId="3F83A0FE" w14:textId="77777777" w:rsidR="003370A5" w:rsidRDefault="003370A5">
            <w:pPr>
              <w:rPr>
                <w:rStyle w:val="divdocumentsectiontableCell2"/>
                <w:rFonts w:ascii="Verdana" w:eastAsia="Verdana" w:hAnsi="Verdana" w:cs="Verdana"/>
                <w:noProof/>
                <w:color w:val="343B40"/>
                <w:sz w:val="20"/>
                <w:szCs w:val="20"/>
                <w:lang w:val="en-IN" w:eastAsia="en-IN"/>
              </w:rPr>
            </w:pPr>
          </w:p>
        </w:tc>
        <w:tc>
          <w:tcPr>
            <w:tcW w:w="10130" w:type="dxa"/>
            <w:tcMar>
              <w:top w:w="0" w:type="dxa"/>
              <w:left w:w="0" w:type="dxa"/>
              <w:bottom w:w="200" w:type="dxa"/>
              <w:right w:w="0" w:type="dxa"/>
            </w:tcMar>
          </w:tcPr>
          <w:p w14:paraId="37C3FCA0" w14:textId="77777777" w:rsidR="003370A5" w:rsidRDefault="003370A5">
            <w:pPr>
              <w:pStyle w:val="divdocumentdivsectiontitle"/>
              <w:spacing w:after="90"/>
              <w:rPr>
                <w:rStyle w:val="divdocumentsectionparagraphWrapper"/>
                <w:rFonts w:ascii="Verdana" w:eastAsia="Verdana" w:hAnsi="Verdana" w:cs="Verdana"/>
                <w:b/>
                <w:bCs/>
                <w:caps/>
                <w:color w:val="39C3B1"/>
              </w:rPr>
            </w:pPr>
          </w:p>
        </w:tc>
      </w:tr>
    </w:tbl>
    <w:p w14:paraId="533C2A7F" w14:textId="77777777" w:rsidR="002826DD" w:rsidRDefault="002826DD">
      <w:pPr>
        <w:rPr>
          <w:vanish/>
        </w:rPr>
      </w:pPr>
    </w:p>
    <w:tbl>
      <w:tblPr>
        <w:tblStyle w:val="divdocumentsection"/>
        <w:tblW w:w="0" w:type="auto"/>
        <w:tblCellSpacing w:w="0" w:type="dxa"/>
        <w:shd w:val="clear" w:color="auto" w:fill="FFFFFF"/>
        <w:tblLayout w:type="fixed"/>
        <w:tblCellMar>
          <w:left w:w="0" w:type="dxa"/>
          <w:bottom w:w="200" w:type="dxa"/>
          <w:right w:w="0" w:type="dxa"/>
        </w:tblCellMar>
        <w:tblLook w:val="05E0" w:firstRow="1" w:lastRow="1" w:firstColumn="1" w:lastColumn="1" w:noHBand="0" w:noVBand="1"/>
      </w:tblPr>
      <w:tblGrid>
        <w:gridCol w:w="740"/>
        <w:gridCol w:w="410"/>
        <w:gridCol w:w="10130"/>
      </w:tblGrid>
      <w:tr w:rsidR="002826DD" w14:paraId="4F83FF5C" w14:textId="77777777">
        <w:trPr>
          <w:tblCellSpacing w:w="0" w:type="dxa"/>
        </w:trPr>
        <w:tc>
          <w:tcPr>
            <w:tcW w:w="740" w:type="dxa"/>
            <w:tcMar>
              <w:top w:w="0" w:type="dxa"/>
              <w:left w:w="0" w:type="dxa"/>
              <w:bottom w:w="0" w:type="dxa"/>
              <w:right w:w="0" w:type="dxa"/>
            </w:tcMar>
            <w:hideMark/>
          </w:tcPr>
          <w:p w14:paraId="46373DC0" w14:textId="77777777" w:rsidR="002826DD" w:rsidRDefault="002826DD">
            <w:pPr>
              <w:rPr>
                <w:rFonts w:ascii="Verdana" w:eastAsia="Verdana" w:hAnsi="Verdana" w:cs="Verdana"/>
                <w:color w:val="343B40"/>
                <w:sz w:val="20"/>
                <w:szCs w:val="20"/>
              </w:rPr>
            </w:pPr>
          </w:p>
        </w:tc>
        <w:tc>
          <w:tcPr>
            <w:tcW w:w="410" w:type="dxa"/>
            <w:tcBorders>
              <w:left w:val="single" w:sz="8" w:space="0" w:color="39C3B1"/>
            </w:tcBorders>
            <w:tcMar>
              <w:top w:w="0" w:type="dxa"/>
              <w:left w:w="10" w:type="dxa"/>
              <w:bottom w:w="0" w:type="dxa"/>
              <w:right w:w="0" w:type="dxa"/>
            </w:tcMar>
            <w:hideMark/>
          </w:tcPr>
          <w:p w14:paraId="5048D301" w14:textId="77777777" w:rsidR="002826DD" w:rsidRDefault="00822881">
            <w:pPr>
              <w:rPr>
                <w:rStyle w:val="divdocumentsectiontableCell2"/>
                <w:rFonts w:ascii="Verdana" w:eastAsia="Verdana" w:hAnsi="Verdana" w:cs="Verdana"/>
                <w:color w:val="343B40"/>
                <w:sz w:val="20"/>
                <w:szCs w:val="20"/>
              </w:rPr>
            </w:pPr>
            <w:r>
              <w:rPr>
                <w:rStyle w:val="divdocumentsectiontableCell2"/>
                <w:rFonts w:ascii="Verdana" w:eastAsia="Verdana" w:hAnsi="Verdana" w:cs="Verdana"/>
                <w:noProof/>
                <w:color w:val="343B40"/>
                <w:sz w:val="20"/>
                <w:szCs w:val="20"/>
                <w:lang w:val="en-IN" w:eastAsia="en-IN"/>
              </w:rPr>
              <w:drawing>
                <wp:anchor distT="0" distB="0" distL="114300" distR="114300" simplePos="0" relativeHeight="251660288" behindDoc="0" locked="0" layoutInCell="1" allowOverlap="1" wp14:anchorId="30E5C14F" wp14:editId="7935C585">
                  <wp:simplePos x="0" y="0"/>
                  <wp:positionH relativeFrom="column">
                    <wp:posOffset>-82550</wp:posOffset>
                  </wp:positionH>
                  <wp:positionV relativeFrom="paragraph">
                    <wp:posOffset>76200</wp:posOffset>
                  </wp:positionV>
                  <wp:extent cx="140148" cy="140232"/>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40148" cy="140232"/>
                          </a:xfrm>
                          <a:prstGeom prst="rect">
                            <a:avLst/>
                          </a:prstGeom>
                        </pic:spPr>
                      </pic:pic>
                    </a:graphicData>
                  </a:graphic>
                </wp:anchor>
              </w:drawing>
            </w:r>
          </w:p>
        </w:tc>
        <w:tc>
          <w:tcPr>
            <w:tcW w:w="10130" w:type="dxa"/>
            <w:tcMar>
              <w:top w:w="0" w:type="dxa"/>
              <w:left w:w="0" w:type="dxa"/>
              <w:bottom w:w="200" w:type="dxa"/>
              <w:right w:w="0" w:type="dxa"/>
            </w:tcMar>
            <w:hideMark/>
          </w:tcPr>
          <w:p w14:paraId="14D3A88E" w14:textId="77777777" w:rsidR="002826DD" w:rsidRPr="00953D3A" w:rsidRDefault="00822881">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span"/>
                <w:rFonts w:ascii="Verdana" w:eastAsia="Verdana" w:hAnsi="Verdana" w:cs="Verdana"/>
                <w:b/>
                <w:bCs/>
                <w:caps/>
                <w:color w:val="5F497A" w:themeColor="accent4" w:themeShade="BF"/>
                <w:sz w:val="22"/>
                <w:szCs w:val="22"/>
              </w:rPr>
              <w:t>Work History</w:t>
            </w:r>
          </w:p>
          <w:p w14:paraId="16F6053D" w14:textId="0E0720DA" w:rsidR="002826DD" w:rsidRDefault="001952BD">
            <w:pPr>
              <w:pStyle w:val="divdocumentsinglecolumn"/>
              <w:tabs>
                <w:tab w:val="right" w:pos="10090"/>
              </w:tabs>
              <w:rPr>
                <w:rStyle w:val="divdocumentsectionparagraphWrapper"/>
                <w:rFonts w:ascii="Verdana" w:eastAsia="Verdana" w:hAnsi="Verdana" w:cs="Verdana"/>
                <w:color w:val="343B40"/>
                <w:sz w:val="20"/>
                <w:szCs w:val="20"/>
              </w:rPr>
            </w:pPr>
            <w:r>
              <w:rPr>
                <w:rFonts w:ascii="Verdana" w:hAnsi="Verdana" w:cs="Arial"/>
                <w:b/>
                <w:sz w:val="20"/>
                <w:szCs w:val="20"/>
              </w:rPr>
              <w:t>Software Developer</w:t>
            </w:r>
            <w:r w:rsidR="00564EBD">
              <w:rPr>
                <w:rFonts w:ascii="Verdana" w:hAnsi="Verdana" w:cs="Arial"/>
                <w:b/>
                <w:sz w:val="20"/>
                <w:szCs w:val="20"/>
              </w:rPr>
              <w:t xml:space="preserve"> </w:t>
            </w:r>
            <w:r w:rsidR="00564EBD">
              <w:rPr>
                <w:rStyle w:val="span"/>
                <w:rFonts w:ascii="Verdana" w:eastAsia="Verdana" w:hAnsi="Verdana" w:cs="Verdana"/>
                <w:color w:val="343B40"/>
                <w:sz w:val="20"/>
                <w:szCs w:val="20"/>
              </w:rPr>
              <w:t>|</w:t>
            </w:r>
            <w:r w:rsidR="00873AC5" w:rsidRPr="009128FD">
              <w:rPr>
                <w:rFonts w:ascii="Verdana" w:hAnsi="Verdana" w:cs="Arial"/>
                <w:b/>
                <w:sz w:val="20"/>
                <w:szCs w:val="20"/>
              </w:rPr>
              <w:t xml:space="preserve"> </w:t>
            </w:r>
            <w:proofErr w:type="spellStart"/>
            <w:r w:rsidR="00564EBD">
              <w:rPr>
                <w:rFonts w:ascii="Verdana" w:hAnsi="Verdana" w:cs="Arial"/>
                <w:b/>
                <w:sz w:val="20"/>
                <w:szCs w:val="20"/>
              </w:rPr>
              <w:t>Xenelsoft</w:t>
            </w:r>
            <w:proofErr w:type="spellEnd"/>
            <w:r w:rsidR="00564EBD">
              <w:rPr>
                <w:rFonts w:ascii="Verdana" w:hAnsi="Verdana" w:cs="Arial"/>
                <w:b/>
                <w:sz w:val="20"/>
                <w:szCs w:val="20"/>
              </w:rPr>
              <w:t xml:space="preserve"> technologies </w:t>
            </w:r>
            <w:proofErr w:type="spellStart"/>
            <w:r w:rsidR="00564EBD">
              <w:rPr>
                <w:rFonts w:ascii="Verdana" w:hAnsi="Verdana" w:cs="Arial"/>
                <w:b/>
                <w:sz w:val="20"/>
                <w:szCs w:val="20"/>
              </w:rPr>
              <w:t>Pvt.</w:t>
            </w:r>
            <w:r w:rsidR="00873AC5" w:rsidRPr="009128FD">
              <w:rPr>
                <w:rFonts w:ascii="Verdana" w:hAnsi="Verdana" w:cs="Arial"/>
                <w:b/>
                <w:sz w:val="20"/>
                <w:szCs w:val="20"/>
              </w:rPr>
              <w:t>Ltd</w:t>
            </w:r>
            <w:proofErr w:type="spellEnd"/>
            <w:r w:rsidR="00E10E41">
              <w:rPr>
                <w:rStyle w:val="span"/>
                <w:rFonts w:ascii="Verdana" w:eastAsia="Verdana" w:hAnsi="Verdana" w:cs="Verdana"/>
                <w:color w:val="343B40"/>
                <w:sz w:val="20"/>
                <w:szCs w:val="20"/>
              </w:rPr>
              <w:t xml:space="preserve"> </w:t>
            </w:r>
            <w:r w:rsidR="00822881">
              <w:rPr>
                <w:rStyle w:val="singlecolumnspanpaddedlinenth-child1"/>
                <w:rFonts w:ascii="Verdana" w:eastAsia="Verdana" w:hAnsi="Verdana" w:cs="Verdana"/>
                <w:color w:val="343B40"/>
                <w:sz w:val="20"/>
                <w:szCs w:val="20"/>
              </w:rPr>
              <w:t xml:space="preserve"> </w:t>
            </w:r>
            <w:r w:rsidR="00822881">
              <w:rPr>
                <w:rStyle w:val="datesWrapper"/>
                <w:rFonts w:ascii="Verdana" w:eastAsia="Verdana" w:hAnsi="Verdana" w:cs="Verdana"/>
                <w:color w:val="343B40"/>
                <w:sz w:val="20"/>
                <w:szCs w:val="20"/>
              </w:rPr>
              <w:t xml:space="preserve"> </w:t>
            </w:r>
            <w:r w:rsidR="000437C5">
              <w:rPr>
                <w:rStyle w:val="datesWrapper"/>
                <w:rFonts w:ascii="Verdana" w:eastAsia="Verdana" w:hAnsi="Verdana" w:cs="Verdana"/>
                <w:color w:val="343B40"/>
                <w:sz w:val="20"/>
                <w:szCs w:val="20"/>
              </w:rPr>
              <w:t xml:space="preserve">                            </w:t>
            </w:r>
            <w:r w:rsidR="00077901">
              <w:rPr>
                <w:rStyle w:val="span"/>
                <w:rFonts w:eastAsia="Verdana"/>
              </w:rPr>
              <w:t>09</w:t>
            </w:r>
            <w:r w:rsidR="00873AC5">
              <w:rPr>
                <w:rStyle w:val="span"/>
                <w:rFonts w:ascii="Verdana" w:eastAsia="Verdana" w:hAnsi="Verdana" w:cs="Verdana"/>
                <w:i/>
                <w:iCs/>
                <w:color w:val="343B40"/>
                <w:sz w:val="20"/>
                <w:szCs w:val="20"/>
              </w:rPr>
              <w:t>/202</w:t>
            </w:r>
            <w:r w:rsidR="008C57FD">
              <w:rPr>
                <w:rStyle w:val="span"/>
                <w:rFonts w:ascii="Verdana" w:eastAsia="Verdana" w:hAnsi="Verdana" w:cs="Verdana"/>
                <w:i/>
                <w:iCs/>
                <w:color w:val="343B40"/>
                <w:sz w:val="20"/>
                <w:szCs w:val="20"/>
              </w:rPr>
              <w:t>2</w:t>
            </w:r>
            <w:r w:rsidR="00564EBD">
              <w:rPr>
                <w:rStyle w:val="span"/>
                <w:rFonts w:ascii="Verdana" w:eastAsia="Verdana" w:hAnsi="Verdana" w:cs="Verdana"/>
                <w:i/>
                <w:iCs/>
                <w:color w:val="343B40"/>
                <w:sz w:val="20"/>
                <w:szCs w:val="20"/>
              </w:rPr>
              <w:t>-</w:t>
            </w:r>
            <w:r w:rsidR="00822881">
              <w:rPr>
                <w:rStyle w:val="span"/>
                <w:rFonts w:ascii="Verdana" w:eastAsia="Verdana" w:hAnsi="Verdana" w:cs="Verdana"/>
                <w:i/>
                <w:iCs/>
                <w:color w:val="343B40"/>
                <w:sz w:val="20"/>
                <w:szCs w:val="20"/>
              </w:rPr>
              <w:t>Current</w:t>
            </w:r>
            <w:r w:rsidR="00822881">
              <w:rPr>
                <w:rStyle w:val="datesWrapper"/>
                <w:rFonts w:ascii="Verdana" w:eastAsia="Verdana" w:hAnsi="Verdana" w:cs="Verdana"/>
                <w:color w:val="343B40"/>
                <w:sz w:val="20"/>
                <w:szCs w:val="20"/>
              </w:rPr>
              <w:t xml:space="preserve"> </w:t>
            </w:r>
          </w:p>
          <w:p w14:paraId="7733AABB" w14:textId="7F30E2D2" w:rsidR="00564EBD" w:rsidRPr="005B58CF" w:rsidRDefault="005B58CF" w:rsidP="009258DE">
            <w:pPr>
              <w:pStyle w:val="divdocumentulli"/>
              <w:numPr>
                <w:ilvl w:val="0"/>
                <w:numId w:val="24"/>
              </w:numPr>
              <w:rPr>
                <w:rFonts w:ascii="Verdana" w:eastAsia="Verdana" w:hAnsi="Verdana" w:cs="Verdana"/>
                <w:color w:val="343B40"/>
                <w:sz w:val="20"/>
                <w:szCs w:val="20"/>
              </w:rPr>
            </w:pPr>
            <w:r>
              <w:rPr>
                <w:rFonts w:ascii="Verdana" w:eastAsia="Verdana" w:hAnsi="Verdana" w:cs="Verdana"/>
                <w:color w:val="343B40"/>
                <w:sz w:val="20"/>
                <w:szCs w:val="20"/>
              </w:rPr>
              <w:t>Currently working on UP Police project (UP112).</w:t>
            </w:r>
          </w:p>
          <w:p w14:paraId="13A34B67" w14:textId="2AFFCAE4" w:rsidR="005B58CF" w:rsidRPr="005B58CF" w:rsidRDefault="005B58CF" w:rsidP="00934DCC">
            <w:pPr>
              <w:pStyle w:val="divdocumentulli"/>
              <w:numPr>
                <w:ilvl w:val="0"/>
                <w:numId w:val="24"/>
              </w:numPr>
              <w:rPr>
                <w:rFonts w:ascii="Verdana" w:eastAsia="Verdana" w:hAnsi="Verdana" w:cs="Verdana"/>
                <w:color w:val="343B40"/>
                <w:sz w:val="20"/>
                <w:szCs w:val="20"/>
              </w:rPr>
            </w:pPr>
            <w:r>
              <w:rPr>
                <w:rFonts w:ascii="Verdana" w:hAnsi="Verdana" w:cs="Segoe UI"/>
                <w:color w:val="374151"/>
                <w:sz w:val="20"/>
                <w:szCs w:val="20"/>
              </w:rPr>
              <w:t>D</w:t>
            </w:r>
            <w:r w:rsidRPr="005B58CF">
              <w:rPr>
                <w:rFonts w:ascii="Verdana" w:hAnsi="Verdana" w:cs="Segoe UI"/>
                <w:color w:val="374151"/>
                <w:sz w:val="20"/>
                <w:szCs w:val="20"/>
              </w:rPr>
              <w:t>evelopment of an education online test project.</w:t>
            </w:r>
          </w:p>
          <w:p w14:paraId="1429C345" w14:textId="77777777" w:rsidR="003A0384" w:rsidRPr="003A0384" w:rsidRDefault="00564EBD" w:rsidP="003A0384">
            <w:pPr>
              <w:pStyle w:val="divdocumentulli"/>
              <w:numPr>
                <w:ilvl w:val="0"/>
                <w:numId w:val="24"/>
              </w:numPr>
              <w:rPr>
                <w:rFonts w:ascii="Verdana" w:eastAsia="Verdana" w:hAnsi="Verdana" w:cs="Verdana"/>
                <w:color w:val="343B40"/>
                <w:sz w:val="20"/>
                <w:szCs w:val="20"/>
              </w:rPr>
            </w:pPr>
            <w:r w:rsidRPr="003A0384">
              <w:rPr>
                <w:rFonts w:ascii="Verdana" w:hAnsi="Verdana" w:cs="Segoe UI"/>
                <w:color w:val="374151"/>
                <w:sz w:val="20"/>
                <w:szCs w:val="20"/>
              </w:rPr>
              <w:t>Providing technical leadership, enforcing best practices and coding standards.</w:t>
            </w:r>
          </w:p>
          <w:p w14:paraId="2134E0F2" w14:textId="77777777" w:rsidR="00525FD2" w:rsidRPr="003A0384" w:rsidRDefault="00564EBD" w:rsidP="003A0384">
            <w:pPr>
              <w:pStyle w:val="divdocumentulli"/>
              <w:numPr>
                <w:ilvl w:val="0"/>
                <w:numId w:val="24"/>
              </w:numPr>
              <w:rPr>
                <w:rFonts w:ascii="Verdana" w:eastAsia="Verdana" w:hAnsi="Verdana" w:cs="Verdana"/>
                <w:color w:val="343B40"/>
                <w:sz w:val="20"/>
                <w:szCs w:val="20"/>
              </w:rPr>
            </w:pPr>
            <w:r w:rsidRPr="003A0384">
              <w:rPr>
                <w:rFonts w:ascii="Verdana" w:hAnsi="Verdana" w:cs="Segoe UI"/>
                <w:color w:val="374151"/>
                <w:sz w:val="20"/>
                <w:szCs w:val="20"/>
              </w:rPr>
              <w:t>Successfully launching features, maintaining code quality, and achieving project milestones</w:t>
            </w:r>
            <w:r>
              <w:rPr>
                <w:rFonts w:ascii="Segoe UI" w:hAnsi="Segoe UI" w:cs="Segoe UI"/>
                <w:color w:val="374151"/>
              </w:rPr>
              <w:t>.</w:t>
            </w:r>
          </w:p>
          <w:p w14:paraId="04A66435" w14:textId="77777777" w:rsidR="003A0384" w:rsidRDefault="003A0384" w:rsidP="003A0384">
            <w:pPr>
              <w:pStyle w:val="divdocumentulli"/>
              <w:ind w:left="720"/>
              <w:rPr>
                <w:rStyle w:val="span"/>
                <w:rFonts w:ascii="Verdana" w:eastAsia="Verdana" w:hAnsi="Verdana" w:cs="Verdana"/>
                <w:color w:val="343B40"/>
                <w:sz w:val="20"/>
                <w:szCs w:val="20"/>
              </w:rPr>
            </w:pPr>
          </w:p>
          <w:p w14:paraId="7E5EF2E2" w14:textId="6CE35072" w:rsidR="00525FD2" w:rsidRDefault="00525FD2" w:rsidP="00525FD2">
            <w:pPr>
              <w:pStyle w:val="divdocumentsinglecolumn"/>
              <w:tabs>
                <w:tab w:val="right" w:pos="10090"/>
              </w:tabs>
              <w:rPr>
                <w:rStyle w:val="divdocumentsectionparagraphWrapper"/>
                <w:rFonts w:ascii="Verdana" w:eastAsia="Verdana" w:hAnsi="Verdana" w:cs="Verdana"/>
                <w:color w:val="343B40"/>
                <w:sz w:val="20"/>
                <w:szCs w:val="20"/>
              </w:rPr>
            </w:pPr>
            <w:r>
              <w:rPr>
                <w:rFonts w:ascii="Verdana" w:hAnsi="Verdana" w:cs="Arial"/>
                <w:b/>
                <w:sz w:val="20"/>
                <w:szCs w:val="20"/>
              </w:rPr>
              <w:t>Software Developer</w:t>
            </w:r>
            <w:r>
              <w:rPr>
                <w:rFonts w:ascii="Verdana" w:hAnsi="Verdana" w:cs="Arial"/>
                <w:sz w:val="20"/>
                <w:szCs w:val="20"/>
              </w:rPr>
              <w:t xml:space="preserve"> </w:t>
            </w:r>
            <w:r>
              <w:rPr>
                <w:rStyle w:val="span"/>
                <w:rFonts w:ascii="Verdana" w:eastAsia="Verdana" w:hAnsi="Verdana" w:cs="Verdana"/>
                <w:color w:val="343B40"/>
                <w:sz w:val="20"/>
                <w:szCs w:val="20"/>
              </w:rPr>
              <w:t xml:space="preserve">| </w:t>
            </w:r>
            <w:r>
              <w:rPr>
                <w:rFonts w:ascii="Verdana" w:hAnsi="Verdana" w:cs="Arial"/>
                <w:b/>
                <w:sz w:val="20"/>
                <w:szCs w:val="20"/>
              </w:rPr>
              <w:t xml:space="preserve">PS </w:t>
            </w:r>
            <w:proofErr w:type="spellStart"/>
            <w:r>
              <w:rPr>
                <w:rFonts w:ascii="Verdana" w:hAnsi="Verdana" w:cs="Arial"/>
                <w:b/>
                <w:sz w:val="20"/>
                <w:szCs w:val="20"/>
              </w:rPr>
              <w:t>QuickIT</w:t>
            </w:r>
            <w:proofErr w:type="spellEnd"/>
            <w:r w:rsidRPr="009128FD">
              <w:rPr>
                <w:rFonts w:ascii="Verdana" w:hAnsi="Verdana" w:cs="Arial"/>
                <w:b/>
                <w:sz w:val="20"/>
                <w:szCs w:val="20"/>
              </w:rPr>
              <w:t xml:space="preserve"> Pvt. Ltd</w:t>
            </w:r>
            <w:r>
              <w:rPr>
                <w:rStyle w:val="span"/>
                <w:rFonts w:ascii="Verdana" w:eastAsia="Verdana" w:hAnsi="Verdana" w:cs="Verdana"/>
                <w:color w:val="343B40"/>
                <w:sz w:val="20"/>
                <w:szCs w:val="20"/>
              </w:rPr>
              <w:t xml:space="preserve"> </w:t>
            </w:r>
            <w:r>
              <w:rPr>
                <w:rStyle w:val="singlecolumnspanpaddedlinenth-child1"/>
                <w:rFonts w:ascii="Verdana" w:eastAsia="Verdana" w:hAnsi="Verdana" w:cs="Verdana"/>
                <w:color w:val="343B40"/>
                <w:sz w:val="20"/>
                <w:szCs w:val="20"/>
              </w:rPr>
              <w:t xml:space="preserve"> </w:t>
            </w:r>
            <w:r w:rsidR="001D0132">
              <w:rPr>
                <w:rStyle w:val="singlecolumnspanpaddedlinenth-child1"/>
                <w:rFonts w:ascii="Verdana" w:eastAsia="Verdana" w:hAnsi="Verdana" w:cs="Verdana"/>
                <w:color w:val="343B40"/>
                <w:sz w:val="20"/>
                <w:szCs w:val="20"/>
              </w:rPr>
              <w:t xml:space="preserve">                                              </w:t>
            </w:r>
            <w:r>
              <w:rPr>
                <w:rStyle w:val="datesWrapper"/>
                <w:rFonts w:ascii="Verdana" w:eastAsia="Verdana" w:hAnsi="Verdana" w:cs="Verdana"/>
                <w:color w:val="343B40"/>
                <w:sz w:val="20"/>
                <w:szCs w:val="20"/>
              </w:rPr>
              <w:t xml:space="preserve"> </w:t>
            </w:r>
            <w:r>
              <w:rPr>
                <w:rStyle w:val="span"/>
                <w:rFonts w:ascii="Verdana" w:eastAsia="Verdana" w:hAnsi="Verdana" w:cs="Verdana"/>
                <w:i/>
                <w:iCs/>
                <w:color w:val="343B40"/>
                <w:sz w:val="20"/>
                <w:szCs w:val="20"/>
              </w:rPr>
              <w:t>0</w:t>
            </w:r>
            <w:r w:rsidR="002C105F">
              <w:rPr>
                <w:rStyle w:val="span"/>
                <w:rFonts w:ascii="Verdana" w:eastAsia="Verdana" w:hAnsi="Verdana" w:cs="Verdana"/>
                <w:i/>
                <w:iCs/>
                <w:color w:val="343B40"/>
                <w:sz w:val="20"/>
                <w:szCs w:val="20"/>
              </w:rPr>
              <w:t>5</w:t>
            </w:r>
            <w:r>
              <w:rPr>
                <w:rStyle w:val="span"/>
                <w:rFonts w:ascii="Verdana" w:eastAsia="Verdana" w:hAnsi="Verdana" w:cs="Verdana"/>
                <w:i/>
                <w:iCs/>
                <w:color w:val="343B40"/>
                <w:sz w:val="20"/>
                <w:szCs w:val="20"/>
              </w:rPr>
              <w:t>/202</w:t>
            </w:r>
            <w:r w:rsidR="00750E82">
              <w:rPr>
                <w:rStyle w:val="span"/>
                <w:rFonts w:ascii="Verdana" w:eastAsia="Verdana" w:hAnsi="Verdana" w:cs="Verdana"/>
                <w:i/>
                <w:iCs/>
                <w:color w:val="343B40"/>
                <w:sz w:val="20"/>
                <w:szCs w:val="20"/>
              </w:rPr>
              <w:t>2</w:t>
            </w:r>
            <w:r>
              <w:rPr>
                <w:rStyle w:val="span"/>
                <w:rFonts w:ascii="Verdana" w:eastAsia="Verdana" w:hAnsi="Verdana" w:cs="Verdana"/>
                <w:i/>
                <w:iCs/>
                <w:color w:val="343B40"/>
                <w:sz w:val="20"/>
                <w:szCs w:val="20"/>
              </w:rPr>
              <w:t xml:space="preserve"> – 0</w:t>
            </w:r>
            <w:r w:rsidR="00750E82">
              <w:rPr>
                <w:rStyle w:val="span"/>
                <w:rFonts w:ascii="Verdana" w:eastAsia="Verdana" w:hAnsi="Verdana" w:cs="Verdana"/>
                <w:i/>
                <w:iCs/>
                <w:color w:val="343B40"/>
                <w:sz w:val="20"/>
                <w:szCs w:val="20"/>
              </w:rPr>
              <w:t>9</w:t>
            </w:r>
            <w:r>
              <w:rPr>
                <w:rStyle w:val="span"/>
                <w:rFonts w:ascii="Verdana" w:eastAsia="Verdana" w:hAnsi="Verdana" w:cs="Verdana"/>
                <w:i/>
                <w:iCs/>
                <w:color w:val="343B40"/>
                <w:sz w:val="20"/>
                <w:szCs w:val="20"/>
              </w:rPr>
              <w:t>/202</w:t>
            </w:r>
            <w:r w:rsidR="001D610E">
              <w:rPr>
                <w:rStyle w:val="span"/>
                <w:rFonts w:ascii="Verdana" w:eastAsia="Verdana" w:hAnsi="Verdana" w:cs="Verdana"/>
                <w:i/>
                <w:iCs/>
                <w:color w:val="343B40"/>
                <w:sz w:val="20"/>
                <w:szCs w:val="20"/>
              </w:rPr>
              <w:t>2</w:t>
            </w:r>
            <w:r>
              <w:rPr>
                <w:rStyle w:val="datesWrapper"/>
                <w:rFonts w:ascii="Verdana" w:eastAsia="Verdana" w:hAnsi="Verdana" w:cs="Verdana"/>
                <w:color w:val="343B40"/>
                <w:sz w:val="20"/>
                <w:szCs w:val="20"/>
              </w:rPr>
              <w:t xml:space="preserve"> </w:t>
            </w:r>
          </w:p>
          <w:p w14:paraId="1B98B9B2" w14:textId="77777777" w:rsidR="00525FD2" w:rsidRDefault="00525FD2" w:rsidP="00525FD2">
            <w:pPr>
              <w:pStyle w:val="divdocumentulli"/>
              <w:numPr>
                <w:ilvl w:val="0"/>
                <w:numId w:val="24"/>
              </w:numPr>
              <w:spacing w:before="100"/>
              <w:rPr>
                <w:rStyle w:val="span"/>
                <w:rFonts w:ascii="Verdana" w:eastAsia="Verdana" w:hAnsi="Verdana" w:cs="Verdana"/>
                <w:color w:val="343B40"/>
                <w:sz w:val="20"/>
                <w:szCs w:val="20"/>
              </w:rPr>
            </w:pPr>
            <w:r>
              <w:rPr>
                <w:rStyle w:val="span"/>
                <w:rFonts w:ascii="Verdana" w:eastAsia="Verdana" w:hAnsi="Verdana" w:cs="Verdana"/>
                <w:color w:val="343B40"/>
                <w:sz w:val="20"/>
                <w:szCs w:val="20"/>
              </w:rPr>
              <w:t>Worked on government project &amp; security audit.</w:t>
            </w:r>
          </w:p>
          <w:p w14:paraId="4D18A33A" w14:textId="77777777" w:rsidR="00525FD2" w:rsidRDefault="00525FD2" w:rsidP="00525FD2">
            <w:pPr>
              <w:pStyle w:val="divdocumentulli"/>
              <w:numPr>
                <w:ilvl w:val="0"/>
                <w:numId w:val="24"/>
              </w:numPr>
              <w:rPr>
                <w:rStyle w:val="span"/>
                <w:rFonts w:ascii="Verdana" w:eastAsia="Verdana" w:hAnsi="Verdana" w:cs="Verdana"/>
                <w:color w:val="343B40"/>
                <w:sz w:val="20"/>
                <w:szCs w:val="20"/>
              </w:rPr>
            </w:pPr>
            <w:r>
              <w:rPr>
                <w:rStyle w:val="span"/>
                <w:rFonts w:ascii="Verdana" w:eastAsia="Verdana" w:hAnsi="Verdana" w:cs="Verdana"/>
                <w:color w:val="343B40"/>
                <w:sz w:val="20"/>
                <w:szCs w:val="20"/>
              </w:rPr>
              <w:t>Focus on major responsibilities and work achievements rather than daily tasks.</w:t>
            </w:r>
          </w:p>
          <w:p w14:paraId="453ABF70" w14:textId="77777777" w:rsidR="00525FD2" w:rsidRPr="00525FD2" w:rsidRDefault="00525FD2" w:rsidP="00525FD2">
            <w:pPr>
              <w:pStyle w:val="divdocumentulli"/>
              <w:numPr>
                <w:ilvl w:val="0"/>
                <w:numId w:val="24"/>
              </w:numPr>
              <w:rPr>
                <w:rStyle w:val="Strong1"/>
                <w:rFonts w:ascii="Verdana" w:eastAsia="Verdana" w:hAnsi="Verdana" w:cs="Verdana"/>
                <w:color w:val="343B40"/>
                <w:sz w:val="20"/>
                <w:szCs w:val="20"/>
              </w:rPr>
            </w:pPr>
            <w:r>
              <w:rPr>
                <w:rStyle w:val="span"/>
                <w:rFonts w:ascii="Verdana" w:eastAsia="Verdana" w:hAnsi="Verdana" w:cs="Verdana"/>
                <w:color w:val="343B40"/>
                <w:sz w:val="20"/>
                <w:szCs w:val="20"/>
              </w:rPr>
              <w:t>Given demo after completing of the project to our client &amp; senior.</w:t>
            </w:r>
          </w:p>
          <w:p w14:paraId="79CEFD95" w14:textId="77777777" w:rsidR="00FD308E" w:rsidRDefault="00FD308E" w:rsidP="00FD308E">
            <w:pPr>
              <w:pStyle w:val="divdocumentulli"/>
              <w:rPr>
                <w:rStyle w:val="Strong1"/>
                <w:rFonts w:eastAsia="Verdana" w:cs="Verdana"/>
                <w:color w:val="343B40"/>
              </w:rPr>
            </w:pPr>
          </w:p>
          <w:p w14:paraId="14E32B6D" w14:textId="6E7BAAA3" w:rsidR="002826DD" w:rsidRPr="00FD308E" w:rsidRDefault="00FD308E" w:rsidP="00FD308E">
            <w:pPr>
              <w:pStyle w:val="divdocumentulli"/>
              <w:rPr>
                <w:rStyle w:val="divdocumentsectionparagraphWrapper"/>
                <w:rFonts w:ascii="Verdana" w:eastAsia="Verdana" w:hAnsi="Verdana" w:cs="Verdana"/>
                <w:color w:val="343B40"/>
                <w:sz w:val="20"/>
                <w:szCs w:val="20"/>
              </w:rPr>
            </w:pPr>
            <w:r w:rsidRPr="00FD308E">
              <w:rPr>
                <w:rFonts w:ascii="Verdana" w:hAnsi="Verdana" w:cs="Arial"/>
                <w:b/>
                <w:sz w:val="20"/>
                <w:szCs w:val="20"/>
              </w:rPr>
              <w:t xml:space="preserve"> </w:t>
            </w:r>
            <w:r w:rsidR="00E10E41" w:rsidRPr="00FD308E">
              <w:rPr>
                <w:rFonts w:ascii="Verdana" w:hAnsi="Verdana" w:cs="Arial"/>
                <w:b/>
                <w:sz w:val="20"/>
                <w:szCs w:val="20"/>
              </w:rPr>
              <w:t>PHP Developer</w:t>
            </w:r>
            <w:r w:rsidR="00E10E41" w:rsidRPr="00FD308E">
              <w:rPr>
                <w:rFonts w:ascii="Verdana" w:hAnsi="Verdana" w:cs="Arial"/>
                <w:sz w:val="20"/>
                <w:szCs w:val="20"/>
              </w:rPr>
              <w:t xml:space="preserve"> </w:t>
            </w:r>
            <w:r w:rsidR="00822881" w:rsidRPr="00FD308E">
              <w:rPr>
                <w:rStyle w:val="span"/>
                <w:rFonts w:ascii="Verdana" w:eastAsia="Verdana" w:hAnsi="Verdana" w:cs="Verdana"/>
                <w:color w:val="343B40"/>
                <w:sz w:val="20"/>
                <w:szCs w:val="20"/>
              </w:rPr>
              <w:t>|</w:t>
            </w:r>
            <w:r w:rsidR="001740FC" w:rsidRPr="001740FC">
              <w:rPr>
                <w:rFonts w:ascii="Verdana" w:hAnsi="Verdana" w:cs="Arial"/>
                <w:b/>
                <w:sz w:val="20"/>
                <w:szCs w:val="20"/>
              </w:rPr>
              <w:t>Center for Public Health Kinetics (CPHK</w:t>
            </w:r>
            <w:r w:rsidR="001740FC" w:rsidRPr="001740FC">
              <w:rPr>
                <w:rFonts w:asciiTheme="majorHAnsi" w:hAnsiTheme="majorHAnsi" w:cs="Arial"/>
                <w:b/>
                <w:sz w:val="20"/>
                <w:szCs w:val="20"/>
              </w:rPr>
              <w:t>)</w:t>
            </w:r>
            <w:r w:rsidR="00822881" w:rsidRPr="00FD308E">
              <w:rPr>
                <w:rStyle w:val="datesWrapper"/>
                <w:rFonts w:ascii="Verdana" w:eastAsia="Verdana" w:hAnsi="Verdana" w:cs="Verdana"/>
                <w:color w:val="343B40"/>
                <w:sz w:val="20"/>
                <w:szCs w:val="20"/>
              </w:rPr>
              <w:tab/>
              <w:t xml:space="preserve"> </w:t>
            </w:r>
            <w:r w:rsidR="001D0132">
              <w:rPr>
                <w:rStyle w:val="datesWrapper"/>
                <w:rFonts w:ascii="Verdana" w:eastAsia="Verdana" w:hAnsi="Verdana" w:cs="Verdana"/>
                <w:color w:val="343B40"/>
                <w:sz w:val="20"/>
                <w:szCs w:val="20"/>
              </w:rPr>
              <w:t xml:space="preserve">                      </w:t>
            </w:r>
            <w:r w:rsidR="002C105F">
              <w:rPr>
                <w:rStyle w:val="datesWrapper"/>
                <w:rFonts w:ascii="Verdana" w:eastAsia="Verdana" w:hAnsi="Verdana" w:cs="Verdana"/>
                <w:color w:val="343B40"/>
                <w:sz w:val="20"/>
                <w:szCs w:val="20"/>
              </w:rPr>
              <w:t>04</w:t>
            </w:r>
            <w:r w:rsidR="00E10E41" w:rsidRPr="00FD308E">
              <w:rPr>
                <w:rStyle w:val="span"/>
                <w:rFonts w:ascii="Verdana" w:eastAsia="Verdana" w:hAnsi="Verdana" w:cs="Verdana"/>
                <w:i/>
                <w:iCs/>
                <w:color w:val="343B40"/>
                <w:sz w:val="20"/>
                <w:szCs w:val="20"/>
              </w:rPr>
              <w:t>/</w:t>
            </w:r>
            <w:r w:rsidR="00B52CD4">
              <w:rPr>
                <w:rStyle w:val="span"/>
                <w:rFonts w:ascii="Verdana" w:eastAsia="Verdana" w:hAnsi="Verdana" w:cs="Verdana"/>
                <w:i/>
                <w:iCs/>
                <w:color w:val="343B40"/>
                <w:sz w:val="20"/>
                <w:szCs w:val="20"/>
              </w:rPr>
              <w:t>2021</w:t>
            </w:r>
            <w:r w:rsidR="00E10E41" w:rsidRPr="00FD308E">
              <w:rPr>
                <w:rStyle w:val="span"/>
                <w:rFonts w:ascii="Verdana" w:eastAsia="Verdana" w:hAnsi="Verdana" w:cs="Verdana"/>
                <w:i/>
                <w:iCs/>
                <w:color w:val="343B40"/>
                <w:sz w:val="20"/>
                <w:szCs w:val="20"/>
              </w:rPr>
              <w:t xml:space="preserve"> - 0</w:t>
            </w:r>
            <w:r w:rsidR="002C105F">
              <w:rPr>
                <w:rStyle w:val="span"/>
                <w:rFonts w:ascii="Verdana" w:eastAsia="Verdana" w:hAnsi="Verdana" w:cs="Verdana"/>
                <w:i/>
                <w:iCs/>
                <w:color w:val="343B40"/>
                <w:sz w:val="20"/>
                <w:szCs w:val="20"/>
              </w:rPr>
              <w:t>4</w:t>
            </w:r>
            <w:r w:rsidR="00E10E41" w:rsidRPr="00FD308E">
              <w:rPr>
                <w:rStyle w:val="span"/>
                <w:rFonts w:ascii="Verdana" w:eastAsia="Verdana" w:hAnsi="Verdana" w:cs="Verdana"/>
                <w:i/>
                <w:iCs/>
                <w:color w:val="343B40"/>
                <w:sz w:val="20"/>
                <w:szCs w:val="20"/>
              </w:rPr>
              <w:t>/202</w:t>
            </w:r>
            <w:r w:rsidR="00750E82">
              <w:rPr>
                <w:rStyle w:val="span"/>
                <w:rFonts w:ascii="Verdana" w:eastAsia="Verdana" w:hAnsi="Verdana" w:cs="Verdana"/>
                <w:i/>
                <w:iCs/>
                <w:color w:val="343B40"/>
                <w:sz w:val="20"/>
                <w:szCs w:val="20"/>
              </w:rPr>
              <w:t>2</w:t>
            </w:r>
            <w:r w:rsidR="00822881" w:rsidRPr="00FD308E">
              <w:rPr>
                <w:rStyle w:val="datesWrapper"/>
                <w:rFonts w:ascii="Verdana" w:eastAsia="Verdana" w:hAnsi="Verdana" w:cs="Verdana"/>
                <w:color w:val="343B40"/>
                <w:sz w:val="20"/>
                <w:szCs w:val="20"/>
              </w:rPr>
              <w:t xml:space="preserve"> </w:t>
            </w:r>
          </w:p>
          <w:p w14:paraId="6A05B675" w14:textId="34A28C8B" w:rsidR="000F36F7" w:rsidRPr="000F36F7" w:rsidRDefault="005B58CF" w:rsidP="009258DE">
            <w:pPr>
              <w:pStyle w:val="divdocumentsinglecolumn"/>
              <w:numPr>
                <w:ilvl w:val="0"/>
                <w:numId w:val="24"/>
              </w:numPr>
              <w:tabs>
                <w:tab w:val="right" w:pos="10090"/>
              </w:tabs>
              <w:spacing w:line="240" w:lineRule="auto"/>
              <w:rPr>
                <w:rFonts w:ascii="Verdana" w:hAnsi="Verdana" w:cs="Arial"/>
                <w:sz w:val="20"/>
                <w:szCs w:val="20"/>
              </w:rPr>
            </w:pPr>
            <w:r>
              <w:rPr>
                <w:color w:val="000000" w:themeColor="text1"/>
              </w:rPr>
              <w:t>The global scale for early development (GSED)</w:t>
            </w:r>
            <w:r w:rsidR="000F36F7" w:rsidRPr="000F36F7">
              <w:rPr>
                <w:rStyle w:val="markedcontent"/>
                <w:rFonts w:ascii="Verdana" w:hAnsi="Verdana" w:cs="Arial"/>
                <w:sz w:val="20"/>
                <w:szCs w:val="20"/>
              </w:rPr>
              <w:t>.</w:t>
            </w:r>
          </w:p>
          <w:p w14:paraId="3B57F5CD" w14:textId="32D2600E" w:rsidR="000F36F7" w:rsidRPr="005B58CF" w:rsidRDefault="005B58CF" w:rsidP="00AD6E47">
            <w:pPr>
              <w:pStyle w:val="divdocumentsinglecolumn"/>
              <w:numPr>
                <w:ilvl w:val="0"/>
                <w:numId w:val="24"/>
              </w:numPr>
              <w:tabs>
                <w:tab w:val="right" w:pos="10090"/>
              </w:tabs>
              <w:spacing w:line="240" w:lineRule="auto"/>
              <w:rPr>
                <w:rStyle w:val="markedcontent"/>
                <w:rFonts w:ascii="Verdana" w:hAnsi="Verdana" w:cs="Arial"/>
                <w:sz w:val="20"/>
                <w:szCs w:val="20"/>
              </w:rPr>
            </w:pPr>
            <w:r>
              <w:rPr>
                <w:rStyle w:val="markedcontent"/>
              </w:rPr>
              <w:t>Survey form of mother &amp; child (WHO)</w:t>
            </w:r>
          </w:p>
          <w:p w14:paraId="387D82FA" w14:textId="6EB5DAB6" w:rsidR="002826DD" w:rsidRPr="000F36F7" w:rsidRDefault="00E10E41">
            <w:pPr>
              <w:pStyle w:val="divdocumentsinglecolumn"/>
              <w:tabs>
                <w:tab w:val="right" w:pos="10090"/>
              </w:tabs>
              <w:spacing w:before="180"/>
              <w:rPr>
                <w:rStyle w:val="divdocumentsectionparagraphWrapper"/>
                <w:rFonts w:ascii="Verdana" w:hAnsi="Verdana"/>
                <w:b/>
                <w:bCs/>
                <w:sz w:val="20"/>
                <w:szCs w:val="20"/>
              </w:rPr>
            </w:pPr>
            <w:r>
              <w:rPr>
                <w:rFonts w:ascii="Verdana" w:hAnsi="Verdana" w:cs="Arial"/>
                <w:b/>
                <w:sz w:val="20"/>
                <w:szCs w:val="20"/>
              </w:rPr>
              <w:t>PHP Developer</w:t>
            </w:r>
            <w:r>
              <w:rPr>
                <w:rFonts w:ascii="Verdana" w:hAnsi="Verdana" w:cs="Arial"/>
                <w:sz w:val="20"/>
                <w:szCs w:val="20"/>
              </w:rPr>
              <w:t xml:space="preserve"> </w:t>
            </w:r>
            <w:r>
              <w:rPr>
                <w:rStyle w:val="span"/>
                <w:rFonts w:ascii="Verdana" w:eastAsia="Verdana" w:hAnsi="Verdana" w:cs="Verdana"/>
                <w:color w:val="343B40"/>
                <w:sz w:val="20"/>
                <w:szCs w:val="20"/>
              </w:rPr>
              <w:t xml:space="preserve">| </w:t>
            </w:r>
            <w:r w:rsidR="001740FC" w:rsidRPr="001740FC">
              <w:rPr>
                <w:rFonts w:ascii="Verdana" w:hAnsi="Verdana" w:cs="Arial"/>
                <w:b/>
                <w:sz w:val="20"/>
                <w:szCs w:val="20"/>
              </w:rPr>
              <w:t>Kliff Technologies</w:t>
            </w:r>
            <w:r w:rsidR="00822881">
              <w:rPr>
                <w:rStyle w:val="datesWrapper"/>
                <w:rFonts w:ascii="Verdana" w:eastAsia="Verdana" w:hAnsi="Verdana" w:cs="Verdana"/>
                <w:color w:val="343B40"/>
                <w:sz w:val="20"/>
                <w:szCs w:val="20"/>
              </w:rPr>
              <w:tab/>
              <w:t xml:space="preserve"> </w:t>
            </w:r>
            <w:r w:rsidR="00B52CD4">
              <w:rPr>
                <w:rStyle w:val="datesWrapper"/>
                <w:rFonts w:ascii="Verdana" w:eastAsia="Verdana" w:hAnsi="Verdana" w:cs="Verdana"/>
                <w:color w:val="343B40"/>
                <w:sz w:val="20"/>
                <w:szCs w:val="20"/>
              </w:rPr>
              <w:t>0</w:t>
            </w:r>
            <w:r w:rsidR="00247B07">
              <w:rPr>
                <w:rStyle w:val="datesWrapper"/>
                <w:rFonts w:ascii="Verdana" w:eastAsia="Verdana" w:hAnsi="Verdana" w:cs="Verdana"/>
                <w:color w:val="343B40"/>
                <w:sz w:val="20"/>
                <w:szCs w:val="20"/>
              </w:rPr>
              <w:t>5</w:t>
            </w:r>
            <w:r>
              <w:rPr>
                <w:rStyle w:val="span"/>
                <w:rFonts w:ascii="Verdana" w:eastAsia="Verdana" w:hAnsi="Verdana" w:cs="Verdana"/>
                <w:i/>
                <w:iCs/>
                <w:color w:val="343B40"/>
                <w:sz w:val="20"/>
                <w:szCs w:val="20"/>
              </w:rPr>
              <w:t>/20</w:t>
            </w:r>
            <w:r w:rsidR="00B52CD4">
              <w:rPr>
                <w:rStyle w:val="span"/>
                <w:rFonts w:ascii="Verdana" w:eastAsia="Verdana" w:hAnsi="Verdana" w:cs="Verdana"/>
                <w:i/>
                <w:iCs/>
                <w:color w:val="343B40"/>
                <w:sz w:val="20"/>
                <w:szCs w:val="20"/>
              </w:rPr>
              <w:t>20</w:t>
            </w:r>
            <w:r>
              <w:rPr>
                <w:rStyle w:val="span"/>
                <w:rFonts w:ascii="Verdana" w:eastAsia="Verdana" w:hAnsi="Verdana" w:cs="Verdana"/>
                <w:i/>
                <w:iCs/>
                <w:color w:val="343B40"/>
                <w:sz w:val="20"/>
                <w:szCs w:val="20"/>
              </w:rPr>
              <w:t xml:space="preserve"> - </w:t>
            </w:r>
            <w:r w:rsidR="00B52CD4">
              <w:rPr>
                <w:rStyle w:val="span"/>
                <w:rFonts w:ascii="Verdana" w:eastAsia="Verdana" w:hAnsi="Verdana" w:cs="Verdana"/>
                <w:i/>
                <w:iCs/>
                <w:color w:val="343B40"/>
                <w:sz w:val="20"/>
                <w:szCs w:val="20"/>
              </w:rPr>
              <w:t>0</w:t>
            </w:r>
            <w:r w:rsidR="002C105F">
              <w:rPr>
                <w:rStyle w:val="span"/>
                <w:rFonts w:ascii="Verdana" w:eastAsia="Verdana" w:hAnsi="Verdana" w:cs="Verdana"/>
                <w:i/>
                <w:iCs/>
                <w:color w:val="343B40"/>
                <w:sz w:val="20"/>
                <w:szCs w:val="20"/>
              </w:rPr>
              <w:t>4</w:t>
            </w:r>
            <w:r>
              <w:rPr>
                <w:rStyle w:val="span"/>
                <w:rFonts w:ascii="Verdana" w:eastAsia="Verdana" w:hAnsi="Verdana" w:cs="Verdana"/>
                <w:i/>
                <w:iCs/>
                <w:color w:val="343B40"/>
                <w:sz w:val="20"/>
                <w:szCs w:val="20"/>
              </w:rPr>
              <w:t>/</w:t>
            </w:r>
            <w:r w:rsidR="00B52CD4">
              <w:rPr>
                <w:rStyle w:val="span"/>
                <w:rFonts w:ascii="Verdana" w:eastAsia="Verdana" w:hAnsi="Verdana" w:cs="Verdana"/>
                <w:i/>
                <w:iCs/>
                <w:color w:val="343B40"/>
                <w:sz w:val="20"/>
                <w:szCs w:val="20"/>
              </w:rPr>
              <w:t>2021</w:t>
            </w:r>
            <w:r w:rsidR="00822881">
              <w:rPr>
                <w:rStyle w:val="datesWrapper"/>
                <w:rFonts w:ascii="Verdana" w:eastAsia="Verdana" w:hAnsi="Verdana" w:cs="Verdana"/>
                <w:color w:val="343B40"/>
                <w:sz w:val="20"/>
                <w:szCs w:val="20"/>
              </w:rPr>
              <w:t xml:space="preserve"> </w:t>
            </w:r>
          </w:p>
          <w:p w14:paraId="421691ED" w14:textId="77777777" w:rsidR="000F36F7" w:rsidRPr="000F36F7" w:rsidRDefault="000F36F7" w:rsidP="009258DE">
            <w:pPr>
              <w:pStyle w:val="divdocumentsinglecolumn"/>
              <w:numPr>
                <w:ilvl w:val="0"/>
                <w:numId w:val="24"/>
              </w:numPr>
              <w:tabs>
                <w:tab w:val="right" w:pos="10090"/>
              </w:tabs>
              <w:spacing w:line="240" w:lineRule="auto"/>
              <w:rPr>
                <w:rFonts w:ascii="Verdana" w:hAnsi="Verdana" w:cs="Arial"/>
                <w:sz w:val="20"/>
                <w:szCs w:val="20"/>
              </w:rPr>
            </w:pPr>
            <w:r w:rsidRPr="000F36F7">
              <w:rPr>
                <w:rStyle w:val="markedcontent"/>
                <w:rFonts w:ascii="Verdana" w:hAnsi="Verdana" w:cs="Arial"/>
                <w:sz w:val="20"/>
                <w:szCs w:val="20"/>
              </w:rPr>
              <w:t>Customer Relationship Management (CRM) Software.</w:t>
            </w:r>
          </w:p>
          <w:p w14:paraId="7AF728E9" w14:textId="4EDD8D83" w:rsidR="001952BD" w:rsidRPr="001D0132" w:rsidRDefault="000F36F7" w:rsidP="001D0132">
            <w:pPr>
              <w:pStyle w:val="divdocumentsinglecolumn"/>
              <w:numPr>
                <w:ilvl w:val="0"/>
                <w:numId w:val="24"/>
              </w:numPr>
              <w:tabs>
                <w:tab w:val="right" w:pos="10090"/>
              </w:tabs>
              <w:spacing w:line="240" w:lineRule="auto"/>
              <w:rPr>
                <w:rStyle w:val="markedcontent"/>
                <w:rFonts w:ascii="Verdana" w:eastAsia="Verdana" w:hAnsi="Verdana" w:cs="Verdana"/>
                <w:color w:val="343B40"/>
                <w:sz w:val="20"/>
                <w:szCs w:val="20"/>
              </w:rPr>
            </w:pPr>
            <w:r w:rsidRPr="000F36F7">
              <w:rPr>
                <w:rStyle w:val="markedcontent"/>
                <w:rFonts w:ascii="Verdana" w:hAnsi="Verdana" w:cs="Arial"/>
                <w:sz w:val="20"/>
                <w:szCs w:val="20"/>
              </w:rPr>
              <w:t>Web Development.</w:t>
            </w:r>
          </w:p>
          <w:p w14:paraId="248AB40E" w14:textId="77777777" w:rsidR="001D0132" w:rsidRDefault="001D0132" w:rsidP="001D0132">
            <w:pPr>
              <w:pStyle w:val="divdocumentsinglecolumn"/>
              <w:tabs>
                <w:tab w:val="right" w:pos="10090"/>
              </w:tabs>
              <w:spacing w:line="240" w:lineRule="auto"/>
              <w:ind w:left="720"/>
              <w:rPr>
                <w:rStyle w:val="span"/>
                <w:rFonts w:ascii="Verdana" w:eastAsia="Verdana" w:hAnsi="Verdana" w:cs="Verdana"/>
                <w:color w:val="343B40"/>
                <w:sz w:val="20"/>
                <w:szCs w:val="20"/>
              </w:rPr>
            </w:pPr>
          </w:p>
          <w:p w14:paraId="76E95B9E" w14:textId="4F073F6E" w:rsidR="001952BD" w:rsidRPr="00953D3A" w:rsidRDefault="00E10E41" w:rsidP="001952BD">
            <w:pPr>
              <w:pStyle w:val="divdocumentdivsectiontitle"/>
              <w:spacing w:after="90"/>
              <w:rPr>
                <w:rStyle w:val="span"/>
                <w:rFonts w:ascii="Verdana" w:eastAsia="Verdana" w:hAnsi="Verdana" w:cs="Verdana"/>
                <w:b/>
                <w:bCs/>
                <w:caps/>
                <w:color w:val="5F497A" w:themeColor="accent4" w:themeShade="BF"/>
                <w:sz w:val="22"/>
                <w:szCs w:val="22"/>
              </w:rPr>
            </w:pPr>
            <w:r w:rsidRPr="00953D3A">
              <w:rPr>
                <w:rStyle w:val="divdocumentsectiontableCell2"/>
                <w:rFonts w:ascii="Verdana" w:eastAsia="Verdana" w:hAnsi="Verdana" w:cs="Verdana"/>
                <w:noProof/>
                <w:color w:val="5F497A" w:themeColor="accent4" w:themeShade="BF"/>
                <w:sz w:val="20"/>
                <w:szCs w:val="20"/>
                <w:lang w:val="en-IN" w:eastAsia="en-IN"/>
              </w:rPr>
              <w:drawing>
                <wp:anchor distT="0" distB="0" distL="114300" distR="114300" simplePos="0" relativeHeight="251663360" behindDoc="0" locked="0" layoutInCell="1" allowOverlap="1" wp14:anchorId="1EE766A5" wp14:editId="2E598E00">
                  <wp:simplePos x="0" y="0"/>
                  <wp:positionH relativeFrom="column">
                    <wp:posOffset>-330200</wp:posOffset>
                  </wp:positionH>
                  <wp:positionV relativeFrom="paragraph">
                    <wp:posOffset>88265</wp:posOffset>
                  </wp:positionV>
                  <wp:extent cx="139700" cy="1397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39700" cy="139700"/>
                          </a:xfrm>
                          <a:prstGeom prst="rect">
                            <a:avLst/>
                          </a:prstGeom>
                        </pic:spPr>
                      </pic:pic>
                    </a:graphicData>
                  </a:graphic>
                </wp:anchor>
              </w:drawing>
            </w:r>
            <w:r w:rsidR="000F36F7" w:rsidRPr="00953D3A">
              <w:rPr>
                <w:rStyle w:val="span"/>
                <w:rFonts w:ascii="Verdana" w:eastAsia="Verdana" w:hAnsi="Verdana" w:cs="Verdana"/>
                <w:b/>
                <w:bCs/>
                <w:caps/>
                <w:color w:val="5F497A" w:themeColor="accent4" w:themeShade="BF"/>
                <w:sz w:val="22"/>
                <w:szCs w:val="22"/>
              </w:rPr>
              <w:t>projects</w:t>
            </w:r>
            <w:r w:rsidR="001952BD" w:rsidRPr="00953D3A">
              <w:rPr>
                <w:rStyle w:val="span"/>
                <w:rFonts w:ascii="Verdana" w:eastAsia="Verdana" w:hAnsi="Verdana" w:cs="Verdana"/>
                <w:b/>
                <w:bCs/>
                <w:caps/>
                <w:color w:val="5F497A" w:themeColor="accent4" w:themeShade="BF"/>
                <w:sz w:val="22"/>
                <w:szCs w:val="22"/>
              </w:rPr>
              <w:t xml:space="preserve"> History</w:t>
            </w:r>
          </w:p>
          <w:p w14:paraId="64193700" w14:textId="77777777" w:rsidR="00823AA5" w:rsidRDefault="00823AA5" w:rsidP="001952BD">
            <w:pPr>
              <w:pStyle w:val="divdocumentdivsectiontitle"/>
              <w:spacing w:after="90"/>
              <w:rPr>
                <w:rStyle w:val="span"/>
                <w:rFonts w:ascii="Verdana" w:eastAsia="Verdana" w:hAnsi="Verdana" w:cs="Verdana"/>
                <w:b/>
                <w:bCs/>
                <w:caps/>
                <w:color w:val="39C3B1"/>
                <w:sz w:val="22"/>
                <w:szCs w:val="22"/>
              </w:rPr>
            </w:pPr>
          </w:p>
          <w:p w14:paraId="3AB8A8D6" w14:textId="511CC77E" w:rsidR="00823AA5" w:rsidRDefault="00823AA5" w:rsidP="00823AA5">
            <w:pPr>
              <w:pStyle w:val="divdocumentulli"/>
              <w:rPr>
                <w:rFonts w:ascii="Verdana" w:eastAsia="Verdana" w:hAnsi="Verdana" w:cs="Verdana"/>
                <w:b/>
                <w:color w:val="333333"/>
                <w:sz w:val="20"/>
                <w:szCs w:val="20"/>
              </w:rPr>
            </w:pPr>
            <w:r>
              <w:rPr>
                <w:rFonts w:ascii="Verdana" w:eastAsia="Verdana" w:hAnsi="Verdana" w:cs="Verdana"/>
                <w:b/>
                <w:color w:val="333333"/>
                <w:sz w:val="20"/>
                <w:szCs w:val="20"/>
              </w:rPr>
              <w:t xml:space="preserve">UP112 </w:t>
            </w:r>
          </w:p>
          <w:p w14:paraId="5931E4AB" w14:textId="033390B5" w:rsidR="00823AA5" w:rsidRDefault="00823AA5" w:rsidP="00823AA5">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w:t>
            </w:r>
            <w:r>
              <w:rPr>
                <w:rFonts w:eastAsia="Verdana"/>
                <w:color w:val="333333"/>
                <w:sz w:val="18"/>
                <w:szCs w:val="18"/>
              </w:rPr>
              <w:t>UP POLICE</w:t>
            </w:r>
            <w:r w:rsidR="003348B6">
              <w:rPr>
                <w:rFonts w:eastAsia="Verdana"/>
                <w:color w:val="333333"/>
                <w:sz w:val="18"/>
                <w:szCs w:val="18"/>
              </w:rPr>
              <w:t xml:space="preserve"> </w:t>
            </w:r>
            <w:r w:rsidR="003348B6" w:rsidRPr="0034306B">
              <w:rPr>
                <w:rFonts w:eastAsia="Verdana"/>
                <w:b/>
                <w:bCs/>
                <w:color w:val="333333"/>
                <w:sz w:val="18"/>
                <w:szCs w:val="18"/>
              </w:rPr>
              <w:t>(GOI)</w:t>
            </w:r>
          </w:p>
          <w:p w14:paraId="6A1E6689" w14:textId="20104ED9" w:rsidR="00823AA5" w:rsidRDefault="00823AA5" w:rsidP="00823AA5">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Platform :</w:t>
            </w:r>
            <w:proofErr w:type="gramEnd"/>
            <w:r>
              <w:rPr>
                <w:rStyle w:val="span"/>
                <w:rFonts w:ascii="Verdana" w:eastAsia="Verdana" w:hAnsi="Verdana" w:cs="Verdana"/>
                <w:color w:val="343B40"/>
                <w:sz w:val="20"/>
                <w:szCs w:val="20"/>
              </w:rPr>
              <w:t xml:space="preserve"> Laravel 11</w:t>
            </w:r>
            <w:r w:rsidR="004C2045">
              <w:rPr>
                <w:rStyle w:val="span"/>
                <w:rFonts w:ascii="Verdana" w:eastAsia="Verdana" w:hAnsi="Verdana" w:cs="Verdana"/>
                <w:color w:val="343B40"/>
                <w:sz w:val="20"/>
                <w:szCs w:val="20"/>
              </w:rPr>
              <w:t xml:space="preserve"> &amp; Python</w:t>
            </w:r>
          </w:p>
          <w:p w14:paraId="2B507D9F" w14:textId="5F5CE3F1" w:rsidR="00823AA5" w:rsidRDefault="00823AA5" w:rsidP="00823AA5">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Team </w:t>
            </w:r>
            <w:proofErr w:type="gramStart"/>
            <w:r w:rsidRPr="00E24932">
              <w:rPr>
                <w:rStyle w:val="span"/>
                <w:rFonts w:ascii="Verdana" w:eastAsia="Verdana" w:hAnsi="Verdana" w:cs="Verdana"/>
                <w:b/>
                <w:color w:val="343B40"/>
                <w:sz w:val="20"/>
                <w:szCs w:val="20"/>
              </w:rPr>
              <w:t>Size :</w:t>
            </w:r>
            <w:proofErr w:type="gramEnd"/>
            <w:r>
              <w:rPr>
                <w:rStyle w:val="span"/>
                <w:rFonts w:ascii="Verdana" w:eastAsia="Verdana" w:hAnsi="Verdana" w:cs="Verdana"/>
                <w:color w:val="343B40"/>
                <w:sz w:val="20"/>
                <w:szCs w:val="20"/>
              </w:rPr>
              <w:t xml:space="preserve"> 3</w:t>
            </w:r>
          </w:p>
          <w:p w14:paraId="49F00D29" w14:textId="7BAFF3FF" w:rsidR="00823AA5" w:rsidRPr="00914079" w:rsidRDefault="00823AA5" w:rsidP="00823AA5">
            <w:pPr>
              <w:pStyle w:val="divdocumentulli"/>
              <w:numPr>
                <w:ilvl w:val="0"/>
                <w:numId w:val="24"/>
              </w:numPr>
              <w:rPr>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URL :</w:t>
            </w:r>
            <w:proofErr w:type="gramEnd"/>
            <w:r>
              <w:rPr>
                <w:rStyle w:val="span"/>
                <w:rFonts w:ascii="Verdana" w:eastAsia="Verdana" w:hAnsi="Verdana" w:cs="Verdana"/>
                <w:color w:val="343B40"/>
                <w:sz w:val="20"/>
                <w:szCs w:val="20"/>
              </w:rPr>
              <w:t xml:space="preserve"> </w:t>
            </w:r>
            <w:hyperlink r:id="rId10" w:history="1">
              <w:r w:rsidR="00914079" w:rsidRPr="0097022A">
                <w:rPr>
                  <w:rStyle w:val="Hyperlink"/>
                </w:rPr>
                <w:t>http://10.1.16.15/</w:t>
              </w:r>
            </w:hyperlink>
          </w:p>
          <w:p w14:paraId="768F3222" w14:textId="6E096B5A" w:rsidR="00914079" w:rsidRPr="00823AA5" w:rsidRDefault="00914079" w:rsidP="00823AA5">
            <w:pPr>
              <w:pStyle w:val="divdocumentulli"/>
              <w:numPr>
                <w:ilvl w:val="0"/>
                <w:numId w:val="24"/>
              </w:numPr>
              <w:rPr>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About </w:t>
            </w:r>
            <w:proofErr w:type="gramStart"/>
            <w:r w:rsidRPr="00E24932">
              <w:rPr>
                <w:rStyle w:val="span"/>
                <w:rFonts w:ascii="Verdana" w:eastAsia="Verdana" w:hAnsi="Verdana" w:cs="Verdana"/>
                <w:b/>
                <w:color w:val="343B40"/>
                <w:sz w:val="20"/>
                <w:szCs w:val="20"/>
              </w:rPr>
              <w:t>Project :</w:t>
            </w:r>
            <w:proofErr w:type="gramEnd"/>
            <w:r>
              <w:rPr>
                <w:rStyle w:val="span"/>
                <w:rFonts w:ascii="Verdana" w:eastAsia="Verdana" w:hAnsi="Verdana" w:cs="Verdana"/>
                <w:color w:val="343B40"/>
                <w:sz w:val="20"/>
                <w:szCs w:val="20"/>
              </w:rPr>
              <w:t xml:space="preserve">  </w:t>
            </w:r>
            <w:r>
              <w:t>UP112 is an advanced emergency response system in Uttar Pradesh, India, that integrates police, fire, and medical services to provide immediate assistance through a centralized call center. Using GIS for accurate location tracking and real-time dispatching, UP112 ensures quick and efficient responses to emergencies. The system also includes data management for performance monitoring and decision-making, enhancing public safety across the state.</w:t>
            </w:r>
          </w:p>
          <w:p w14:paraId="53FA93DC" w14:textId="77777777" w:rsidR="00823AA5" w:rsidRDefault="00823AA5" w:rsidP="00823AA5">
            <w:pPr>
              <w:pStyle w:val="divdocumentulli"/>
              <w:ind w:left="720"/>
              <w:rPr>
                <w:rStyle w:val="span"/>
                <w:rFonts w:ascii="Verdana" w:eastAsia="Verdana" w:hAnsi="Verdana" w:cs="Verdana"/>
                <w:color w:val="343B40"/>
                <w:sz w:val="20"/>
                <w:szCs w:val="20"/>
              </w:rPr>
            </w:pPr>
          </w:p>
          <w:p w14:paraId="3C43DF91" w14:textId="77777777" w:rsidR="00823AA5" w:rsidRDefault="00823AA5" w:rsidP="001952BD">
            <w:pPr>
              <w:pStyle w:val="divdocumentdivsectiontitle"/>
              <w:spacing w:after="90"/>
              <w:rPr>
                <w:rStyle w:val="divdocumentsectionparagraphWrapper"/>
                <w:rFonts w:ascii="Verdana" w:eastAsia="Verdana" w:hAnsi="Verdana" w:cs="Verdana"/>
                <w:b/>
                <w:bCs/>
                <w:caps/>
                <w:color w:val="39C3B1"/>
              </w:rPr>
            </w:pPr>
          </w:p>
          <w:p w14:paraId="12E48310" w14:textId="431A6BEC" w:rsidR="00823AA5" w:rsidRDefault="00823AA5" w:rsidP="00823AA5">
            <w:pPr>
              <w:pStyle w:val="divdocumentulli"/>
              <w:rPr>
                <w:rFonts w:ascii="Verdana" w:eastAsia="Verdana" w:hAnsi="Verdana" w:cs="Verdana"/>
                <w:b/>
                <w:color w:val="333333"/>
                <w:sz w:val="20"/>
                <w:szCs w:val="20"/>
              </w:rPr>
            </w:pPr>
            <w:r>
              <w:rPr>
                <w:rFonts w:ascii="Verdana" w:eastAsia="Verdana" w:hAnsi="Verdana" w:cs="Verdana"/>
                <w:b/>
                <w:color w:val="333333"/>
                <w:sz w:val="20"/>
                <w:szCs w:val="20"/>
              </w:rPr>
              <w:t>G</w:t>
            </w:r>
            <w:r w:rsidRPr="00823AA5">
              <w:rPr>
                <w:rFonts w:ascii="Verdana" w:eastAsia="Verdana" w:hAnsi="Verdana" w:cs="Verdana"/>
                <w:b/>
                <w:color w:val="333333"/>
                <w:sz w:val="20"/>
                <w:szCs w:val="20"/>
              </w:rPr>
              <w:t>oal</w:t>
            </w:r>
            <w:r>
              <w:rPr>
                <w:rFonts w:ascii="Verdana" w:eastAsia="Verdana" w:hAnsi="Verdana" w:cs="Verdana"/>
                <w:b/>
                <w:color w:val="333333"/>
                <w:sz w:val="20"/>
                <w:szCs w:val="20"/>
              </w:rPr>
              <w:t xml:space="preserve"> I</w:t>
            </w:r>
            <w:r w:rsidRPr="00823AA5">
              <w:rPr>
                <w:rFonts w:ascii="Verdana" w:eastAsia="Verdana" w:hAnsi="Verdana" w:cs="Verdana"/>
                <w:b/>
                <w:color w:val="333333"/>
                <w:sz w:val="20"/>
                <w:szCs w:val="20"/>
              </w:rPr>
              <w:t>nstitute</w:t>
            </w:r>
            <w:r>
              <w:rPr>
                <w:rFonts w:ascii="Verdana" w:eastAsia="Verdana" w:hAnsi="Verdana" w:cs="Verdana"/>
                <w:b/>
                <w:color w:val="333333"/>
                <w:sz w:val="20"/>
                <w:szCs w:val="20"/>
              </w:rPr>
              <w:t xml:space="preserve"> </w:t>
            </w:r>
          </w:p>
          <w:p w14:paraId="6384B7EE" w14:textId="7848E0DD" w:rsidR="00823AA5" w:rsidRDefault="00823AA5" w:rsidP="00823AA5">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Goal Institute</w:t>
            </w:r>
          </w:p>
          <w:p w14:paraId="75910B5C" w14:textId="3FC7C88F" w:rsidR="00823AA5" w:rsidRDefault="00823AA5" w:rsidP="00823AA5">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Platform :</w:t>
            </w:r>
            <w:proofErr w:type="gramEnd"/>
            <w:r>
              <w:rPr>
                <w:rStyle w:val="span"/>
                <w:rFonts w:ascii="Verdana" w:eastAsia="Verdana" w:hAnsi="Verdana" w:cs="Verdana"/>
                <w:color w:val="343B40"/>
                <w:sz w:val="20"/>
                <w:szCs w:val="20"/>
              </w:rPr>
              <w:t xml:space="preserve"> </w:t>
            </w:r>
            <w:r w:rsidR="00E67660" w:rsidRPr="00E67660">
              <w:rPr>
                <w:rFonts w:ascii="Verdana" w:eastAsia="Verdana" w:hAnsi="Verdana"/>
                <w:color w:val="333333"/>
                <w:sz w:val="18"/>
                <w:szCs w:val="18"/>
              </w:rPr>
              <w:t>Laravel 8</w:t>
            </w:r>
          </w:p>
          <w:p w14:paraId="586DC9D2" w14:textId="12EFD83A" w:rsidR="00823AA5" w:rsidRDefault="00823AA5" w:rsidP="00823AA5">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Team </w:t>
            </w:r>
            <w:proofErr w:type="gramStart"/>
            <w:r w:rsidRPr="00E24932">
              <w:rPr>
                <w:rStyle w:val="span"/>
                <w:rFonts w:ascii="Verdana" w:eastAsia="Verdana" w:hAnsi="Verdana" w:cs="Verdana"/>
                <w:b/>
                <w:color w:val="343B40"/>
                <w:sz w:val="20"/>
                <w:szCs w:val="20"/>
              </w:rPr>
              <w:t>Size :</w:t>
            </w:r>
            <w:proofErr w:type="gramEnd"/>
            <w:r>
              <w:rPr>
                <w:rStyle w:val="span"/>
                <w:rFonts w:ascii="Verdana" w:eastAsia="Verdana" w:hAnsi="Verdana" w:cs="Verdana"/>
                <w:color w:val="343B40"/>
                <w:sz w:val="20"/>
                <w:szCs w:val="20"/>
              </w:rPr>
              <w:t xml:space="preserve"> </w:t>
            </w:r>
            <w:r w:rsidR="00E67660">
              <w:rPr>
                <w:rStyle w:val="span"/>
                <w:rFonts w:ascii="Verdana" w:eastAsia="Verdana" w:hAnsi="Verdana" w:cs="Verdana"/>
                <w:color w:val="343B40"/>
                <w:sz w:val="20"/>
                <w:szCs w:val="20"/>
              </w:rPr>
              <w:t>5</w:t>
            </w:r>
          </w:p>
          <w:p w14:paraId="06E471CE" w14:textId="25C694C3" w:rsidR="00823AA5" w:rsidRPr="00C8784D" w:rsidRDefault="00823AA5" w:rsidP="00823AA5">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URL :</w:t>
            </w:r>
            <w:proofErr w:type="gramEnd"/>
            <w:r>
              <w:rPr>
                <w:rStyle w:val="span"/>
                <w:rFonts w:ascii="Verdana" w:eastAsia="Verdana" w:hAnsi="Verdana" w:cs="Verdana"/>
                <w:color w:val="343B40"/>
                <w:sz w:val="20"/>
                <w:szCs w:val="20"/>
              </w:rPr>
              <w:t xml:space="preserve"> </w:t>
            </w:r>
            <w:hyperlink r:id="rId11" w:history="1">
              <w:r w:rsidR="00C8784D" w:rsidRPr="0097022A">
                <w:rPr>
                  <w:rStyle w:val="Hyperlink"/>
                  <w:rFonts w:ascii="Verdana" w:eastAsia="Verdana" w:hAnsi="Verdana" w:cs="Verdana"/>
                  <w:sz w:val="18"/>
                  <w:szCs w:val="18"/>
                </w:rPr>
                <w:t>https://live.goalinstitute.org/</w:t>
              </w:r>
            </w:hyperlink>
          </w:p>
          <w:p w14:paraId="3C6F73F7" w14:textId="0583E0E0" w:rsidR="00385F7D" w:rsidRDefault="00C8784D" w:rsidP="00385F7D">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About </w:t>
            </w:r>
            <w:proofErr w:type="gramStart"/>
            <w:r w:rsidRPr="00E24932">
              <w:rPr>
                <w:rStyle w:val="span"/>
                <w:rFonts w:ascii="Verdana" w:eastAsia="Verdana" w:hAnsi="Verdana" w:cs="Verdana"/>
                <w:b/>
                <w:color w:val="343B40"/>
                <w:sz w:val="20"/>
                <w:szCs w:val="20"/>
              </w:rPr>
              <w:t>Project :</w:t>
            </w:r>
            <w:proofErr w:type="gramEnd"/>
            <w:r>
              <w:rPr>
                <w:rStyle w:val="span"/>
                <w:rFonts w:ascii="Verdana" w:eastAsia="Verdana" w:hAnsi="Verdana" w:cs="Verdana"/>
                <w:color w:val="343B40"/>
                <w:sz w:val="20"/>
                <w:szCs w:val="20"/>
              </w:rPr>
              <w:t xml:space="preserve"> </w:t>
            </w:r>
            <w:r w:rsidR="008E08DD">
              <w:rPr>
                <w:rStyle w:val="span"/>
                <w:rFonts w:ascii="Verdana" w:eastAsia="Verdana" w:hAnsi="Verdana" w:cs="Verdana"/>
                <w:color w:val="343B40"/>
                <w:sz w:val="20"/>
                <w:szCs w:val="20"/>
              </w:rPr>
              <w:t>The project a</w:t>
            </w:r>
            <w:r w:rsidR="008E08DD" w:rsidRPr="008E08DD">
              <w:rPr>
                <w:rFonts w:ascii="Verdana" w:eastAsia="Verdana" w:hAnsi="Verdana" w:cs="Verdana"/>
                <w:color w:val="333333"/>
                <w:sz w:val="18"/>
                <w:szCs w:val="18"/>
              </w:rPr>
              <w:t>n education portal is an online platform that provides structured learning experiences through courses, lessons, and exams. Users can enroll in courses, progress through lessons that break down the material into manageable parts, and take exams to assess their understanding. The portal often includes features like progress tracking, result, and certification, question bulk upload bilingual, making it a comprehensive tool for education and skill development.</w:t>
            </w:r>
          </w:p>
          <w:p w14:paraId="276C0B4B" w14:textId="1935B3EA" w:rsidR="00823AA5" w:rsidRDefault="00823AA5" w:rsidP="001952BD">
            <w:pPr>
              <w:pStyle w:val="divdocumentdivsectiontitle"/>
              <w:spacing w:after="90"/>
              <w:rPr>
                <w:rStyle w:val="divdocumentsectionparagraphWrapper"/>
                <w:rFonts w:ascii="Verdana" w:eastAsia="Verdana" w:hAnsi="Verdana" w:cs="Verdana"/>
                <w:b/>
                <w:bCs/>
                <w:caps/>
                <w:color w:val="39C3B1"/>
              </w:rPr>
            </w:pPr>
            <w:r>
              <w:rPr>
                <w:rStyle w:val="divdocumentsectionparagraphWrapper"/>
                <w:rFonts w:ascii="Verdana" w:eastAsia="Verdana" w:hAnsi="Verdana" w:cs="Verdana"/>
                <w:b/>
                <w:bCs/>
                <w:caps/>
                <w:color w:val="39C3B1"/>
              </w:rPr>
              <w:t xml:space="preserve">    </w:t>
            </w:r>
          </w:p>
          <w:p w14:paraId="716CA8AB" w14:textId="15DFE771" w:rsidR="001952BD" w:rsidRDefault="00E55EA8" w:rsidP="002E46FE">
            <w:pPr>
              <w:pStyle w:val="divdocumentulli"/>
              <w:rPr>
                <w:rFonts w:ascii="Verdana" w:eastAsia="Verdana" w:hAnsi="Verdana" w:cs="Verdana"/>
                <w:b/>
                <w:color w:val="333333"/>
                <w:sz w:val="20"/>
                <w:szCs w:val="20"/>
              </w:rPr>
            </w:pPr>
            <w:r>
              <w:rPr>
                <w:rFonts w:ascii="Verdana" w:eastAsia="Verdana" w:hAnsi="Verdana" w:cs="Verdana"/>
                <w:b/>
                <w:color w:val="333333"/>
                <w:sz w:val="20"/>
                <w:szCs w:val="20"/>
              </w:rPr>
              <w:t>Covid India Portal 2019</w:t>
            </w:r>
          </w:p>
          <w:p w14:paraId="708F9417" w14:textId="77777777" w:rsidR="00E55EA8"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w:t>
            </w:r>
            <w:r w:rsidR="00B745C9">
              <w:rPr>
                <w:rFonts w:ascii="Verdana" w:eastAsia="Verdana" w:hAnsi="Verdana" w:cs="Verdana"/>
                <w:color w:val="333333"/>
                <w:sz w:val="18"/>
                <w:szCs w:val="18"/>
              </w:rPr>
              <w:t>National Health Mission</w:t>
            </w:r>
          </w:p>
          <w:p w14:paraId="4F312CD1" w14:textId="77777777"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Platform :</w:t>
            </w:r>
            <w:proofErr w:type="gramEnd"/>
            <w:r w:rsidR="00B745C9">
              <w:rPr>
                <w:rStyle w:val="span"/>
                <w:rFonts w:ascii="Verdana" w:eastAsia="Verdana" w:hAnsi="Verdana" w:cs="Verdana"/>
                <w:color w:val="343B40"/>
                <w:sz w:val="20"/>
                <w:szCs w:val="20"/>
              </w:rPr>
              <w:t xml:space="preserve"> </w:t>
            </w:r>
            <w:r w:rsidR="00B745C9">
              <w:rPr>
                <w:rFonts w:ascii="Verdana" w:eastAsia="Verdana" w:hAnsi="Verdana" w:cs="Verdana"/>
                <w:color w:val="333333"/>
                <w:sz w:val="18"/>
                <w:szCs w:val="18"/>
              </w:rPr>
              <w:t>Code</w:t>
            </w:r>
            <w:r w:rsidR="00E24932">
              <w:rPr>
                <w:rFonts w:ascii="Verdana" w:eastAsia="Verdana" w:hAnsi="Verdana" w:cs="Verdana"/>
                <w:color w:val="333333"/>
                <w:sz w:val="18"/>
                <w:szCs w:val="18"/>
              </w:rPr>
              <w:t>I</w:t>
            </w:r>
            <w:r w:rsidR="00B745C9">
              <w:rPr>
                <w:rFonts w:ascii="Verdana" w:eastAsia="Verdana" w:hAnsi="Verdana" w:cs="Verdana"/>
                <w:color w:val="333333"/>
                <w:sz w:val="18"/>
                <w:szCs w:val="18"/>
              </w:rPr>
              <w:t>gniter 3</w:t>
            </w:r>
          </w:p>
          <w:p w14:paraId="2C912E83" w14:textId="77777777" w:rsidR="00357475" w:rsidRDefault="00357475" w:rsidP="009258DE">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Team </w:t>
            </w:r>
            <w:proofErr w:type="gramStart"/>
            <w:r w:rsidRPr="00E24932">
              <w:rPr>
                <w:rStyle w:val="span"/>
                <w:rFonts w:ascii="Verdana" w:eastAsia="Verdana" w:hAnsi="Verdana" w:cs="Verdana"/>
                <w:b/>
                <w:color w:val="343B40"/>
                <w:sz w:val="20"/>
                <w:szCs w:val="20"/>
              </w:rPr>
              <w:t>Size :</w:t>
            </w:r>
            <w:proofErr w:type="gramEnd"/>
            <w:r w:rsidR="00B745C9">
              <w:rPr>
                <w:rStyle w:val="span"/>
                <w:rFonts w:ascii="Verdana" w:eastAsia="Verdana" w:hAnsi="Verdana" w:cs="Verdana"/>
                <w:color w:val="343B40"/>
                <w:sz w:val="20"/>
                <w:szCs w:val="20"/>
              </w:rPr>
              <w:t xml:space="preserve"> 6</w:t>
            </w:r>
          </w:p>
          <w:p w14:paraId="58B2103C" w14:textId="77777777"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URL :</w:t>
            </w:r>
            <w:proofErr w:type="gramEnd"/>
            <w:r w:rsidR="00B745C9">
              <w:rPr>
                <w:rStyle w:val="span"/>
                <w:rFonts w:ascii="Verdana" w:eastAsia="Verdana" w:hAnsi="Verdana" w:cs="Verdana"/>
                <w:color w:val="343B40"/>
                <w:sz w:val="20"/>
                <w:szCs w:val="20"/>
              </w:rPr>
              <w:t xml:space="preserve"> </w:t>
            </w:r>
            <w:hyperlink r:id="rId12">
              <w:r w:rsidR="00B745C9">
                <w:rPr>
                  <w:rFonts w:ascii="Verdana" w:eastAsia="Verdana" w:hAnsi="Verdana" w:cs="Verdana"/>
                  <w:color w:val="1155CC"/>
                  <w:sz w:val="18"/>
                  <w:szCs w:val="18"/>
                  <w:u w:val="single"/>
                </w:rPr>
                <w:t>https://covid19.nhp.gov.in/</w:t>
              </w:r>
            </w:hyperlink>
          </w:p>
          <w:p w14:paraId="4225B3ED" w14:textId="1E4968A0" w:rsidR="00357475" w:rsidRDefault="00357475" w:rsidP="009258DE">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Duration </w:t>
            </w:r>
            <w:proofErr w:type="gramStart"/>
            <w:r w:rsidRPr="00E24932">
              <w:rPr>
                <w:rStyle w:val="span"/>
                <w:rFonts w:ascii="Verdana" w:eastAsia="Verdana" w:hAnsi="Verdana" w:cs="Verdana"/>
                <w:b/>
                <w:color w:val="343B40"/>
                <w:sz w:val="20"/>
                <w:szCs w:val="20"/>
              </w:rPr>
              <w:t>Project :</w:t>
            </w:r>
            <w:proofErr w:type="gramEnd"/>
            <w:r w:rsidR="00B745C9">
              <w:rPr>
                <w:rStyle w:val="span"/>
                <w:rFonts w:ascii="Verdana" w:eastAsia="Verdana" w:hAnsi="Verdana" w:cs="Verdana"/>
                <w:color w:val="343B40"/>
                <w:sz w:val="20"/>
                <w:szCs w:val="20"/>
              </w:rPr>
              <w:t xml:space="preserve"> </w:t>
            </w:r>
            <w:proofErr w:type="spellStart"/>
            <w:r w:rsidR="00823AA5">
              <w:rPr>
                <w:rFonts w:ascii="Verdana" w:eastAsia="Verdana" w:hAnsi="Verdana" w:cs="Verdana"/>
                <w:color w:val="333333"/>
                <w:sz w:val="18"/>
                <w:szCs w:val="18"/>
              </w:rPr>
              <w:t>may</w:t>
            </w:r>
            <w:proofErr w:type="spellEnd"/>
            <w:r w:rsidR="00BB13AF">
              <w:rPr>
                <w:rFonts w:ascii="Verdana" w:eastAsia="Verdana" w:hAnsi="Verdana" w:cs="Verdana"/>
                <w:color w:val="333333"/>
                <w:sz w:val="18"/>
                <w:szCs w:val="18"/>
              </w:rPr>
              <w:t xml:space="preserve"> </w:t>
            </w:r>
            <w:r w:rsidR="00B745C9">
              <w:rPr>
                <w:rFonts w:ascii="Verdana" w:eastAsia="Verdana" w:hAnsi="Verdana" w:cs="Verdana"/>
                <w:color w:val="333333"/>
                <w:sz w:val="18"/>
                <w:szCs w:val="18"/>
              </w:rPr>
              <w:t>2022</w:t>
            </w:r>
          </w:p>
          <w:p w14:paraId="78E158EB" w14:textId="3FC116A8" w:rsidR="00E24932" w:rsidRPr="00E24932" w:rsidRDefault="00357475" w:rsidP="000476BB">
            <w:pPr>
              <w:pStyle w:val="divdocumentulli"/>
              <w:numPr>
                <w:ilvl w:val="0"/>
                <w:numId w:val="24"/>
              </w:numPr>
              <w:rPr>
                <w:rStyle w:val="span"/>
                <w:rFonts w:ascii="Verdana" w:hAnsi="Verdana"/>
                <w:color w:val="333333"/>
                <w:sz w:val="20"/>
                <w:szCs w:val="18"/>
              </w:rPr>
            </w:pPr>
            <w:r w:rsidRPr="00E24932">
              <w:rPr>
                <w:rStyle w:val="span"/>
                <w:rFonts w:ascii="Verdana" w:eastAsia="Verdana" w:hAnsi="Verdana" w:cs="Verdana"/>
                <w:b/>
                <w:color w:val="343B40"/>
                <w:sz w:val="20"/>
                <w:szCs w:val="20"/>
              </w:rPr>
              <w:t xml:space="preserve">About </w:t>
            </w:r>
            <w:proofErr w:type="gramStart"/>
            <w:r w:rsidRPr="00E24932">
              <w:rPr>
                <w:rStyle w:val="span"/>
                <w:rFonts w:ascii="Verdana" w:eastAsia="Verdana" w:hAnsi="Verdana" w:cs="Verdana"/>
                <w:b/>
                <w:color w:val="343B40"/>
                <w:sz w:val="20"/>
                <w:szCs w:val="20"/>
              </w:rPr>
              <w:t>Project :</w:t>
            </w:r>
            <w:proofErr w:type="gramEnd"/>
            <w:r w:rsidR="00E24932">
              <w:rPr>
                <w:rStyle w:val="span"/>
                <w:rFonts w:ascii="Verdana" w:eastAsia="Verdana" w:hAnsi="Verdana" w:cs="Verdana"/>
                <w:color w:val="343B40"/>
                <w:sz w:val="20"/>
                <w:szCs w:val="20"/>
              </w:rPr>
              <w:t xml:space="preserve"> </w:t>
            </w:r>
            <w:r w:rsidR="00E24932">
              <w:rPr>
                <w:rFonts w:ascii="Verdana" w:eastAsia="Verdana" w:hAnsi="Verdana" w:cs="Verdana"/>
                <w:color w:val="333333"/>
                <w:sz w:val="18"/>
                <w:szCs w:val="18"/>
              </w:rPr>
              <w:t>The project was scoped for a web portal design and development from scratch to allow data entry at all levels of users intended for the same also provides a way to present progression of covid cases and recovery model for the management to take appropriate decisions based on data analysis.</w:t>
            </w:r>
            <w:r w:rsidRPr="00E24932">
              <w:rPr>
                <w:rStyle w:val="span"/>
                <w:rFonts w:ascii="Verdana" w:eastAsia="Verdana" w:hAnsi="Verdana" w:cs="Verdana"/>
                <w:color w:val="343B40"/>
                <w:sz w:val="20"/>
                <w:szCs w:val="20"/>
              </w:rPr>
              <w:t xml:space="preserve"> </w:t>
            </w:r>
          </w:p>
          <w:p w14:paraId="781D3B09" w14:textId="77777777" w:rsidR="00E24932" w:rsidRPr="00E24932" w:rsidRDefault="00E24932" w:rsidP="009258DE">
            <w:pPr>
              <w:pStyle w:val="ListParagraph"/>
              <w:numPr>
                <w:ilvl w:val="0"/>
                <w:numId w:val="24"/>
              </w:numPr>
              <w:spacing w:line="240" w:lineRule="auto"/>
              <w:jc w:val="both"/>
              <w:rPr>
                <w:rFonts w:ascii="Verdana" w:hAnsi="Verdana" w:cs="Arial"/>
                <w:color w:val="333333"/>
                <w:sz w:val="20"/>
                <w:szCs w:val="20"/>
              </w:rPr>
            </w:pPr>
            <w:proofErr w:type="gramStart"/>
            <w:r w:rsidRPr="00E24932">
              <w:rPr>
                <w:rFonts w:ascii="Verdana" w:hAnsi="Verdana" w:cs="Verdana"/>
                <w:sz w:val="20"/>
                <w:szCs w:val="20"/>
              </w:rPr>
              <w:t>Requirement  analysis</w:t>
            </w:r>
            <w:proofErr w:type="gramEnd"/>
          </w:p>
          <w:p w14:paraId="146EB84A" w14:textId="77777777" w:rsidR="00E24932" w:rsidRPr="00E24932" w:rsidRDefault="00E24932" w:rsidP="009258DE">
            <w:pPr>
              <w:pStyle w:val="ListParagraph"/>
              <w:numPr>
                <w:ilvl w:val="0"/>
                <w:numId w:val="24"/>
              </w:numPr>
              <w:spacing w:line="240" w:lineRule="auto"/>
              <w:jc w:val="both"/>
              <w:rPr>
                <w:rFonts w:ascii="Verdana" w:hAnsi="Verdana" w:cs="Arial"/>
                <w:color w:val="333333"/>
                <w:sz w:val="20"/>
                <w:szCs w:val="20"/>
              </w:rPr>
            </w:pPr>
            <w:r w:rsidRPr="00E24932">
              <w:rPr>
                <w:rFonts w:ascii="Verdana" w:hAnsi="Verdana" w:cs="Arial"/>
                <w:color w:val="333333"/>
                <w:sz w:val="20"/>
                <w:szCs w:val="20"/>
              </w:rPr>
              <w:t>Provide Coding Effort estimate</w:t>
            </w:r>
            <w:r w:rsidRPr="00E24932">
              <w:rPr>
                <w:rFonts w:ascii="Arial" w:hAnsi="Arial" w:cs="Arial"/>
                <w:color w:val="333333"/>
                <w:sz w:val="18"/>
                <w:szCs w:val="18"/>
              </w:rPr>
              <w:t>.</w:t>
            </w:r>
          </w:p>
          <w:p w14:paraId="76A0B7A3" w14:textId="77777777" w:rsidR="00E24932" w:rsidRDefault="00E24932" w:rsidP="009258DE">
            <w:pPr>
              <w:pStyle w:val="ListParagraph"/>
              <w:numPr>
                <w:ilvl w:val="0"/>
                <w:numId w:val="24"/>
              </w:numPr>
              <w:spacing w:line="240" w:lineRule="auto"/>
              <w:jc w:val="both"/>
              <w:rPr>
                <w:rStyle w:val="apple-converted-space"/>
                <w:rFonts w:ascii="Verdana" w:hAnsi="Verdana" w:cs="Arial"/>
                <w:color w:val="333333"/>
                <w:sz w:val="20"/>
                <w:szCs w:val="20"/>
              </w:rPr>
            </w:pPr>
            <w:r w:rsidRPr="00E24932">
              <w:rPr>
                <w:rFonts w:ascii="Verdana" w:hAnsi="Verdana" w:cs="Arial"/>
                <w:color w:val="333333"/>
                <w:sz w:val="20"/>
                <w:szCs w:val="20"/>
              </w:rPr>
              <w:t>Develop applications according to Company’s Software Development Life Cycle (SDLC) methodology</w:t>
            </w:r>
            <w:r w:rsidRPr="00E24932">
              <w:rPr>
                <w:rStyle w:val="apple-converted-space"/>
                <w:rFonts w:ascii="Verdana" w:hAnsi="Verdana" w:cs="Arial"/>
                <w:color w:val="333333"/>
                <w:sz w:val="20"/>
                <w:szCs w:val="20"/>
              </w:rPr>
              <w:t> </w:t>
            </w:r>
          </w:p>
          <w:p w14:paraId="0EB1D05E" w14:textId="77777777" w:rsidR="00E24932" w:rsidRPr="00E24932" w:rsidRDefault="00E24932" w:rsidP="009258DE">
            <w:pPr>
              <w:pStyle w:val="ListParagraph"/>
              <w:numPr>
                <w:ilvl w:val="0"/>
                <w:numId w:val="24"/>
              </w:numPr>
              <w:spacing w:line="240" w:lineRule="auto"/>
              <w:jc w:val="both"/>
              <w:rPr>
                <w:rStyle w:val="apple-converted-space"/>
                <w:rFonts w:ascii="Verdana" w:hAnsi="Verdana" w:cs="Arial"/>
                <w:color w:val="333333"/>
                <w:sz w:val="20"/>
                <w:szCs w:val="20"/>
              </w:rPr>
            </w:pPr>
            <w:r w:rsidRPr="00E24932">
              <w:rPr>
                <w:rFonts w:ascii="Verdana" w:hAnsi="Verdana" w:cs="Arial"/>
                <w:color w:val="333333"/>
                <w:sz w:val="20"/>
                <w:szCs w:val="20"/>
              </w:rPr>
              <w:t>Ensure that builds are properly deployed in development, system, acceptance and production environments</w:t>
            </w:r>
            <w:r w:rsidRPr="00E24932">
              <w:rPr>
                <w:rFonts w:ascii="Arial" w:hAnsi="Arial" w:cs="Arial"/>
                <w:color w:val="333333"/>
                <w:sz w:val="18"/>
                <w:szCs w:val="18"/>
              </w:rPr>
              <w:t>.</w:t>
            </w:r>
            <w:r w:rsidRPr="00E24932">
              <w:rPr>
                <w:rStyle w:val="apple-converted-space"/>
                <w:rFonts w:ascii="Arial" w:hAnsi="Arial" w:cs="Arial"/>
                <w:color w:val="333333"/>
                <w:sz w:val="18"/>
                <w:szCs w:val="18"/>
              </w:rPr>
              <w:t> </w:t>
            </w:r>
          </w:p>
          <w:p w14:paraId="375712D0" w14:textId="77777777" w:rsidR="00914079" w:rsidRPr="00914079" w:rsidRDefault="00E24932" w:rsidP="009258DE">
            <w:pPr>
              <w:pStyle w:val="ListParagraph"/>
              <w:numPr>
                <w:ilvl w:val="0"/>
                <w:numId w:val="24"/>
              </w:numPr>
              <w:spacing w:line="240" w:lineRule="auto"/>
              <w:jc w:val="both"/>
              <w:rPr>
                <w:rFonts w:ascii="Verdana" w:hAnsi="Verdana" w:cs="Arial"/>
                <w:color w:val="333333"/>
                <w:sz w:val="20"/>
                <w:szCs w:val="20"/>
              </w:rPr>
            </w:pPr>
            <w:r w:rsidRPr="00E24932">
              <w:rPr>
                <w:rFonts w:ascii="Verdana" w:hAnsi="Verdana" w:cs="Verdana"/>
                <w:sz w:val="20"/>
                <w:szCs w:val="20"/>
              </w:rPr>
              <w:t>Provide technical and functional support to testing teams.</w:t>
            </w:r>
          </w:p>
          <w:p w14:paraId="56936C35" w14:textId="4CECE697" w:rsidR="00E24932" w:rsidRPr="00E24932" w:rsidRDefault="00E24932" w:rsidP="00914079">
            <w:pPr>
              <w:pStyle w:val="ListParagraph"/>
              <w:spacing w:line="240" w:lineRule="auto"/>
              <w:jc w:val="both"/>
              <w:rPr>
                <w:rStyle w:val="Hyperlink"/>
                <w:rFonts w:ascii="Verdana" w:hAnsi="Verdana" w:cs="Arial"/>
                <w:color w:val="333333"/>
                <w:sz w:val="20"/>
                <w:szCs w:val="20"/>
                <w:u w:val="none"/>
              </w:rPr>
            </w:pPr>
            <w:r>
              <w:fldChar w:fldCharType="begin"/>
            </w:r>
            <w:r>
              <w:instrText xml:space="preserve"> HYPERLINK "https://nsfoi.com/" </w:instrText>
            </w:r>
            <w:r>
              <w:fldChar w:fldCharType="separate"/>
            </w:r>
          </w:p>
          <w:p w14:paraId="70AB00B9" w14:textId="77777777" w:rsidR="00E24932" w:rsidRPr="00E24932" w:rsidRDefault="00E24932" w:rsidP="00E24932">
            <w:pPr>
              <w:pStyle w:val="Heading3"/>
              <w:spacing w:before="270" w:after="45"/>
              <w:rPr>
                <w:rFonts w:ascii="Verdana" w:hAnsi="Verdana"/>
                <w:bCs w:val="0"/>
                <w:color w:val="000000" w:themeColor="text1"/>
                <w:sz w:val="20"/>
                <w:szCs w:val="20"/>
              </w:rPr>
            </w:pPr>
            <w:r w:rsidRPr="00E24932">
              <w:rPr>
                <w:rFonts w:ascii="Verdana" w:hAnsi="Verdana" w:cs="Arial"/>
                <w:bCs w:val="0"/>
                <w:color w:val="000000" w:themeColor="text1"/>
                <w:sz w:val="20"/>
                <w:szCs w:val="20"/>
                <w:shd w:val="clear" w:color="auto" w:fill="FFFFFF"/>
              </w:rPr>
              <w:t>National Sports Federation</w:t>
            </w:r>
          </w:p>
          <w:p w14:paraId="6B47A062" w14:textId="77777777" w:rsidR="00357475" w:rsidRPr="00E24932" w:rsidRDefault="00E24932" w:rsidP="009258DE">
            <w:pPr>
              <w:pStyle w:val="divdocumentulli"/>
              <w:numPr>
                <w:ilvl w:val="0"/>
                <w:numId w:val="24"/>
              </w:numPr>
              <w:rPr>
                <w:rStyle w:val="span"/>
                <w:rFonts w:ascii="Verdana" w:eastAsia="Verdana" w:hAnsi="Verdana" w:cs="Verdana"/>
                <w:b/>
                <w:color w:val="343B40"/>
                <w:sz w:val="20"/>
                <w:szCs w:val="20"/>
              </w:rPr>
            </w:pPr>
            <w:r>
              <w:fldChar w:fldCharType="end"/>
            </w:r>
            <w:proofErr w:type="gramStart"/>
            <w:r w:rsidR="005A43A0">
              <w:rPr>
                <w:rStyle w:val="span"/>
                <w:rFonts w:ascii="Verdana" w:eastAsia="Verdana" w:hAnsi="Verdana" w:cs="Verdana"/>
                <w:b/>
                <w:color w:val="343B40"/>
                <w:sz w:val="20"/>
                <w:szCs w:val="20"/>
              </w:rPr>
              <w:t>Client :</w:t>
            </w:r>
            <w:proofErr w:type="gramEnd"/>
            <w:r w:rsidR="005A43A0">
              <w:rPr>
                <w:rStyle w:val="span"/>
                <w:rFonts w:ascii="Verdana" w:eastAsia="Verdana" w:hAnsi="Verdana" w:cs="Verdana"/>
                <w:b/>
                <w:color w:val="343B40"/>
                <w:sz w:val="20"/>
                <w:szCs w:val="20"/>
              </w:rPr>
              <w:t xml:space="preserve"> </w:t>
            </w:r>
            <w:r w:rsidR="005A43A0">
              <w:rPr>
                <w:rFonts w:ascii="Verdana" w:eastAsia="Verdana" w:hAnsi="Verdana" w:cs="Verdana"/>
                <w:color w:val="333333"/>
                <w:sz w:val="18"/>
                <w:szCs w:val="18"/>
              </w:rPr>
              <w:t>Ministry of Sports</w:t>
            </w:r>
          </w:p>
          <w:p w14:paraId="35E0AE16" w14:textId="77777777" w:rsidR="00357475" w:rsidRPr="00E24932" w:rsidRDefault="00357475" w:rsidP="009258DE">
            <w:pPr>
              <w:pStyle w:val="divdocumentulli"/>
              <w:numPr>
                <w:ilvl w:val="0"/>
                <w:numId w:val="24"/>
              </w:numPr>
              <w:rPr>
                <w:rStyle w:val="span"/>
                <w:rFonts w:ascii="Verdana" w:eastAsia="Verdana" w:hAnsi="Verdana" w:cs="Verdana"/>
                <w:b/>
                <w:color w:val="343B40"/>
                <w:sz w:val="20"/>
                <w:szCs w:val="20"/>
              </w:rPr>
            </w:pPr>
            <w:proofErr w:type="gramStart"/>
            <w:r w:rsidRPr="00E24932">
              <w:rPr>
                <w:rStyle w:val="span"/>
                <w:rFonts w:ascii="Verdana" w:eastAsia="Verdana" w:hAnsi="Verdana" w:cs="Verdana"/>
                <w:b/>
                <w:color w:val="343B40"/>
                <w:sz w:val="20"/>
                <w:szCs w:val="20"/>
              </w:rPr>
              <w:t>Platform :</w:t>
            </w:r>
            <w:proofErr w:type="gramEnd"/>
            <w:r w:rsidR="00E24932">
              <w:rPr>
                <w:rStyle w:val="span"/>
                <w:rFonts w:ascii="Verdana" w:eastAsia="Verdana" w:hAnsi="Verdana" w:cs="Verdana"/>
                <w:b/>
                <w:color w:val="343B40"/>
                <w:sz w:val="20"/>
                <w:szCs w:val="20"/>
              </w:rPr>
              <w:t xml:space="preserve"> </w:t>
            </w:r>
            <w:r w:rsidR="00E24932" w:rsidRPr="00E24932">
              <w:rPr>
                <w:rStyle w:val="span"/>
                <w:rFonts w:ascii="Verdana" w:eastAsia="Verdana" w:hAnsi="Verdana" w:cs="Verdana"/>
                <w:color w:val="343B40"/>
                <w:sz w:val="20"/>
                <w:szCs w:val="20"/>
              </w:rPr>
              <w:t>CodeIgniter 4</w:t>
            </w:r>
          </w:p>
          <w:p w14:paraId="07835DC8" w14:textId="77777777" w:rsidR="00357475" w:rsidRPr="00E24932" w:rsidRDefault="00357475" w:rsidP="009258DE">
            <w:pPr>
              <w:pStyle w:val="divdocumentulli"/>
              <w:numPr>
                <w:ilvl w:val="0"/>
                <w:numId w:val="24"/>
              </w:numPr>
              <w:rPr>
                <w:rStyle w:val="span"/>
                <w:rFonts w:ascii="Verdana" w:eastAsia="Verdana" w:hAnsi="Verdana" w:cs="Verdana"/>
                <w:b/>
                <w:color w:val="343B40"/>
                <w:sz w:val="20"/>
                <w:szCs w:val="20"/>
              </w:rPr>
            </w:pPr>
            <w:r w:rsidRPr="00E24932">
              <w:rPr>
                <w:rStyle w:val="span"/>
                <w:rFonts w:ascii="Verdana" w:eastAsia="Verdana" w:hAnsi="Verdana" w:cs="Verdana"/>
                <w:b/>
                <w:color w:val="343B40"/>
                <w:sz w:val="20"/>
                <w:szCs w:val="20"/>
              </w:rPr>
              <w:t xml:space="preserve">Team </w:t>
            </w:r>
            <w:proofErr w:type="gramStart"/>
            <w:r w:rsidRPr="00E24932">
              <w:rPr>
                <w:rStyle w:val="span"/>
                <w:rFonts w:ascii="Verdana" w:eastAsia="Verdana" w:hAnsi="Verdana" w:cs="Verdana"/>
                <w:b/>
                <w:color w:val="343B40"/>
                <w:sz w:val="20"/>
                <w:szCs w:val="20"/>
              </w:rPr>
              <w:t>Size :</w:t>
            </w:r>
            <w:proofErr w:type="gramEnd"/>
            <w:r w:rsidR="00E24932" w:rsidRPr="00E24932">
              <w:rPr>
                <w:rStyle w:val="span"/>
                <w:rFonts w:ascii="Verdana" w:eastAsia="Verdana" w:hAnsi="Verdana" w:cs="Verdana"/>
                <w:color w:val="343B40"/>
                <w:sz w:val="20"/>
                <w:szCs w:val="20"/>
              </w:rPr>
              <w:t xml:space="preserve"> 2</w:t>
            </w:r>
          </w:p>
          <w:p w14:paraId="55B188B0" w14:textId="77777777" w:rsidR="00357475" w:rsidRPr="00E24932" w:rsidRDefault="00357475" w:rsidP="009258DE">
            <w:pPr>
              <w:pStyle w:val="divdocumentulli"/>
              <w:numPr>
                <w:ilvl w:val="0"/>
                <w:numId w:val="24"/>
              </w:numPr>
              <w:rPr>
                <w:rStyle w:val="span"/>
                <w:rFonts w:ascii="Verdana" w:eastAsia="Verdana" w:hAnsi="Verdana" w:cs="Verdana"/>
                <w:b/>
                <w:color w:val="343B40"/>
                <w:sz w:val="20"/>
                <w:szCs w:val="20"/>
              </w:rPr>
            </w:pPr>
            <w:proofErr w:type="gramStart"/>
            <w:r w:rsidRPr="00E24932">
              <w:rPr>
                <w:rStyle w:val="span"/>
                <w:rFonts w:ascii="Verdana" w:eastAsia="Verdana" w:hAnsi="Verdana" w:cs="Verdana"/>
                <w:b/>
                <w:color w:val="343B40"/>
                <w:sz w:val="20"/>
                <w:szCs w:val="20"/>
              </w:rPr>
              <w:t>URL :</w:t>
            </w:r>
            <w:proofErr w:type="gramEnd"/>
            <w:r w:rsidR="00E24932">
              <w:rPr>
                <w:rStyle w:val="span"/>
                <w:rFonts w:ascii="Verdana" w:eastAsia="Verdana" w:hAnsi="Verdana" w:cs="Verdana"/>
                <w:b/>
                <w:color w:val="343B40"/>
                <w:sz w:val="20"/>
                <w:szCs w:val="20"/>
              </w:rPr>
              <w:t xml:space="preserve"> </w:t>
            </w:r>
            <w:hyperlink r:id="rId13" w:history="1">
              <w:r w:rsidR="00E24932" w:rsidRPr="00E24932">
                <w:rPr>
                  <w:rStyle w:val="Hyperlink"/>
                  <w:rFonts w:ascii="Verdana" w:eastAsia="Verdana" w:hAnsi="Verdana" w:cs="Verdana"/>
                  <w:sz w:val="20"/>
                  <w:szCs w:val="20"/>
                </w:rPr>
                <w:t>https://nsf.yas.gov.in/</w:t>
              </w:r>
            </w:hyperlink>
          </w:p>
          <w:p w14:paraId="16D5A946" w14:textId="77777777" w:rsidR="00D45BA9" w:rsidRPr="00D45BA9" w:rsidRDefault="00357475" w:rsidP="00D45BA9">
            <w:pPr>
              <w:pStyle w:val="divdocumentulli"/>
              <w:numPr>
                <w:ilvl w:val="0"/>
                <w:numId w:val="24"/>
              </w:numPr>
              <w:rPr>
                <w:rFonts w:ascii="Verdana" w:eastAsia="Verdana" w:hAnsi="Verdana" w:cs="Verdana"/>
                <w:b/>
                <w:color w:val="343B40"/>
                <w:sz w:val="20"/>
                <w:szCs w:val="20"/>
              </w:rPr>
            </w:pPr>
            <w:r w:rsidRPr="00E24932">
              <w:rPr>
                <w:rStyle w:val="span"/>
                <w:rFonts w:ascii="Verdana" w:eastAsia="Verdana" w:hAnsi="Verdana" w:cs="Verdana"/>
                <w:b/>
                <w:color w:val="343B40"/>
                <w:sz w:val="20"/>
                <w:szCs w:val="20"/>
              </w:rPr>
              <w:t xml:space="preserve">Duration </w:t>
            </w:r>
            <w:proofErr w:type="gramStart"/>
            <w:r w:rsidRPr="00E24932">
              <w:rPr>
                <w:rStyle w:val="span"/>
                <w:rFonts w:ascii="Verdana" w:eastAsia="Verdana" w:hAnsi="Verdana" w:cs="Verdana"/>
                <w:b/>
                <w:color w:val="343B40"/>
                <w:sz w:val="20"/>
                <w:szCs w:val="20"/>
              </w:rPr>
              <w:t>Project :</w:t>
            </w:r>
            <w:proofErr w:type="gramEnd"/>
            <w:r w:rsidR="00603465">
              <w:rPr>
                <w:rStyle w:val="span"/>
                <w:rFonts w:ascii="Verdana" w:eastAsia="Verdana" w:hAnsi="Verdana" w:cs="Verdana"/>
                <w:b/>
                <w:color w:val="343B40"/>
                <w:sz w:val="20"/>
                <w:szCs w:val="20"/>
              </w:rPr>
              <w:t xml:space="preserve"> </w:t>
            </w:r>
            <w:r w:rsidR="00B03035">
              <w:rPr>
                <w:rFonts w:ascii="Verdana" w:eastAsia="Verdana" w:hAnsi="Verdana" w:cs="Verdana"/>
                <w:color w:val="333333"/>
                <w:sz w:val="18"/>
                <w:szCs w:val="18"/>
              </w:rPr>
              <w:t>May</w:t>
            </w:r>
            <w:r w:rsidR="00603465">
              <w:rPr>
                <w:rFonts w:ascii="Verdana" w:eastAsia="Verdana" w:hAnsi="Verdana" w:cs="Verdana"/>
                <w:color w:val="333333"/>
                <w:sz w:val="18"/>
                <w:szCs w:val="18"/>
              </w:rPr>
              <w:t xml:space="preserve"> 2022 – </w:t>
            </w:r>
            <w:r w:rsidR="00B03035">
              <w:rPr>
                <w:rFonts w:ascii="Verdana" w:eastAsia="Verdana" w:hAnsi="Verdana" w:cs="Verdana"/>
                <w:color w:val="333333"/>
                <w:sz w:val="18"/>
                <w:szCs w:val="18"/>
              </w:rPr>
              <w:t>Sep 2022</w:t>
            </w:r>
          </w:p>
          <w:p w14:paraId="1DCB9409" w14:textId="0C96BB7D" w:rsidR="00D45BA9" w:rsidRPr="00244505" w:rsidRDefault="00357475" w:rsidP="00D45BA9">
            <w:pPr>
              <w:pStyle w:val="divdocumentulli"/>
              <w:numPr>
                <w:ilvl w:val="0"/>
                <w:numId w:val="24"/>
              </w:numPr>
              <w:rPr>
                <w:rStyle w:val="span"/>
                <w:rFonts w:ascii="Verdana" w:eastAsia="Verdana" w:hAnsi="Verdana" w:cs="Verdana"/>
                <w:b/>
                <w:color w:val="343B40"/>
                <w:sz w:val="20"/>
                <w:szCs w:val="20"/>
              </w:rPr>
            </w:pPr>
            <w:r w:rsidRPr="00D45BA9">
              <w:rPr>
                <w:rStyle w:val="span"/>
                <w:rFonts w:ascii="Verdana" w:eastAsia="Verdana" w:hAnsi="Verdana" w:cs="Verdana"/>
                <w:b/>
                <w:color w:val="343B40"/>
                <w:sz w:val="20"/>
                <w:szCs w:val="20"/>
              </w:rPr>
              <w:t xml:space="preserve">About </w:t>
            </w:r>
            <w:proofErr w:type="gramStart"/>
            <w:r w:rsidRPr="00D45BA9">
              <w:rPr>
                <w:rStyle w:val="span"/>
                <w:rFonts w:ascii="Verdana" w:eastAsia="Verdana" w:hAnsi="Verdana" w:cs="Verdana"/>
                <w:b/>
                <w:color w:val="343B40"/>
                <w:sz w:val="20"/>
                <w:szCs w:val="20"/>
              </w:rPr>
              <w:t xml:space="preserve">Project </w:t>
            </w:r>
            <w:r w:rsidR="00D45BA9">
              <w:rPr>
                <w:rStyle w:val="span"/>
                <w:rFonts w:ascii="Verdana" w:eastAsia="Verdana" w:hAnsi="Verdana" w:cs="Verdana"/>
                <w:b/>
                <w:color w:val="343B40"/>
                <w:sz w:val="20"/>
                <w:szCs w:val="20"/>
              </w:rPr>
              <w:t xml:space="preserve"> </w:t>
            </w:r>
            <w:r w:rsidRPr="00D45BA9">
              <w:rPr>
                <w:rStyle w:val="span"/>
                <w:rFonts w:ascii="Verdana" w:eastAsia="Verdana" w:hAnsi="Verdana" w:cs="Verdana"/>
                <w:b/>
                <w:color w:val="343B40"/>
                <w:sz w:val="20"/>
                <w:szCs w:val="20"/>
              </w:rPr>
              <w:t>:</w:t>
            </w:r>
            <w:proofErr w:type="gramEnd"/>
            <w:r w:rsidR="009258DE" w:rsidRPr="00D45BA9">
              <w:rPr>
                <w:rStyle w:val="span"/>
                <w:rFonts w:ascii="Verdana" w:eastAsia="Verdana" w:hAnsi="Verdana" w:cs="Verdana"/>
                <w:color w:val="343B40"/>
                <w:sz w:val="20"/>
                <w:szCs w:val="20"/>
              </w:rPr>
              <w:t xml:space="preserve"> </w:t>
            </w:r>
            <w:r w:rsidR="00D45BA9">
              <w:rPr>
                <w:rStyle w:val="span"/>
                <w:rFonts w:ascii="Verdana" w:eastAsia="Verdana" w:hAnsi="Verdana" w:cs="Verdana"/>
                <w:color w:val="343B40"/>
                <w:sz w:val="20"/>
                <w:szCs w:val="20"/>
              </w:rPr>
              <w:t>This portal is use</w:t>
            </w:r>
            <w:r w:rsidR="002F5ADA">
              <w:rPr>
                <w:rStyle w:val="span"/>
                <w:rFonts w:ascii="Verdana" w:eastAsia="Verdana" w:hAnsi="Verdana" w:cs="Verdana"/>
                <w:color w:val="343B40"/>
                <w:sz w:val="20"/>
                <w:szCs w:val="20"/>
              </w:rPr>
              <w:t>d</w:t>
            </w:r>
            <w:r w:rsidR="00D45BA9">
              <w:rPr>
                <w:rStyle w:val="span"/>
                <w:rFonts w:ascii="Verdana" w:eastAsia="Verdana" w:hAnsi="Verdana" w:cs="Verdana"/>
                <w:color w:val="343B40"/>
                <w:sz w:val="20"/>
                <w:szCs w:val="20"/>
              </w:rPr>
              <w:t xml:space="preserve"> for renewal sports federations and register new federation.</w:t>
            </w:r>
          </w:p>
          <w:p w14:paraId="0DA36981" w14:textId="77777777" w:rsidR="00244505" w:rsidRPr="00D45BA9" w:rsidRDefault="00244505" w:rsidP="00244505">
            <w:pPr>
              <w:pStyle w:val="divdocumentulli"/>
              <w:ind w:left="720"/>
              <w:rPr>
                <w:rStyle w:val="span"/>
                <w:rFonts w:ascii="Verdana" w:eastAsia="Verdana" w:hAnsi="Verdana" w:cs="Verdana"/>
                <w:b/>
                <w:color w:val="343B40"/>
                <w:sz w:val="20"/>
                <w:szCs w:val="20"/>
              </w:rPr>
            </w:pPr>
          </w:p>
          <w:p w14:paraId="25FADA30" w14:textId="77777777" w:rsidR="009258DE" w:rsidRPr="00D45BA9" w:rsidRDefault="00357475" w:rsidP="00D45BA9">
            <w:pPr>
              <w:pStyle w:val="divdocumentulli"/>
              <w:numPr>
                <w:ilvl w:val="0"/>
                <w:numId w:val="24"/>
              </w:numPr>
              <w:rPr>
                <w:rFonts w:ascii="Verdana" w:eastAsia="Verdana" w:hAnsi="Verdana" w:cs="Verdana"/>
                <w:b/>
                <w:color w:val="343B40"/>
                <w:sz w:val="20"/>
                <w:szCs w:val="20"/>
              </w:rPr>
            </w:pPr>
            <w:r w:rsidRPr="00D45BA9">
              <w:rPr>
                <w:rStyle w:val="span"/>
                <w:rFonts w:ascii="Verdana" w:eastAsia="Verdana" w:hAnsi="Verdana" w:cs="Verdana"/>
                <w:b/>
                <w:color w:val="343B40"/>
                <w:sz w:val="20"/>
                <w:szCs w:val="20"/>
              </w:rPr>
              <w:t xml:space="preserve">Roles &amp; </w:t>
            </w:r>
            <w:proofErr w:type="gramStart"/>
            <w:r w:rsidRPr="00D45BA9">
              <w:rPr>
                <w:rStyle w:val="span"/>
                <w:rFonts w:ascii="Verdana" w:eastAsia="Verdana" w:hAnsi="Verdana" w:cs="Verdana"/>
                <w:b/>
                <w:color w:val="343B40"/>
                <w:sz w:val="20"/>
                <w:szCs w:val="20"/>
              </w:rPr>
              <w:t>Respons</w:t>
            </w:r>
            <w:r w:rsidR="00D45BA9">
              <w:rPr>
                <w:rStyle w:val="span"/>
                <w:rFonts w:ascii="Verdana" w:eastAsia="Verdana" w:hAnsi="Verdana" w:cs="Verdana"/>
                <w:b/>
                <w:color w:val="343B40"/>
                <w:sz w:val="20"/>
                <w:szCs w:val="20"/>
              </w:rPr>
              <w:t>i</w:t>
            </w:r>
            <w:r w:rsidRPr="00D45BA9">
              <w:rPr>
                <w:rStyle w:val="span"/>
                <w:rFonts w:ascii="Verdana" w:eastAsia="Verdana" w:hAnsi="Verdana" w:cs="Verdana"/>
                <w:b/>
                <w:color w:val="343B40"/>
                <w:sz w:val="20"/>
                <w:szCs w:val="20"/>
              </w:rPr>
              <w:t>bility :</w:t>
            </w:r>
            <w:proofErr w:type="gramEnd"/>
            <w:r w:rsidR="009258DE" w:rsidRPr="00D45BA9">
              <w:rPr>
                <w:color w:val="000000"/>
              </w:rPr>
              <w:t xml:space="preserve"> </w:t>
            </w:r>
          </w:p>
          <w:p w14:paraId="239130C4" w14:textId="77777777" w:rsidR="009258DE" w:rsidRPr="008C7186" w:rsidRDefault="009258DE" w:rsidP="00D45BA9">
            <w:pPr>
              <w:pStyle w:val="ListParagraph"/>
              <w:numPr>
                <w:ilvl w:val="0"/>
                <w:numId w:val="29"/>
              </w:numPr>
              <w:autoSpaceDE w:val="0"/>
              <w:autoSpaceDN w:val="0"/>
              <w:spacing w:line="240" w:lineRule="auto"/>
              <w:rPr>
                <w:color w:val="000000"/>
              </w:rPr>
            </w:pPr>
            <w:r w:rsidRPr="008C7186">
              <w:rPr>
                <w:color w:val="000000"/>
              </w:rPr>
              <w:t>Involved in development and code.</w:t>
            </w:r>
          </w:p>
          <w:p w14:paraId="14089411" w14:textId="77777777" w:rsidR="009258DE" w:rsidRPr="008C7186" w:rsidRDefault="009258DE" w:rsidP="00D45BA9">
            <w:pPr>
              <w:pStyle w:val="ListParagraph"/>
              <w:numPr>
                <w:ilvl w:val="0"/>
                <w:numId w:val="29"/>
              </w:numPr>
              <w:autoSpaceDE w:val="0"/>
              <w:autoSpaceDN w:val="0"/>
              <w:spacing w:line="240" w:lineRule="auto"/>
              <w:rPr>
                <w:color w:val="000000"/>
              </w:rPr>
            </w:pPr>
            <w:r w:rsidRPr="008C7186">
              <w:rPr>
                <w:color w:val="000000"/>
              </w:rPr>
              <w:lastRenderedPageBreak/>
              <w:t xml:space="preserve">Involved in Client Meeting. </w:t>
            </w:r>
          </w:p>
          <w:p w14:paraId="282500E2" w14:textId="77777777" w:rsidR="009258DE" w:rsidRPr="008C7186" w:rsidRDefault="009258DE" w:rsidP="00D45BA9">
            <w:pPr>
              <w:pStyle w:val="ListParagraph"/>
              <w:numPr>
                <w:ilvl w:val="0"/>
                <w:numId w:val="29"/>
              </w:numPr>
              <w:autoSpaceDE w:val="0"/>
              <w:autoSpaceDN w:val="0"/>
              <w:spacing w:line="240" w:lineRule="auto"/>
              <w:rPr>
                <w:color w:val="000000"/>
              </w:rPr>
            </w:pPr>
            <w:r>
              <w:rPr>
                <w:color w:val="000000"/>
              </w:rPr>
              <w:t>Involved in Code Refactoring.</w:t>
            </w:r>
          </w:p>
          <w:p w14:paraId="2E9F9420" w14:textId="7A685873" w:rsidR="00357475" w:rsidRPr="00914079" w:rsidRDefault="009258DE" w:rsidP="00D45BA9">
            <w:pPr>
              <w:pStyle w:val="divdocumentulli"/>
              <w:numPr>
                <w:ilvl w:val="0"/>
                <w:numId w:val="29"/>
              </w:numPr>
              <w:rPr>
                <w:rFonts w:ascii="Verdana" w:eastAsia="Verdana" w:hAnsi="Verdana" w:cs="Verdana"/>
                <w:b/>
                <w:color w:val="343B40"/>
                <w:sz w:val="20"/>
                <w:szCs w:val="20"/>
              </w:rPr>
            </w:pPr>
            <w:r w:rsidRPr="008C7186">
              <w:rPr>
                <w:color w:val="000000"/>
              </w:rPr>
              <w:t>Involved in Bug Fixings</w:t>
            </w:r>
          </w:p>
          <w:p w14:paraId="10161E41" w14:textId="3B935B6F" w:rsidR="00914079" w:rsidRDefault="00914079" w:rsidP="00914079">
            <w:pPr>
              <w:pStyle w:val="divdocumentulli"/>
              <w:ind w:left="1440"/>
              <w:rPr>
                <w:color w:val="000000"/>
              </w:rPr>
            </w:pPr>
          </w:p>
          <w:p w14:paraId="1F279787" w14:textId="77777777" w:rsidR="00914079" w:rsidRPr="00E24932" w:rsidRDefault="00914079" w:rsidP="00914079">
            <w:pPr>
              <w:pStyle w:val="divdocumentulli"/>
              <w:ind w:left="1440"/>
              <w:rPr>
                <w:rStyle w:val="span"/>
                <w:rFonts w:ascii="Verdana" w:eastAsia="Verdana" w:hAnsi="Verdana" w:cs="Verdana"/>
                <w:b/>
                <w:color w:val="343B40"/>
                <w:sz w:val="20"/>
                <w:szCs w:val="20"/>
              </w:rPr>
            </w:pPr>
          </w:p>
          <w:p w14:paraId="3B02680A" w14:textId="77777777" w:rsidR="00357475" w:rsidRPr="00357475" w:rsidRDefault="00357475" w:rsidP="00357475">
            <w:pPr>
              <w:pStyle w:val="divdocumentulli"/>
              <w:ind w:left="720"/>
              <w:rPr>
                <w:rStyle w:val="span"/>
                <w:rFonts w:ascii="Verdana" w:eastAsia="Verdana" w:hAnsi="Verdana" w:cs="Verdana"/>
                <w:color w:val="343B40"/>
                <w:sz w:val="20"/>
                <w:szCs w:val="20"/>
              </w:rPr>
            </w:pPr>
          </w:p>
          <w:p w14:paraId="3A2227CB" w14:textId="77777777" w:rsidR="00385F7D" w:rsidRDefault="00385F7D" w:rsidP="00385F7D">
            <w:pPr>
              <w:pStyle w:val="divdocumentulli"/>
              <w:ind w:left="720"/>
              <w:rPr>
                <w:rStyle w:val="span"/>
                <w:rFonts w:ascii="Verdana" w:eastAsia="Verdana" w:hAnsi="Verdana" w:cs="Verdana"/>
                <w:color w:val="343B40"/>
                <w:sz w:val="20"/>
                <w:szCs w:val="20"/>
              </w:rPr>
            </w:pPr>
          </w:p>
          <w:p w14:paraId="4B5D58C2" w14:textId="77777777" w:rsidR="00385F7D" w:rsidRDefault="00385F7D" w:rsidP="00385F7D">
            <w:pPr>
              <w:pStyle w:val="divdocumentulli"/>
              <w:rPr>
                <w:rStyle w:val="span"/>
                <w:rFonts w:ascii="Verdana" w:eastAsia="Verdana" w:hAnsi="Verdana" w:cs="Verdana"/>
                <w:color w:val="343B40"/>
                <w:sz w:val="20"/>
                <w:szCs w:val="20"/>
              </w:rPr>
            </w:pPr>
          </w:p>
          <w:p w14:paraId="5722E54A" w14:textId="7ED3CAB8" w:rsidR="00385F7D" w:rsidRDefault="00385F7D" w:rsidP="00385F7D">
            <w:pPr>
              <w:pStyle w:val="divdocumentulli"/>
              <w:rPr>
                <w:rFonts w:ascii="Verdana" w:eastAsia="Verdana" w:hAnsi="Verdana" w:cs="Verdana"/>
                <w:b/>
                <w:color w:val="333333"/>
                <w:sz w:val="20"/>
                <w:szCs w:val="20"/>
              </w:rPr>
            </w:pPr>
            <w:r w:rsidRPr="00385F7D">
              <w:rPr>
                <w:rFonts w:ascii="Verdana" w:hAnsi="Verdana"/>
                <w:b/>
                <w:bCs/>
                <w:color w:val="000000" w:themeColor="text1"/>
                <w:sz w:val="20"/>
                <w:szCs w:val="20"/>
              </w:rPr>
              <w:t xml:space="preserve">The Global Scale for Early Development </w:t>
            </w:r>
            <w:r>
              <w:rPr>
                <w:color w:val="000000" w:themeColor="text1"/>
              </w:rPr>
              <w:t>(</w:t>
            </w:r>
            <w:r>
              <w:rPr>
                <w:rFonts w:ascii="Verdana" w:eastAsia="Verdana" w:hAnsi="Verdana" w:cs="Verdana"/>
                <w:b/>
                <w:color w:val="333333"/>
                <w:sz w:val="20"/>
                <w:szCs w:val="20"/>
              </w:rPr>
              <w:t>GSED) (</w:t>
            </w:r>
            <w:r w:rsidRPr="00385F7D">
              <w:rPr>
                <w:rFonts w:ascii="Verdana" w:hAnsi="Verdana"/>
                <w:color w:val="000000" w:themeColor="text1"/>
              </w:rPr>
              <w:t>panel and Survey Forms)</w:t>
            </w:r>
          </w:p>
          <w:p w14:paraId="70C3276A" w14:textId="05D07635" w:rsidR="00385F7D" w:rsidRDefault="00385F7D" w:rsidP="00385F7D">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WHO (Pemba)</w:t>
            </w:r>
          </w:p>
          <w:p w14:paraId="09CBFE0E" w14:textId="55E7AAA8" w:rsidR="00385F7D" w:rsidRDefault="00385F7D" w:rsidP="00385F7D">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Platform :</w:t>
            </w:r>
            <w:proofErr w:type="gramEnd"/>
            <w:r>
              <w:rPr>
                <w:rStyle w:val="span"/>
                <w:rFonts w:ascii="Verdana" w:eastAsia="Verdana" w:hAnsi="Verdana" w:cs="Verdana"/>
                <w:color w:val="343B40"/>
                <w:sz w:val="20"/>
                <w:szCs w:val="20"/>
              </w:rPr>
              <w:t xml:space="preserve"> </w:t>
            </w:r>
            <w:r>
              <w:rPr>
                <w:rFonts w:ascii="Verdana" w:eastAsia="Verdana" w:hAnsi="Verdana"/>
                <w:color w:val="333333"/>
                <w:sz w:val="18"/>
                <w:szCs w:val="18"/>
              </w:rPr>
              <w:t xml:space="preserve">Core PHP &amp; </w:t>
            </w:r>
            <w:proofErr w:type="spellStart"/>
            <w:r>
              <w:rPr>
                <w:rFonts w:ascii="Verdana" w:eastAsia="Verdana" w:hAnsi="Verdana"/>
                <w:color w:val="333333"/>
                <w:sz w:val="18"/>
                <w:szCs w:val="18"/>
              </w:rPr>
              <w:t>Mysqli</w:t>
            </w:r>
            <w:proofErr w:type="spellEnd"/>
          </w:p>
          <w:p w14:paraId="71DE0BF7" w14:textId="71F7BA43" w:rsidR="00385F7D" w:rsidRDefault="00385F7D" w:rsidP="00385F7D">
            <w:pPr>
              <w:pStyle w:val="divdocumentulli"/>
              <w:numPr>
                <w:ilvl w:val="0"/>
                <w:numId w:val="24"/>
              </w:numPr>
              <w:rPr>
                <w:rStyle w:val="span"/>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Team </w:t>
            </w:r>
            <w:proofErr w:type="gramStart"/>
            <w:r w:rsidRPr="00E24932">
              <w:rPr>
                <w:rStyle w:val="span"/>
                <w:rFonts w:ascii="Verdana" w:eastAsia="Verdana" w:hAnsi="Verdana" w:cs="Verdana"/>
                <w:b/>
                <w:color w:val="343B40"/>
                <w:sz w:val="20"/>
                <w:szCs w:val="20"/>
              </w:rPr>
              <w:t>Size :</w:t>
            </w:r>
            <w:proofErr w:type="gramEnd"/>
            <w:r>
              <w:rPr>
                <w:rStyle w:val="span"/>
                <w:rFonts w:ascii="Verdana" w:eastAsia="Verdana" w:hAnsi="Verdana" w:cs="Verdana"/>
                <w:color w:val="343B40"/>
                <w:sz w:val="20"/>
                <w:szCs w:val="20"/>
              </w:rPr>
              <w:t xml:space="preserve"> 2</w:t>
            </w:r>
          </w:p>
          <w:p w14:paraId="6E7DFB5D" w14:textId="0265228B" w:rsidR="00385F7D" w:rsidRPr="00C8784D" w:rsidRDefault="00385F7D" w:rsidP="00385F7D">
            <w:pPr>
              <w:pStyle w:val="divdocumentulli"/>
              <w:numPr>
                <w:ilvl w:val="0"/>
                <w:numId w:val="24"/>
              </w:numPr>
              <w:rPr>
                <w:rStyle w:val="span"/>
                <w:rFonts w:ascii="Verdana" w:eastAsia="Verdana" w:hAnsi="Verdana" w:cs="Verdana"/>
                <w:color w:val="343B40"/>
                <w:sz w:val="20"/>
                <w:szCs w:val="20"/>
              </w:rPr>
            </w:pPr>
            <w:proofErr w:type="gramStart"/>
            <w:r w:rsidRPr="00E24932">
              <w:rPr>
                <w:rStyle w:val="span"/>
                <w:rFonts w:ascii="Verdana" w:eastAsia="Verdana" w:hAnsi="Verdana" w:cs="Verdana"/>
                <w:b/>
                <w:color w:val="343B40"/>
                <w:sz w:val="20"/>
                <w:szCs w:val="20"/>
              </w:rPr>
              <w:t>URL :</w:t>
            </w:r>
            <w:proofErr w:type="gramEnd"/>
            <w:r>
              <w:rPr>
                <w:rStyle w:val="span"/>
                <w:rFonts w:ascii="Verdana" w:eastAsia="Verdana" w:hAnsi="Verdana" w:cs="Verdana"/>
                <w:color w:val="343B40"/>
                <w:sz w:val="20"/>
                <w:szCs w:val="20"/>
              </w:rPr>
              <w:t xml:space="preserve"> </w:t>
            </w:r>
            <w:hyperlink r:id="rId14" w:history="1">
              <w:r>
                <w:rPr>
                  <w:rStyle w:val="Hyperlink"/>
                  <w:rFonts w:ascii="Verdana" w:eastAsia="Verdana" w:hAnsi="Verdana" w:cs="Verdana"/>
                  <w:sz w:val="18"/>
                  <w:szCs w:val="18"/>
                </w:rPr>
                <w:t>#</w:t>
              </w:r>
            </w:hyperlink>
          </w:p>
          <w:p w14:paraId="722109B5" w14:textId="7FFD8A4F" w:rsidR="00385F7D" w:rsidRPr="00630660" w:rsidRDefault="00385F7D" w:rsidP="00385F7D">
            <w:pPr>
              <w:pStyle w:val="divdocumentulli"/>
              <w:numPr>
                <w:ilvl w:val="0"/>
                <w:numId w:val="24"/>
              </w:numPr>
              <w:rPr>
                <w:rFonts w:ascii="Verdana" w:eastAsia="Verdana" w:hAnsi="Verdana" w:cs="Verdana"/>
                <w:color w:val="343B40"/>
                <w:sz w:val="20"/>
                <w:szCs w:val="20"/>
              </w:rPr>
            </w:pPr>
            <w:r w:rsidRPr="00E24932">
              <w:rPr>
                <w:rStyle w:val="span"/>
                <w:rFonts w:ascii="Verdana" w:eastAsia="Verdana" w:hAnsi="Verdana" w:cs="Verdana"/>
                <w:b/>
                <w:color w:val="343B40"/>
                <w:sz w:val="20"/>
                <w:szCs w:val="20"/>
              </w:rPr>
              <w:t xml:space="preserve">About </w:t>
            </w:r>
            <w:proofErr w:type="gramStart"/>
            <w:r w:rsidRPr="00E24932">
              <w:rPr>
                <w:rStyle w:val="span"/>
                <w:rFonts w:ascii="Verdana" w:eastAsia="Verdana" w:hAnsi="Verdana" w:cs="Verdana"/>
                <w:b/>
                <w:color w:val="343B40"/>
                <w:sz w:val="20"/>
                <w:szCs w:val="20"/>
              </w:rPr>
              <w:t>Project :</w:t>
            </w:r>
            <w:proofErr w:type="gramEnd"/>
            <w:r>
              <w:rPr>
                <w:rStyle w:val="span"/>
                <w:rFonts w:ascii="Verdana" w:eastAsia="Verdana" w:hAnsi="Verdana" w:cs="Verdana"/>
                <w:color w:val="343B40"/>
                <w:sz w:val="20"/>
                <w:szCs w:val="20"/>
              </w:rPr>
              <w:t xml:space="preserve"> </w:t>
            </w:r>
            <w:r w:rsidR="00A36781" w:rsidRPr="00A36781">
              <w:rPr>
                <w:rFonts w:ascii="Verdana" w:hAnsi="Verdana"/>
                <w:sz w:val="18"/>
                <w:szCs w:val="18"/>
              </w:rPr>
              <w:t>The GSED survey aims to capture crucial data on early childhood development milestones, health, and wellbeing. It is typically used in both clinical and research settings to ensure that children are reaching appropriate developmental milestones, helping identify any early signs of developmental delays or health issues. The survey includes questions tailored to the developmental stages of young children and factors affecting maternal health during pregnancy</w:t>
            </w:r>
            <w:r w:rsidRPr="00A36781">
              <w:rPr>
                <w:rFonts w:ascii="Verdana" w:eastAsia="Verdana" w:hAnsi="Verdana" w:cs="Verdana"/>
                <w:color w:val="333333"/>
                <w:sz w:val="18"/>
                <w:szCs w:val="18"/>
              </w:rPr>
              <w:t>.</w:t>
            </w:r>
          </w:p>
          <w:p w14:paraId="3CB00770" w14:textId="77777777" w:rsidR="00630660" w:rsidRPr="00A36781" w:rsidRDefault="00630660" w:rsidP="00630660">
            <w:pPr>
              <w:pStyle w:val="divdocumentulli"/>
              <w:ind w:left="720"/>
              <w:rPr>
                <w:rFonts w:ascii="Verdana" w:eastAsia="Verdana" w:hAnsi="Verdana" w:cs="Verdana"/>
                <w:color w:val="343B40"/>
                <w:sz w:val="20"/>
                <w:szCs w:val="20"/>
              </w:rPr>
            </w:pPr>
          </w:p>
          <w:p w14:paraId="68391030" w14:textId="77777777" w:rsidR="00A36781" w:rsidRPr="002F5ADA" w:rsidRDefault="00A36781" w:rsidP="00A36781">
            <w:pPr>
              <w:pStyle w:val="divdocumentulli"/>
              <w:numPr>
                <w:ilvl w:val="0"/>
                <w:numId w:val="24"/>
              </w:numPr>
              <w:rPr>
                <w:rStyle w:val="span"/>
                <w:rFonts w:ascii="Verdana" w:eastAsia="Verdana" w:hAnsi="Verdana" w:cs="Verdana"/>
                <w:b/>
                <w:color w:val="343B40"/>
                <w:sz w:val="20"/>
                <w:szCs w:val="20"/>
              </w:rPr>
            </w:pPr>
            <w:r w:rsidRPr="002F5ADA">
              <w:rPr>
                <w:rStyle w:val="span"/>
                <w:rFonts w:ascii="Verdana" w:eastAsia="Verdana" w:hAnsi="Verdana" w:cs="Verdana"/>
                <w:b/>
                <w:color w:val="343B40"/>
                <w:sz w:val="20"/>
                <w:szCs w:val="20"/>
              </w:rPr>
              <w:t xml:space="preserve">Roles &amp; </w:t>
            </w:r>
            <w:proofErr w:type="spellStart"/>
            <w:proofErr w:type="gramStart"/>
            <w:r w:rsidRPr="002F5ADA">
              <w:rPr>
                <w:rStyle w:val="span"/>
                <w:rFonts w:ascii="Verdana" w:eastAsia="Verdana" w:hAnsi="Verdana" w:cs="Verdana"/>
                <w:b/>
                <w:color w:val="343B40"/>
                <w:sz w:val="20"/>
                <w:szCs w:val="20"/>
              </w:rPr>
              <w:t>Responsbility</w:t>
            </w:r>
            <w:proofErr w:type="spellEnd"/>
            <w:r w:rsidRPr="002F5ADA">
              <w:rPr>
                <w:rStyle w:val="span"/>
                <w:rFonts w:ascii="Verdana" w:eastAsia="Verdana" w:hAnsi="Verdana" w:cs="Verdana"/>
                <w:b/>
                <w:color w:val="343B40"/>
                <w:sz w:val="20"/>
                <w:szCs w:val="20"/>
              </w:rPr>
              <w:t xml:space="preserve"> :</w:t>
            </w:r>
            <w:proofErr w:type="gramEnd"/>
          </w:p>
          <w:p w14:paraId="702EE145" w14:textId="43373DBF"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 xml:space="preserve">Involved in </w:t>
            </w:r>
            <w:r>
              <w:rPr>
                <w:rFonts w:ascii="Verdana" w:hAnsi="Verdana"/>
                <w:color w:val="000000"/>
                <w:sz w:val="20"/>
                <w:szCs w:val="20"/>
              </w:rPr>
              <w:t xml:space="preserve">design &amp; </w:t>
            </w:r>
            <w:r w:rsidRPr="00D45BA9">
              <w:rPr>
                <w:rFonts w:ascii="Verdana" w:hAnsi="Verdana"/>
                <w:color w:val="000000"/>
                <w:sz w:val="20"/>
                <w:szCs w:val="20"/>
              </w:rPr>
              <w:t>development.</w:t>
            </w:r>
          </w:p>
          <w:p w14:paraId="5184FA1E" w14:textId="77777777"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 xml:space="preserve">Involved in Client Meeting. </w:t>
            </w:r>
          </w:p>
          <w:p w14:paraId="757C3A05" w14:textId="77777777"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Involved in Code Refactoring.</w:t>
            </w:r>
          </w:p>
          <w:p w14:paraId="39CACBF3" w14:textId="77777777" w:rsidR="00A36781" w:rsidRPr="00F372C2" w:rsidRDefault="00A36781" w:rsidP="00A36781">
            <w:pPr>
              <w:pStyle w:val="divdocumentulli"/>
              <w:numPr>
                <w:ilvl w:val="0"/>
                <w:numId w:val="30"/>
              </w:numPr>
              <w:rPr>
                <w:rFonts w:ascii="Verdana" w:eastAsia="Verdana" w:hAnsi="Verdana" w:cs="Verdana"/>
                <w:color w:val="343B40"/>
                <w:sz w:val="20"/>
                <w:szCs w:val="20"/>
              </w:rPr>
            </w:pPr>
            <w:r w:rsidRPr="00D45BA9">
              <w:rPr>
                <w:rFonts w:ascii="Verdana" w:hAnsi="Verdana"/>
                <w:color w:val="000000"/>
                <w:sz w:val="20"/>
                <w:szCs w:val="20"/>
              </w:rPr>
              <w:t>Involved in Bug Fixings</w:t>
            </w:r>
          </w:p>
          <w:p w14:paraId="2824C635" w14:textId="77777777" w:rsidR="00385F7D" w:rsidRDefault="00385F7D" w:rsidP="00357475">
            <w:pPr>
              <w:pStyle w:val="divdocumentulli"/>
              <w:rPr>
                <w:rFonts w:ascii="Verdana" w:eastAsia="Verdana" w:hAnsi="Verdana" w:cs="Verdana"/>
                <w:b/>
                <w:color w:val="333333"/>
                <w:sz w:val="20"/>
                <w:szCs w:val="20"/>
              </w:rPr>
            </w:pPr>
          </w:p>
          <w:p w14:paraId="6B271266" w14:textId="77777777" w:rsidR="00385F7D" w:rsidRDefault="00385F7D" w:rsidP="00357475">
            <w:pPr>
              <w:pStyle w:val="divdocumentulli"/>
              <w:rPr>
                <w:rFonts w:ascii="Verdana" w:eastAsia="Verdana" w:hAnsi="Verdana" w:cs="Verdana"/>
                <w:b/>
                <w:color w:val="333333"/>
                <w:sz w:val="20"/>
                <w:szCs w:val="20"/>
              </w:rPr>
            </w:pPr>
          </w:p>
          <w:p w14:paraId="0DE58B6A" w14:textId="77777777" w:rsidR="00385F7D" w:rsidRDefault="00385F7D" w:rsidP="00357475">
            <w:pPr>
              <w:pStyle w:val="divdocumentulli"/>
              <w:rPr>
                <w:rFonts w:ascii="Verdana" w:eastAsia="Verdana" w:hAnsi="Verdana" w:cs="Verdana"/>
                <w:b/>
                <w:color w:val="333333"/>
                <w:sz w:val="20"/>
                <w:szCs w:val="20"/>
              </w:rPr>
            </w:pPr>
          </w:p>
          <w:p w14:paraId="665E2E5C" w14:textId="54F9CACA" w:rsidR="00357475" w:rsidRPr="00630660" w:rsidRDefault="00914079" w:rsidP="00357475">
            <w:pPr>
              <w:pStyle w:val="divdocumentulli"/>
              <w:rPr>
                <w:rFonts w:ascii="Verdana" w:eastAsia="Verdana" w:hAnsi="Verdana" w:cs="Verdana"/>
                <w:b/>
                <w:color w:val="333333"/>
                <w:sz w:val="22"/>
                <w:szCs w:val="22"/>
              </w:rPr>
            </w:pPr>
            <w:r w:rsidRPr="00630660">
              <w:rPr>
                <w:rFonts w:ascii="Verdana" w:eastAsia="Verdana" w:hAnsi="Verdana" w:cs="Verdana"/>
                <w:b/>
                <w:color w:val="333333"/>
                <w:sz w:val="22"/>
                <w:szCs w:val="22"/>
              </w:rPr>
              <w:t>Legend</w:t>
            </w:r>
            <w:r w:rsidR="00684546" w:rsidRPr="00630660">
              <w:rPr>
                <w:rFonts w:ascii="Verdana" w:eastAsia="Verdana" w:hAnsi="Verdana" w:cs="Verdana"/>
                <w:b/>
                <w:color w:val="333333"/>
                <w:sz w:val="22"/>
                <w:szCs w:val="22"/>
              </w:rPr>
              <w:t xml:space="preserve"> </w:t>
            </w:r>
            <w:r w:rsidRPr="00630660">
              <w:rPr>
                <w:rFonts w:ascii="Verdana" w:eastAsia="Verdana" w:hAnsi="Verdana" w:cs="Verdana"/>
                <w:b/>
                <w:color w:val="333333"/>
                <w:sz w:val="22"/>
                <w:szCs w:val="22"/>
              </w:rPr>
              <w:t>Call</w:t>
            </w:r>
          </w:p>
          <w:p w14:paraId="46255A63" w14:textId="1B56ACA3"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D45BA9">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w:t>
            </w:r>
            <w:r w:rsidR="00630660">
              <w:rPr>
                <w:rFonts w:ascii="Verdana" w:eastAsia="Verdana" w:hAnsi="Verdana" w:cs="Verdana"/>
                <w:color w:val="333333"/>
                <w:sz w:val="18"/>
                <w:szCs w:val="18"/>
              </w:rPr>
              <w:t>Legend call</w:t>
            </w:r>
          </w:p>
          <w:p w14:paraId="22094F13" w14:textId="2F8CC4D3"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D45BA9">
              <w:rPr>
                <w:rStyle w:val="span"/>
                <w:rFonts w:ascii="Verdana" w:eastAsia="Verdana" w:hAnsi="Verdana" w:cs="Verdana"/>
                <w:b/>
                <w:color w:val="343B40"/>
                <w:sz w:val="20"/>
                <w:szCs w:val="20"/>
              </w:rPr>
              <w:t>Platform :</w:t>
            </w:r>
            <w:proofErr w:type="gramEnd"/>
            <w:r w:rsidR="006F2112">
              <w:rPr>
                <w:rStyle w:val="span"/>
                <w:rFonts w:ascii="Verdana" w:eastAsia="Verdana" w:hAnsi="Verdana" w:cs="Verdana"/>
                <w:color w:val="343B40"/>
                <w:sz w:val="20"/>
                <w:szCs w:val="20"/>
              </w:rPr>
              <w:t xml:space="preserve"> </w:t>
            </w:r>
            <w:r w:rsidR="008C57FD">
              <w:rPr>
                <w:rStyle w:val="span"/>
                <w:rFonts w:ascii="Verdana" w:eastAsia="Verdana" w:hAnsi="Verdana" w:cs="Verdana"/>
                <w:color w:val="343B40"/>
                <w:sz w:val="20"/>
                <w:szCs w:val="20"/>
              </w:rPr>
              <w:t xml:space="preserve">core php &amp; </w:t>
            </w:r>
            <w:proofErr w:type="spellStart"/>
            <w:r w:rsidR="008C57FD">
              <w:rPr>
                <w:rStyle w:val="span"/>
                <w:rFonts w:ascii="Verdana" w:eastAsia="Verdana" w:hAnsi="Verdana" w:cs="Verdana"/>
                <w:color w:val="343B40"/>
                <w:sz w:val="20"/>
                <w:szCs w:val="20"/>
              </w:rPr>
              <w:t>mysqli</w:t>
            </w:r>
            <w:proofErr w:type="spellEnd"/>
          </w:p>
          <w:p w14:paraId="5A2B4DD7" w14:textId="4CB56F4E" w:rsidR="00357475" w:rsidRDefault="00357475" w:rsidP="009258DE">
            <w:pPr>
              <w:pStyle w:val="divdocumentulli"/>
              <w:numPr>
                <w:ilvl w:val="0"/>
                <w:numId w:val="24"/>
              </w:numPr>
              <w:rPr>
                <w:rStyle w:val="span"/>
                <w:rFonts w:ascii="Verdana" w:eastAsia="Verdana" w:hAnsi="Verdana" w:cs="Verdana"/>
                <w:color w:val="343B40"/>
                <w:sz w:val="20"/>
                <w:szCs w:val="20"/>
              </w:rPr>
            </w:pPr>
            <w:r w:rsidRPr="00D45BA9">
              <w:rPr>
                <w:rStyle w:val="span"/>
                <w:rFonts w:ascii="Verdana" w:eastAsia="Verdana" w:hAnsi="Verdana" w:cs="Verdana"/>
                <w:b/>
                <w:color w:val="343B40"/>
                <w:sz w:val="20"/>
                <w:szCs w:val="20"/>
              </w:rPr>
              <w:t xml:space="preserve">Team </w:t>
            </w:r>
            <w:proofErr w:type="gramStart"/>
            <w:r w:rsidRPr="00D45BA9">
              <w:rPr>
                <w:rStyle w:val="span"/>
                <w:rFonts w:ascii="Verdana" w:eastAsia="Verdana" w:hAnsi="Verdana" w:cs="Verdana"/>
                <w:b/>
                <w:color w:val="343B40"/>
                <w:sz w:val="20"/>
                <w:szCs w:val="20"/>
              </w:rPr>
              <w:t>Size :</w:t>
            </w:r>
            <w:proofErr w:type="gramEnd"/>
            <w:r w:rsidR="00603465">
              <w:rPr>
                <w:rStyle w:val="span"/>
                <w:rFonts w:ascii="Verdana" w:eastAsia="Verdana" w:hAnsi="Verdana" w:cs="Verdana"/>
                <w:color w:val="343B40"/>
                <w:sz w:val="20"/>
                <w:szCs w:val="20"/>
              </w:rPr>
              <w:t xml:space="preserve"> </w:t>
            </w:r>
            <w:r w:rsidR="008C57FD">
              <w:rPr>
                <w:rStyle w:val="span"/>
                <w:rFonts w:ascii="Verdana" w:eastAsia="Verdana" w:hAnsi="Verdana" w:cs="Verdana"/>
                <w:color w:val="343B40"/>
                <w:sz w:val="20"/>
                <w:szCs w:val="20"/>
              </w:rPr>
              <w:t>3</w:t>
            </w:r>
          </w:p>
          <w:p w14:paraId="6108C1EE" w14:textId="013F9141" w:rsidR="00357475" w:rsidRPr="00603465" w:rsidRDefault="00357475" w:rsidP="00BB13AF">
            <w:pPr>
              <w:pStyle w:val="divdocumentulli"/>
              <w:numPr>
                <w:ilvl w:val="0"/>
                <w:numId w:val="24"/>
              </w:numPr>
              <w:rPr>
                <w:rStyle w:val="span"/>
                <w:rFonts w:ascii="Verdana" w:eastAsia="Verdana" w:hAnsi="Verdana" w:cs="Verdana"/>
                <w:b/>
                <w:color w:val="343B40"/>
                <w:sz w:val="20"/>
                <w:szCs w:val="20"/>
              </w:rPr>
            </w:pPr>
            <w:proofErr w:type="gramStart"/>
            <w:r w:rsidRPr="00D45BA9">
              <w:rPr>
                <w:rStyle w:val="span"/>
                <w:rFonts w:ascii="Verdana" w:eastAsia="Verdana" w:hAnsi="Verdana" w:cs="Verdana"/>
                <w:b/>
                <w:color w:val="343B40"/>
                <w:sz w:val="20"/>
                <w:szCs w:val="20"/>
              </w:rPr>
              <w:t>URL :</w:t>
            </w:r>
            <w:proofErr w:type="gramEnd"/>
            <w:r w:rsidR="00603465">
              <w:rPr>
                <w:rStyle w:val="span"/>
                <w:rFonts w:ascii="Verdana" w:eastAsia="Verdana" w:hAnsi="Verdana" w:cs="Verdana"/>
                <w:color w:val="343B40"/>
                <w:sz w:val="20"/>
                <w:szCs w:val="20"/>
              </w:rPr>
              <w:t xml:space="preserve"> </w:t>
            </w:r>
            <w:r w:rsidR="001A5DDE" w:rsidRPr="001E2942">
              <w:rPr>
                <w:rFonts w:ascii="Verdana" w:hAnsi="Verdana"/>
                <w:sz w:val="18"/>
                <w:szCs w:val="18"/>
              </w:rPr>
              <w:t>https://www.l</w:t>
            </w:r>
            <w:r w:rsidR="001A5DDE" w:rsidRPr="001E2942">
              <w:rPr>
                <w:rFonts w:ascii="Verdana" w:hAnsi="Verdana"/>
                <w:bCs/>
                <w:sz w:val="18"/>
                <w:szCs w:val="18"/>
              </w:rPr>
              <w:t>egendcall.com</w:t>
            </w:r>
          </w:p>
          <w:p w14:paraId="5D6A91A0" w14:textId="441AE420" w:rsidR="00CD69B1" w:rsidRPr="00630660" w:rsidRDefault="00357475" w:rsidP="009258DE">
            <w:pPr>
              <w:pStyle w:val="divdocumentulli"/>
              <w:numPr>
                <w:ilvl w:val="0"/>
                <w:numId w:val="24"/>
              </w:numPr>
              <w:rPr>
                <w:rFonts w:ascii="Verdana" w:eastAsia="Verdana" w:hAnsi="Verdana" w:cs="Verdana"/>
                <w:b/>
                <w:color w:val="343B40"/>
                <w:sz w:val="20"/>
                <w:szCs w:val="20"/>
              </w:rPr>
            </w:pPr>
            <w:r w:rsidRPr="00D45BA9">
              <w:rPr>
                <w:rStyle w:val="span"/>
                <w:rFonts w:ascii="Verdana" w:eastAsia="Verdana" w:hAnsi="Verdana" w:cs="Verdana"/>
                <w:b/>
                <w:color w:val="343B40"/>
                <w:sz w:val="20"/>
                <w:szCs w:val="20"/>
              </w:rPr>
              <w:t xml:space="preserve">About </w:t>
            </w:r>
            <w:proofErr w:type="gramStart"/>
            <w:r w:rsidRPr="00D45BA9">
              <w:rPr>
                <w:rStyle w:val="span"/>
                <w:rFonts w:ascii="Verdana" w:eastAsia="Verdana" w:hAnsi="Verdana" w:cs="Verdana"/>
                <w:b/>
                <w:color w:val="343B40"/>
                <w:sz w:val="20"/>
                <w:szCs w:val="20"/>
              </w:rPr>
              <w:t>Project :</w:t>
            </w:r>
            <w:proofErr w:type="gramEnd"/>
            <w:r w:rsidR="002F5ADA">
              <w:rPr>
                <w:rStyle w:val="span"/>
                <w:rFonts w:ascii="Verdana" w:eastAsia="Verdana" w:hAnsi="Verdana" w:cs="Verdana"/>
                <w:b/>
                <w:color w:val="343B40"/>
                <w:sz w:val="20"/>
                <w:szCs w:val="20"/>
              </w:rPr>
              <w:t xml:space="preserve"> </w:t>
            </w:r>
            <w:r w:rsidR="00CD69B1">
              <w:t>Legend Call is a robust data management and sales platform designed to handle bulk data transactions. The platform allows users to purchase data based on their specific requirements. The system is structured to support a hierarchy of roles, each with distinct responsibilities and permissions, ensuring smooth operation and efficient data management.</w:t>
            </w:r>
          </w:p>
          <w:p w14:paraId="56AE83A7" w14:textId="77777777" w:rsidR="00630660" w:rsidRPr="00A36781" w:rsidRDefault="00630660" w:rsidP="00630660">
            <w:pPr>
              <w:pStyle w:val="divdocumentulli"/>
              <w:ind w:left="720"/>
              <w:rPr>
                <w:rFonts w:ascii="Verdana" w:eastAsia="Verdana" w:hAnsi="Verdana" w:cs="Verdana"/>
                <w:b/>
                <w:color w:val="343B40"/>
                <w:sz w:val="20"/>
                <w:szCs w:val="20"/>
              </w:rPr>
            </w:pPr>
          </w:p>
          <w:p w14:paraId="0885F5D9" w14:textId="77777777" w:rsidR="00A36781" w:rsidRPr="002F5ADA" w:rsidRDefault="00A36781" w:rsidP="00A36781">
            <w:pPr>
              <w:pStyle w:val="divdocumentulli"/>
              <w:numPr>
                <w:ilvl w:val="0"/>
                <w:numId w:val="24"/>
              </w:numPr>
              <w:rPr>
                <w:rStyle w:val="span"/>
                <w:rFonts w:ascii="Verdana" w:eastAsia="Verdana" w:hAnsi="Verdana" w:cs="Verdana"/>
                <w:b/>
                <w:color w:val="343B40"/>
                <w:sz w:val="20"/>
                <w:szCs w:val="20"/>
              </w:rPr>
            </w:pPr>
            <w:r w:rsidRPr="002F5ADA">
              <w:rPr>
                <w:rStyle w:val="span"/>
                <w:rFonts w:ascii="Verdana" w:eastAsia="Verdana" w:hAnsi="Verdana" w:cs="Verdana"/>
                <w:b/>
                <w:color w:val="343B40"/>
                <w:sz w:val="20"/>
                <w:szCs w:val="20"/>
              </w:rPr>
              <w:t xml:space="preserve">Roles &amp; </w:t>
            </w:r>
            <w:proofErr w:type="spellStart"/>
            <w:proofErr w:type="gramStart"/>
            <w:r w:rsidRPr="002F5ADA">
              <w:rPr>
                <w:rStyle w:val="span"/>
                <w:rFonts w:ascii="Verdana" w:eastAsia="Verdana" w:hAnsi="Verdana" w:cs="Verdana"/>
                <w:b/>
                <w:color w:val="343B40"/>
                <w:sz w:val="20"/>
                <w:szCs w:val="20"/>
              </w:rPr>
              <w:t>Responsbility</w:t>
            </w:r>
            <w:proofErr w:type="spellEnd"/>
            <w:r w:rsidRPr="002F5ADA">
              <w:rPr>
                <w:rStyle w:val="span"/>
                <w:rFonts w:ascii="Verdana" w:eastAsia="Verdana" w:hAnsi="Verdana" w:cs="Verdana"/>
                <w:b/>
                <w:color w:val="343B40"/>
                <w:sz w:val="20"/>
                <w:szCs w:val="20"/>
              </w:rPr>
              <w:t xml:space="preserve"> :</w:t>
            </w:r>
            <w:proofErr w:type="gramEnd"/>
          </w:p>
          <w:p w14:paraId="163538F0" w14:textId="77777777"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Involved in development and code.</w:t>
            </w:r>
          </w:p>
          <w:p w14:paraId="12D5FE05" w14:textId="77777777"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 xml:space="preserve">Involved in Client Meeting. </w:t>
            </w:r>
          </w:p>
          <w:p w14:paraId="367ECD73" w14:textId="77777777" w:rsidR="00A36781" w:rsidRPr="00D45BA9" w:rsidRDefault="00A36781" w:rsidP="00A36781">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Involved in Code Refactoring.</w:t>
            </w:r>
          </w:p>
          <w:p w14:paraId="399C8121" w14:textId="77777777" w:rsidR="00A36781" w:rsidRPr="00F372C2" w:rsidRDefault="00A36781" w:rsidP="00A36781">
            <w:pPr>
              <w:pStyle w:val="divdocumentulli"/>
              <w:numPr>
                <w:ilvl w:val="0"/>
                <w:numId w:val="30"/>
              </w:numPr>
              <w:rPr>
                <w:rFonts w:ascii="Verdana" w:eastAsia="Verdana" w:hAnsi="Verdana" w:cs="Verdana"/>
                <w:color w:val="343B40"/>
                <w:sz w:val="20"/>
                <w:szCs w:val="20"/>
              </w:rPr>
            </w:pPr>
            <w:r w:rsidRPr="00D45BA9">
              <w:rPr>
                <w:rFonts w:ascii="Verdana" w:hAnsi="Verdana"/>
                <w:color w:val="000000"/>
                <w:sz w:val="20"/>
                <w:szCs w:val="20"/>
              </w:rPr>
              <w:t>Involved in Bug Fixings</w:t>
            </w:r>
          </w:p>
          <w:p w14:paraId="0AFF8B0C" w14:textId="77777777" w:rsidR="00A36781" w:rsidRPr="00CD69B1" w:rsidRDefault="00A36781" w:rsidP="00A36781">
            <w:pPr>
              <w:pStyle w:val="divdocumentulli"/>
              <w:ind w:left="720"/>
              <w:rPr>
                <w:rFonts w:ascii="Verdana" w:eastAsia="Verdana" w:hAnsi="Verdana" w:cs="Verdana"/>
                <w:b/>
                <w:color w:val="343B40"/>
                <w:sz w:val="20"/>
                <w:szCs w:val="20"/>
              </w:rPr>
            </w:pPr>
          </w:p>
          <w:p w14:paraId="467E06CB" w14:textId="77777777" w:rsidR="00684546" w:rsidRDefault="00684546" w:rsidP="00684546">
            <w:pPr>
              <w:pStyle w:val="divdocumentulli"/>
              <w:rPr>
                <w:rStyle w:val="span"/>
                <w:rFonts w:ascii="Verdana" w:eastAsia="Verdana" w:hAnsi="Verdana" w:cs="Verdana"/>
                <w:color w:val="343B40"/>
                <w:sz w:val="20"/>
                <w:szCs w:val="20"/>
              </w:rPr>
            </w:pPr>
          </w:p>
          <w:p w14:paraId="6BD776CE" w14:textId="12418C48" w:rsidR="00684546" w:rsidRPr="00060147" w:rsidRDefault="00060147" w:rsidP="00684546">
            <w:pPr>
              <w:pStyle w:val="divdocumentulli"/>
              <w:rPr>
                <w:rStyle w:val="span"/>
                <w:rFonts w:ascii="Verdana" w:eastAsia="Verdana" w:hAnsi="Verdana" w:cs="Verdana"/>
                <w:b/>
                <w:bCs/>
                <w:color w:val="343B40"/>
                <w:sz w:val="20"/>
                <w:szCs w:val="20"/>
              </w:rPr>
            </w:pPr>
            <w:proofErr w:type="spellStart"/>
            <w:r w:rsidRPr="00060147">
              <w:rPr>
                <w:rFonts w:ascii="Verdana" w:hAnsi="Verdana"/>
                <w:b/>
                <w:bCs/>
                <w:sz w:val="20"/>
                <w:szCs w:val="20"/>
              </w:rPr>
              <w:t>GreenPeaz</w:t>
            </w:r>
            <w:proofErr w:type="spellEnd"/>
            <w:r w:rsidRPr="00060147">
              <w:rPr>
                <w:rFonts w:ascii="Verdana" w:hAnsi="Verdana"/>
                <w:b/>
                <w:bCs/>
                <w:sz w:val="20"/>
                <w:szCs w:val="20"/>
              </w:rPr>
              <w:t xml:space="preserve"> Academy of Gems &amp; Jewelry (GPAGJ)</w:t>
            </w:r>
            <w:r w:rsidR="00684546" w:rsidRPr="00060147">
              <w:rPr>
                <w:rStyle w:val="span"/>
                <w:rFonts w:ascii="Verdana" w:eastAsia="Verdana" w:hAnsi="Verdana" w:cs="Verdana"/>
                <w:b/>
                <w:bCs/>
                <w:color w:val="343B40"/>
                <w:sz w:val="20"/>
                <w:szCs w:val="20"/>
              </w:rPr>
              <w:t xml:space="preserve"> </w:t>
            </w:r>
          </w:p>
          <w:p w14:paraId="43F5AD9A" w14:textId="3101993B"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2F5ADA">
              <w:rPr>
                <w:rStyle w:val="span"/>
                <w:rFonts w:ascii="Verdana" w:eastAsia="Verdana" w:hAnsi="Verdana" w:cs="Verdana"/>
                <w:b/>
                <w:color w:val="343B40"/>
                <w:sz w:val="20"/>
                <w:szCs w:val="20"/>
              </w:rPr>
              <w:t>Client :</w:t>
            </w:r>
            <w:proofErr w:type="gramEnd"/>
            <w:r>
              <w:rPr>
                <w:rStyle w:val="span"/>
                <w:rFonts w:ascii="Verdana" w:eastAsia="Verdana" w:hAnsi="Verdana" w:cs="Verdana"/>
                <w:color w:val="343B40"/>
                <w:sz w:val="20"/>
                <w:szCs w:val="20"/>
              </w:rPr>
              <w:t xml:space="preserve"> </w:t>
            </w:r>
            <w:proofErr w:type="spellStart"/>
            <w:r w:rsidR="00060147" w:rsidRPr="00060147">
              <w:rPr>
                <w:rFonts w:ascii="Verdana" w:eastAsia="Verdana" w:hAnsi="Verdana"/>
                <w:color w:val="333333"/>
                <w:sz w:val="18"/>
                <w:szCs w:val="18"/>
              </w:rPr>
              <w:t>GreenPeaz</w:t>
            </w:r>
            <w:proofErr w:type="spellEnd"/>
          </w:p>
          <w:p w14:paraId="4311D505" w14:textId="48098053" w:rsidR="00357475" w:rsidRDefault="00357475" w:rsidP="009258DE">
            <w:pPr>
              <w:pStyle w:val="divdocumentulli"/>
              <w:numPr>
                <w:ilvl w:val="0"/>
                <w:numId w:val="24"/>
              </w:numPr>
              <w:rPr>
                <w:rStyle w:val="span"/>
                <w:rFonts w:ascii="Verdana" w:eastAsia="Verdana" w:hAnsi="Verdana" w:cs="Verdana"/>
                <w:color w:val="343B40"/>
                <w:sz w:val="20"/>
                <w:szCs w:val="20"/>
              </w:rPr>
            </w:pPr>
            <w:proofErr w:type="gramStart"/>
            <w:r w:rsidRPr="002F5ADA">
              <w:rPr>
                <w:rStyle w:val="span"/>
                <w:rFonts w:ascii="Verdana" w:eastAsia="Verdana" w:hAnsi="Verdana" w:cs="Verdana"/>
                <w:b/>
                <w:color w:val="343B40"/>
                <w:sz w:val="20"/>
                <w:szCs w:val="20"/>
              </w:rPr>
              <w:t>Platform :</w:t>
            </w:r>
            <w:proofErr w:type="gramEnd"/>
            <w:r w:rsidR="006F2112">
              <w:rPr>
                <w:rStyle w:val="span"/>
                <w:rFonts w:ascii="Verdana" w:eastAsia="Verdana" w:hAnsi="Verdana" w:cs="Verdana"/>
                <w:color w:val="343B40"/>
                <w:sz w:val="20"/>
                <w:szCs w:val="20"/>
              </w:rPr>
              <w:t xml:space="preserve"> </w:t>
            </w:r>
            <w:r w:rsidR="008C57FD">
              <w:rPr>
                <w:rStyle w:val="span"/>
                <w:rFonts w:ascii="Verdana" w:eastAsia="Verdana" w:hAnsi="Verdana" w:cs="Verdana"/>
                <w:color w:val="343B40"/>
                <w:sz w:val="20"/>
                <w:szCs w:val="20"/>
              </w:rPr>
              <w:t xml:space="preserve">core php &amp; </w:t>
            </w:r>
            <w:proofErr w:type="spellStart"/>
            <w:r w:rsidR="008C57FD">
              <w:rPr>
                <w:rStyle w:val="span"/>
                <w:rFonts w:ascii="Verdana" w:eastAsia="Verdana" w:hAnsi="Verdana" w:cs="Verdana"/>
                <w:color w:val="343B40"/>
                <w:sz w:val="20"/>
                <w:szCs w:val="20"/>
              </w:rPr>
              <w:t>mysqli</w:t>
            </w:r>
            <w:proofErr w:type="spellEnd"/>
          </w:p>
          <w:p w14:paraId="1E26061F" w14:textId="77777777" w:rsidR="00357475" w:rsidRDefault="00357475" w:rsidP="009258DE">
            <w:pPr>
              <w:pStyle w:val="divdocumentulli"/>
              <w:numPr>
                <w:ilvl w:val="0"/>
                <w:numId w:val="24"/>
              </w:numPr>
              <w:rPr>
                <w:rStyle w:val="span"/>
                <w:rFonts w:ascii="Verdana" w:eastAsia="Verdana" w:hAnsi="Verdana" w:cs="Verdana"/>
                <w:color w:val="343B40"/>
                <w:sz w:val="20"/>
                <w:szCs w:val="20"/>
              </w:rPr>
            </w:pPr>
            <w:r w:rsidRPr="002F5ADA">
              <w:rPr>
                <w:rStyle w:val="span"/>
                <w:rFonts w:ascii="Verdana" w:eastAsia="Verdana" w:hAnsi="Verdana" w:cs="Verdana"/>
                <w:b/>
                <w:color w:val="343B40"/>
                <w:sz w:val="20"/>
                <w:szCs w:val="20"/>
              </w:rPr>
              <w:t xml:space="preserve">Team </w:t>
            </w:r>
            <w:proofErr w:type="gramStart"/>
            <w:r w:rsidRPr="002F5ADA">
              <w:rPr>
                <w:rStyle w:val="span"/>
                <w:rFonts w:ascii="Verdana" w:eastAsia="Verdana" w:hAnsi="Verdana" w:cs="Verdana"/>
                <w:b/>
                <w:color w:val="343B40"/>
                <w:sz w:val="20"/>
                <w:szCs w:val="20"/>
              </w:rPr>
              <w:t>Size :</w:t>
            </w:r>
            <w:proofErr w:type="gramEnd"/>
            <w:r w:rsidR="00603465">
              <w:rPr>
                <w:rStyle w:val="span"/>
                <w:rFonts w:ascii="Verdana" w:eastAsia="Verdana" w:hAnsi="Verdana" w:cs="Verdana"/>
                <w:color w:val="343B40"/>
                <w:sz w:val="20"/>
                <w:szCs w:val="20"/>
              </w:rPr>
              <w:t xml:space="preserve"> 2</w:t>
            </w:r>
          </w:p>
          <w:p w14:paraId="3F21AC0D" w14:textId="57387DF7" w:rsidR="00357475" w:rsidRPr="00603465" w:rsidRDefault="00357475" w:rsidP="00BB13AF">
            <w:pPr>
              <w:pStyle w:val="divdocumentulli"/>
              <w:numPr>
                <w:ilvl w:val="0"/>
                <w:numId w:val="24"/>
              </w:numPr>
              <w:rPr>
                <w:rStyle w:val="span"/>
                <w:rFonts w:ascii="Verdana" w:eastAsia="Verdana" w:hAnsi="Verdana" w:cs="Verdana"/>
                <w:b/>
                <w:color w:val="343B40"/>
                <w:sz w:val="20"/>
                <w:szCs w:val="20"/>
              </w:rPr>
            </w:pPr>
            <w:proofErr w:type="gramStart"/>
            <w:r w:rsidRPr="002F5ADA">
              <w:rPr>
                <w:rStyle w:val="span"/>
                <w:rFonts w:ascii="Verdana" w:eastAsia="Verdana" w:hAnsi="Verdana" w:cs="Verdana"/>
                <w:b/>
                <w:color w:val="343B40"/>
                <w:sz w:val="20"/>
                <w:szCs w:val="20"/>
              </w:rPr>
              <w:t>URL :</w:t>
            </w:r>
            <w:proofErr w:type="gramEnd"/>
            <w:r w:rsidR="00E879D5">
              <w:rPr>
                <w:rStyle w:val="span"/>
                <w:rFonts w:ascii="Verdana" w:eastAsia="Verdana" w:hAnsi="Verdana" w:cs="Verdana"/>
                <w:color w:val="343B40"/>
                <w:sz w:val="20"/>
                <w:szCs w:val="20"/>
              </w:rPr>
              <w:t xml:space="preserve"> </w:t>
            </w:r>
            <w:r w:rsidR="001A5DDE" w:rsidRPr="001A5DDE">
              <w:rPr>
                <w:rFonts w:ascii="Verdana" w:hAnsi="Verdana"/>
                <w:sz w:val="18"/>
                <w:szCs w:val="18"/>
              </w:rPr>
              <w:t>https://www.greenpeaz.com/</w:t>
            </w:r>
          </w:p>
          <w:p w14:paraId="09D24FE9" w14:textId="5AF42391" w:rsidR="00357475" w:rsidRPr="00630660" w:rsidRDefault="00357475" w:rsidP="009258DE">
            <w:pPr>
              <w:pStyle w:val="divdocumentulli"/>
              <w:numPr>
                <w:ilvl w:val="0"/>
                <w:numId w:val="24"/>
              </w:numPr>
              <w:rPr>
                <w:rFonts w:ascii="Verdana" w:eastAsia="Verdana" w:hAnsi="Verdana" w:cs="Verdana"/>
                <w:color w:val="343B40"/>
                <w:sz w:val="20"/>
                <w:szCs w:val="20"/>
              </w:rPr>
            </w:pPr>
            <w:r w:rsidRPr="002F5ADA">
              <w:rPr>
                <w:rStyle w:val="span"/>
                <w:rFonts w:ascii="Verdana" w:eastAsia="Verdana" w:hAnsi="Verdana" w:cs="Verdana"/>
                <w:b/>
                <w:color w:val="343B40"/>
                <w:sz w:val="20"/>
                <w:szCs w:val="20"/>
              </w:rPr>
              <w:t xml:space="preserve">About </w:t>
            </w:r>
            <w:proofErr w:type="gramStart"/>
            <w:r w:rsidRPr="002F5ADA">
              <w:rPr>
                <w:rStyle w:val="span"/>
                <w:rFonts w:ascii="Verdana" w:eastAsia="Verdana" w:hAnsi="Verdana" w:cs="Verdana"/>
                <w:b/>
                <w:color w:val="343B40"/>
                <w:sz w:val="20"/>
                <w:szCs w:val="20"/>
              </w:rPr>
              <w:t>Project :</w:t>
            </w:r>
            <w:proofErr w:type="gramEnd"/>
            <w:r w:rsidR="002F5ADA">
              <w:rPr>
                <w:rStyle w:val="span"/>
                <w:rFonts w:ascii="Verdana" w:eastAsia="Verdana" w:hAnsi="Verdana" w:cs="Verdana"/>
                <w:color w:val="343B40"/>
                <w:sz w:val="20"/>
                <w:szCs w:val="20"/>
              </w:rPr>
              <w:t xml:space="preserve"> </w:t>
            </w:r>
            <w:r w:rsidR="0095152E" w:rsidRPr="0095152E">
              <w:rPr>
                <w:rFonts w:ascii="Verdana" w:hAnsi="Verdana"/>
                <w:sz w:val="18"/>
                <w:szCs w:val="18"/>
              </w:rPr>
              <w:t>GPAGJ is dedicated to offering top-notch education for aspiring jewelry professionals and those already in the industry who wish to enhance their skills. The academy provides specialized training and courses tailored to the needs of the jewelry sector, helping individuals advance their careers.</w:t>
            </w:r>
          </w:p>
          <w:p w14:paraId="628F679E" w14:textId="77777777" w:rsidR="00630660" w:rsidRPr="002F5ADA" w:rsidRDefault="00630660" w:rsidP="00630660">
            <w:pPr>
              <w:pStyle w:val="divdocumentulli"/>
              <w:ind w:left="720"/>
              <w:rPr>
                <w:rStyle w:val="span"/>
                <w:rFonts w:ascii="Verdana" w:eastAsia="Verdana" w:hAnsi="Verdana" w:cs="Verdana"/>
                <w:color w:val="343B40"/>
                <w:sz w:val="20"/>
                <w:szCs w:val="20"/>
              </w:rPr>
            </w:pPr>
          </w:p>
          <w:p w14:paraId="6450414F" w14:textId="77777777" w:rsidR="00357475" w:rsidRPr="002F5ADA" w:rsidRDefault="00357475" w:rsidP="009258DE">
            <w:pPr>
              <w:pStyle w:val="divdocumentulli"/>
              <w:numPr>
                <w:ilvl w:val="0"/>
                <w:numId w:val="24"/>
              </w:numPr>
              <w:rPr>
                <w:rStyle w:val="span"/>
                <w:rFonts w:ascii="Verdana" w:eastAsia="Verdana" w:hAnsi="Verdana" w:cs="Verdana"/>
                <w:b/>
                <w:color w:val="343B40"/>
                <w:sz w:val="20"/>
                <w:szCs w:val="20"/>
              </w:rPr>
            </w:pPr>
            <w:r w:rsidRPr="002F5ADA">
              <w:rPr>
                <w:rStyle w:val="span"/>
                <w:rFonts w:ascii="Verdana" w:eastAsia="Verdana" w:hAnsi="Verdana" w:cs="Verdana"/>
                <w:b/>
                <w:color w:val="343B40"/>
                <w:sz w:val="20"/>
                <w:szCs w:val="20"/>
              </w:rPr>
              <w:t xml:space="preserve">Roles &amp; </w:t>
            </w:r>
            <w:proofErr w:type="spellStart"/>
            <w:proofErr w:type="gramStart"/>
            <w:r w:rsidRPr="002F5ADA">
              <w:rPr>
                <w:rStyle w:val="span"/>
                <w:rFonts w:ascii="Verdana" w:eastAsia="Verdana" w:hAnsi="Verdana" w:cs="Verdana"/>
                <w:b/>
                <w:color w:val="343B40"/>
                <w:sz w:val="20"/>
                <w:szCs w:val="20"/>
              </w:rPr>
              <w:t>Responsbility</w:t>
            </w:r>
            <w:proofErr w:type="spellEnd"/>
            <w:r w:rsidRPr="002F5ADA">
              <w:rPr>
                <w:rStyle w:val="span"/>
                <w:rFonts w:ascii="Verdana" w:eastAsia="Verdana" w:hAnsi="Verdana" w:cs="Verdana"/>
                <w:b/>
                <w:color w:val="343B40"/>
                <w:sz w:val="20"/>
                <w:szCs w:val="20"/>
              </w:rPr>
              <w:t xml:space="preserve"> :</w:t>
            </w:r>
            <w:proofErr w:type="gramEnd"/>
          </w:p>
          <w:p w14:paraId="75E65F38" w14:textId="77777777" w:rsidR="009258DE" w:rsidRPr="00D45BA9" w:rsidRDefault="009258DE" w:rsidP="00D45BA9">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Involved in development and code.</w:t>
            </w:r>
          </w:p>
          <w:p w14:paraId="21DFDA49" w14:textId="77777777" w:rsidR="009258DE" w:rsidRPr="00D45BA9" w:rsidRDefault="009258DE" w:rsidP="00D45BA9">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t xml:space="preserve">Involved in Client Meeting. </w:t>
            </w:r>
          </w:p>
          <w:p w14:paraId="23C5EE93" w14:textId="77777777" w:rsidR="009258DE" w:rsidRPr="00D45BA9" w:rsidRDefault="009258DE" w:rsidP="00D45BA9">
            <w:pPr>
              <w:pStyle w:val="ListParagraph"/>
              <w:numPr>
                <w:ilvl w:val="0"/>
                <w:numId w:val="30"/>
              </w:numPr>
              <w:autoSpaceDE w:val="0"/>
              <w:autoSpaceDN w:val="0"/>
              <w:spacing w:line="240" w:lineRule="auto"/>
              <w:rPr>
                <w:rFonts w:ascii="Verdana" w:hAnsi="Verdana"/>
                <w:color w:val="000000"/>
                <w:sz w:val="20"/>
                <w:szCs w:val="20"/>
              </w:rPr>
            </w:pPr>
            <w:r w:rsidRPr="00D45BA9">
              <w:rPr>
                <w:rFonts w:ascii="Verdana" w:hAnsi="Verdana"/>
                <w:color w:val="000000"/>
                <w:sz w:val="20"/>
                <w:szCs w:val="20"/>
              </w:rPr>
              <w:lastRenderedPageBreak/>
              <w:t>Involved in Code Refactoring.</w:t>
            </w:r>
          </w:p>
          <w:p w14:paraId="7B5E3EE3" w14:textId="3286F769" w:rsidR="009258DE" w:rsidRPr="00630660" w:rsidRDefault="009258DE" w:rsidP="00D45BA9">
            <w:pPr>
              <w:pStyle w:val="divdocumentulli"/>
              <w:numPr>
                <w:ilvl w:val="0"/>
                <w:numId w:val="30"/>
              </w:numPr>
              <w:rPr>
                <w:rFonts w:ascii="Verdana" w:eastAsia="Verdana" w:hAnsi="Verdana" w:cs="Verdana"/>
                <w:color w:val="343B40"/>
                <w:sz w:val="20"/>
                <w:szCs w:val="20"/>
              </w:rPr>
            </w:pPr>
            <w:r w:rsidRPr="00D45BA9">
              <w:rPr>
                <w:rFonts w:ascii="Verdana" w:hAnsi="Verdana"/>
                <w:color w:val="000000"/>
                <w:sz w:val="20"/>
                <w:szCs w:val="20"/>
              </w:rPr>
              <w:t>Involved in Bug Fixings</w:t>
            </w:r>
          </w:p>
          <w:p w14:paraId="7ECE36E8" w14:textId="481D5239" w:rsidR="00630660" w:rsidRDefault="00630660" w:rsidP="00630660">
            <w:pPr>
              <w:pStyle w:val="divdocumentulli"/>
              <w:ind w:left="1440"/>
              <w:rPr>
                <w:rFonts w:ascii="Verdana" w:hAnsi="Verdana"/>
                <w:color w:val="000000"/>
                <w:sz w:val="20"/>
                <w:szCs w:val="20"/>
              </w:rPr>
            </w:pPr>
          </w:p>
          <w:p w14:paraId="27E83CEF" w14:textId="137669B4" w:rsidR="00630660" w:rsidRDefault="00630660" w:rsidP="00630660">
            <w:pPr>
              <w:pStyle w:val="divdocumentulli"/>
              <w:ind w:left="1440"/>
              <w:rPr>
                <w:rFonts w:ascii="Verdana" w:hAnsi="Verdana"/>
                <w:color w:val="000000"/>
                <w:sz w:val="20"/>
                <w:szCs w:val="20"/>
              </w:rPr>
            </w:pPr>
          </w:p>
          <w:p w14:paraId="40C1DFCE" w14:textId="68B3AB43" w:rsidR="00630660" w:rsidRDefault="00630660" w:rsidP="00630660">
            <w:pPr>
              <w:pStyle w:val="divdocumentulli"/>
              <w:ind w:left="1440"/>
              <w:rPr>
                <w:rFonts w:ascii="Verdana" w:hAnsi="Verdana"/>
                <w:color w:val="000000"/>
                <w:sz w:val="20"/>
                <w:szCs w:val="20"/>
              </w:rPr>
            </w:pPr>
          </w:p>
          <w:p w14:paraId="4FBE29D7" w14:textId="4D580AA6" w:rsidR="00630660" w:rsidRDefault="00630660" w:rsidP="00630660">
            <w:pPr>
              <w:pStyle w:val="divdocumentulli"/>
              <w:ind w:left="1440"/>
              <w:rPr>
                <w:rFonts w:ascii="Verdana" w:hAnsi="Verdana"/>
                <w:color w:val="000000"/>
                <w:sz w:val="20"/>
                <w:szCs w:val="20"/>
              </w:rPr>
            </w:pPr>
          </w:p>
          <w:p w14:paraId="459D7193" w14:textId="77777777" w:rsidR="00630660" w:rsidRPr="00F372C2" w:rsidRDefault="00630660" w:rsidP="00630660">
            <w:pPr>
              <w:pStyle w:val="divdocumentulli"/>
              <w:ind w:left="1440"/>
              <w:rPr>
                <w:rFonts w:ascii="Verdana" w:eastAsia="Verdana" w:hAnsi="Verdana" w:cs="Verdana"/>
                <w:color w:val="343B40"/>
                <w:sz w:val="20"/>
                <w:szCs w:val="20"/>
              </w:rPr>
            </w:pPr>
          </w:p>
          <w:p w14:paraId="699F8139" w14:textId="77777777" w:rsidR="00E84C4B" w:rsidRDefault="00F372C2" w:rsidP="00F372C2">
            <w:pPr>
              <w:pStyle w:val="divdocumentulli"/>
              <w:rPr>
                <w:rStyle w:val="span"/>
                <w:rFonts w:ascii="Verdana" w:eastAsia="Verdana" w:hAnsi="Verdana" w:cs="Verdana"/>
                <w:b/>
                <w:color w:val="343B40"/>
                <w:sz w:val="20"/>
                <w:szCs w:val="20"/>
              </w:rPr>
            </w:pPr>
            <w:r w:rsidRPr="00684546">
              <w:rPr>
                <w:rStyle w:val="span"/>
                <w:rFonts w:ascii="Verdana" w:eastAsia="Verdana" w:hAnsi="Verdana" w:cs="Verdana"/>
                <w:b/>
                <w:color w:val="343B40"/>
                <w:sz w:val="20"/>
                <w:szCs w:val="20"/>
              </w:rPr>
              <w:t xml:space="preserve"> </w:t>
            </w:r>
          </w:p>
          <w:tbl>
            <w:tblPr>
              <w:tblStyle w:val="TableGrid"/>
              <w:tblW w:w="0" w:type="auto"/>
              <w:tblLayout w:type="fixed"/>
              <w:tblLook w:val="04A0" w:firstRow="1" w:lastRow="0" w:firstColumn="1" w:lastColumn="0" w:noHBand="0" w:noVBand="1"/>
            </w:tblPr>
            <w:tblGrid>
              <w:gridCol w:w="3262"/>
              <w:gridCol w:w="3262"/>
              <w:gridCol w:w="3262"/>
            </w:tblGrid>
            <w:tr w:rsidR="00E84C4B" w14:paraId="7F61A102" w14:textId="77777777" w:rsidTr="00D30988">
              <w:trPr>
                <w:trHeight w:val="256"/>
              </w:trPr>
              <w:tc>
                <w:tcPr>
                  <w:tcW w:w="3262" w:type="dxa"/>
                </w:tcPr>
                <w:p w14:paraId="272D642A" w14:textId="77777777" w:rsidR="00E84C4B" w:rsidRDefault="00E84C4B" w:rsidP="00E84C4B">
                  <w:pPr>
                    <w:pStyle w:val="divdocumentulli"/>
                    <w:pBdr>
                      <w:left w:val="none" w:sz="0" w:space="0" w:color="auto"/>
                    </w:pBdr>
                    <w:tabs>
                      <w:tab w:val="left" w:pos="3420"/>
                    </w:tabs>
                    <w:rPr>
                      <w:rStyle w:val="span"/>
                      <w:rFonts w:ascii="Verdana" w:eastAsia="Verdana" w:hAnsi="Verdana" w:cs="Verdana"/>
                      <w:b/>
                      <w:color w:val="343B40"/>
                      <w:sz w:val="20"/>
                      <w:szCs w:val="20"/>
                    </w:rPr>
                  </w:pPr>
                  <w:r>
                    <w:rPr>
                      <w:rStyle w:val="span"/>
                      <w:rFonts w:ascii="Verdana" w:eastAsia="Verdana" w:hAnsi="Verdana" w:cs="Verdana"/>
                      <w:b/>
                      <w:color w:val="343B40"/>
                      <w:sz w:val="20"/>
                      <w:szCs w:val="20"/>
                    </w:rPr>
                    <w:t>Previous Projects</w:t>
                  </w:r>
                </w:p>
              </w:tc>
              <w:tc>
                <w:tcPr>
                  <w:tcW w:w="3262" w:type="dxa"/>
                </w:tcPr>
                <w:p w14:paraId="13686DC9" w14:textId="77777777" w:rsidR="00E84C4B" w:rsidRDefault="00E84C4B" w:rsidP="00F372C2">
                  <w:pPr>
                    <w:pStyle w:val="divdocumentulli"/>
                    <w:pBdr>
                      <w:left w:val="none" w:sz="0" w:space="0" w:color="auto"/>
                    </w:pBdr>
                    <w:rPr>
                      <w:rStyle w:val="span"/>
                      <w:rFonts w:ascii="Verdana" w:eastAsia="Verdana" w:hAnsi="Verdana" w:cs="Verdana"/>
                      <w:b/>
                      <w:color w:val="343B40"/>
                      <w:sz w:val="20"/>
                      <w:szCs w:val="20"/>
                    </w:rPr>
                  </w:pPr>
                  <w:r>
                    <w:rPr>
                      <w:rStyle w:val="span"/>
                      <w:rFonts w:ascii="Verdana" w:eastAsia="Verdana" w:hAnsi="Verdana" w:cs="Verdana"/>
                      <w:b/>
                      <w:color w:val="343B40"/>
                      <w:sz w:val="20"/>
                      <w:szCs w:val="20"/>
                    </w:rPr>
                    <w:t>URL</w:t>
                  </w:r>
                </w:p>
              </w:tc>
              <w:tc>
                <w:tcPr>
                  <w:tcW w:w="3262" w:type="dxa"/>
                </w:tcPr>
                <w:p w14:paraId="28487949" w14:textId="77777777" w:rsidR="00E84C4B" w:rsidRDefault="00E84C4B" w:rsidP="00F372C2">
                  <w:pPr>
                    <w:pStyle w:val="divdocumentulli"/>
                    <w:pBdr>
                      <w:left w:val="none" w:sz="0" w:space="0" w:color="auto"/>
                    </w:pBdr>
                    <w:rPr>
                      <w:rStyle w:val="span"/>
                      <w:rFonts w:ascii="Verdana" w:eastAsia="Verdana" w:hAnsi="Verdana" w:cs="Verdana"/>
                      <w:b/>
                      <w:color w:val="343B40"/>
                      <w:sz w:val="20"/>
                      <w:szCs w:val="20"/>
                    </w:rPr>
                  </w:pPr>
                  <w:r>
                    <w:rPr>
                      <w:rStyle w:val="span"/>
                      <w:rFonts w:ascii="Verdana" w:eastAsia="Verdana" w:hAnsi="Verdana" w:cs="Verdana"/>
                      <w:b/>
                      <w:color w:val="343B40"/>
                      <w:sz w:val="20"/>
                      <w:szCs w:val="20"/>
                    </w:rPr>
                    <w:t xml:space="preserve">       </w:t>
                  </w:r>
                  <w:r w:rsidRPr="002F5ADA">
                    <w:rPr>
                      <w:rStyle w:val="span"/>
                      <w:rFonts w:ascii="Verdana" w:eastAsia="Verdana" w:hAnsi="Verdana" w:cs="Verdana"/>
                      <w:b/>
                      <w:color w:val="343B40"/>
                      <w:sz w:val="20"/>
                      <w:szCs w:val="20"/>
                    </w:rPr>
                    <w:t>Platform</w:t>
                  </w:r>
                </w:p>
              </w:tc>
            </w:tr>
            <w:tr w:rsidR="00E84C4B" w14:paraId="1E713E42" w14:textId="77777777" w:rsidTr="00D30988">
              <w:trPr>
                <w:trHeight w:val="256"/>
              </w:trPr>
              <w:tc>
                <w:tcPr>
                  <w:tcW w:w="3262" w:type="dxa"/>
                </w:tcPr>
                <w:p w14:paraId="6DF9F4C4" w14:textId="77777777" w:rsidR="00E84C4B" w:rsidRDefault="00347174" w:rsidP="00E84C4B">
                  <w:pPr>
                    <w:pStyle w:val="divdocumentulli"/>
                    <w:rPr>
                      <w:rStyle w:val="span"/>
                      <w:rFonts w:ascii="Verdana" w:eastAsia="Verdana" w:hAnsi="Verdana" w:cs="Verdana"/>
                      <w:color w:val="343B40"/>
                      <w:sz w:val="20"/>
                      <w:szCs w:val="20"/>
                    </w:rPr>
                  </w:pPr>
                  <w:r>
                    <w:rPr>
                      <w:rStyle w:val="span"/>
                      <w:rFonts w:ascii="Verdana" w:eastAsia="Verdana" w:hAnsi="Verdana" w:cs="Verdana"/>
                      <w:color w:val="343B40"/>
                      <w:sz w:val="20"/>
                      <w:szCs w:val="20"/>
                    </w:rPr>
                    <w:t>Impetus (Ed-tech)</w:t>
                  </w:r>
                </w:p>
                <w:p w14:paraId="5F6AD278" w14:textId="2483C3C4" w:rsidR="004C2045" w:rsidRPr="00E84C4B" w:rsidRDefault="004C2045" w:rsidP="00E84C4B">
                  <w:pPr>
                    <w:pStyle w:val="divdocumentulli"/>
                    <w:rPr>
                      <w:rStyle w:val="span"/>
                      <w:rFonts w:ascii="Verdana" w:eastAsia="Verdana" w:hAnsi="Verdana" w:cs="Verdana"/>
                      <w:color w:val="343B40"/>
                      <w:sz w:val="20"/>
                      <w:szCs w:val="20"/>
                    </w:rPr>
                  </w:pPr>
                </w:p>
              </w:tc>
              <w:tc>
                <w:tcPr>
                  <w:tcW w:w="3262" w:type="dxa"/>
                </w:tcPr>
                <w:p w14:paraId="20193278" w14:textId="0D511B56" w:rsidR="00E84C4B" w:rsidRPr="00D30988" w:rsidRDefault="00347174" w:rsidP="00F372C2">
                  <w:pPr>
                    <w:pStyle w:val="divdocumentulli"/>
                    <w:pBdr>
                      <w:left w:val="none" w:sz="0" w:space="0" w:color="auto"/>
                    </w:pBdr>
                    <w:rPr>
                      <w:rStyle w:val="span"/>
                      <w:rFonts w:ascii="Verdana" w:eastAsia="Verdana" w:hAnsi="Verdana" w:cs="Verdana"/>
                      <w:color w:val="343B40"/>
                      <w:sz w:val="20"/>
                      <w:szCs w:val="20"/>
                    </w:rPr>
                  </w:pPr>
                  <w:r>
                    <w:rPr>
                      <w:color w:val="000000" w:themeColor="text1"/>
                    </w:rPr>
                    <w:t>https://iglive.impetusgurukul.com</w:t>
                  </w:r>
                </w:p>
              </w:tc>
              <w:tc>
                <w:tcPr>
                  <w:tcW w:w="3262" w:type="dxa"/>
                </w:tcPr>
                <w:p w14:paraId="01B1D627" w14:textId="363379FA" w:rsidR="00E84C4B" w:rsidRPr="00E84C4B" w:rsidRDefault="00347174" w:rsidP="00F372C2">
                  <w:pPr>
                    <w:pStyle w:val="divdocumentulli"/>
                    <w:pBdr>
                      <w:left w:val="none" w:sz="0" w:space="0" w:color="auto"/>
                    </w:pBdr>
                    <w:rPr>
                      <w:rStyle w:val="span"/>
                      <w:rFonts w:ascii="Verdana" w:eastAsia="Verdana" w:hAnsi="Verdana" w:cs="Verdana"/>
                      <w:color w:val="343B40"/>
                      <w:sz w:val="20"/>
                      <w:szCs w:val="20"/>
                    </w:rPr>
                  </w:pPr>
                  <w:r>
                    <w:rPr>
                      <w:rStyle w:val="span"/>
                      <w:rFonts w:ascii="Verdana" w:eastAsia="Verdana" w:hAnsi="Verdana" w:cs="Verdana"/>
                      <w:color w:val="343B40"/>
                      <w:sz w:val="20"/>
                      <w:szCs w:val="20"/>
                    </w:rPr>
                    <w:t>Laravel 8</w:t>
                  </w:r>
                </w:p>
              </w:tc>
            </w:tr>
            <w:tr w:rsidR="00E9674D" w14:paraId="65B4388D" w14:textId="77777777" w:rsidTr="00D30988">
              <w:trPr>
                <w:trHeight w:val="256"/>
              </w:trPr>
              <w:tc>
                <w:tcPr>
                  <w:tcW w:w="3262" w:type="dxa"/>
                </w:tcPr>
                <w:p w14:paraId="7ADAB74C" w14:textId="5D367916" w:rsidR="00E9674D" w:rsidRDefault="00E9674D" w:rsidP="00E84C4B">
                  <w:pPr>
                    <w:pStyle w:val="divdocumentulli"/>
                    <w:rPr>
                      <w:rStyle w:val="span"/>
                      <w:rFonts w:ascii="Verdana" w:eastAsia="Verdana" w:hAnsi="Verdana" w:cs="Verdana"/>
                      <w:color w:val="343B40"/>
                      <w:sz w:val="20"/>
                      <w:szCs w:val="20"/>
                    </w:rPr>
                  </w:pPr>
                  <w:r>
                    <w:rPr>
                      <w:rStyle w:val="span"/>
                      <w:rFonts w:ascii="Verdana" w:eastAsia="Verdana" w:hAnsi="Verdana" w:cs="Verdana"/>
                      <w:color w:val="343B40"/>
                      <w:sz w:val="20"/>
                      <w:szCs w:val="20"/>
                    </w:rPr>
                    <w:t>Eva Classes</w:t>
                  </w:r>
                </w:p>
              </w:tc>
              <w:tc>
                <w:tcPr>
                  <w:tcW w:w="3262" w:type="dxa"/>
                </w:tcPr>
                <w:p w14:paraId="33B6D79F" w14:textId="2AF0BBEB" w:rsidR="00E9674D" w:rsidRDefault="00E9674D" w:rsidP="00F372C2">
                  <w:pPr>
                    <w:pStyle w:val="divdocumentulli"/>
                    <w:pBdr>
                      <w:left w:val="none" w:sz="0" w:space="0" w:color="auto"/>
                    </w:pBdr>
                    <w:rPr>
                      <w:color w:val="000000" w:themeColor="text1"/>
                    </w:rPr>
                  </w:pPr>
                  <w:r w:rsidRPr="00E9674D">
                    <w:rPr>
                      <w:color w:val="000000" w:themeColor="text1"/>
                    </w:rPr>
                    <w:t>https://test.evaclasses.com/</w:t>
                  </w:r>
                </w:p>
              </w:tc>
              <w:tc>
                <w:tcPr>
                  <w:tcW w:w="3262" w:type="dxa"/>
                </w:tcPr>
                <w:p w14:paraId="087AAFBA" w14:textId="586D29A5" w:rsidR="00E9674D" w:rsidRDefault="00E9674D" w:rsidP="00F372C2">
                  <w:pPr>
                    <w:pStyle w:val="divdocumentulli"/>
                    <w:pBdr>
                      <w:left w:val="none" w:sz="0" w:space="0" w:color="auto"/>
                    </w:pBdr>
                    <w:rPr>
                      <w:rStyle w:val="span"/>
                      <w:rFonts w:ascii="Verdana" w:eastAsia="Verdana" w:hAnsi="Verdana" w:cs="Verdana"/>
                      <w:color w:val="343B40"/>
                      <w:sz w:val="20"/>
                      <w:szCs w:val="20"/>
                    </w:rPr>
                  </w:pPr>
                  <w:r>
                    <w:rPr>
                      <w:rStyle w:val="span"/>
                      <w:rFonts w:ascii="Verdana" w:eastAsia="Verdana" w:hAnsi="Verdana" w:cs="Verdana"/>
                      <w:color w:val="343B40"/>
                      <w:sz w:val="20"/>
                      <w:szCs w:val="20"/>
                    </w:rPr>
                    <w:t>Laravel 8</w:t>
                  </w:r>
                </w:p>
              </w:tc>
            </w:tr>
            <w:tr w:rsidR="00E84C4B" w14:paraId="5D83EDC0" w14:textId="77777777" w:rsidTr="00D30988">
              <w:trPr>
                <w:trHeight w:val="256"/>
              </w:trPr>
              <w:tc>
                <w:tcPr>
                  <w:tcW w:w="3262" w:type="dxa"/>
                </w:tcPr>
                <w:p w14:paraId="796E2445" w14:textId="28456C1C" w:rsidR="00E84C4B" w:rsidRPr="00E84C4B" w:rsidRDefault="00E63178" w:rsidP="00F372C2">
                  <w:pPr>
                    <w:pStyle w:val="divdocumentulli"/>
                    <w:pBdr>
                      <w:left w:val="none" w:sz="0" w:space="0" w:color="auto"/>
                    </w:pBdr>
                    <w:rPr>
                      <w:rStyle w:val="span"/>
                      <w:rFonts w:ascii="Verdana" w:eastAsia="Verdana" w:hAnsi="Verdana" w:cs="Verdana"/>
                      <w:color w:val="343B40"/>
                      <w:sz w:val="20"/>
                      <w:szCs w:val="20"/>
                    </w:rPr>
                  </w:pPr>
                  <w:r>
                    <w:rPr>
                      <w:rStyle w:val="span"/>
                      <w:rFonts w:ascii="Verdana" w:eastAsia="Verdana" w:hAnsi="Verdana" w:cs="Verdana"/>
                      <w:color w:val="343B40"/>
                      <w:sz w:val="20"/>
                      <w:szCs w:val="20"/>
                    </w:rPr>
                    <w:t xml:space="preserve">Tech </w:t>
                  </w:r>
                  <w:proofErr w:type="spellStart"/>
                  <w:r>
                    <w:rPr>
                      <w:rStyle w:val="span"/>
                      <w:rFonts w:ascii="Verdana" w:eastAsia="Verdana" w:hAnsi="Verdana" w:cs="Verdana"/>
                      <w:color w:val="343B40"/>
                      <w:sz w:val="20"/>
                      <w:szCs w:val="20"/>
                    </w:rPr>
                    <w:t>india</w:t>
                  </w:r>
                  <w:proofErr w:type="spellEnd"/>
                </w:p>
              </w:tc>
              <w:tc>
                <w:tcPr>
                  <w:tcW w:w="3262" w:type="dxa"/>
                </w:tcPr>
                <w:p w14:paraId="0CED5A97" w14:textId="77777777" w:rsidR="00E63178" w:rsidRPr="00E63178" w:rsidRDefault="00E63178" w:rsidP="00E63178">
                  <w:pPr>
                    <w:widowControl w:val="0"/>
                    <w:tabs>
                      <w:tab w:val="left" w:pos="270"/>
                    </w:tabs>
                    <w:suppressAutoHyphens/>
                    <w:spacing w:line="240" w:lineRule="auto"/>
                    <w:rPr>
                      <w:rFonts w:ascii="Verdana" w:hAnsi="Verdana"/>
                      <w:bCs/>
                      <w:sz w:val="18"/>
                      <w:szCs w:val="18"/>
                    </w:rPr>
                  </w:pPr>
                  <w:r w:rsidRPr="00E63178">
                    <w:rPr>
                      <w:rFonts w:ascii="Verdana" w:hAnsi="Verdana"/>
                      <w:bCs/>
                      <w:sz w:val="18"/>
                      <w:szCs w:val="18"/>
                    </w:rPr>
                    <w:t>https://www.techindiasolutions.in</w:t>
                  </w:r>
                </w:p>
                <w:p w14:paraId="1172680D" w14:textId="12A08B3F" w:rsidR="00E84C4B" w:rsidRPr="00D30988" w:rsidRDefault="00E84C4B" w:rsidP="00F372C2">
                  <w:pPr>
                    <w:pStyle w:val="divdocumentulli"/>
                    <w:pBdr>
                      <w:left w:val="none" w:sz="0" w:space="0" w:color="auto"/>
                    </w:pBdr>
                    <w:rPr>
                      <w:rStyle w:val="span"/>
                      <w:rFonts w:ascii="Verdana" w:eastAsia="Verdana" w:hAnsi="Verdana" w:cs="Verdana"/>
                      <w:color w:val="343B40"/>
                      <w:sz w:val="20"/>
                      <w:szCs w:val="20"/>
                    </w:rPr>
                  </w:pPr>
                </w:p>
              </w:tc>
              <w:tc>
                <w:tcPr>
                  <w:tcW w:w="3262" w:type="dxa"/>
                </w:tcPr>
                <w:p w14:paraId="6D0E6D4C" w14:textId="77777777" w:rsidR="00E84C4B" w:rsidRPr="00E84C4B" w:rsidRDefault="00E84C4B" w:rsidP="00F372C2">
                  <w:pPr>
                    <w:pStyle w:val="divdocumentulli"/>
                    <w:pBdr>
                      <w:left w:val="none" w:sz="0" w:space="0" w:color="auto"/>
                    </w:pBdr>
                    <w:rPr>
                      <w:rStyle w:val="span"/>
                      <w:rFonts w:ascii="Verdana" w:eastAsia="Verdana" w:hAnsi="Verdana" w:cs="Verdana"/>
                      <w:color w:val="343B40"/>
                      <w:sz w:val="20"/>
                      <w:szCs w:val="20"/>
                    </w:rPr>
                  </w:pPr>
                  <w:r w:rsidRPr="00E84C4B">
                    <w:rPr>
                      <w:rStyle w:val="span"/>
                      <w:rFonts w:ascii="Verdana" w:eastAsia="Verdana" w:hAnsi="Verdana" w:cs="Verdana"/>
                      <w:color w:val="343B40"/>
                      <w:sz w:val="20"/>
                      <w:szCs w:val="20"/>
                    </w:rPr>
                    <w:t>CORE PHP</w:t>
                  </w:r>
                </w:p>
              </w:tc>
            </w:tr>
            <w:tr w:rsidR="00E84C4B" w14:paraId="681CEBBF" w14:textId="77777777" w:rsidTr="00D30988">
              <w:trPr>
                <w:trHeight w:val="240"/>
              </w:trPr>
              <w:tc>
                <w:tcPr>
                  <w:tcW w:w="3262" w:type="dxa"/>
                </w:tcPr>
                <w:p w14:paraId="2944C361" w14:textId="025A08ED" w:rsidR="00E84C4B" w:rsidRPr="00E84C4B" w:rsidRDefault="00E63178" w:rsidP="00F372C2">
                  <w:pPr>
                    <w:pStyle w:val="divdocumentulli"/>
                    <w:pBdr>
                      <w:left w:val="none" w:sz="0" w:space="0" w:color="auto"/>
                    </w:pBdr>
                    <w:rPr>
                      <w:rStyle w:val="span"/>
                      <w:rFonts w:ascii="Verdana" w:eastAsia="Verdana" w:hAnsi="Verdana" w:cs="Verdana"/>
                      <w:color w:val="343B40"/>
                      <w:sz w:val="20"/>
                      <w:szCs w:val="20"/>
                    </w:rPr>
                  </w:pPr>
                  <w:r>
                    <w:rPr>
                      <w:rStyle w:val="span"/>
                      <w:rFonts w:ascii="Verdana" w:eastAsia="Verdana" w:hAnsi="Verdana" w:cs="Verdana"/>
                      <w:color w:val="343B40"/>
                      <w:sz w:val="20"/>
                      <w:szCs w:val="20"/>
                    </w:rPr>
                    <w:t>Tech innovative</w:t>
                  </w:r>
                </w:p>
              </w:tc>
              <w:tc>
                <w:tcPr>
                  <w:tcW w:w="3262" w:type="dxa"/>
                </w:tcPr>
                <w:p w14:paraId="4E0837E7" w14:textId="4D0F9A0C" w:rsidR="00E84C4B" w:rsidRPr="00D30988" w:rsidRDefault="00E63178" w:rsidP="00F372C2">
                  <w:pPr>
                    <w:pStyle w:val="divdocumentulli"/>
                    <w:pBdr>
                      <w:left w:val="none" w:sz="0" w:space="0" w:color="auto"/>
                    </w:pBdr>
                    <w:rPr>
                      <w:rStyle w:val="span"/>
                      <w:rFonts w:ascii="Verdana" w:eastAsia="Verdana" w:hAnsi="Verdana" w:cs="Verdana"/>
                      <w:color w:val="343B40"/>
                      <w:sz w:val="20"/>
                      <w:szCs w:val="20"/>
                    </w:rPr>
                  </w:pPr>
                  <w:r w:rsidRPr="00E63178">
                    <w:rPr>
                      <w:rStyle w:val="span"/>
                      <w:rFonts w:ascii="Verdana" w:eastAsia="Verdana" w:hAnsi="Verdana" w:cs="Verdana"/>
                      <w:color w:val="343B40"/>
                      <w:sz w:val="20"/>
                      <w:szCs w:val="20"/>
                    </w:rPr>
                    <w:t>http://tech-innovative.in/</w:t>
                  </w:r>
                </w:p>
              </w:tc>
              <w:tc>
                <w:tcPr>
                  <w:tcW w:w="3262" w:type="dxa"/>
                </w:tcPr>
                <w:p w14:paraId="2C5586B0" w14:textId="77777777" w:rsidR="00E84C4B" w:rsidRPr="00E84C4B" w:rsidRDefault="00E84C4B" w:rsidP="00F372C2">
                  <w:pPr>
                    <w:pStyle w:val="divdocumentulli"/>
                    <w:pBdr>
                      <w:left w:val="none" w:sz="0" w:space="0" w:color="auto"/>
                    </w:pBdr>
                    <w:rPr>
                      <w:rStyle w:val="span"/>
                      <w:rFonts w:ascii="Verdana" w:eastAsia="Verdana" w:hAnsi="Verdana" w:cs="Verdana"/>
                      <w:color w:val="343B40"/>
                      <w:sz w:val="20"/>
                      <w:szCs w:val="20"/>
                    </w:rPr>
                  </w:pPr>
                  <w:r w:rsidRPr="00E84C4B">
                    <w:rPr>
                      <w:rStyle w:val="span"/>
                      <w:rFonts w:ascii="Verdana" w:eastAsia="Verdana" w:hAnsi="Verdana" w:cs="Verdana"/>
                      <w:color w:val="343B40"/>
                      <w:sz w:val="20"/>
                      <w:szCs w:val="20"/>
                    </w:rPr>
                    <w:t>CORE PHP</w:t>
                  </w:r>
                </w:p>
              </w:tc>
            </w:tr>
            <w:tr w:rsidR="00E63178" w14:paraId="7009045D" w14:textId="77777777" w:rsidTr="00D30988">
              <w:trPr>
                <w:trHeight w:val="240"/>
              </w:trPr>
              <w:tc>
                <w:tcPr>
                  <w:tcW w:w="3262" w:type="dxa"/>
                </w:tcPr>
                <w:p w14:paraId="152AA439" w14:textId="035D3DA8" w:rsidR="00E63178" w:rsidRDefault="005408EB" w:rsidP="00F372C2">
                  <w:pPr>
                    <w:pStyle w:val="divdocumentulli"/>
                    <w:pBdr>
                      <w:left w:val="none" w:sz="0" w:space="0" w:color="auto"/>
                    </w:pBdr>
                    <w:rPr>
                      <w:rStyle w:val="span"/>
                      <w:rFonts w:ascii="Verdana" w:eastAsia="Verdana" w:hAnsi="Verdana" w:cs="Verdana"/>
                      <w:color w:val="343B40"/>
                      <w:sz w:val="20"/>
                      <w:szCs w:val="20"/>
                    </w:rPr>
                  </w:pPr>
                  <w:proofErr w:type="spellStart"/>
                  <w:r>
                    <w:rPr>
                      <w:rStyle w:val="span"/>
                      <w:rFonts w:ascii="Verdana" w:eastAsia="Verdana" w:hAnsi="Verdana" w:cs="Verdana"/>
                      <w:color w:val="343B40"/>
                      <w:sz w:val="20"/>
                      <w:szCs w:val="20"/>
                    </w:rPr>
                    <w:t>barkul</w:t>
                  </w:r>
                  <w:proofErr w:type="spellEnd"/>
                </w:p>
              </w:tc>
              <w:tc>
                <w:tcPr>
                  <w:tcW w:w="3262" w:type="dxa"/>
                </w:tcPr>
                <w:p w14:paraId="1FEAEB23" w14:textId="43277D1D" w:rsidR="00E63178" w:rsidRPr="00E63178" w:rsidRDefault="00E63178" w:rsidP="00E63178">
                  <w:pPr>
                    <w:widowControl w:val="0"/>
                    <w:tabs>
                      <w:tab w:val="left" w:pos="270"/>
                    </w:tabs>
                    <w:suppressAutoHyphens/>
                    <w:spacing w:line="360" w:lineRule="auto"/>
                    <w:ind w:right="360"/>
                    <w:rPr>
                      <w:rStyle w:val="span"/>
                      <w:rFonts w:ascii="Verdana" w:hAnsi="Verdana"/>
                      <w:bCs/>
                      <w:sz w:val="20"/>
                      <w:szCs w:val="20"/>
                      <w:u w:val="single"/>
                    </w:rPr>
                  </w:pPr>
                  <w:r w:rsidRPr="00E63178">
                    <w:rPr>
                      <w:rFonts w:ascii="Verdana" w:hAnsi="Verdana"/>
                      <w:bCs/>
                      <w:sz w:val="20"/>
                      <w:szCs w:val="20"/>
                    </w:rPr>
                    <w:t>http://barkul.org</w:t>
                  </w:r>
                </w:p>
              </w:tc>
              <w:tc>
                <w:tcPr>
                  <w:tcW w:w="3262" w:type="dxa"/>
                </w:tcPr>
                <w:p w14:paraId="124B5BAF" w14:textId="7595FD0E" w:rsidR="00E63178" w:rsidRPr="00E84C4B" w:rsidRDefault="005408EB" w:rsidP="00F372C2">
                  <w:pPr>
                    <w:pStyle w:val="divdocumentulli"/>
                    <w:pBdr>
                      <w:left w:val="none" w:sz="0" w:space="0" w:color="auto"/>
                    </w:pBdr>
                    <w:rPr>
                      <w:rStyle w:val="span"/>
                      <w:rFonts w:ascii="Verdana" w:eastAsia="Verdana" w:hAnsi="Verdana" w:cs="Verdana"/>
                      <w:color w:val="343B40"/>
                      <w:sz w:val="20"/>
                      <w:szCs w:val="20"/>
                    </w:rPr>
                  </w:pPr>
                  <w:r>
                    <w:rPr>
                      <w:rStyle w:val="span"/>
                      <w:rFonts w:ascii="Verdana" w:eastAsia="Verdana" w:hAnsi="Verdana" w:cs="Verdana"/>
                      <w:color w:val="343B40"/>
                      <w:sz w:val="20"/>
                      <w:szCs w:val="20"/>
                    </w:rPr>
                    <w:t>Core php</w:t>
                  </w:r>
                </w:p>
              </w:tc>
            </w:tr>
          </w:tbl>
          <w:p w14:paraId="47C79AA1" w14:textId="77777777" w:rsidR="00F372C2" w:rsidRPr="00F372C2" w:rsidRDefault="00F372C2" w:rsidP="00F372C2">
            <w:pPr>
              <w:autoSpaceDE w:val="0"/>
              <w:autoSpaceDN w:val="0"/>
              <w:spacing w:line="240" w:lineRule="auto"/>
              <w:rPr>
                <w:rStyle w:val="span"/>
                <w:rFonts w:ascii="Verdana" w:hAnsi="Verdana"/>
                <w:color w:val="000000"/>
                <w:sz w:val="20"/>
                <w:szCs w:val="20"/>
              </w:rPr>
            </w:pPr>
          </w:p>
        </w:tc>
      </w:tr>
      <w:tr w:rsidR="001D0132" w14:paraId="52EAF005" w14:textId="77777777">
        <w:trPr>
          <w:tblCellSpacing w:w="0" w:type="dxa"/>
        </w:trPr>
        <w:tc>
          <w:tcPr>
            <w:tcW w:w="740" w:type="dxa"/>
            <w:tcMar>
              <w:top w:w="0" w:type="dxa"/>
              <w:left w:w="0" w:type="dxa"/>
              <w:bottom w:w="0" w:type="dxa"/>
              <w:right w:w="0" w:type="dxa"/>
            </w:tcMar>
          </w:tcPr>
          <w:p w14:paraId="5F1A7070" w14:textId="77777777" w:rsidR="001D0132" w:rsidRDefault="001D0132">
            <w:pPr>
              <w:rPr>
                <w:rFonts w:ascii="Verdana" w:eastAsia="Verdana" w:hAnsi="Verdana" w:cs="Verdana"/>
                <w:color w:val="343B40"/>
                <w:sz w:val="20"/>
                <w:szCs w:val="20"/>
              </w:rPr>
            </w:pPr>
          </w:p>
        </w:tc>
        <w:tc>
          <w:tcPr>
            <w:tcW w:w="410" w:type="dxa"/>
            <w:tcBorders>
              <w:left w:val="single" w:sz="8" w:space="0" w:color="39C3B1"/>
            </w:tcBorders>
            <w:tcMar>
              <w:top w:w="0" w:type="dxa"/>
              <w:left w:w="10" w:type="dxa"/>
              <w:bottom w:w="0" w:type="dxa"/>
              <w:right w:w="0" w:type="dxa"/>
            </w:tcMar>
          </w:tcPr>
          <w:p w14:paraId="145866FC" w14:textId="77777777" w:rsidR="001D0132" w:rsidRDefault="001D0132">
            <w:pPr>
              <w:rPr>
                <w:rStyle w:val="divdocumentsectiontableCell2"/>
                <w:rFonts w:ascii="Verdana" w:eastAsia="Verdana" w:hAnsi="Verdana" w:cs="Verdana"/>
                <w:noProof/>
                <w:color w:val="343B40"/>
                <w:sz w:val="20"/>
                <w:szCs w:val="20"/>
                <w:lang w:val="en-IN" w:eastAsia="en-IN"/>
              </w:rPr>
            </w:pPr>
          </w:p>
        </w:tc>
        <w:tc>
          <w:tcPr>
            <w:tcW w:w="10130" w:type="dxa"/>
            <w:tcMar>
              <w:top w:w="0" w:type="dxa"/>
              <w:left w:w="0" w:type="dxa"/>
              <w:bottom w:w="200" w:type="dxa"/>
              <w:right w:w="0" w:type="dxa"/>
            </w:tcMar>
          </w:tcPr>
          <w:p w14:paraId="1E739369" w14:textId="77777777" w:rsidR="001D0132" w:rsidRDefault="001D0132">
            <w:pPr>
              <w:pStyle w:val="divdocumentdivsectiontitle"/>
              <w:spacing w:after="90"/>
              <w:rPr>
                <w:rStyle w:val="span"/>
                <w:rFonts w:ascii="Verdana" w:eastAsia="Verdana" w:hAnsi="Verdana" w:cs="Verdana"/>
                <w:b/>
                <w:bCs/>
                <w:caps/>
                <w:color w:val="39C3B1"/>
                <w:sz w:val="22"/>
                <w:szCs w:val="22"/>
              </w:rPr>
            </w:pPr>
          </w:p>
        </w:tc>
      </w:tr>
    </w:tbl>
    <w:p w14:paraId="15E84357" w14:textId="77777777" w:rsidR="002826DD" w:rsidRDefault="002826DD">
      <w:pPr>
        <w:rPr>
          <w:vanish/>
        </w:rPr>
      </w:pPr>
    </w:p>
    <w:tbl>
      <w:tblPr>
        <w:tblStyle w:val="divdocumentsection"/>
        <w:tblW w:w="0" w:type="auto"/>
        <w:tblCellSpacing w:w="0" w:type="dxa"/>
        <w:shd w:val="clear" w:color="auto" w:fill="FFFFFF"/>
        <w:tblLayout w:type="fixed"/>
        <w:tblCellMar>
          <w:left w:w="0" w:type="dxa"/>
          <w:bottom w:w="200" w:type="dxa"/>
          <w:right w:w="0" w:type="dxa"/>
        </w:tblCellMar>
        <w:tblLook w:val="05E0" w:firstRow="1" w:lastRow="1" w:firstColumn="1" w:lastColumn="1" w:noHBand="0" w:noVBand="1"/>
      </w:tblPr>
      <w:tblGrid>
        <w:gridCol w:w="740"/>
        <w:gridCol w:w="410"/>
        <w:gridCol w:w="10130"/>
      </w:tblGrid>
      <w:tr w:rsidR="002826DD" w14:paraId="7F8F2E11" w14:textId="77777777">
        <w:trPr>
          <w:tblCellSpacing w:w="0" w:type="dxa"/>
        </w:trPr>
        <w:tc>
          <w:tcPr>
            <w:tcW w:w="740" w:type="dxa"/>
            <w:tcMar>
              <w:top w:w="0" w:type="dxa"/>
              <w:left w:w="0" w:type="dxa"/>
              <w:bottom w:w="0" w:type="dxa"/>
              <w:right w:w="0" w:type="dxa"/>
            </w:tcMar>
            <w:hideMark/>
          </w:tcPr>
          <w:p w14:paraId="0A6C2F0F" w14:textId="77777777" w:rsidR="002826DD" w:rsidRPr="00953D3A" w:rsidRDefault="00066485" w:rsidP="00953D3A">
            <w:pPr>
              <w:rPr>
                <w:rFonts w:eastAsia="Verdana"/>
              </w:rPr>
            </w:pPr>
            <w:r w:rsidRPr="00953D3A">
              <w:rPr>
                <w:rFonts w:eastAsia="Verdana"/>
              </w:rPr>
              <w:drawing>
                <wp:anchor distT="0" distB="0" distL="114300" distR="114300" simplePos="0" relativeHeight="251667456" behindDoc="0" locked="0" layoutInCell="1" allowOverlap="1" wp14:anchorId="3CA96978" wp14:editId="4A4007C5">
                  <wp:simplePos x="0" y="0"/>
                  <wp:positionH relativeFrom="column">
                    <wp:posOffset>390525</wp:posOffset>
                  </wp:positionH>
                  <wp:positionV relativeFrom="paragraph">
                    <wp:posOffset>5657215</wp:posOffset>
                  </wp:positionV>
                  <wp:extent cx="139700" cy="13970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139700" cy="139700"/>
                          </a:xfrm>
                          <a:prstGeom prst="rect">
                            <a:avLst/>
                          </a:prstGeom>
                        </pic:spPr>
                      </pic:pic>
                    </a:graphicData>
                  </a:graphic>
                  <wp14:sizeRelV relativeFrom="margin">
                    <wp14:pctHeight>0</wp14:pctHeight>
                  </wp14:sizeRelV>
                </wp:anchor>
              </w:drawing>
            </w:r>
            <w:r w:rsidR="00C13844" w:rsidRPr="00953D3A">
              <w:rPr>
                <w:rFonts w:eastAsia="Verdana"/>
              </w:rPr>
              <w:drawing>
                <wp:anchor distT="0" distB="0" distL="114300" distR="114300" simplePos="0" relativeHeight="251665408" behindDoc="0" locked="0" layoutInCell="1" allowOverlap="1" wp14:anchorId="1576EEFB" wp14:editId="0EBAC191">
                  <wp:simplePos x="0" y="0"/>
                  <wp:positionH relativeFrom="column">
                    <wp:posOffset>400050</wp:posOffset>
                  </wp:positionH>
                  <wp:positionV relativeFrom="paragraph">
                    <wp:posOffset>2823845</wp:posOffset>
                  </wp:positionV>
                  <wp:extent cx="139700" cy="139700"/>
                  <wp:effectExtent l="0" t="0" r="0" b="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139700" cy="139700"/>
                          </a:xfrm>
                          <a:prstGeom prst="rect">
                            <a:avLst/>
                          </a:prstGeom>
                        </pic:spPr>
                      </pic:pic>
                    </a:graphicData>
                  </a:graphic>
                  <wp14:sizeRelV relativeFrom="margin">
                    <wp14:pctHeight>0</wp14:pctHeight>
                  </wp14:sizeRelV>
                </wp:anchor>
              </w:drawing>
            </w:r>
            <w:r w:rsidR="001952BD" w:rsidRPr="00953D3A">
              <w:rPr>
                <w:rFonts w:eastAsia="Verdana"/>
              </w:rPr>
              <w:drawing>
                <wp:anchor distT="0" distB="0" distL="114300" distR="114300" simplePos="0" relativeHeight="251661312" behindDoc="0" locked="0" layoutInCell="1" allowOverlap="1" wp14:anchorId="2DA09BDD" wp14:editId="05882C01">
                  <wp:simplePos x="0" y="0"/>
                  <wp:positionH relativeFrom="column">
                    <wp:posOffset>400050</wp:posOffset>
                  </wp:positionH>
                  <wp:positionV relativeFrom="paragraph">
                    <wp:posOffset>76200</wp:posOffset>
                  </wp:positionV>
                  <wp:extent cx="139700" cy="13970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139700" cy="139700"/>
                          </a:xfrm>
                          <a:prstGeom prst="rect">
                            <a:avLst/>
                          </a:prstGeom>
                        </pic:spPr>
                      </pic:pic>
                    </a:graphicData>
                  </a:graphic>
                  <wp14:sizeRelV relativeFrom="margin">
                    <wp14:pctHeight>0</wp14:pctHeight>
                  </wp14:sizeRelV>
                </wp:anchor>
              </w:drawing>
            </w:r>
          </w:p>
        </w:tc>
        <w:tc>
          <w:tcPr>
            <w:tcW w:w="410" w:type="dxa"/>
            <w:tcBorders>
              <w:left w:val="single" w:sz="8" w:space="0" w:color="39C3B1"/>
            </w:tcBorders>
            <w:tcMar>
              <w:top w:w="0" w:type="dxa"/>
              <w:left w:w="10" w:type="dxa"/>
              <w:bottom w:w="0" w:type="dxa"/>
              <w:right w:w="0" w:type="dxa"/>
            </w:tcMar>
            <w:hideMark/>
          </w:tcPr>
          <w:p w14:paraId="73560CBE" w14:textId="77777777" w:rsidR="002826DD" w:rsidRDefault="002826DD">
            <w:pPr>
              <w:rPr>
                <w:rStyle w:val="divdocumentsectiontableCell2"/>
                <w:rFonts w:ascii="Verdana" w:eastAsia="Verdana" w:hAnsi="Verdana" w:cs="Verdana"/>
                <w:color w:val="343B40"/>
                <w:sz w:val="20"/>
                <w:szCs w:val="20"/>
              </w:rPr>
            </w:pPr>
          </w:p>
        </w:tc>
        <w:tc>
          <w:tcPr>
            <w:tcW w:w="10130" w:type="dxa"/>
            <w:tcMar>
              <w:top w:w="0" w:type="dxa"/>
              <w:left w:w="0" w:type="dxa"/>
              <w:bottom w:w="200" w:type="dxa"/>
              <w:right w:w="0" w:type="dxa"/>
            </w:tcMar>
            <w:hideMark/>
          </w:tcPr>
          <w:p w14:paraId="4733BB00" w14:textId="77777777" w:rsidR="002826DD" w:rsidRPr="00953D3A" w:rsidRDefault="00822881">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Education</w:t>
            </w:r>
          </w:p>
          <w:p w14:paraId="2699D115" w14:textId="4F7CAD21" w:rsidR="002E7203" w:rsidRPr="00B3235C" w:rsidRDefault="00421E94" w:rsidP="002E7203">
            <w:pPr>
              <w:numPr>
                <w:ilvl w:val="0"/>
                <w:numId w:val="9"/>
              </w:numPr>
              <w:suppressAutoHyphens/>
              <w:spacing w:line="240" w:lineRule="auto"/>
              <w:rPr>
                <w:rFonts w:ascii="Verdana" w:hAnsi="Verdana"/>
                <w:b/>
                <w:bCs/>
                <w:sz w:val="20"/>
                <w:szCs w:val="20"/>
              </w:rPr>
            </w:pPr>
            <w:r>
              <w:rPr>
                <w:rFonts w:ascii="Verdana" w:hAnsi="Verdana"/>
                <w:b/>
                <w:bCs/>
                <w:sz w:val="20"/>
                <w:szCs w:val="20"/>
              </w:rPr>
              <w:t xml:space="preserve">Bharati </w:t>
            </w:r>
            <w:proofErr w:type="spellStart"/>
            <w:r>
              <w:rPr>
                <w:rFonts w:ascii="Verdana" w:hAnsi="Verdana"/>
                <w:b/>
                <w:bCs/>
                <w:sz w:val="20"/>
                <w:szCs w:val="20"/>
              </w:rPr>
              <w:t>VidyaPeeth</w:t>
            </w:r>
            <w:proofErr w:type="spellEnd"/>
            <w:r>
              <w:rPr>
                <w:rFonts w:ascii="Verdana" w:hAnsi="Verdana"/>
                <w:b/>
                <w:bCs/>
                <w:sz w:val="20"/>
                <w:szCs w:val="20"/>
              </w:rPr>
              <w:t xml:space="preserve"> University </w:t>
            </w:r>
            <w:r w:rsidR="002E7203" w:rsidRPr="00B3235C">
              <w:rPr>
                <w:rFonts w:ascii="Verdana" w:hAnsi="Verdana"/>
                <w:b/>
                <w:bCs/>
                <w:sz w:val="20"/>
                <w:szCs w:val="20"/>
              </w:rPr>
              <w:t>(</w:t>
            </w:r>
            <w:r>
              <w:rPr>
                <w:rFonts w:ascii="Verdana" w:hAnsi="Verdana"/>
                <w:b/>
                <w:bCs/>
                <w:sz w:val="20"/>
                <w:szCs w:val="20"/>
              </w:rPr>
              <w:t>BVU</w:t>
            </w:r>
            <w:r w:rsidR="002E7203" w:rsidRPr="00B3235C">
              <w:rPr>
                <w:rFonts w:ascii="Verdana" w:hAnsi="Verdana"/>
                <w:b/>
                <w:bCs/>
                <w:sz w:val="20"/>
                <w:szCs w:val="20"/>
              </w:rPr>
              <w:t xml:space="preserve">) </w:t>
            </w:r>
          </w:p>
          <w:p w14:paraId="75F6E38C" w14:textId="769E278C" w:rsidR="002E7203" w:rsidRPr="00B3235C" w:rsidRDefault="00B3235C" w:rsidP="002E7203">
            <w:pPr>
              <w:ind w:left="643"/>
              <w:rPr>
                <w:rFonts w:ascii="Verdana" w:hAnsi="Verdana"/>
                <w:b/>
                <w:bCs/>
                <w:sz w:val="20"/>
                <w:szCs w:val="20"/>
              </w:rPr>
            </w:pPr>
            <w:r w:rsidRPr="00B3235C">
              <w:rPr>
                <w:rFonts w:ascii="Verdana" w:hAnsi="Verdana"/>
                <w:sz w:val="20"/>
                <w:szCs w:val="20"/>
              </w:rPr>
              <w:t xml:space="preserve"> </w:t>
            </w:r>
            <w:r w:rsidR="002E7203" w:rsidRPr="00B3235C">
              <w:rPr>
                <w:rFonts w:ascii="Verdana" w:hAnsi="Verdana"/>
                <w:sz w:val="20"/>
                <w:szCs w:val="20"/>
              </w:rPr>
              <w:t>Master of Computer Applications | 201</w:t>
            </w:r>
            <w:r w:rsidR="00421E94">
              <w:rPr>
                <w:rFonts w:ascii="Verdana" w:hAnsi="Verdana"/>
                <w:sz w:val="20"/>
                <w:szCs w:val="20"/>
              </w:rPr>
              <w:t>9</w:t>
            </w:r>
            <w:r w:rsidR="002E7203" w:rsidRPr="00B3235C">
              <w:rPr>
                <w:rFonts w:ascii="Verdana" w:hAnsi="Verdana"/>
                <w:sz w:val="20"/>
                <w:szCs w:val="20"/>
              </w:rPr>
              <w:t xml:space="preserve">  </w:t>
            </w:r>
          </w:p>
          <w:p w14:paraId="1B8478A8" w14:textId="6BEC718A" w:rsidR="002E7203" w:rsidRPr="00B3235C" w:rsidRDefault="00B3235C" w:rsidP="002E7203">
            <w:pPr>
              <w:ind w:left="643"/>
              <w:rPr>
                <w:rFonts w:ascii="Verdana" w:hAnsi="Verdana"/>
                <w:sz w:val="20"/>
                <w:szCs w:val="20"/>
              </w:rPr>
            </w:pPr>
            <w:r w:rsidRPr="00B3235C">
              <w:rPr>
                <w:rFonts w:ascii="Verdana" w:hAnsi="Verdana"/>
                <w:sz w:val="20"/>
                <w:szCs w:val="20"/>
              </w:rPr>
              <w:t xml:space="preserve"> </w:t>
            </w:r>
            <w:r w:rsidR="002E7203" w:rsidRPr="00B3235C">
              <w:rPr>
                <w:rFonts w:ascii="Verdana" w:hAnsi="Verdana"/>
                <w:sz w:val="20"/>
                <w:szCs w:val="20"/>
              </w:rPr>
              <w:t xml:space="preserve">MCA with </w:t>
            </w:r>
            <w:r w:rsidR="00185ACD">
              <w:rPr>
                <w:rFonts w:ascii="Verdana" w:hAnsi="Verdana"/>
                <w:sz w:val="20"/>
                <w:szCs w:val="20"/>
              </w:rPr>
              <w:t>72</w:t>
            </w:r>
            <w:r w:rsidR="002E7203" w:rsidRPr="00B3235C">
              <w:rPr>
                <w:rFonts w:ascii="Verdana" w:hAnsi="Verdana"/>
                <w:sz w:val="20"/>
                <w:szCs w:val="20"/>
              </w:rPr>
              <w:t>%</w:t>
            </w:r>
          </w:p>
          <w:p w14:paraId="4415962E" w14:textId="77777777" w:rsidR="002E7203" w:rsidRPr="00B3235C" w:rsidRDefault="002E7203" w:rsidP="00332426">
            <w:pPr>
              <w:ind w:left="643"/>
              <w:rPr>
                <w:rFonts w:ascii="Verdana" w:hAnsi="Verdana"/>
                <w:sz w:val="20"/>
                <w:szCs w:val="20"/>
              </w:rPr>
            </w:pPr>
            <w:r w:rsidRPr="00B3235C">
              <w:rPr>
                <w:rFonts w:ascii="Verdana" w:hAnsi="Verdana"/>
                <w:sz w:val="20"/>
                <w:szCs w:val="20"/>
              </w:rPr>
              <w:t xml:space="preserve"> </w:t>
            </w:r>
          </w:p>
          <w:p w14:paraId="0B2F31B0" w14:textId="4D0F9907" w:rsidR="002E7203" w:rsidRPr="00B3235C" w:rsidRDefault="00421E94" w:rsidP="002E7203">
            <w:pPr>
              <w:numPr>
                <w:ilvl w:val="0"/>
                <w:numId w:val="9"/>
              </w:numPr>
              <w:suppressAutoHyphens/>
              <w:spacing w:line="240" w:lineRule="auto"/>
              <w:rPr>
                <w:rFonts w:ascii="Verdana" w:hAnsi="Verdana"/>
                <w:b/>
                <w:bCs/>
                <w:sz w:val="20"/>
                <w:szCs w:val="20"/>
              </w:rPr>
            </w:pPr>
            <w:r>
              <w:rPr>
                <w:rFonts w:ascii="Verdana" w:hAnsi="Verdana"/>
                <w:b/>
                <w:bCs/>
                <w:sz w:val="20"/>
                <w:szCs w:val="20"/>
              </w:rPr>
              <w:t>Punjab Technical University</w:t>
            </w:r>
            <w:r w:rsidR="002E7203" w:rsidRPr="00B3235C">
              <w:rPr>
                <w:rFonts w:ascii="Verdana" w:hAnsi="Verdana"/>
                <w:b/>
                <w:bCs/>
                <w:sz w:val="20"/>
                <w:szCs w:val="20"/>
              </w:rPr>
              <w:t xml:space="preserve"> </w:t>
            </w:r>
            <w:r>
              <w:rPr>
                <w:rFonts w:ascii="Verdana" w:hAnsi="Verdana"/>
                <w:b/>
                <w:bCs/>
                <w:sz w:val="20"/>
                <w:szCs w:val="20"/>
              </w:rPr>
              <w:t>(PTU)</w:t>
            </w:r>
            <w:r w:rsidR="002E7203" w:rsidRPr="00B3235C">
              <w:rPr>
                <w:rFonts w:ascii="Verdana" w:hAnsi="Verdana"/>
                <w:b/>
                <w:bCs/>
                <w:sz w:val="20"/>
                <w:szCs w:val="20"/>
              </w:rPr>
              <w:t xml:space="preserve"> </w:t>
            </w:r>
          </w:p>
          <w:p w14:paraId="2C91F1A6" w14:textId="31036641" w:rsidR="002E7203" w:rsidRPr="00B3235C" w:rsidRDefault="00B3235C" w:rsidP="002E7203">
            <w:pPr>
              <w:ind w:left="643"/>
              <w:rPr>
                <w:rFonts w:ascii="Verdana" w:hAnsi="Verdana"/>
                <w:b/>
                <w:bCs/>
                <w:sz w:val="20"/>
                <w:szCs w:val="20"/>
              </w:rPr>
            </w:pPr>
            <w:r w:rsidRPr="00B3235C">
              <w:rPr>
                <w:rFonts w:ascii="Verdana" w:hAnsi="Verdana"/>
                <w:sz w:val="20"/>
                <w:szCs w:val="20"/>
              </w:rPr>
              <w:t xml:space="preserve"> </w:t>
            </w:r>
            <w:r w:rsidR="002E7203" w:rsidRPr="00B3235C">
              <w:rPr>
                <w:rFonts w:ascii="Verdana" w:hAnsi="Verdana"/>
                <w:sz w:val="20"/>
                <w:szCs w:val="20"/>
              </w:rPr>
              <w:t xml:space="preserve">Bachelor of </w:t>
            </w:r>
            <w:r w:rsidR="007B71AD" w:rsidRPr="00B3235C">
              <w:rPr>
                <w:rFonts w:ascii="Verdana" w:hAnsi="Verdana"/>
                <w:sz w:val="20"/>
                <w:szCs w:val="20"/>
              </w:rPr>
              <w:t xml:space="preserve">Computer Applications </w:t>
            </w:r>
            <w:r w:rsidR="002E7203" w:rsidRPr="00B3235C">
              <w:rPr>
                <w:rFonts w:ascii="Verdana" w:hAnsi="Verdana"/>
                <w:sz w:val="20"/>
                <w:szCs w:val="20"/>
              </w:rPr>
              <w:t>| 2</w:t>
            </w:r>
            <w:r w:rsidR="00185ACD">
              <w:rPr>
                <w:rFonts w:ascii="Verdana" w:hAnsi="Verdana"/>
                <w:sz w:val="20"/>
                <w:szCs w:val="20"/>
              </w:rPr>
              <w:t>015</w:t>
            </w:r>
          </w:p>
          <w:p w14:paraId="75F0366F" w14:textId="78D4CE53" w:rsidR="002E7203" w:rsidRPr="00B3235C" w:rsidRDefault="00B3235C" w:rsidP="002E7203">
            <w:pPr>
              <w:ind w:left="643"/>
              <w:rPr>
                <w:rFonts w:ascii="Verdana" w:hAnsi="Verdana"/>
                <w:b/>
                <w:bCs/>
                <w:sz w:val="20"/>
                <w:szCs w:val="20"/>
              </w:rPr>
            </w:pPr>
            <w:r w:rsidRPr="00B3235C">
              <w:rPr>
                <w:rFonts w:ascii="Verdana" w:hAnsi="Verdana"/>
                <w:sz w:val="20"/>
                <w:szCs w:val="20"/>
              </w:rPr>
              <w:t xml:space="preserve"> </w:t>
            </w:r>
            <w:r w:rsidR="00185ACD">
              <w:rPr>
                <w:rFonts w:ascii="Verdana" w:hAnsi="Verdana"/>
                <w:sz w:val="20"/>
                <w:szCs w:val="20"/>
              </w:rPr>
              <w:t>BCA</w:t>
            </w:r>
            <w:r w:rsidR="002E7203" w:rsidRPr="00B3235C">
              <w:rPr>
                <w:rFonts w:ascii="Verdana" w:hAnsi="Verdana"/>
                <w:sz w:val="20"/>
                <w:szCs w:val="20"/>
              </w:rPr>
              <w:t xml:space="preserve"> with </w:t>
            </w:r>
            <w:r w:rsidR="00185ACD">
              <w:rPr>
                <w:rFonts w:ascii="Verdana" w:hAnsi="Verdana"/>
                <w:sz w:val="20"/>
                <w:szCs w:val="20"/>
              </w:rPr>
              <w:t>71</w:t>
            </w:r>
            <w:r w:rsidR="002E7203" w:rsidRPr="00B3235C">
              <w:rPr>
                <w:rFonts w:ascii="Verdana" w:hAnsi="Verdana"/>
                <w:sz w:val="20"/>
                <w:szCs w:val="20"/>
              </w:rPr>
              <w:t xml:space="preserve">% </w:t>
            </w:r>
          </w:p>
          <w:p w14:paraId="1B6524F5" w14:textId="77777777" w:rsidR="002E7203" w:rsidRPr="00B3235C" w:rsidRDefault="002E7203" w:rsidP="002E7203">
            <w:pPr>
              <w:ind w:left="643"/>
              <w:rPr>
                <w:rFonts w:ascii="Verdana" w:hAnsi="Verdana"/>
                <w:b/>
                <w:bCs/>
                <w:sz w:val="20"/>
                <w:szCs w:val="20"/>
              </w:rPr>
            </w:pPr>
          </w:p>
          <w:p w14:paraId="12477C63" w14:textId="3214E11F" w:rsidR="002E7203" w:rsidRPr="00B3235C" w:rsidRDefault="00421E94" w:rsidP="002E7203">
            <w:pPr>
              <w:numPr>
                <w:ilvl w:val="0"/>
                <w:numId w:val="9"/>
              </w:numPr>
              <w:suppressAutoHyphens/>
              <w:spacing w:line="240" w:lineRule="auto"/>
              <w:rPr>
                <w:rFonts w:ascii="Verdana" w:hAnsi="Verdana"/>
                <w:b/>
                <w:bCs/>
                <w:sz w:val="20"/>
                <w:szCs w:val="20"/>
              </w:rPr>
            </w:pPr>
            <w:r>
              <w:rPr>
                <w:rFonts w:ascii="Verdana" w:hAnsi="Verdana"/>
                <w:b/>
                <w:bCs/>
                <w:sz w:val="20"/>
                <w:szCs w:val="20"/>
              </w:rPr>
              <w:t>C. B. S. E.</w:t>
            </w:r>
          </w:p>
          <w:p w14:paraId="2D691583" w14:textId="284E577E" w:rsidR="002E7203" w:rsidRPr="00B3235C" w:rsidRDefault="00421E94" w:rsidP="00185ACD">
            <w:pPr>
              <w:ind w:left="643"/>
              <w:rPr>
                <w:rFonts w:ascii="Verdana" w:hAnsi="Verdana"/>
                <w:sz w:val="20"/>
                <w:szCs w:val="20"/>
              </w:rPr>
            </w:pPr>
            <w:r>
              <w:rPr>
                <w:rFonts w:ascii="Verdana" w:hAnsi="Verdana"/>
                <w:sz w:val="20"/>
                <w:szCs w:val="20"/>
              </w:rPr>
              <w:t xml:space="preserve">  12th</w:t>
            </w:r>
            <w:r w:rsidR="002E7203" w:rsidRPr="00B3235C">
              <w:rPr>
                <w:rFonts w:ascii="Verdana" w:hAnsi="Verdana"/>
                <w:sz w:val="20"/>
                <w:szCs w:val="20"/>
              </w:rPr>
              <w:t xml:space="preserve"> | 2</w:t>
            </w:r>
            <w:r>
              <w:rPr>
                <w:rFonts w:ascii="Verdana" w:hAnsi="Verdana"/>
                <w:sz w:val="20"/>
                <w:szCs w:val="20"/>
              </w:rPr>
              <w:t>012</w:t>
            </w:r>
            <w:r w:rsidR="002E7203" w:rsidRPr="00B3235C">
              <w:rPr>
                <w:rFonts w:ascii="Verdana" w:hAnsi="Verdana"/>
                <w:sz w:val="20"/>
                <w:szCs w:val="20"/>
              </w:rPr>
              <w:t xml:space="preserve"> </w:t>
            </w:r>
            <w:r w:rsidR="00185ACD">
              <w:rPr>
                <w:rFonts w:ascii="Verdana" w:hAnsi="Verdana"/>
                <w:sz w:val="20"/>
                <w:szCs w:val="20"/>
              </w:rPr>
              <w:t>|</w:t>
            </w:r>
            <w:r w:rsidR="001F3EBD">
              <w:rPr>
                <w:rFonts w:ascii="Verdana" w:hAnsi="Verdana"/>
                <w:sz w:val="20"/>
                <w:szCs w:val="20"/>
              </w:rPr>
              <w:t xml:space="preserve"> </w:t>
            </w:r>
            <w:r w:rsidR="00185ACD">
              <w:rPr>
                <w:rFonts w:ascii="Verdana" w:hAnsi="Verdana"/>
                <w:sz w:val="20"/>
                <w:szCs w:val="20"/>
              </w:rPr>
              <w:t>70%</w:t>
            </w:r>
            <w:r w:rsidR="002E7203" w:rsidRPr="00B3235C">
              <w:rPr>
                <w:rFonts w:ascii="Verdana" w:hAnsi="Verdana"/>
                <w:sz w:val="20"/>
                <w:szCs w:val="20"/>
              </w:rPr>
              <w:t xml:space="preserve"> </w:t>
            </w:r>
          </w:p>
          <w:p w14:paraId="336B0653" w14:textId="77777777" w:rsidR="002E7203" w:rsidRPr="00B3235C" w:rsidRDefault="002E7203" w:rsidP="002E7203">
            <w:pPr>
              <w:rPr>
                <w:rFonts w:ascii="Verdana" w:hAnsi="Verdana"/>
                <w:sz w:val="20"/>
                <w:szCs w:val="20"/>
              </w:rPr>
            </w:pPr>
          </w:p>
          <w:p w14:paraId="2BDE7FC9" w14:textId="04D313CE" w:rsidR="002E7203" w:rsidRPr="00B3235C" w:rsidRDefault="005C0008" w:rsidP="002E7203">
            <w:pPr>
              <w:numPr>
                <w:ilvl w:val="0"/>
                <w:numId w:val="8"/>
              </w:numPr>
              <w:suppressAutoHyphens/>
              <w:spacing w:line="240" w:lineRule="auto"/>
              <w:rPr>
                <w:rFonts w:ascii="Verdana" w:hAnsi="Verdana"/>
                <w:b/>
                <w:bCs/>
                <w:sz w:val="20"/>
                <w:szCs w:val="20"/>
              </w:rPr>
            </w:pPr>
            <w:r>
              <w:rPr>
                <w:rFonts w:ascii="Verdana" w:hAnsi="Verdana"/>
                <w:b/>
                <w:bCs/>
                <w:sz w:val="20"/>
                <w:szCs w:val="20"/>
              </w:rPr>
              <w:t xml:space="preserve">C. B. S. E. </w:t>
            </w:r>
            <w:r w:rsidR="002E7203" w:rsidRPr="00B3235C">
              <w:rPr>
                <w:rFonts w:ascii="Verdana" w:hAnsi="Verdana"/>
                <w:b/>
                <w:bCs/>
                <w:sz w:val="20"/>
                <w:szCs w:val="20"/>
              </w:rPr>
              <w:t xml:space="preserve"> </w:t>
            </w:r>
          </w:p>
          <w:p w14:paraId="4F344DEF" w14:textId="24207012" w:rsidR="002E7203" w:rsidRPr="00B3235C" w:rsidRDefault="00421E94" w:rsidP="00185ACD">
            <w:pPr>
              <w:ind w:left="720"/>
              <w:rPr>
                <w:rFonts w:ascii="Verdana" w:hAnsi="Verdana"/>
                <w:sz w:val="20"/>
                <w:szCs w:val="20"/>
              </w:rPr>
            </w:pPr>
            <w:r>
              <w:rPr>
                <w:rFonts w:ascii="Verdana" w:hAnsi="Verdana"/>
                <w:sz w:val="20"/>
                <w:szCs w:val="20"/>
              </w:rPr>
              <w:t xml:space="preserve"> 10th</w:t>
            </w:r>
            <w:r w:rsidR="002E7203" w:rsidRPr="00B3235C">
              <w:rPr>
                <w:rFonts w:ascii="Verdana" w:hAnsi="Verdana"/>
                <w:sz w:val="20"/>
                <w:szCs w:val="20"/>
              </w:rPr>
              <w:t xml:space="preserve"> | 20</w:t>
            </w:r>
            <w:r>
              <w:rPr>
                <w:rFonts w:ascii="Verdana" w:hAnsi="Verdana"/>
                <w:sz w:val="20"/>
                <w:szCs w:val="20"/>
              </w:rPr>
              <w:t>10</w:t>
            </w:r>
            <w:r w:rsidR="00185ACD">
              <w:rPr>
                <w:rFonts w:ascii="Verdana" w:hAnsi="Verdana"/>
                <w:sz w:val="20"/>
                <w:szCs w:val="20"/>
              </w:rPr>
              <w:t xml:space="preserve"> | 63%</w:t>
            </w:r>
          </w:p>
          <w:p w14:paraId="249E98A7" w14:textId="77777777" w:rsidR="00C13844" w:rsidRDefault="00C13844" w:rsidP="002E7203">
            <w:pPr>
              <w:ind w:left="360"/>
            </w:pPr>
          </w:p>
          <w:p w14:paraId="7352F570" w14:textId="77777777" w:rsidR="00C13844" w:rsidRPr="00953D3A" w:rsidRDefault="00C13844" w:rsidP="00C13844">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Strength</w:t>
            </w:r>
          </w:p>
          <w:p w14:paraId="509EC16C"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Adaptable, and dedicated.</w:t>
            </w:r>
          </w:p>
          <w:p w14:paraId="756F3043"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Good leadership qualities.</w:t>
            </w:r>
          </w:p>
          <w:p w14:paraId="459B66FC"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Honest with a high degree of initiative.</w:t>
            </w:r>
          </w:p>
          <w:p w14:paraId="75CABA12"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Client relations with significant understanding.</w:t>
            </w:r>
          </w:p>
          <w:p w14:paraId="7D512D49"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Confident and geared to take up challenges to the core.</w:t>
            </w:r>
          </w:p>
          <w:p w14:paraId="2E434753"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Ability to lead the team towards better performance and</w:t>
            </w:r>
            <w:r w:rsidRPr="00C13844">
              <w:rPr>
                <w:rFonts w:ascii="Verdana" w:hAnsi="Verdana"/>
                <w:sz w:val="20"/>
                <w:szCs w:val="20"/>
              </w:rPr>
              <w:br/>
            </w:r>
            <w:r w:rsidRPr="00C13844">
              <w:rPr>
                <w:rStyle w:val="markedcontent"/>
                <w:rFonts w:ascii="Verdana" w:hAnsi="Verdana" w:cs="Arial"/>
                <w:sz w:val="20"/>
                <w:szCs w:val="20"/>
              </w:rPr>
              <w:t>growth.</w:t>
            </w:r>
          </w:p>
          <w:p w14:paraId="66141417" w14:textId="77777777" w:rsidR="00C13844" w:rsidRDefault="00C13844" w:rsidP="00C13844">
            <w:pPr>
              <w:pStyle w:val="ListParagraph"/>
              <w:numPr>
                <w:ilvl w:val="0"/>
                <w:numId w:val="8"/>
              </w:numPr>
              <w:rPr>
                <w:rFonts w:ascii="Verdana" w:hAnsi="Verdana"/>
                <w:sz w:val="20"/>
                <w:szCs w:val="20"/>
              </w:rPr>
            </w:pPr>
            <w:r w:rsidRPr="00C13844">
              <w:rPr>
                <w:rStyle w:val="markedcontent"/>
                <w:rFonts w:ascii="Verdana" w:hAnsi="Verdana" w:cs="Arial"/>
                <w:sz w:val="20"/>
                <w:szCs w:val="20"/>
              </w:rPr>
              <w:t>In-depth understanding of market dynamics and</w:t>
            </w:r>
            <w:r w:rsidRPr="00C13844">
              <w:rPr>
                <w:rFonts w:ascii="Verdana" w:hAnsi="Verdana"/>
                <w:sz w:val="20"/>
                <w:szCs w:val="20"/>
              </w:rPr>
              <w:br/>
            </w:r>
            <w:r w:rsidRPr="00C13844">
              <w:rPr>
                <w:rStyle w:val="markedcontent"/>
                <w:rFonts w:ascii="Verdana" w:hAnsi="Verdana" w:cs="Arial"/>
                <w:sz w:val="20"/>
                <w:szCs w:val="20"/>
              </w:rPr>
              <w:t>requirements.</w:t>
            </w:r>
          </w:p>
          <w:p w14:paraId="7FD47331" w14:textId="3D4A966C" w:rsidR="007A53C3" w:rsidRPr="001D6386" w:rsidRDefault="00C13844" w:rsidP="00FB3AFC">
            <w:pPr>
              <w:pStyle w:val="ListParagraph"/>
              <w:numPr>
                <w:ilvl w:val="0"/>
                <w:numId w:val="8"/>
              </w:numPr>
              <w:rPr>
                <w:rStyle w:val="markedcontent"/>
                <w:rFonts w:ascii="Verdana" w:hAnsi="Verdana"/>
                <w:sz w:val="20"/>
                <w:szCs w:val="20"/>
              </w:rPr>
            </w:pPr>
            <w:r w:rsidRPr="001D6386">
              <w:rPr>
                <w:rStyle w:val="markedcontent"/>
                <w:rFonts w:ascii="Verdana" w:hAnsi="Verdana" w:cs="Arial"/>
                <w:sz w:val="20"/>
                <w:szCs w:val="20"/>
              </w:rPr>
              <w:t>Proven ability to effectively manage multiple priorities in a</w:t>
            </w:r>
            <w:r w:rsidRPr="001D6386">
              <w:rPr>
                <w:rFonts w:ascii="Verdana" w:hAnsi="Verdana"/>
                <w:sz w:val="20"/>
                <w:szCs w:val="20"/>
              </w:rPr>
              <w:br/>
            </w:r>
            <w:r w:rsidRPr="001D6386">
              <w:rPr>
                <w:rStyle w:val="markedcontent"/>
                <w:rFonts w:ascii="Verdana" w:hAnsi="Verdana" w:cs="Arial"/>
                <w:sz w:val="20"/>
                <w:szCs w:val="20"/>
              </w:rPr>
              <w:t>fast paced environment</w:t>
            </w:r>
            <w:r w:rsidR="00CC12AD" w:rsidRPr="001D6386">
              <w:rPr>
                <w:rStyle w:val="markedcontent"/>
                <w:rFonts w:ascii="Verdana" w:hAnsi="Verdana" w:cs="Arial"/>
                <w:sz w:val="20"/>
                <w:szCs w:val="20"/>
              </w:rPr>
              <w:t>.</w:t>
            </w:r>
          </w:p>
          <w:p w14:paraId="14542D3E" w14:textId="77777777" w:rsidR="007A53C3" w:rsidRDefault="007A53C3" w:rsidP="007A53C3">
            <w:pPr>
              <w:rPr>
                <w:rStyle w:val="markedcontent"/>
                <w:rFonts w:ascii="Verdana" w:hAnsi="Verdana"/>
                <w:sz w:val="20"/>
                <w:szCs w:val="20"/>
              </w:rPr>
            </w:pPr>
          </w:p>
          <w:p w14:paraId="7C586289" w14:textId="77777777" w:rsidR="007A53C3" w:rsidRPr="007A53C3" w:rsidRDefault="007A53C3" w:rsidP="007A53C3">
            <w:pPr>
              <w:rPr>
                <w:rStyle w:val="markedcontent"/>
                <w:rFonts w:ascii="Verdana" w:hAnsi="Verdana"/>
                <w:sz w:val="20"/>
                <w:szCs w:val="20"/>
              </w:rPr>
            </w:pPr>
          </w:p>
          <w:p w14:paraId="65C918C1" w14:textId="77777777" w:rsidR="00CC12AD" w:rsidRPr="00CC12AD" w:rsidRDefault="00CC12AD" w:rsidP="00CC12AD">
            <w:pPr>
              <w:pStyle w:val="ListParagraph"/>
              <w:rPr>
                <w:rStyle w:val="divdocumentsectionparagraphWrapper"/>
                <w:rFonts w:ascii="Verdana" w:hAnsi="Verdana"/>
                <w:sz w:val="20"/>
                <w:szCs w:val="20"/>
              </w:rPr>
            </w:pPr>
          </w:p>
          <w:p w14:paraId="6EC78F09" w14:textId="77777777" w:rsidR="00B3235C" w:rsidRPr="00953D3A" w:rsidRDefault="00B3235C" w:rsidP="00B3235C">
            <w:pPr>
              <w:pStyle w:val="divdocumentdivsectiontitle"/>
              <w:spacing w:after="90"/>
              <w:rPr>
                <w:rStyle w:val="divdocumentsectionparagraphWrapper"/>
                <w:rFonts w:ascii="Verdana" w:eastAsia="Verdana" w:hAnsi="Verdana" w:cs="Verdana"/>
                <w:b/>
                <w:bCs/>
                <w:caps/>
                <w:color w:val="5F497A" w:themeColor="accent4" w:themeShade="BF"/>
              </w:rPr>
            </w:pPr>
            <w:r w:rsidRPr="00953D3A">
              <w:rPr>
                <w:rStyle w:val="divdocumentsectionparagraphWrapper"/>
                <w:rFonts w:ascii="Verdana" w:eastAsia="Verdana" w:hAnsi="Verdana" w:cs="Verdana"/>
                <w:b/>
                <w:bCs/>
                <w:caps/>
                <w:color w:val="5F497A" w:themeColor="accent4" w:themeShade="BF"/>
              </w:rPr>
              <w:t>Declaration:</w:t>
            </w:r>
          </w:p>
          <w:p w14:paraId="78C72DD3" w14:textId="77777777" w:rsidR="00B3235C" w:rsidRDefault="00B3235C" w:rsidP="00B3235C">
            <w:pPr>
              <w:pStyle w:val="divdocumentdivsectiontitle"/>
              <w:spacing w:after="90"/>
              <w:rPr>
                <w:rFonts w:ascii="Verdana" w:hAnsi="Verdana"/>
                <w:sz w:val="20"/>
                <w:szCs w:val="20"/>
              </w:rPr>
            </w:pPr>
            <w:r w:rsidRPr="00B3235C">
              <w:rPr>
                <w:rStyle w:val="markedcontent"/>
                <w:rFonts w:ascii="Verdana" w:hAnsi="Verdana" w:cs="Arial"/>
                <w:sz w:val="20"/>
                <w:szCs w:val="20"/>
              </w:rPr>
              <w:t xml:space="preserve">I, hereby declare that the </w:t>
            </w:r>
            <w:proofErr w:type="gramStart"/>
            <w:r w:rsidRPr="00B3235C">
              <w:rPr>
                <w:rStyle w:val="markedcontent"/>
                <w:rFonts w:ascii="Verdana" w:hAnsi="Verdana" w:cs="Arial"/>
                <w:sz w:val="20"/>
                <w:szCs w:val="20"/>
              </w:rPr>
              <w:t>above mentioned</w:t>
            </w:r>
            <w:proofErr w:type="gramEnd"/>
            <w:r w:rsidRPr="00B3235C">
              <w:rPr>
                <w:rStyle w:val="markedcontent"/>
                <w:rFonts w:ascii="Verdana" w:hAnsi="Verdana" w:cs="Arial"/>
                <w:sz w:val="20"/>
                <w:szCs w:val="20"/>
              </w:rPr>
              <w:t xml:space="preserve"> information is correct to the best of my knowledge.</w:t>
            </w:r>
          </w:p>
          <w:p w14:paraId="0C35E4AD" w14:textId="77777777" w:rsidR="00B3235C" w:rsidRDefault="00B3235C" w:rsidP="00B3235C">
            <w:pPr>
              <w:pStyle w:val="divdocumentdivsectiontitle"/>
              <w:spacing w:after="90"/>
              <w:rPr>
                <w:rFonts w:ascii="Verdana" w:hAnsi="Verdana"/>
                <w:sz w:val="20"/>
                <w:szCs w:val="20"/>
              </w:rPr>
            </w:pPr>
          </w:p>
          <w:p w14:paraId="0A927F6B" w14:textId="5DD77883" w:rsidR="00B3235C" w:rsidRPr="00B3235C" w:rsidRDefault="00B3235C" w:rsidP="00B3235C">
            <w:pPr>
              <w:pStyle w:val="divdocumentdivsectiontitle"/>
              <w:spacing w:after="90"/>
              <w:rPr>
                <w:rStyle w:val="divdocumentsectionparagraphWrapper"/>
                <w:rFonts w:ascii="Verdana" w:eastAsia="Verdana" w:hAnsi="Verdana" w:cs="Verdana"/>
                <w:b/>
                <w:bCs/>
                <w:caps/>
                <w:color w:val="39C3B1"/>
                <w:sz w:val="20"/>
                <w:szCs w:val="20"/>
              </w:rPr>
            </w:pPr>
            <w:r w:rsidRPr="00B3235C">
              <w:rPr>
                <w:rStyle w:val="markedcontent"/>
                <w:rFonts w:ascii="Verdana" w:hAnsi="Verdana" w:cs="Arial"/>
                <w:b/>
                <w:sz w:val="20"/>
                <w:szCs w:val="20"/>
              </w:rPr>
              <w:t>DATE:</w:t>
            </w:r>
            <w:r w:rsidRPr="00B3235C">
              <w:rPr>
                <w:rFonts w:ascii="Verdana" w:hAnsi="Verdana"/>
                <w:b/>
                <w:sz w:val="20"/>
                <w:szCs w:val="20"/>
              </w:rPr>
              <w:br/>
            </w:r>
            <w:r w:rsidRPr="00B3235C">
              <w:rPr>
                <w:rStyle w:val="markedcontent"/>
                <w:rFonts w:ascii="Verdana" w:hAnsi="Verdana" w:cs="Arial"/>
                <w:b/>
                <w:sz w:val="20"/>
                <w:szCs w:val="20"/>
              </w:rPr>
              <w:t>PLACE:</w:t>
            </w:r>
            <w:r>
              <w:rPr>
                <w:rStyle w:val="markedcontent"/>
                <w:rFonts w:ascii="Verdana" w:hAnsi="Verdana" w:cs="Arial"/>
                <w:b/>
                <w:sz w:val="20"/>
                <w:szCs w:val="20"/>
              </w:rPr>
              <w:t xml:space="preserve">                                                                         </w:t>
            </w:r>
            <w:proofErr w:type="gramStart"/>
            <w:r>
              <w:rPr>
                <w:rStyle w:val="markedcontent"/>
                <w:rFonts w:ascii="Verdana" w:hAnsi="Verdana" w:cs="Arial"/>
                <w:b/>
                <w:sz w:val="20"/>
                <w:szCs w:val="20"/>
              </w:rPr>
              <w:t xml:space="preserve">   (</w:t>
            </w:r>
            <w:proofErr w:type="gramEnd"/>
            <w:r w:rsidR="008E349C">
              <w:rPr>
                <w:rStyle w:val="markedcontent"/>
                <w:rFonts w:ascii="Verdana" w:hAnsi="Verdana" w:cs="Arial"/>
                <w:b/>
                <w:sz w:val="20"/>
                <w:szCs w:val="20"/>
              </w:rPr>
              <w:t>Poonam Rathore</w:t>
            </w:r>
            <w:r>
              <w:rPr>
                <w:rStyle w:val="markedcontent"/>
                <w:rFonts w:ascii="Verdana" w:hAnsi="Verdana" w:cs="Arial"/>
                <w:b/>
                <w:sz w:val="20"/>
                <w:szCs w:val="20"/>
              </w:rPr>
              <w:t>)</w:t>
            </w:r>
            <w:r w:rsidRPr="00B3235C">
              <w:rPr>
                <w:rFonts w:ascii="Verdana" w:hAnsi="Verdana"/>
                <w:b/>
                <w:sz w:val="20"/>
                <w:szCs w:val="20"/>
              </w:rPr>
              <w:br/>
            </w:r>
          </w:p>
          <w:p w14:paraId="312ED2AF" w14:textId="77777777" w:rsidR="00B3235C" w:rsidRPr="00B3235C" w:rsidRDefault="00B3235C" w:rsidP="00B3235C">
            <w:pPr>
              <w:rPr>
                <w:rFonts w:ascii="Verdana" w:hAnsi="Verdana"/>
                <w:b/>
                <w:sz w:val="20"/>
                <w:szCs w:val="20"/>
              </w:rPr>
            </w:pPr>
          </w:p>
          <w:p w14:paraId="6C5560DC" w14:textId="77777777" w:rsidR="00C13844" w:rsidRDefault="00C13844" w:rsidP="002E7203">
            <w:pPr>
              <w:ind w:left="360"/>
            </w:pPr>
          </w:p>
          <w:p w14:paraId="2271B73C" w14:textId="77777777" w:rsidR="002826DD" w:rsidRDefault="002826DD">
            <w:pPr>
              <w:pStyle w:val="spanpaddedline"/>
              <w:rPr>
                <w:rStyle w:val="divdocumentsectionparagraphWrapper"/>
                <w:rFonts w:ascii="Verdana" w:eastAsia="Verdana" w:hAnsi="Verdana" w:cs="Verdana"/>
                <w:color w:val="343B40"/>
                <w:sz w:val="20"/>
                <w:szCs w:val="20"/>
              </w:rPr>
            </w:pPr>
          </w:p>
        </w:tc>
      </w:tr>
    </w:tbl>
    <w:p w14:paraId="32E74800" w14:textId="77777777" w:rsidR="002826DD" w:rsidRDefault="002826DD" w:rsidP="00440197">
      <w:pPr>
        <w:jc w:val="right"/>
        <w:rPr>
          <w:rFonts w:ascii="Verdana" w:eastAsia="Verdana" w:hAnsi="Verdana" w:cs="Verdana"/>
          <w:color w:val="343B40"/>
          <w:sz w:val="20"/>
          <w:szCs w:val="20"/>
        </w:rPr>
      </w:pPr>
    </w:p>
    <w:sectPr w:rsidR="002826DD">
      <w:pgSz w:w="12240" w:h="15840"/>
      <w:pgMar w:top="600" w:right="600" w:bottom="60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EF616" w14:textId="77777777" w:rsidR="00BC0933" w:rsidRDefault="00BC0933" w:rsidP="00953D3A">
      <w:pPr>
        <w:spacing w:line="240" w:lineRule="auto"/>
      </w:pPr>
      <w:r>
        <w:separator/>
      </w:r>
    </w:p>
  </w:endnote>
  <w:endnote w:type="continuationSeparator" w:id="0">
    <w:p w14:paraId="681A9BBD" w14:textId="77777777" w:rsidR="00BC0933" w:rsidRDefault="00BC0933" w:rsidP="00953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FDEE" w:usb2="03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36145" w14:textId="77777777" w:rsidR="00BC0933" w:rsidRDefault="00BC0933" w:rsidP="00953D3A">
      <w:pPr>
        <w:spacing w:line="240" w:lineRule="auto"/>
      </w:pPr>
      <w:r>
        <w:separator/>
      </w:r>
    </w:p>
  </w:footnote>
  <w:footnote w:type="continuationSeparator" w:id="0">
    <w:p w14:paraId="38D58905" w14:textId="77777777" w:rsidR="00BC0933" w:rsidRDefault="00BC0933" w:rsidP="00953D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71228FA6">
      <w:start w:val="1"/>
      <w:numFmt w:val="bullet"/>
      <w:lvlText w:val=""/>
      <w:lvlJc w:val="left"/>
      <w:pPr>
        <w:ind w:left="720" w:hanging="360"/>
      </w:pPr>
      <w:rPr>
        <w:rFonts w:ascii="Symbol" w:hAnsi="Symbol"/>
      </w:rPr>
    </w:lvl>
    <w:lvl w:ilvl="1" w:tplc="6030A098">
      <w:start w:val="1"/>
      <w:numFmt w:val="bullet"/>
      <w:lvlText w:val="o"/>
      <w:lvlJc w:val="left"/>
      <w:pPr>
        <w:tabs>
          <w:tab w:val="num" w:pos="1440"/>
        </w:tabs>
        <w:ind w:left="1440" w:hanging="360"/>
      </w:pPr>
      <w:rPr>
        <w:rFonts w:ascii="Courier New" w:hAnsi="Courier New"/>
      </w:rPr>
    </w:lvl>
    <w:lvl w:ilvl="2" w:tplc="7D7A56F8">
      <w:start w:val="1"/>
      <w:numFmt w:val="bullet"/>
      <w:lvlText w:val=""/>
      <w:lvlJc w:val="left"/>
      <w:pPr>
        <w:tabs>
          <w:tab w:val="num" w:pos="2160"/>
        </w:tabs>
        <w:ind w:left="2160" w:hanging="360"/>
      </w:pPr>
      <w:rPr>
        <w:rFonts w:ascii="Wingdings" w:hAnsi="Wingdings"/>
      </w:rPr>
    </w:lvl>
    <w:lvl w:ilvl="3" w:tplc="022A8660">
      <w:start w:val="1"/>
      <w:numFmt w:val="bullet"/>
      <w:lvlText w:val=""/>
      <w:lvlJc w:val="left"/>
      <w:pPr>
        <w:tabs>
          <w:tab w:val="num" w:pos="2880"/>
        </w:tabs>
        <w:ind w:left="2880" w:hanging="360"/>
      </w:pPr>
      <w:rPr>
        <w:rFonts w:ascii="Symbol" w:hAnsi="Symbol"/>
      </w:rPr>
    </w:lvl>
    <w:lvl w:ilvl="4" w:tplc="742E7594">
      <w:start w:val="1"/>
      <w:numFmt w:val="bullet"/>
      <w:lvlText w:val="o"/>
      <w:lvlJc w:val="left"/>
      <w:pPr>
        <w:tabs>
          <w:tab w:val="num" w:pos="3600"/>
        </w:tabs>
        <w:ind w:left="3600" w:hanging="360"/>
      </w:pPr>
      <w:rPr>
        <w:rFonts w:ascii="Courier New" w:hAnsi="Courier New"/>
      </w:rPr>
    </w:lvl>
    <w:lvl w:ilvl="5" w:tplc="36B4E418">
      <w:start w:val="1"/>
      <w:numFmt w:val="bullet"/>
      <w:lvlText w:val=""/>
      <w:lvlJc w:val="left"/>
      <w:pPr>
        <w:tabs>
          <w:tab w:val="num" w:pos="4320"/>
        </w:tabs>
        <w:ind w:left="4320" w:hanging="360"/>
      </w:pPr>
      <w:rPr>
        <w:rFonts w:ascii="Wingdings" w:hAnsi="Wingdings"/>
      </w:rPr>
    </w:lvl>
    <w:lvl w:ilvl="6" w:tplc="239460D2">
      <w:start w:val="1"/>
      <w:numFmt w:val="bullet"/>
      <w:lvlText w:val=""/>
      <w:lvlJc w:val="left"/>
      <w:pPr>
        <w:tabs>
          <w:tab w:val="num" w:pos="5040"/>
        </w:tabs>
        <w:ind w:left="5040" w:hanging="360"/>
      </w:pPr>
      <w:rPr>
        <w:rFonts w:ascii="Symbol" w:hAnsi="Symbol"/>
      </w:rPr>
    </w:lvl>
    <w:lvl w:ilvl="7" w:tplc="DDDCD7EA">
      <w:start w:val="1"/>
      <w:numFmt w:val="bullet"/>
      <w:lvlText w:val="o"/>
      <w:lvlJc w:val="left"/>
      <w:pPr>
        <w:tabs>
          <w:tab w:val="num" w:pos="5760"/>
        </w:tabs>
        <w:ind w:left="5760" w:hanging="360"/>
      </w:pPr>
      <w:rPr>
        <w:rFonts w:ascii="Courier New" w:hAnsi="Courier New"/>
      </w:rPr>
    </w:lvl>
    <w:lvl w:ilvl="8" w:tplc="C0C2770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06ACA8C">
      <w:start w:val="1"/>
      <w:numFmt w:val="bullet"/>
      <w:lvlText w:val=""/>
      <w:lvlJc w:val="left"/>
      <w:pPr>
        <w:ind w:left="720" w:hanging="360"/>
      </w:pPr>
      <w:rPr>
        <w:rFonts w:ascii="Symbol" w:hAnsi="Symbol"/>
      </w:rPr>
    </w:lvl>
    <w:lvl w:ilvl="1" w:tplc="D95E9E2E">
      <w:start w:val="1"/>
      <w:numFmt w:val="bullet"/>
      <w:lvlText w:val="o"/>
      <w:lvlJc w:val="left"/>
      <w:pPr>
        <w:tabs>
          <w:tab w:val="num" w:pos="1440"/>
        </w:tabs>
        <w:ind w:left="1440" w:hanging="360"/>
      </w:pPr>
      <w:rPr>
        <w:rFonts w:ascii="Courier New" w:hAnsi="Courier New"/>
      </w:rPr>
    </w:lvl>
    <w:lvl w:ilvl="2" w:tplc="BAEEF242">
      <w:start w:val="1"/>
      <w:numFmt w:val="bullet"/>
      <w:lvlText w:val=""/>
      <w:lvlJc w:val="left"/>
      <w:pPr>
        <w:tabs>
          <w:tab w:val="num" w:pos="2160"/>
        </w:tabs>
        <w:ind w:left="2160" w:hanging="360"/>
      </w:pPr>
      <w:rPr>
        <w:rFonts w:ascii="Wingdings" w:hAnsi="Wingdings"/>
      </w:rPr>
    </w:lvl>
    <w:lvl w:ilvl="3" w:tplc="68A86AF2">
      <w:start w:val="1"/>
      <w:numFmt w:val="bullet"/>
      <w:lvlText w:val=""/>
      <w:lvlJc w:val="left"/>
      <w:pPr>
        <w:tabs>
          <w:tab w:val="num" w:pos="2880"/>
        </w:tabs>
        <w:ind w:left="2880" w:hanging="360"/>
      </w:pPr>
      <w:rPr>
        <w:rFonts w:ascii="Symbol" w:hAnsi="Symbol"/>
      </w:rPr>
    </w:lvl>
    <w:lvl w:ilvl="4" w:tplc="32C8A1B8">
      <w:start w:val="1"/>
      <w:numFmt w:val="bullet"/>
      <w:lvlText w:val="o"/>
      <w:lvlJc w:val="left"/>
      <w:pPr>
        <w:tabs>
          <w:tab w:val="num" w:pos="3600"/>
        </w:tabs>
        <w:ind w:left="3600" w:hanging="360"/>
      </w:pPr>
      <w:rPr>
        <w:rFonts w:ascii="Courier New" w:hAnsi="Courier New"/>
      </w:rPr>
    </w:lvl>
    <w:lvl w:ilvl="5" w:tplc="88A24818">
      <w:start w:val="1"/>
      <w:numFmt w:val="bullet"/>
      <w:lvlText w:val=""/>
      <w:lvlJc w:val="left"/>
      <w:pPr>
        <w:tabs>
          <w:tab w:val="num" w:pos="4320"/>
        </w:tabs>
        <w:ind w:left="4320" w:hanging="360"/>
      </w:pPr>
      <w:rPr>
        <w:rFonts w:ascii="Wingdings" w:hAnsi="Wingdings"/>
      </w:rPr>
    </w:lvl>
    <w:lvl w:ilvl="6" w:tplc="4FEECB62">
      <w:start w:val="1"/>
      <w:numFmt w:val="bullet"/>
      <w:lvlText w:val=""/>
      <w:lvlJc w:val="left"/>
      <w:pPr>
        <w:tabs>
          <w:tab w:val="num" w:pos="5040"/>
        </w:tabs>
        <w:ind w:left="5040" w:hanging="360"/>
      </w:pPr>
      <w:rPr>
        <w:rFonts w:ascii="Symbol" w:hAnsi="Symbol"/>
      </w:rPr>
    </w:lvl>
    <w:lvl w:ilvl="7" w:tplc="06DCA276">
      <w:start w:val="1"/>
      <w:numFmt w:val="bullet"/>
      <w:lvlText w:val="o"/>
      <w:lvlJc w:val="left"/>
      <w:pPr>
        <w:tabs>
          <w:tab w:val="num" w:pos="5760"/>
        </w:tabs>
        <w:ind w:left="5760" w:hanging="360"/>
      </w:pPr>
      <w:rPr>
        <w:rFonts w:ascii="Courier New" w:hAnsi="Courier New"/>
      </w:rPr>
    </w:lvl>
    <w:lvl w:ilvl="8" w:tplc="0B8A21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618587C">
      <w:start w:val="1"/>
      <w:numFmt w:val="bullet"/>
      <w:lvlText w:val=""/>
      <w:lvlJc w:val="left"/>
      <w:pPr>
        <w:ind w:left="720" w:hanging="360"/>
      </w:pPr>
      <w:rPr>
        <w:rFonts w:ascii="Symbol" w:hAnsi="Symbol"/>
      </w:rPr>
    </w:lvl>
    <w:lvl w:ilvl="1" w:tplc="11844F88">
      <w:start w:val="1"/>
      <w:numFmt w:val="bullet"/>
      <w:lvlText w:val="o"/>
      <w:lvlJc w:val="left"/>
      <w:pPr>
        <w:tabs>
          <w:tab w:val="num" w:pos="1440"/>
        </w:tabs>
        <w:ind w:left="1440" w:hanging="360"/>
      </w:pPr>
      <w:rPr>
        <w:rFonts w:ascii="Courier New" w:hAnsi="Courier New"/>
      </w:rPr>
    </w:lvl>
    <w:lvl w:ilvl="2" w:tplc="8A6E0438">
      <w:start w:val="1"/>
      <w:numFmt w:val="bullet"/>
      <w:lvlText w:val=""/>
      <w:lvlJc w:val="left"/>
      <w:pPr>
        <w:tabs>
          <w:tab w:val="num" w:pos="2160"/>
        </w:tabs>
        <w:ind w:left="2160" w:hanging="360"/>
      </w:pPr>
      <w:rPr>
        <w:rFonts w:ascii="Wingdings" w:hAnsi="Wingdings"/>
      </w:rPr>
    </w:lvl>
    <w:lvl w:ilvl="3" w:tplc="4310078E">
      <w:start w:val="1"/>
      <w:numFmt w:val="bullet"/>
      <w:lvlText w:val=""/>
      <w:lvlJc w:val="left"/>
      <w:pPr>
        <w:tabs>
          <w:tab w:val="num" w:pos="2880"/>
        </w:tabs>
        <w:ind w:left="2880" w:hanging="360"/>
      </w:pPr>
      <w:rPr>
        <w:rFonts w:ascii="Symbol" w:hAnsi="Symbol"/>
      </w:rPr>
    </w:lvl>
    <w:lvl w:ilvl="4" w:tplc="346C5D9C">
      <w:start w:val="1"/>
      <w:numFmt w:val="bullet"/>
      <w:lvlText w:val="o"/>
      <w:lvlJc w:val="left"/>
      <w:pPr>
        <w:tabs>
          <w:tab w:val="num" w:pos="3600"/>
        </w:tabs>
        <w:ind w:left="3600" w:hanging="360"/>
      </w:pPr>
      <w:rPr>
        <w:rFonts w:ascii="Courier New" w:hAnsi="Courier New"/>
      </w:rPr>
    </w:lvl>
    <w:lvl w:ilvl="5" w:tplc="7F382C7E">
      <w:start w:val="1"/>
      <w:numFmt w:val="bullet"/>
      <w:lvlText w:val=""/>
      <w:lvlJc w:val="left"/>
      <w:pPr>
        <w:tabs>
          <w:tab w:val="num" w:pos="4320"/>
        </w:tabs>
        <w:ind w:left="4320" w:hanging="360"/>
      </w:pPr>
      <w:rPr>
        <w:rFonts w:ascii="Wingdings" w:hAnsi="Wingdings"/>
      </w:rPr>
    </w:lvl>
    <w:lvl w:ilvl="6" w:tplc="68EC8DDE">
      <w:start w:val="1"/>
      <w:numFmt w:val="bullet"/>
      <w:lvlText w:val=""/>
      <w:lvlJc w:val="left"/>
      <w:pPr>
        <w:tabs>
          <w:tab w:val="num" w:pos="5040"/>
        </w:tabs>
        <w:ind w:left="5040" w:hanging="360"/>
      </w:pPr>
      <w:rPr>
        <w:rFonts w:ascii="Symbol" w:hAnsi="Symbol"/>
      </w:rPr>
    </w:lvl>
    <w:lvl w:ilvl="7" w:tplc="0E121632">
      <w:start w:val="1"/>
      <w:numFmt w:val="bullet"/>
      <w:lvlText w:val="o"/>
      <w:lvlJc w:val="left"/>
      <w:pPr>
        <w:tabs>
          <w:tab w:val="num" w:pos="5760"/>
        </w:tabs>
        <w:ind w:left="5760" w:hanging="360"/>
      </w:pPr>
      <w:rPr>
        <w:rFonts w:ascii="Courier New" w:hAnsi="Courier New"/>
      </w:rPr>
    </w:lvl>
    <w:lvl w:ilvl="8" w:tplc="D6C86C8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7A69F38">
      <w:start w:val="1"/>
      <w:numFmt w:val="bullet"/>
      <w:lvlText w:val=""/>
      <w:lvlJc w:val="left"/>
      <w:pPr>
        <w:ind w:left="720" w:hanging="360"/>
      </w:pPr>
      <w:rPr>
        <w:rFonts w:ascii="Symbol" w:hAnsi="Symbol"/>
      </w:rPr>
    </w:lvl>
    <w:lvl w:ilvl="1" w:tplc="BA8640CE">
      <w:start w:val="1"/>
      <w:numFmt w:val="bullet"/>
      <w:lvlText w:val="o"/>
      <w:lvlJc w:val="left"/>
      <w:pPr>
        <w:tabs>
          <w:tab w:val="num" w:pos="1440"/>
        </w:tabs>
        <w:ind w:left="1440" w:hanging="360"/>
      </w:pPr>
      <w:rPr>
        <w:rFonts w:ascii="Courier New" w:hAnsi="Courier New"/>
      </w:rPr>
    </w:lvl>
    <w:lvl w:ilvl="2" w:tplc="70225B20">
      <w:start w:val="1"/>
      <w:numFmt w:val="bullet"/>
      <w:lvlText w:val=""/>
      <w:lvlJc w:val="left"/>
      <w:pPr>
        <w:tabs>
          <w:tab w:val="num" w:pos="2160"/>
        </w:tabs>
        <w:ind w:left="2160" w:hanging="360"/>
      </w:pPr>
      <w:rPr>
        <w:rFonts w:ascii="Wingdings" w:hAnsi="Wingdings"/>
      </w:rPr>
    </w:lvl>
    <w:lvl w:ilvl="3" w:tplc="3DDEDAAA">
      <w:start w:val="1"/>
      <w:numFmt w:val="bullet"/>
      <w:lvlText w:val=""/>
      <w:lvlJc w:val="left"/>
      <w:pPr>
        <w:tabs>
          <w:tab w:val="num" w:pos="2880"/>
        </w:tabs>
        <w:ind w:left="2880" w:hanging="360"/>
      </w:pPr>
      <w:rPr>
        <w:rFonts w:ascii="Symbol" w:hAnsi="Symbol"/>
      </w:rPr>
    </w:lvl>
    <w:lvl w:ilvl="4" w:tplc="5ACEECFC">
      <w:start w:val="1"/>
      <w:numFmt w:val="bullet"/>
      <w:lvlText w:val="o"/>
      <w:lvlJc w:val="left"/>
      <w:pPr>
        <w:tabs>
          <w:tab w:val="num" w:pos="3600"/>
        </w:tabs>
        <w:ind w:left="3600" w:hanging="360"/>
      </w:pPr>
      <w:rPr>
        <w:rFonts w:ascii="Courier New" w:hAnsi="Courier New"/>
      </w:rPr>
    </w:lvl>
    <w:lvl w:ilvl="5" w:tplc="1F08F0AA">
      <w:start w:val="1"/>
      <w:numFmt w:val="bullet"/>
      <w:lvlText w:val=""/>
      <w:lvlJc w:val="left"/>
      <w:pPr>
        <w:tabs>
          <w:tab w:val="num" w:pos="4320"/>
        </w:tabs>
        <w:ind w:left="4320" w:hanging="360"/>
      </w:pPr>
      <w:rPr>
        <w:rFonts w:ascii="Wingdings" w:hAnsi="Wingdings"/>
      </w:rPr>
    </w:lvl>
    <w:lvl w:ilvl="6" w:tplc="2C00738C">
      <w:start w:val="1"/>
      <w:numFmt w:val="bullet"/>
      <w:lvlText w:val=""/>
      <w:lvlJc w:val="left"/>
      <w:pPr>
        <w:tabs>
          <w:tab w:val="num" w:pos="5040"/>
        </w:tabs>
        <w:ind w:left="5040" w:hanging="360"/>
      </w:pPr>
      <w:rPr>
        <w:rFonts w:ascii="Symbol" w:hAnsi="Symbol"/>
      </w:rPr>
    </w:lvl>
    <w:lvl w:ilvl="7" w:tplc="553C2FE4">
      <w:start w:val="1"/>
      <w:numFmt w:val="bullet"/>
      <w:lvlText w:val="o"/>
      <w:lvlJc w:val="left"/>
      <w:pPr>
        <w:tabs>
          <w:tab w:val="num" w:pos="5760"/>
        </w:tabs>
        <w:ind w:left="5760" w:hanging="360"/>
      </w:pPr>
      <w:rPr>
        <w:rFonts w:ascii="Courier New" w:hAnsi="Courier New"/>
      </w:rPr>
    </w:lvl>
    <w:lvl w:ilvl="8" w:tplc="982E8B1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B7A05E2">
      <w:start w:val="1"/>
      <w:numFmt w:val="bullet"/>
      <w:lvlText w:val=""/>
      <w:lvlJc w:val="left"/>
      <w:pPr>
        <w:ind w:left="720" w:hanging="360"/>
      </w:pPr>
      <w:rPr>
        <w:rFonts w:ascii="Symbol" w:hAnsi="Symbol"/>
      </w:rPr>
    </w:lvl>
    <w:lvl w:ilvl="1" w:tplc="2AE27908">
      <w:start w:val="1"/>
      <w:numFmt w:val="bullet"/>
      <w:lvlText w:val="o"/>
      <w:lvlJc w:val="left"/>
      <w:pPr>
        <w:tabs>
          <w:tab w:val="num" w:pos="1440"/>
        </w:tabs>
        <w:ind w:left="1440" w:hanging="360"/>
      </w:pPr>
      <w:rPr>
        <w:rFonts w:ascii="Courier New" w:hAnsi="Courier New"/>
      </w:rPr>
    </w:lvl>
    <w:lvl w:ilvl="2" w:tplc="9B8A8630">
      <w:start w:val="1"/>
      <w:numFmt w:val="bullet"/>
      <w:lvlText w:val=""/>
      <w:lvlJc w:val="left"/>
      <w:pPr>
        <w:tabs>
          <w:tab w:val="num" w:pos="2160"/>
        </w:tabs>
        <w:ind w:left="2160" w:hanging="360"/>
      </w:pPr>
      <w:rPr>
        <w:rFonts w:ascii="Wingdings" w:hAnsi="Wingdings"/>
      </w:rPr>
    </w:lvl>
    <w:lvl w:ilvl="3" w:tplc="79DA1880">
      <w:start w:val="1"/>
      <w:numFmt w:val="bullet"/>
      <w:lvlText w:val=""/>
      <w:lvlJc w:val="left"/>
      <w:pPr>
        <w:tabs>
          <w:tab w:val="num" w:pos="2880"/>
        </w:tabs>
        <w:ind w:left="2880" w:hanging="360"/>
      </w:pPr>
      <w:rPr>
        <w:rFonts w:ascii="Symbol" w:hAnsi="Symbol"/>
      </w:rPr>
    </w:lvl>
    <w:lvl w:ilvl="4" w:tplc="4A26E6F8">
      <w:start w:val="1"/>
      <w:numFmt w:val="bullet"/>
      <w:lvlText w:val="o"/>
      <w:lvlJc w:val="left"/>
      <w:pPr>
        <w:tabs>
          <w:tab w:val="num" w:pos="3600"/>
        </w:tabs>
        <w:ind w:left="3600" w:hanging="360"/>
      </w:pPr>
      <w:rPr>
        <w:rFonts w:ascii="Courier New" w:hAnsi="Courier New"/>
      </w:rPr>
    </w:lvl>
    <w:lvl w:ilvl="5" w:tplc="5A143C64">
      <w:start w:val="1"/>
      <w:numFmt w:val="bullet"/>
      <w:lvlText w:val=""/>
      <w:lvlJc w:val="left"/>
      <w:pPr>
        <w:tabs>
          <w:tab w:val="num" w:pos="4320"/>
        </w:tabs>
        <w:ind w:left="4320" w:hanging="360"/>
      </w:pPr>
      <w:rPr>
        <w:rFonts w:ascii="Wingdings" w:hAnsi="Wingdings"/>
      </w:rPr>
    </w:lvl>
    <w:lvl w:ilvl="6" w:tplc="590A4972">
      <w:start w:val="1"/>
      <w:numFmt w:val="bullet"/>
      <w:lvlText w:val=""/>
      <w:lvlJc w:val="left"/>
      <w:pPr>
        <w:tabs>
          <w:tab w:val="num" w:pos="5040"/>
        </w:tabs>
        <w:ind w:left="5040" w:hanging="360"/>
      </w:pPr>
      <w:rPr>
        <w:rFonts w:ascii="Symbol" w:hAnsi="Symbol"/>
      </w:rPr>
    </w:lvl>
    <w:lvl w:ilvl="7" w:tplc="1BF6FD68">
      <w:start w:val="1"/>
      <w:numFmt w:val="bullet"/>
      <w:lvlText w:val="o"/>
      <w:lvlJc w:val="left"/>
      <w:pPr>
        <w:tabs>
          <w:tab w:val="num" w:pos="5760"/>
        </w:tabs>
        <w:ind w:left="5760" w:hanging="360"/>
      </w:pPr>
      <w:rPr>
        <w:rFonts w:ascii="Courier New" w:hAnsi="Courier New"/>
      </w:rPr>
    </w:lvl>
    <w:lvl w:ilvl="8" w:tplc="36EA419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7"/>
    <w:multiLevelType w:val="singleLevel"/>
    <w:tmpl w:val="00000007"/>
    <w:name w:val="WW8Num9"/>
    <w:lvl w:ilvl="0">
      <w:start w:val="1"/>
      <w:numFmt w:val="bullet"/>
      <w:lvlText w:val=""/>
      <w:lvlJc w:val="left"/>
      <w:pPr>
        <w:tabs>
          <w:tab w:val="num" w:pos="720"/>
        </w:tabs>
        <w:ind w:left="720" w:hanging="360"/>
      </w:pPr>
      <w:rPr>
        <w:rFonts w:ascii="Wingdings" w:hAnsi="Wingdings" w:cs="Wingdings"/>
        <w:color w:val="333333"/>
        <w:sz w:val="20"/>
        <w:szCs w:val="20"/>
      </w:rPr>
    </w:lvl>
  </w:abstractNum>
  <w:abstractNum w:abstractNumId="6" w15:restartNumberingAfterBreak="0">
    <w:nsid w:val="00000008"/>
    <w:multiLevelType w:val="singleLevel"/>
    <w:tmpl w:val="00000008"/>
    <w:name w:val="WW8Num10"/>
    <w:lvl w:ilvl="0">
      <w:start w:val="1"/>
      <w:numFmt w:val="bullet"/>
      <w:lvlText w:val=""/>
      <w:lvlJc w:val="left"/>
      <w:pPr>
        <w:tabs>
          <w:tab w:val="num" w:pos="720"/>
        </w:tabs>
        <w:ind w:left="720" w:hanging="360"/>
      </w:pPr>
      <w:rPr>
        <w:rFonts w:ascii="Wingdings" w:hAnsi="Wingdings" w:cs="Wingdings"/>
      </w:rPr>
    </w:lvl>
  </w:abstractNum>
  <w:abstractNum w:abstractNumId="7" w15:restartNumberingAfterBreak="0">
    <w:nsid w:val="00000009"/>
    <w:multiLevelType w:val="singleLevel"/>
    <w:tmpl w:val="00000009"/>
    <w:name w:val="WW8Num12"/>
    <w:lvl w:ilvl="0">
      <w:start w:val="1"/>
      <w:numFmt w:val="bullet"/>
      <w:lvlText w:val=""/>
      <w:lvlJc w:val="left"/>
      <w:pPr>
        <w:tabs>
          <w:tab w:val="num" w:pos="720"/>
        </w:tabs>
        <w:ind w:left="720" w:hanging="360"/>
      </w:pPr>
      <w:rPr>
        <w:rFonts w:ascii="Wingdings" w:hAnsi="Wingdings" w:cs="Symbol"/>
        <w:color w:val="333333"/>
        <w:sz w:val="20"/>
        <w:szCs w:val="20"/>
      </w:rPr>
    </w:lvl>
  </w:abstractNum>
  <w:abstractNum w:abstractNumId="8" w15:restartNumberingAfterBreak="0">
    <w:nsid w:val="0000000A"/>
    <w:multiLevelType w:val="singleLevel"/>
    <w:tmpl w:val="0000000A"/>
    <w:name w:val="WW8Num13"/>
    <w:lvl w:ilvl="0">
      <w:start w:val="1"/>
      <w:numFmt w:val="bullet"/>
      <w:lvlText w:val=""/>
      <w:lvlJc w:val="left"/>
      <w:pPr>
        <w:tabs>
          <w:tab w:val="num" w:pos="0"/>
        </w:tabs>
        <w:ind w:left="720" w:hanging="360"/>
      </w:pPr>
      <w:rPr>
        <w:rFonts w:ascii="Symbol" w:hAnsi="Symbol" w:cs="Wingdings"/>
        <w:sz w:val="20"/>
        <w:szCs w:val="20"/>
      </w:rPr>
    </w:lvl>
  </w:abstractNum>
  <w:abstractNum w:abstractNumId="9" w15:restartNumberingAfterBreak="0">
    <w:nsid w:val="079A4DBD"/>
    <w:multiLevelType w:val="hybridMultilevel"/>
    <w:tmpl w:val="FCA0388E"/>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0" w15:restartNumberingAfterBreak="0">
    <w:nsid w:val="08526117"/>
    <w:multiLevelType w:val="hybridMultilevel"/>
    <w:tmpl w:val="D73EEC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1345D0"/>
    <w:multiLevelType w:val="hybridMultilevel"/>
    <w:tmpl w:val="F64EBBE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61E3513"/>
    <w:multiLevelType w:val="hybridMultilevel"/>
    <w:tmpl w:val="94D65E7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6266854"/>
    <w:multiLevelType w:val="hybridMultilevel"/>
    <w:tmpl w:val="4164067E"/>
    <w:lvl w:ilvl="0" w:tplc="40090001">
      <w:start w:val="1"/>
      <w:numFmt w:val="bullet"/>
      <w:lvlText w:val=""/>
      <w:lvlJc w:val="left"/>
      <w:pPr>
        <w:ind w:left="1100" w:hanging="360"/>
      </w:pPr>
      <w:rPr>
        <w:rFonts w:ascii="Symbol" w:hAnsi="Symbol"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14" w15:restartNumberingAfterBreak="0">
    <w:nsid w:val="180A75F8"/>
    <w:multiLevelType w:val="multilevel"/>
    <w:tmpl w:val="FFDAF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A0F6A3B"/>
    <w:multiLevelType w:val="hybridMultilevel"/>
    <w:tmpl w:val="3DA8DF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5E3A52"/>
    <w:multiLevelType w:val="hybridMultilevel"/>
    <w:tmpl w:val="53C64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957244"/>
    <w:multiLevelType w:val="hybridMultilevel"/>
    <w:tmpl w:val="CD2E01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A829EE"/>
    <w:multiLevelType w:val="hybridMultilevel"/>
    <w:tmpl w:val="BEFC4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160C92"/>
    <w:multiLevelType w:val="hybridMultilevel"/>
    <w:tmpl w:val="F5C05C18"/>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0" w15:restartNumberingAfterBreak="0">
    <w:nsid w:val="2F643D63"/>
    <w:multiLevelType w:val="hybridMultilevel"/>
    <w:tmpl w:val="7A021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B16162"/>
    <w:multiLevelType w:val="hybridMultilevel"/>
    <w:tmpl w:val="62223F9A"/>
    <w:lvl w:ilvl="0" w:tplc="40090001">
      <w:start w:val="1"/>
      <w:numFmt w:val="bullet"/>
      <w:lvlText w:val=""/>
      <w:lvlJc w:val="left"/>
      <w:pPr>
        <w:ind w:left="1155" w:hanging="360"/>
      </w:pPr>
      <w:rPr>
        <w:rFonts w:ascii="Symbol" w:hAnsi="Symbol"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22" w15:restartNumberingAfterBreak="0">
    <w:nsid w:val="333E21DF"/>
    <w:multiLevelType w:val="multilevel"/>
    <w:tmpl w:val="C8B45F30"/>
    <w:lvl w:ilvl="0">
      <w:start w:val="1"/>
      <w:numFmt w:val="bullet"/>
      <w:lvlText w:val=""/>
      <w:lvlJc w:val="left"/>
      <w:pPr>
        <w:tabs>
          <w:tab w:val="num" w:pos="0"/>
        </w:tabs>
        <w:ind w:left="720" w:hanging="360"/>
      </w:pPr>
      <w:rPr>
        <w:rFonts w:ascii="Wingdings" w:hAnsi="Wingdings" w:cs="Wingdings" w:hint="default"/>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41D13D04"/>
    <w:multiLevelType w:val="hybridMultilevel"/>
    <w:tmpl w:val="46929DC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4966613"/>
    <w:multiLevelType w:val="hybridMultilevel"/>
    <w:tmpl w:val="47CE130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1A579C4"/>
    <w:multiLevelType w:val="hybridMultilevel"/>
    <w:tmpl w:val="51A24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131547"/>
    <w:multiLevelType w:val="hybridMultilevel"/>
    <w:tmpl w:val="1A3844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932031"/>
    <w:multiLevelType w:val="hybridMultilevel"/>
    <w:tmpl w:val="2C8E8E1E"/>
    <w:lvl w:ilvl="0" w:tplc="84E81B10">
      <w:start w:val="1"/>
      <w:numFmt w:val="bullet"/>
      <w:lvlText w:val=""/>
      <w:lvlJc w:val="left"/>
      <w:pPr>
        <w:ind w:left="1440" w:hanging="360"/>
      </w:pPr>
      <w:rPr>
        <w:rFonts w:ascii="Wingdings" w:hAnsi="Wingdings"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BDF4AEB"/>
    <w:multiLevelType w:val="multilevel"/>
    <w:tmpl w:val="FFDAF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BA31176"/>
    <w:multiLevelType w:val="hybridMultilevel"/>
    <w:tmpl w:val="621E80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301BEB"/>
    <w:multiLevelType w:val="hybridMultilevel"/>
    <w:tmpl w:val="9F8A1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2B6C09"/>
    <w:multiLevelType w:val="hybridMultilevel"/>
    <w:tmpl w:val="B9F0E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0A1FB3"/>
    <w:multiLevelType w:val="hybridMultilevel"/>
    <w:tmpl w:val="FFDAE8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19"/>
  </w:num>
  <w:num w:numId="7">
    <w:abstractNumId w:val="29"/>
  </w:num>
  <w:num w:numId="8">
    <w:abstractNumId w:val="15"/>
  </w:num>
  <w:num w:numId="9">
    <w:abstractNumId w:val="9"/>
  </w:num>
  <w:num w:numId="10">
    <w:abstractNumId w:val="5"/>
  </w:num>
  <w:num w:numId="11">
    <w:abstractNumId w:val="6"/>
  </w:num>
  <w:num w:numId="12">
    <w:abstractNumId w:val="7"/>
  </w:num>
  <w:num w:numId="13">
    <w:abstractNumId w:val="10"/>
  </w:num>
  <w:num w:numId="14">
    <w:abstractNumId w:val="17"/>
  </w:num>
  <w:num w:numId="15">
    <w:abstractNumId w:val="26"/>
  </w:num>
  <w:num w:numId="16">
    <w:abstractNumId w:val="18"/>
  </w:num>
  <w:num w:numId="17">
    <w:abstractNumId w:val="25"/>
  </w:num>
  <w:num w:numId="18">
    <w:abstractNumId w:val="31"/>
  </w:num>
  <w:num w:numId="19">
    <w:abstractNumId w:val="32"/>
  </w:num>
  <w:num w:numId="20">
    <w:abstractNumId w:val="20"/>
  </w:num>
  <w:num w:numId="21">
    <w:abstractNumId w:val="21"/>
  </w:num>
  <w:num w:numId="22">
    <w:abstractNumId w:val="30"/>
  </w:num>
  <w:num w:numId="23">
    <w:abstractNumId w:val="16"/>
  </w:num>
  <w:num w:numId="24">
    <w:abstractNumId w:val="28"/>
  </w:num>
  <w:num w:numId="25">
    <w:abstractNumId w:val="11"/>
  </w:num>
  <w:num w:numId="26">
    <w:abstractNumId w:val="8"/>
  </w:num>
  <w:num w:numId="27">
    <w:abstractNumId w:val="24"/>
  </w:num>
  <w:num w:numId="28">
    <w:abstractNumId w:val="12"/>
  </w:num>
  <w:num w:numId="29">
    <w:abstractNumId w:val="23"/>
  </w:num>
  <w:num w:numId="30">
    <w:abstractNumId w:val="27"/>
  </w:num>
  <w:num w:numId="31">
    <w:abstractNumId w:val="14"/>
  </w:num>
  <w:num w:numId="32">
    <w:abstractNumId w:val="22"/>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6DD"/>
    <w:rsid w:val="000437C5"/>
    <w:rsid w:val="000476BB"/>
    <w:rsid w:val="00060147"/>
    <w:rsid w:val="00066485"/>
    <w:rsid w:val="00077836"/>
    <w:rsid w:val="00077901"/>
    <w:rsid w:val="000F36F7"/>
    <w:rsid w:val="00107C7D"/>
    <w:rsid w:val="001740FC"/>
    <w:rsid w:val="00185ACD"/>
    <w:rsid w:val="001952BD"/>
    <w:rsid w:val="001A5DDE"/>
    <w:rsid w:val="001D0132"/>
    <w:rsid w:val="001D610E"/>
    <w:rsid w:val="001D6386"/>
    <w:rsid w:val="001E2942"/>
    <w:rsid w:val="001F3EBD"/>
    <w:rsid w:val="001F73ED"/>
    <w:rsid w:val="00244505"/>
    <w:rsid w:val="00247B07"/>
    <w:rsid w:val="002826DD"/>
    <w:rsid w:val="002C105F"/>
    <w:rsid w:val="002E46FE"/>
    <w:rsid w:val="002E58C0"/>
    <w:rsid w:val="002E7203"/>
    <w:rsid w:val="002F5ADA"/>
    <w:rsid w:val="00332426"/>
    <w:rsid w:val="00333631"/>
    <w:rsid w:val="003348B6"/>
    <w:rsid w:val="003370A5"/>
    <w:rsid w:val="0034306B"/>
    <w:rsid w:val="00347174"/>
    <w:rsid w:val="00357475"/>
    <w:rsid w:val="0035780F"/>
    <w:rsid w:val="00385F7D"/>
    <w:rsid w:val="003A0384"/>
    <w:rsid w:val="003A60B3"/>
    <w:rsid w:val="003C5209"/>
    <w:rsid w:val="003D3244"/>
    <w:rsid w:val="003E08F0"/>
    <w:rsid w:val="003E135F"/>
    <w:rsid w:val="00421E94"/>
    <w:rsid w:val="00440197"/>
    <w:rsid w:val="004C2045"/>
    <w:rsid w:val="004C6466"/>
    <w:rsid w:val="004F4FD2"/>
    <w:rsid w:val="00525FD2"/>
    <w:rsid w:val="005408EB"/>
    <w:rsid w:val="00564EBD"/>
    <w:rsid w:val="005712BC"/>
    <w:rsid w:val="005A43A0"/>
    <w:rsid w:val="005B58CF"/>
    <w:rsid w:val="005C0008"/>
    <w:rsid w:val="00603465"/>
    <w:rsid w:val="00630660"/>
    <w:rsid w:val="00652EC8"/>
    <w:rsid w:val="00684546"/>
    <w:rsid w:val="006F2112"/>
    <w:rsid w:val="006F3C2D"/>
    <w:rsid w:val="00700E03"/>
    <w:rsid w:val="00706850"/>
    <w:rsid w:val="00750E82"/>
    <w:rsid w:val="007A53C3"/>
    <w:rsid w:val="007B018E"/>
    <w:rsid w:val="007B71AD"/>
    <w:rsid w:val="0082221F"/>
    <w:rsid w:val="00822881"/>
    <w:rsid w:val="00823AA5"/>
    <w:rsid w:val="00830094"/>
    <w:rsid w:val="00865379"/>
    <w:rsid w:val="00873AC5"/>
    <w:rsid w:val="008805C0"/>
    <w:rsid w:val="008C2884"/>
    <w:rsid w:val="008C57FD"/>
    <w:rsid w:val="008E08DD"/>
    <w:rsid w:val="008E349C"/>
    <w:rsid w:val="00914079"/>
    <w:rsid w:val="009258DE"/>
    <w:rsid w:val="00937CD0"/>
    <w:rsid w:val="0095152E"/>
    <w:rsid w:val="00953D3A"/>
    <w:rsid w:val="00A36781"/>
    <w:rsid w:val="00A96304"/>
    <w:rsid w:val="00AD5DCF"/>
    <w:rsid w:val="00B03035"/>
    <w:rsid w:val="00B3235C"/>
    <w:rsid w:val="00B52CD4"/>
    <w:rsid w:val="00B556D9"/>
    <w:rsid w:val="00B745C9"/>
    <w:rsid w:val="00BB13AF"/>
    <w:rsid w:val="00BC0933"/>
    <w:rsid w:val="00BC1EF5"/>
    <w:rsid w:val="00BE20F5"/>
    <w:rsid w:val="00C13844"/>
    <w:rsid w:val="00C32BA5"/>
    <w:rsid w:val="00C8784D"/>
    <w:rsid w:val="00C90F88"/>
    <w:rsid w:val="00CC12AD"/>
    <w:rsid w:val="00CD69B1"/>
    <w:rsid w:val="00D30988"/>
    <w:rsid w:val="00D45BA9"/>
    <w:rsid w:val="00DD4095"/>
    <w:rsid w:val="00E10E41"/>
    <w:rsid w:val="00E24932"/>
    <w:rsid w:val="00E35056"/>
    <w:rsid w:val="00E55EA8"/>
    <w:rsid w:val="00E63178"/>
    <w:rsid w:val="00E67660"/>
    <w:rsid w:val="00E84C4B"/>
    <w:rsid w:val="00E879D5"/>
    <w:rsid w:val="00E9674D"/>
    <w:rsid w:val="00F24641"/>
    <w:rsid w:val="00F25DF6"/>
    <w:rsid w:val="00F372C2"/>
    <w:rsid w:val="00F9004D"/>
    <w:rsid w:val="00F93FF3"/>
    <w:rsid w:val="00FD30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4895"/>
  <w15:docId w15:val="{962944A2-246C-47AA-B2FD-3AF97C3F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hd w:val="clear" w:color="auto" w:fill="FFFFFF"/>
    </w:pPr>
    <w:rPr>
      <w:color w:val="343B40"/>
      <w:shd w:val="clear" w:color="auto" w:fill="FFFFFF"/>
    </w:rPr>
  </w:style>
  <w:style w:type="paragraph" w:customStyle="1" w:styleId="divdocumentdivfirstsection">
    <w:name w:val="div_document_div_firstsection"/>
    <w:basedOn w:val="Normal"/>
    <w:pPr>
      <w:pBdr>
        <w:left w:val="none" w:sz="0" w:space="20" w:color="auto"/>
      </w:pBdr>
    </w:pPr>
  </w:style>
  <w:style w:type="paragraph" w:customStyle="1" w:styleId="divdocumentdivparagraph">
    <w:name w:val="div_document_div_paragraph"/>
    <w:basedOn w:val="Normal"/>
  </w:style>
  <w:style w:type="paragraph" w:customStyle="1" w:styleId="divname">
    <w:name w:val="div_name"/>
    <w:basedOn w:val="div"/>
    <w:pPr>
      <w:spacing w:line="580" w:lineRule="atLeast"/>
    </w:pPr>
    <w:rPr>
      <w:b/>
      <w:bCs/>
      <w:caps/>
      <w:color w:val="343B40"/>
      <w:spacing w:val="20"/>
      <w:sz w:val="54"/>
      <w:szCs w:val="5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left w:val="none" w:sz="0" w:space="20" w:color="auto"/>
      </w:pBdr>
    </w:pPr>
  </w:style>
  <w:style w:type="paragraph" w:customStyle="1" w:styleId="divdocumentdivSECTIONCNTCdivaddress">
    <w:name w:val="div_document_div_SECTION_CNTC_div_address"/>
    <w:basedOn w:val="Normal"/>
  </w:style>
  <w:style w:type="character" w:customStyle="1" w:styleId="divdocumentsectiontableCell1">
    <w:name w:val="div_document_section_tableCell1"/>
    <w:basedOn w:val="DefaultParagraphFont"/>
  </w:style>
  <w:style w:type="character" w:customStyle="1" w:styleId="divdocumentsectiontableCell2">
    <w:name w:val="div_document_section_tableCell2"/>
    <w:basedOn w:val="DefaultParagraphFont"/>
  </w:style>
  <w:style w:type="character" w:customStyle="1" w:styleId="divdocumentsectionparagraphWrapper">
    <w:name w:val="div_document_section_paragraphWrapper"/>
    <w:basedOn w:val="DefaultParagraphFont"/>
  </w:style>
  <w:style w:type="paragraph" w:customStyle="1" w:styleId="divdocumentdivheading">
    <w:name w:val="div_document_div_heading"/>
    <w:basedOn w:val="Normal"/>
    <w:rPr>
      <w:color w:val="39C3B1"/>
    </w:rPr>
  </w:style>
  <w:style w:type="paragraph" w:customStyle="1" w:styleId="divdocumentdivsectiontitle">
    <w:name w:val="div_document_div_sectiontitle"/>
    <w:basedOn w:val="Normal"/>
    <w:pPr>
      <w:spacing w:line="340" w:lineRule="atLeast"/>
    </w:pPr>
    <w:rPr>
      <w:spacing w:val="20"/>
      <w:sz w:val="22"/>
      <w:szCs w:val="22"/>
    </w:rPr>
  </w:style>
  <w:style w:type="character" w:customStyle="1" w:styleId="divdocumentdivsectiontitleCharacter">
    <w:name w:val="div_document_div_sectiontitle Character"/>
    <w:basedOn w:val="DefaultParagraphFont"/>
    <w:rPr>
      <w:spacing w:val="20"/>
      <w:sz w:val="22"/>
      <w:szCs w:val="22"/>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table" w:customStyle="1" w:styleId="divdocumentsection">
    <w:name w:val="div_document_section"/>
    <w:basedOn w:val="TableNormal"/>
    <w:tblPr/>
  </w:style>
  <w:style w:type="paragraph" w:customStyle="1" w:styleId="divdocumentulli">
    <w:name w:val="div_document_ul_li"/>
    <w:basedOn w:val="Normal"/>
    <w:pPr>
      <w:pBdr>
        <w:left w:val="none" w:sz="0" w:space="10"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companyname">
    <w:name w:val="companyname"/>
    <w:basedOn w:val="DefaultParagraphFont"/>
    <w:rPr>
      <w:color w:val="343B40"/>
    </w:rPr>
  </w:style>
  <w:style w:type="character" w:customStyle="1" w:styleId="datesWrapper">
    <w:name w:val="datesWrapper"/>
    <w:basedOn w:val="DefaultParagraphFont"/>
    <w:rPr>
      <w:i/>
      <w:iC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DefaultParagraphFont"/>
    <w:rPr>
      <w:b/>
      <w:bCs/>
    </w:rPr>
  </w:style>
  <w:style w:type="character" w:customStyle="1" w:styleId="programline">
    <w:name w:val="programline"/>
    <w:basedOn w:val="DefaultParagraphFont"/>
    <w:rPr>
      <w:color w:val="343B40"/>
    </w:rPr>
  </w:style>
  <w:style w:type="character" w:customStyle="1" w:styleId="markedcontent">
    <w:name w:val="markedcontent"/>
    <w:rsid w:val="002E7203"/>
  </w:style>
  <w:style w:type="paragraph" w:styleId="ListParagraph">
    <w:name w:val="List Paragraph"/>
    <w:basedOn w:val="Normal"/>
    <w:uiPriority w:val="1"/>
    <w:qFormat/>
    <w:rsid w:val="002E7203"/>
    <w:pPr>
      <w:ind w:left="720"/>
      <w:contextualSpacing/>
    </w:pPr>
  </w:style>
  <w:style w:type="paragraph" w:customStyle="1" w:styleId="Normal1">
    <w:name w:val="Normal1"/>
    <w:rsid w:val="00E24932"/>
    <w:pPr>
      <w:spacing w:after="200" w:line="276" w:lineRule="auto"/>
    </w:pPr>
    <w:rPr>
      <w:rFonts w:ascii="Calibri" w:eastAsia="Calibri" w:hAnsi="Calibri" w:cs="Calibri"/>
      <w:sz w:val="22"/>
      <w:szCs w:val="22"/>
      <w:lang w:eastAsia="en-GB"/>
    </w:rPr>
  </w:style>
  <w:style w:type="character" w:customStyle="1" w:styleId="apple-converted-space">
    <w:name w:val="apple-converted-space"/>
    <w:basedOn w:val="DefaultParagraphFont"/>
    <w:rsid w:val="00E24932"/>
  </w:style>
  <w:style w:type="character" w:styleId="Hyperlink">
    <w:name w:val="Hyperlink"/>
    <w:basedOn w:val="DefaultParagraphFont"/>
    <w:uiPriority w:val="99"/>
    <w:unhideWhenUsed/>
    <w:rsid w:val="00E24932"/>
    <w:rPr>
      <w:color w:val="0000FF" w:themeColor="hyperlink"/>
      <w:u w:val="single"/>
    </w:rPr>
  </w:style>
  <w:style w:type="table" w:styleId="TableGrid">
    <w:name w:val="Table Grid"/>
    <w:basedOn w:val="TableNormal"/>
    <w:uiPriority w:val="59"/>
    <w:rsid w:val="00E84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C1EF5"/>
    <w:rPr>
      <w:sz w:val="24"/>
      <w:szCs w:val="24"/>
    </w:rPr>
  </w:style>
  <w:style w:type="character" w:styleId="UnresolvedMention">
    <w:name w:val="Unresolved Mention"/>
    <w:basedOn w:val="DefaultParagraphFont"/>
    <w:uiPriority w:val="99"/>
    <w:semiHidden/>
    <w:unhideWhenUsed/>
    <w:rsid w:val="00C8784D"/>
    <w:rPr>
      <w:color w:val="605E5C"/>
      <w:shd w:val="clear" w:color="auto" w:fill="E1DFDD"/>
    </w:rPr>
  </w:style>
  <w:style w:type="character" w:styleId="CommentReference">
    <w:name w:val="annotation reference"/>
    <w:basedOn w:val="DefaultParagraphFont"/>
    <w:uiPriority w:val="99"/>
    <w:semiHidden/>
    <w:unhideWhenUsed/>
    <w:rsid w:val="003370A5"/>
    <w:rPr>
      <w:sz w:val="16"/>
      <w:szCs w:val="16"/>
    </w:rPr>
  </w:style>
  <w:style w:type="paragraph" w:styleId="CommentText">
    <w:name w:val="annotation text"/>
    <w:basedOn w:val="Normal"/>
    <w:link w:val="CommentTextChar"/>
    <w:uiPriority w:val="99"/>
    <w:semiHidden/>
    <w:unhideWhenUsed/>
    <w:rsid w:val="003370A5"/>
    <w:pPr>
      <w:spacing w:line="240" w:lineRule="auto"/>
    </w:pPr>
    <w:rPr>
      <w:sz w:val="20"/>
      <w:szCs w:val="20"/>
    </w:rPr>
  </w:style>
  <w:style w:type="character" w:customStyle="1" w:styleId="CommentTextChar">
    <w:name w:val="Comment Text Char"/>
    <w:basedOn w:val="DefaultParagraphFont"/>
    <w:link w:val="CommentText"/>
    <w:uiPriority w:val="99"/>
    <w:semiHidden/>
    <w:rsid w:val="003370A5"/>
  </w:style>
  <w:style w:type="paragraph" w:styleId="CommentSubject">
    <w:name w:val="annotation subject"/>
    <w:basedOn w:val="CommentText"/>
    <w:next w:val="CommentText"/>
    <w:link w:val="CommentSubjectChar"/>
    <w:uiPriority w:val="99"/>
    <w:semiHidden/>
    <w:unhideWhenUsed/>
    <w:rsid w:val="003370A5"/>
    <w:rPr>
      <w:b/>
      <w:bCs/>
    </w:rPr>
  </w:style>
  <w:style w:type="character" w:customStyle="1" w:styleId="CommentSubjectChar">
    <w:name w:val="Comment Subject Char"/>
    <w:basedOn w:val="CommentTextChar"/>
    <w:link w:val="CommentSubject"/>
    <w:uiPriority w:val="99"/>
    <w:semiHidden/>
    <w:rsid w:val="003370A5"/>
    <w:rPr>
      <w:b/>
      <w:bCs/>
    </w:rPr>
  </w:style>
  <w:style w:type="paragraph" w:styleId="Header">
    <w:name w:val="header"/>
    <w:basedOn w:val="Normal"/>
    <w:link w:val="HeaderChar"/>
    <w:uiPriority w:val="99"/>
    <w:unhideWhenUsed/>
    <w:rsid w:val="00953D3A"/>
    <w:pPr>
      <w:tabs>
        <w:tab w:val="center" w:pos="4513"/>
        <w:tab w:val="right" w:pos="9026"/>
      </w:tabs>
      <w:spacing w:line="240" w:lineRule="auto"/>
    </w:pPr>
  </w:style>
  <w:style w:type="character" w:customStyle="1" w:styleId="HeaderChar">
    <w:name w:val="Header Char"/>
    <w:basedOn w:val="DefaultParagraphFont"/>
    <w:link w:val="Header"/>
    <w:uiPriority w:val="99"/>
    <w:rsid w:val="00953D3A"/>
    <w:rPr>
      <w:sz w:val="24"/>
      <w:szCs w:val="24"/>
    </w:rPr>
  </w:style>
  <w:style w:type="paragraph" w:styleId="Footer">
    <w:name w:val="footer"/>
    <w:basedOn w:val="Normal"/>
    <w:link w:val="FooterChar"/>
    <w:uiPriority w:val="99"/>
    <w:unhideWhenUsed/>
    <w:rsid w:val="00953D3A"/>
    <w:pPr>
      <w:tabs>
        <w:tab w:val="center" w:pos="4513"/>
        <w:tab w:val="right" w:pos="9026"/>
      </w:tabs>
      <w:spacing w:line="240" w:lineRule="auto"/>
    </w:pPr>
  </w:style>
  <w:style w:type="character" w:customStyle="1" w:styleId="FooterChar">
    <w:name w:val="Footer Char"/>
    <w:basedOn w:val="DefaultParagraphFont"/>
    <w:link w:val="Footer"/>
    <w:uiPriority w:val="99"/>
    <w:rsid w:val="00953D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241672">
      <w:bodyDiv w:val="1"/>
      <w:marLeft w:val="0"/>
      <w:marRight w:val="0"/>
      <w:marTop w:val="0"/>
      <w:marBottom w:val="0"/>
      <w:divBdr>
        <w:top w:val="none" w:sz="0" w:space="0" w:color="auto"/>
        <w:left w:val="none" w:sz="0" w:space="0" w:color="auto"/>
        <w:bottom w:val="none" w:sz="0" w:space="0" w:color="auto"/>
        <w:right w:val="none" w:sz="0" w:space="0" w:color="auto"/>
      </w:divBdr>
    </w:div>
    <w:div w:id="876551392">
      <w:bodyDiv w:val="1"/>
      <w:marLeft w:val="0"/>
      <w:marRight w:val="0"/>
      <w:marTop w:val="0"/>
      <w:marBottom w:val="0"/>
      <w:divBdr>
        <w:top w:val="none" w:sz="0" w:space="0" w:color="auto"/>
        <w:left w:val="none" w:sz="0" w:space="0" w:color="auto"/>
        <w:bottom w:val="none" w:sz="0" w:space="0" w:color="auto"/>
        <w:right w:val="none" w:sz="0" w:space="0" w:color="auto"/>
      </w:divBdr>
    </w:div>
    <w:div w:id="1055279398">
      <w:bodyDiv w:val="1"/>
      <w:marLeft w:val="0"/>
      <w:marRight w:val="0"/>
      <w:marTop w:val="0"/>
      <w:marBottom w:val="0"/>
      <w:divBdr>
        <w:top w:val="none" w:sz="0" w:space="0" w:color="auto"/>
        <w:left w:val="none" w:sz="0" w:space="0" w:color="auto"/>
        <w:bottom w:val="none" w:sz="0" w:space="0" w:color="auto"/>
        <w:right w:val="none" w:sz="0" w:space="0" w:color="auto"/>
      </w:divBdr>
    </w:div>
    <w:div w:id="1286276076">
      <w:bodyDiv w:val="1"/>
      <w:marLeft w:val="0"/>
      <w:marRight w:val="0"/>
      <w:marTop w:val="0"/>
      <w:marBottom w:val="0"/>
      <w:divBdr>
        <w:top w:val="none" w:sz="0" w:space="0" w:color="auto"/>
        <w:left w:val="none" w:sz="0" w:space="0" w:color="auto"/>
        <w:bottom w:val="none" w:sz="0" w:space="0" w:color="auto"/>
        <w:right w:val="none" w:sz="0" w:space="0" w:color="auto"/>
      </w:divBdr>
    </w:div>
    <w:div w:id="1545677877">
      <w:bodyDiv w:val="1"/>
      <w:marLeft w:val="0"/>
      <w:marRight w:val="0"/>
      <w:marTop w:val="0"/>
      <w:marBottom w:val="0"/>
      <w:divBdr>
        <w:top w:val="none" w:sz="0" w:space="0" w:color="auto"/>
        <w:left w:val="none" w:sz="0" w:space="0" w:color="auto"/>
        <w:bottom w:val="none" w:sz="0" w:space="0" w:color="auto"/>
        <w:right w:val="none" w:sz="0" w:space="0" w:color="auto"/>
      </w:divBdr>
    </w:div>
    <w:div w:id="1894458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sf.yas.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vid19.nhp.gov.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goalinstitute.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10.1.16.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ve.goalinstitu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65BF3-9C04-4082-8C2D-599AA9006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Nathan  Burton</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Nathan  Burton</dc:title>
  <dc:creator>Abhishek Singh</dc:creator>
  <cp:lastModifiedBy>Poonam.Rathore</cp:lastModifiedBy>
  <cp:revision>2</cp:revision>
  <dcterms:created xsi:type="dcterms:W3CDTF">2024-11-08T03:22:00Z</dcterms:created>
  <dcterms:modified xsi:type="dcterms:W3CDTF">2024-11-08T03:22:00Z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5775d5fa-53a2-4a1d-ac8a-05e7c2c83876</vt:lpwstr>
  </property>
  <property fmtid="{D5CDD505-2E9C-101B-9397-08002B2CF9AE}" pid="3" name="x1ye=0">
    <vt:lpwstr>zD4AAB+LCAAAAAAABAAdmrWWtNwWRR+IALfgBri7kyGFuzdP//PdnOo6wN5rzVmjYYHGGAGHCQrCEA7BMIgRWJggYQpjOIjghZPLT78qxAHTleCZOmJ9aFaYvHgmH6bop6Q0mEEJUeBsjbqCSjRf7pJb8NYEf8Nmqh60DXLserTSuAo7FKD00m/P5w3XGcarEMOFkBImhpu+8YFr+RJLN5KqZAY1oIHBXTA4cMe2GrcbDwXWqvwm1My4Ebu8nht</vt:lpwstr>
  </property>
  <property fmtid="{D5CDD505-2E9C-101B-9397-08002B2CF9AE}" pid="4" name="x1ye=1">
    <vt:lpwstr>0byex1mX07lO3ItRzVEYb/eby/XvOu1S0a99thp7KM8C8Mthfi8NLjCO4kcKKYH6NEJ139WS6zNic65cB97AckRlI+xbpKBcOSPpb5TcP71Yx1R266OksyDIBMXGLobNEOVFDXxYj1yo1gzFlipC18D/bkja8bTN9SgM20eqCL9QlxMTphzLu5qpR069XDUT6pbbM4C2IUg/KfUKHi9hU1tIeTx8GYM4Dh/TLFI5aY3RLTRzQb74XzMSIP6oabc</vt:lpwstr>
  </property>
  <property fmtid="{D5CDD505-2E9C-101B-9397-08002B2CF9AE}" pid="5" name="x1ye=10">
    <vt:lpwstr>UmaOoNsRsE15vzcb9ynawMS+KPg9yupAmOHCWzvYibK3aLruC2kYD6HG8FYmQtUphcSU/0kIYtljYQGoYlL+dK3TgzhG4oeXNdczvCCd3fxKJVRDfxKkrlyqYf26HvfNzAt9dfxazZTjv9A0rBgfqJwJzz6eI6Z6eC0d9C3HfQ8764UO2rIfhwgmIXX2vSH3+9937TTbPGatSnSxTPO3VDQq/qpJRcITUjdT6MCaMk6201xBtr0z0Lz1ePiaiaI</vt:lpwstr>
  </property>
  <property fmtid="{D5CDD505-2E9C-101B-9397-08002B2CF9AE}" pid="6" name="x1ye=11">
    <vt:lpwstr>lmg7bVDTanjifMXBeEfPhnMioDfizLdoonNPsk7EUHyYqOS2EvF8Ivq/O9eYLSx7rDF7ldtcGKNIhNMDuVvvOqfBD7PFE4mmXBU0E++l12ZrsR+KR0/9Y1TlEeVhRfL4jRQV67VLEw0w+UZXCNQ+E/HdAIzveSSsKmpMYmav1ztixcwpxkZhZQnssrtfJD91m89Ze0pXbwIb+dbxcy48uflmh41G5bwJ2p6w/E9bPoScvMILkOAYB8aC/Z64lc+</vt:lpwstr>
  </property>
  <property fmtid="{D5CDD505-2E9C-101B-9397-08002B2CF9AE}" pid="7" name="x1ye=12">
    <vt:lpwstr>utf/Ac8fSVSdXHY9nC08sCazTw962VL+2r5/EkJ5IPTMm6VqI4q/yuG+HobLfdtXNSHrki+mHKeqAzKBpkQSPcBb7NIYJK61k8nVuIv9kTzgTj6X7pBEwA8LWIXrdh8gR4ENpGW1epeRKSef8M0uaNhN/cU32PUA1GlcVQUVdJ4sepE48hf8mHmyS+Xn8kAlondbud4raur9dNPvD8RCyGt3ISaHuZvVoXMSgo1NgVpjDgvP0/k7KXEzL3aMj66</vt:lpwstr>
  </property>
  <property fmtid="{D5CDD505-2E9C-101B-9397-08002B2CF9AE}" pid="8" name="x1ye=13">
    <vt:lpwstr>G3IDCq5VY9v5+sTrOThI68Kip0MV/QNyLN5sW018Rece4Xhn8jS15vVasZogfnlsETd9+9KtxChUXB37YdG9vCURJAzoDmjrjuAJ8IB8q9ySBkdItbeYLzMEUplHEvvo56LqKJ74Rk0V9ywHkzcS4uER+ZFzFXIIWox/lREusjLP/U2Ci8Txxp+bwSwrelZSmYF32ycNkoNI1TjVicWNEcwTIMvQS/bttDvibyk4zdwE/RQdiUICwNmTaK2fH4F</vt:lpwstr>
  </property>
  <property fmtid="{D5CDD505-2E9C-101B-9397-08002B2CF9AE}" pid="9" name="x1ye=14">
    <vt:lpwstr>wjqkX0feJ0x8eMdsr2K51kEqdmhSzir5MRm8ZPeAaKte8c18VH4czYXEl29snATgbYHyVatFZK0Gj2sR+0JTX269QWl/BcUUi1UNIfGTyiLZOwVRGXQXGe6e5sTYuBEznPBLvw9t52Rhr+BQII1fL+Q+aSwNGEinhAq35o/E3d7qctdI992OnY3/rDVpsp8wu/rkWPCShMc/yFBqdWcu7KHQ3A6zghq6CTvQgSsVVCnvKjWGf4GamlCvD8cj8r/</vt:lpwstr>
  </property>
  <property fmtid="{D5CDD505-2E9C-101B-9397-08002B2CF9AE}" pid="10" name="x1ye=15">
    <vt:lpwstr>JvWt+y4K2m8N4pOddl3NUVF47DkjTXFzJ4tMkWxsgJnGe+xcHn/cOfBSHQDnsmuA7RAAsrUROgBDbmQJBVF576ESWogUluqm2Lxl7/LUOOI8aeecIDLLOzg+vB5oVB2HGpZFGOhfUoszh/9R/Dit1X9zttoFrHJwIcsyuqpLHa/zKg3zvB4b9b5xWJzndZ5Y+gbXuCRMetJwWIyGjDvppkcORdDEk1aYutlOJGe2hZvVmomxAi4dVvvP3b9Hb7Z</vt:lpwstr>
  </property>
  <property fmtid="{D5CDD505-2E9C-101B-9397-08002B2CF9AE}" pid="11" name="x1ye=16">
    <vt:lpwstr>JJaljn7nUlcDcknIltw9ZY48zsODDVAXi7ShoCEUQETr5zUpkd1Oly+nN0sNXoFR6h103FTn6ONXr9qRiLXisrJ0yWxOPurlkD8kQXtK0eyBxGrH/Tr94a9Rch3NDwLKr4tYUTyOzd6LViE1062nRgeUTbqrI/tIVwV7Berc1/M/0L3FM0qsM/+DhMlULduXsrnDKoZ0mpyPQy0FzEV1zDk53TbaVTf/+zkBFf4ySfElsxg3fUD4LSFWZNmyKJW</vt:lpwstr>
  </property>
  <property fmtid="{D5CDD505-2E9C-101B-9397-08002B2CF9AE}" pid="12" name="x1ye=17">
    <vt:lpwstr>HArWWGt+3kgUVG2YnAWhe/UWHwXb/DrbYUw3QvE1R0oiXVz38pjD3sVj9C8c474NQ+OOljwTCuNx7q7usN9X+NHlRPtoK679d7LvQ3PiBW6kTcRpKmCA2AK27neRArCxpJkPdT/tC4VfoHgTO/bzpWgLwgedZutumAvLdo91c6pNEaTK/fdnZ01poeUoEwZHUgyUvGOA60IAP5Yaf5C0m43AMAgPEPHUkD/2FyX11vLES5fggoDzqsdH5yljXfU</vt:lpwstr>
  </property>
  <property fmtid="{D5CDD505-2E9C-101B-9397-08002B2CF9AE}" pid="13" name="x1ye=18">
    <vt:lpwstr>f7IqUF9FGFRSL3yC+ykS2QfhYu11j7g9h1kF8c5WtfEIoQONmetN3goAiM2+TWpmyJUA+C/vGUpzG2h+gbIQw48tK5nh9UDqe/YH5p7ufjxuKexI9gZhJRr7rX3nYrHIwj6b24tTWX1/ZifrWMfGO3RfJpPXP8kSCuaQYQOP0M7wwzxBriThcLk+eMRlSZQU4826PcIOHjsj7QRGX2vvDTtIR4hiLNi1l/p/ywmuGkZt4lyv3shKUH0ApX/30i5</vt:lpwstr>
  </property>
  <property fmtid="{D5CDD505-2E9C-101B-9397-08002B2CF9AE}" pid="14" name="x1ye=19">
    <vt:lpwstr>+7bmU19x0Jfl7zXpfGv1r0RFN4Hu8bS0ahNrBkRTMtrqdgNrSnV+Dt2l+V0J1kyO8ZsgDQOzAsp5H0xin1o2oae1C5adVJ9dvv4yelKkoShRMjwW+Q5bNngDCu+nUewB2xfdSpMIp/L2rcAT+FwO+ZUs7ZdBEMFB6F5T1kTE4ffW0N/F4+R0XP7BZQpkEy0DA8mGwPJGQx+On8WFRSQReZqDA7IZfvU8QkKuZJdYxc798p98Uiz+Aj13op/Fj5D</vt:lpwstr>
  </property>
  <property fmtid="{D5CDD505-2E9C-101B-9397-08002B2CF9AE}" pid="15" name="x1ye=2">
    <vt:lpwstr>tWbn1VRCT0aXdvDLNkmt9bqpxMr7DmMXRtV/xawtgSMaJ7zGk/J1aBaukC3K4sZV1drLC0Li8+a/rzhJeKitYqgbwW0tpQnrP3BI8uJE3QB5gz+XWD181z/prO/SswifAg6faDh8VGwg07sihI8el9hY+5jDsZ5nnhM7Mal/pTlU2XQ1GR9BtJGsQP8P01NZLiGdJa8wotda+PfkNbnba8dbLtdyGi+E3d1jJHdFbTvkjQWY8JazamYo+7Rvqyt</vt:lpwstr>
  </property>
  <property fmtid="{D5CDD505-2E9C-101B-9397-08002B2CF9AE}" pid="16" name="x1ye=20">
    <vt:lpwstr>pcU6msYNiIkRcmO2p7dZP7x18l4A4kEJ+j7rBiobz/fTtIQZCvKIHPtntXWYP1j2aga2zNIPk6mwZFic6KqY8uTgndkd9SEK4GONopSxh7wxg9kxmmP9ZNaEA+T0orZc+/wY+ZqO0vQpe6KiYab4WQbYW7jHT71Z2zhtrcYXmQz/0mFFsmeeTTNrp1qC78M6s05i8R1LhCHF/6zIVDIrv6rSeLUUrlgA1X/j3/yGCur4v3wP6YG9NE8u2sO5A6j</vt:lpwstr>
  </property>
  <property fmtid="{D5CDD505-2E9C-101B-9397-08002B2CF9AE}" pid="17" name="x1ye=21">
    <vt:lpwstr>B0hNsLpOKNFtyC4HscWiJnJzWb/qIE1oQJgYkqkzUD6nZ3L8nUAecCbgjAZyJIvNAoS8LoptbHIhe2MW/cjA7J4IcN/PZT8Z+S7wh+nGqRaB/yqWg1/QlmiOZPrOpwIqOO/mZbOTB/SaAWPwtQhDSowdgmsf8HfWRAgw1aQ7igMfwBEkArW+M324JxvnqE7C0Ak7k42HN0GoCmq2sUrtZ83as8rMzCUq0h1cyju5pW3t0rL+15ixI41zd4cZxzF</vt:lpwstr>
  </property>
  <property fmtid="{D5CDD505-2E9C-101B-9397-08002B2CF9AE}" pid="18" name="x1ye=22">
    <vt:lpwstr>PdKRVS/rsJ55YNVgpIO8jCDjc8ivLbBesYtn7lYjpAGnpibn7dSCijXdepQf1bj2+8Z+JwH7yZfoFJqfMB482As0HrV6T2Z2MqBJK16bKalO3hdCXCHy65CgaNdXUaSbEKyFtJetoQ+aJLaM/jLhPyvuw0hMYAfwsoYU4hTs9OEFavRko2FsX3pD4MOqZ/A59Z1t0MyMkgIaYxJGQHFhMO4F+CRLGcYgCy369mIrT0RrgxDBwUKuzJdWTU3uOfY</vt:lpwstr>
  </property>
  <property fmtid="{D5CDD505-2E9C-101B-9397-08002B2CF9AE}" pid="19" name="x1ye=23">
    <vt:lpwstr>AxnznTery9pJt2guZgSP7awM8FwzIspvs51RDlxcGgvErTeSrBA8orAQPK49eejBKOG3WPV78g8OZaGEIY+M250k4CHUgoTeI6DutzdY6bZXnBfbsZmIHB2RcE3SWmKbfR3/hnuoltKqrb2H12J3f4qP6BXzw2uSGg93mtzpkP28nn7PW7pQ5ZV6Lxg7o9sMtXPRl7n7g1ldhdkT4GFJZnDbuRUPp19WIrcL8MPc9jcG8MzJ5SDwpWMKJkkXoG/</vt:lpwstr>
  </property>
  <property fmtid="{D5CDD505-2E9C-101B-9397-08002B2CF9AE}" pid="20" name="x1ye=24">
    <vt:lpwstr>L2U3DjJ0Rzn0frv8EcEPLOkyzqTkPsCeJn0Qeg5UemGcVTdqCOcD6xNjVHPBk8oPT0AkYfzuWtFS2mDjP71vS4UaFGszn7DjDFhocL4NRWy7kbe33xzhK2HrNXjgnyuhkR2+ZSGoaps9TIHXYKWkrfSOHZdKt/X4/dDWj8CfJxrdv984FxIVWVmYx7kqDg1sy4SWv959EhD1Ij2GpKHupkrjPKm6Z29S7RJ4LD6b5ZWR6xdjjXZT6So8B++GarS</vt:lpwstr>
  </property>
  <property fmtid="{D5CDD505-2E9C-101B-9397-08002B2CF9AE}" pid="21" name="x1ye=25">
    <vt:lpwstr>KTzfyPF3mzQCcTVzHB8b5rdFkBxVLBsMNkdmz7vl8+J2zcj2wU4L+t7wVXdJZIvU8B+0m64wbt3d2xzR0ajnvihl7RG6buCgQ1GxZOiHRbPOW14TFnWD2HuDBhbxCYUs+vE2ALXh/FZ7paS0wtogw47K2BFLy6IG/+4szq/3AtEnTj+qdVeB+ASDO8oVsQjzP0yHxWwhWO07GoWzxqUGN3WG+5buw5kxalf4Bc52QStkZwo98/NPMR5lnqaxGjv</vt:lpwstr>
  </property>
  <property fmtid="{D5CDD505-2E9C-101B-9397-08002B2CF9AE}" pid="22" name="x1ye=26">
    <vt:lpwstr>7BWJGR/YKuDEvwnJpO4F+o/UJLTcdirRsYpt/Q4IaPIpjbhAqGy6jJgTEDXZclQE9Ii2evDMMvFzjvwoK1lUYx+aN7hUNOcm0IL/6OpRXWR9cxw3QPl24v8TAuzurvqsjpQ6uVx96ZhgrtaeeB3EdOvLfszCFVDYUf+q6+LpvuimIq+ufBii6WCUfyqilhqBgk1XQcj0IQvKUtGe1eqPe8lbKs5iCnxF+mWEV80s3ueXTjnBkN6SaiCU4wejaif</vt:lpwstr>
  </property>
  <property fmtid="{D5CDD505-2E9C-101B-9397-08002B2CF9AE}" pid="23" name="x1ye=27">
    <vt:lpwstr>c+ybAV6pBOoBTXzdgIkSHRhTOQ/guxzhWhHnIsJrDNMJ1P9Z/Bs+GG0adlbJBBVZEzilDIGU+Q8fM8BoWGlu17d0H+7v6Vz7R/s/VQQ7yIDiE5u0/olmFJf/UOmykEVXnf/pDp8USY5Bqt5tl9PX/eRYOl4X7lZ5gh2kZDzTCnu7MAgsLbPLJ0tRQA5GDDe/qkX/SYWbs20eP+t07vYCmyOJvX2vizX5Dxc+YnzjeoRbduAeldgX5pRf0fnHWE/</vt:lpwstr>
  </property>
  <property fmtid="{D5CDD505-2E9C-101B-9397-08002B2CF9AE}" pid="24" name="x1ye=28">
    <vt:lpwstr>mb1zko+Z9cbJabyTuRnYsMEA1FEc2xfyt3rSWT+qKk5ISB2Ezx8R4widwQ+IG5e5yiPemx7BibZAXfltoI05KFAMVf7KO0JSxxgs4wg9pr16MIbZIJJY+gD9U02tXWfBF2hpOYH/GPzCxtF/48KeijM6dyMxMdlCv/DvXZwf0EEsBtD1HzzEXDV0YyEv/f1q70HiVwHd1RqxvwadTKCWwcD4s28Ym6lc2GsmKkqBaUnAgk0lnvEbMzhxsj39kcd</vt:lpwstr>
  </property>
  <property fmtid="{D5CDD505-2E9C-101B-9397-08002B2CF9AE}" pid="25" name="x1ye=29">
    <vt:lpwstr>HOuqfzFgx7m+F3Nc/3ehGWpELCyBiDjcRpVWvBeFd9lDkV2+kq42ai4eMOpkfQHMDeN6i2mk/wHi2KjUy0wdVjwK0xD2n1lacaZqVtcgDKIOGHrqBZwAirQEu6DLKc/B7Fw4oeWr0BK20qk96f/QS3UVg1lGXv703RfnQOx1hvPdHEVMCsZ2B5nh5RS4D6Ts2lDYkJsAwiLAjJ0opX5OVI22BzoR+2ZMrKKZPYecvBz9QDiyZP38oaczfH/dOHy</vt:lpwstr>
  </property>
  <property fmtid="{D5CDD505-2E9C-101B-9397-08002B2CF9AE}" pid="26" name="x1ye=3">
    <vt:lpwstr>KULlMSrarJgsH4UqEh6S3kcEdFcyx67SFGrVWf/W0sWwWoVucOUmWyjbTyoRf18WFSsSf7WCkT4Uv/FMIcFVrG8mE0dQq9MmGLGpxhcUqG3eFt3kHZavoEfbqZeJRlxzMFXWB/35mhYMxgzz2J7d5dnP4H/PoTPIp1UVvi2OumINMLZznwEmkxtPjZ/ky5u1o9jTZgior0QXVIHTSyglbJAfrpWQ6E8NNSOtz8aeF4cVoH5VpErcrBbL092jX5Z</vt:lpwstr>
  </property>
  <property fmtid="{D5CDD505-2E9C-101B-9397-08002B2CF9AE}" pid="27" name="x1ye=30">
    <vt:lpwstr>Az2lduRhDVFpnaesrWR1hWQBZKSotN3kHibZyItVgfv/4tPlAyxc8Vt85lM8BXZM5t0p6K8bxD8duJi+mvT/tKfqogVaG7csK0ipMja3nC7jG5Bwf1FD/jq9nha0rZS0a6U6SlJfupE6fNpFqDIPnFvPEUDps1RcyG3bkwQy41DdaHYWdU5C2Yq0AMLAq2pdO/T4/+AoBafltR1GugTA8MMS/0WMgC4Kx9RRqebixOcSI1HPNTmSn83XMqF2ahc</vt:lpwstr>
  </property>
  <property fmtid="{D5CDD505-2E9C-101B-9397-08002B2CF9AE}" pid="28" name="x1ye=31">
    <vt:lpwstr>3hs14Y0UqoZFezimlMhkVnHjpdH0jQP4kzp4PBJZ1lBMLvoyvjBRbxG+FPlKi9nWksWwnaEAWr65+sC6rK8q9cdup99HelKi+RQ/Kl3O+SuT+psVv4BJQFDOdeEcr8DeP9Mxh4bEsqNYbj4rR1FQ8lv+ctUlgwou7z4IgvxBu8dZzIC9DSJvAOvO+d+1EBStplkuigXiYGYnt0hvl5JB8FqlIZ0b9A89J9Jd9B1GhFinUPJvfD1jfVadD2wEN5b</vt:lpwstr>
  </property>
  <property fmtid="{D5CDD505-2E9C-101B-9397-08002B2CF9AE}" pid="29" name="x1ye=32">
    <vt:lpwstr>MF6Fi7qCFauLamdtlBKLQ7OgVawn56qbCSobfNA9H7NHBPGfX3+mX/7G4/oNqPWEnufvytRAe2oQlCSQf6Pi/rm4cONOkNbv6aHOF/V/ppr9VfMJ5qejgqfrlaf5dh59BNEylSpFuXgdaQQo+GWZuGEXBaIdGKyeijAOwyQHtyXIYqNQ57Uql0CNllX/h/1kT6Wz/kKpOvbrSx4Hus6kJRXmD5AnkXX+DCuJiU8J9ADoCjTKt5MM1e+y/lau5ZF</vt:lpwstr>
  </property>
  <property fmtid="{D5CDD505-2E9C-101B-9397-08002B2CF9AE}" pid="30" name="x1ye=33">
    <vt:lpwstr>G7JZD7SAXAiJfJTgp40tB4/KVigb+GrolHS5rdzSLq7XxkHn8gVnW4kVGknwDqIv1Jdwqgx409jvluwFpESiD+zdShJpG9tqXfgt86kH1l1jnlrKjQhXJUuzhx3Z0gNBd/rHpIgRMZL73vB7MWUxrx8UYOmuzYWQrLccWXLxfUMTcaXY8BKfrU8n5HPyExf+2fPsrJAsVWFA5/F5LsNPQMTf1NFf5AMN+U098DMh//iI10LnfeVATKQwbiCSsMn</vt:lpwstr>
  </property>
  <property fmtid="{D5CDD505-2E9C-101B-9397-08002B2CF9AE}" pid="31" name="x1ye=34">
    <vt:lpwstr>hr9cXad+c6VcvF/buHyQ37rwv4+8WDWyPEEAP8zOOzxjaWIQmdVBH0p7Asg/tRaoz9MuCXw3Iax1eh/Hbvy50gfNImddHg2hcme26pWKqatB/sFB74z7XTOssoUZxBH6vBBKsl+M+A+eOuswBSdfGzJka0N1s3R/YTNzVhE4GrMhP85os44bz0iJrT9tWfS3uqhILdwYJS0I74EOsxhQTx1kcGoZXxgmFKNleTfiOumBl6ME6XiLgkqvChHgTw9</vt:lpwstr>
  </property>
  <property fmtid="{D5CDD505-2E9C-101B-9397-08002B2CF9AE}" pid="32" name="x1ye=35">
    <vt:lpwstr>Twr2m1Kr0JsiemPE+/JrWLPeOI+ZTlrWqzCwsrKiqN+SdhO56C+snr4ql48v2B7/4CsivjKsjbw3mJXkvTY6C/t/dn0j6Gi/Kpla4LrE8EM1zdDz9EWABiHV/Hh2n1Gc7QrsTSnttUipK4eeN9MJC+VaVQSZVE+eaiD59bFPHE0fOk0IRxBRrBFcY/ebFfAcuPiV9ZtpjjAZJAoC5r+oo/+U8x/nqYZ+gQcTLWva/GZzT5YnlI60Y7sjRiZwh8q</vt:lpwstr>
  </property>
  <property fmtid="{D5CDD505-2E9C-101B-9397-08002B2CF9AE}" pid="33" name="x1ye=36">
    <vt:lpwstr>OKO1r91f3z/xSI9Gd01Lhcr0YNtCH9jBJhhHcBWkY4egVAOMej58n7zQ/KtHlpTqt9Vv9/pgZSPAE+x5INiXGNuFe0nsc/HLigFsZPx4UQzsc4o/78XBriyrSYQXuGiKGh6Ee6wd/XCrPHsqMABlNhbM3vOSvXfN9AZAb8uDL6mcDiCxCU9/vKPHNSyvBs8gd5InSMp0xgtakJHwn60xBiv//cmMuLw//VXKqYdc+PMXPqcjuETbt/3eaGSOsoa</vt:lpwstr>
  </property>
  <property fmtid="{D5CDD505-2E9C-101B-9397-08002B2CF9AE}" pid="34" name="x1ye=37">
    <vt:lpwstr>CwMtXlOPcWAYRTWcJDnPXbedHqpgMJKdRfxZgSC+mjD4zR0JS18uvNGLHYXD7bv7E+ZiAMjPtHCsKjBXsPkO39m/0LUSr09eDbTg3FY7DTD15+xqbSe0JdiUPbxlwAHqolZ3HUHvCVP5PxK2At5DM1FL5rTD13in+DILuG1dTcOubCcKBdxowzVs75+oHle2/2c765POgbAlPTX/x+U3HsAHqJHLprpr9U4DfJGPNQ9IN6IUtZjRdCaiusSpSvY</vt:lpwstr>
  </property>
  <property fmtid="{D5CDD505-2E9C-101B-9397-08002B2CF9AE}" pid="35" name="x1ye=38">
    <vt:lpwstr>vnZVVH8SV9X1kziwbp83TaUVWpNotM6C8nzSjgc14NW3jGYZzO+V+7zTws10Rz3AosmBg7aV+PecHslyAPwuq+pvYjsmtgIXA+0RoMWxPfxUiYnj+9CKs7UGhVHpombMHpV5KtJ3PMYimjynaNI/JD6VkW1GrEBGd/SWWbwKTHEpDEHQKsAQmK6m4pvINqkfuzfemvqlN0EsDfceYPNtFjp4VQ/Yfemxbmk5T0Vg1oi3z9hQbdTlQgqLFmiRlgy</vt:lpwstr>
  </property>
  <property fmtid="{D5CDD505-2E9C-101B-9397-08002B2CF9AE}" pid="36" name="x1ye=39">
    <vt:lpwstr>Cy5KG4kSGN0wbN88FNM0YRXjUDH5jOBnGeU6w0rOw434EOs90XRTb/ACQ4WU9RJaaWOm282AlQcbc77b89WLCeLgGoX+Q+iO/EIPiky/kIeLEHCZOusNX9fHe/yhzaCdccbWbxyfgs3W5bCzhev/k0XjXsdpHBeU5Mw8eypbuuRHqpeh7YWi9/rSSjoJzEV0Zpi/ToMKHCtP4j6ZlUHub9/8JcH7h9xY4yUwyxHCIZqb73j/JJ02rbH3x6e68T2</vt:lpwstr>
  </property>
  <property fmtid="{D5CDD505-2E9C-101B-9397-08002B2CF9AE}" pid="37" name="x1ye=4">
    <vt:lpwstr>aS4KuN1cvZIurYama1+5ArGK/SYmyw2/FV1wGIwIjdRWVvxTjHbuW06VpHSdlIzVzFD77asWoSirlYvAtQKsFxpCs/3VDTQF9c4dtSXUw2S/IoBu0Kcbjpd4lQkZ/pZflUbzdMCJx3mdqdTHzXDSrr+ELvDQrv9eb/A1Iux4P7adp8FCSWFBl4LAdWbS/sdb0lJ7bOmWf9YPnQoWsUykmVxkSXdXwSnFD9aAByPVfL3TukI3uQEzPGGNLSYLMsH</vt:lpwstr>
  </property>
  <property fmtid="{D5CDD505-2E9C-101B-9397-08002B2CF9AE}" pid="38" name="x1ye=40">
    <vt:lpwstr>+pUFLOcvli89yx0PgZPUcY4PkuuUNiRMIbAmwrQPv9THDnYDqFpwJR5RkdEdDLnSdAHGmPGputa/6YMhmhtzHEXtvRKeVJ9+A2mGUkVQ48DEUv7MaZUoYbFN1nyGCo8kSQ0Ch85x8F+U6cdEA448eVvP8SATyaY0x+eY9+DHcBKUgJBZNAYxOpVPfK6TpeoB1I+4+83L53EM5J8FhCjLJLDhueMd+2hYfqUraJB5nlXLcPpsUQSMpZDsQx9dpQL</vt:lpwstr>
  </property>
  <property fmtid="{D5CDD505-2E9C-101B-9397-08002B2CF9AE}" pid="39" name="x1ye=41">
    <vt:lpwstr>cW+H3ihkndzHiBCeZKzj+p9PA7zpFOEhEqk0Gm2/owpLUdhGcQ/7G+GkvyC3dLVf4lPQ3I9cjFqQXVexZcvZG+qi41BxvdNBbNeaCAPhuZ1FjVf8jZ6l6UeQ7KFlCgCUC4yGEa1ywb+L7a3zKf0FiIvjsIEtEtTO126Lmk5DhATgivChrBedHfqR1ssg8TISLJKXPQ3IggaHs/1VldCVaRRORs5G6uuvocUPos3MFBUDpWb0gmdbtT0r3Ec4aMk</vt:lpwstr>
  </property>
  <property fmtid="{D5CDD505-2E9C-101B-9397-08002B2CF9AE}" pid="40" name="x1ye=42">
    <vt:lpwstr>3h87qOVu4MPABCsOL8/gmKsdCfL0Z9533PyDcLT/O+U/Kj3Wn9yyN/kBpwvJfTt3kYp/dL25b8A8g5ODLp74zWCR3gaYD5ptzupFm8yLgGK/XQj4f1gHCTPcNEPooUTEdqk2BrzuT3FRyTKiT1hQ7jhtTu+FW0NdI/692u2QFXKY+oKFX8YNSd56ZLqbS4g9rXqaPKUX45RegPQ5S2Y6g8QQYszASjpRqQKE+oVwiJmrxfXYo61IrZWu3GJFD5B</vt:lpwstr>
  </property>
  <property fmtid="{D5CDD505-2E9C-101B-9397-08002B2CF9AE}" pid="41" name="x1ye=43">
    <vt:lpwstr>XNrnE5mDZB8z36U0osCZokDfXF7fsd+FonaaXDdc3O0OIM7a3sA7uaG2Z38hW9jhWrlThUZoxvwfbmpgncz/f3c76zCwjOnpqrmLjNF2SMXWXZBfbsoPzcQ/K0K/8Y/oTRXg7Z12H4//UGVSSv/jMmZfOT3YVI3EcK2t78lFQs6ZIhmyktBnpRtlMgtXQVu7pQM4LK/tc5/TggNlZ1EsJTWz7A1kCU7PmF0Xp51n+tS62p0OsoU/sx7XrNR8JrO</vt:lpwstr>
  </property>
  <property fmtid="{D5CDD505-2E9C-101B-9397-08002B2CF9AE}" pid="42" name="x1ye=44">
    <vt:lpwstr>Rcwj9BS0GRV1DfEXIThFaANW0+TrDqFzbXTPpDw26fbPAMsiK6YfYuuWh2NX//weufYRWR9RJMHdaftNHrY2reULF+PrZbHKH8UrJrK9y19Hgz+X205vOhBe10wi0+iDJC22nm3zD7FaLSu/+zJRV1VldX+QQ5cqh3IWcUQN/YROYMSETcC1eitHFI7BDZr7uZdaJ0kghe24hXEoPzEe5V7cB527HGacHZN5cxkykz7ym9Iv6WEYg/TVj8HOH+k</vt:lpwstr>
  </property>
  <property fmtid="{D5CDD505-2E9C-101B-9397-08002B2CF9AE}" pid="43" name="x1ye=45">
    <vt:lpwstr>3QK7A9ifM+FJf7g9xOBQoY1P7LmuyRGqcIZQnNAuSk2k2WlbeE5FEnexlD+rCq64ZVA1Q7wAWq7ngtkOov2mLKJKLuWKMyqijMS/+Krp4t/VFsqiFgVe7Kvh1CywrMbLosD0HQmB7RLPLn5WHyTsjul6bFSvj9tmCdu0viUEcE/4COqQX1nV5KlKpV5cPxT+WE1X+PML4VvKpri71bCXacvWZY4rczVYH1wuB9sF2CXNdathmRGmoRJDwdqBBGS</vt:lpwstr>
  </property>
  <property fmtid="{D5CDD505-2E9C-101B-9397-08002B2CF9AE}" pid="44" name="x1ye=46">
    <vt:lpwstr>KwssF3VDcEw5vYZMRyLgM3KxWIGGv6EZ/F+mWqc83fPhlxbxOIu4d4faCsgyjQ85N0b1GSwf2LQu2nu7WNt99Ob+FB9cYCYmrZlAUjLZ+9KOl5b0h9vxduQ02oHmZ7fZhkjXJ/ejkwYH1urFOaS13nNzuCzSdMmIa9id7SPLIuE0mPpwl/FVWoKa3WjdMqKFRW4QKPdVx5txBbj9dsdBhMTMYhx6KK9zQ9Db+bZhDdp0+vKRDzh5tbl7rnxWH1F</vt:lpwstr>
  </property>
  <property fmtid="{D5CDD505-2E9C-101B-9397-08002B2CF9AE}" pid="45" name="x1ye=47">
    <vt:lpwstr>/w9WHnn+jeI+GEGr0yrv2hSDBopTzA5rrBcw9TBZE65pITltkV8Nux7KNliNyOMQx34sPtqtFEjK0Snjduf1WTjtXuVrsMbn7XIsyfQ+MHg8ONS/APmzBwkBP6tJaJJ0996dL0MwMJJX0YJJUXQ5Nq22U8C0y6mXsW/n8UB2M5BIbq6/aDRJLb2aWIRYyNloyYUuR9/4ZV4taz57sAmYYleZz54f69NxHobUPM13QaSQQ2N2lAi1oC1j+DUs0nf</vt:lpwstr>
  </property>
  <property fmtid="{D5CDD505-2E9C-101B-9397-08002B2CF9AE}" pid="46" name="x1ye=48">
    <vt:lpwstr>rgp+sDMcPgjo2MDu8XvkS9gz2lSoDm1BAF6Z7VDCTIovEl8p+8QN0Lhgwnis/e1GtqO79IQOpt++xicludZP1MedroglVLYQ2Swn9XGtTgjJ3LAJ4IVyLUc52go/WHaMFY5ndZU5mWlaDeGYIIWjokF2s4oPp+QkT/u9xRQ/SB1svt/49i9Cy43GYT73wKSwSYupSRNCZLkNKqM6zZ2nkDtUy4gYOVWUKLqGnpRI2V9mPQCE1LErIgP4Eat6NVA</vt:lpwstr>
  </property>
  <property fmtid="{D5CDD505-2E9C-101B-9397-08002B2CF9AE}" pid="47" name="x1ye=49">
    <vt:lpwstr>y4ihrTggFDpFadTiP3tE+SHsCWwhABATtmJrFqOn6xjSCI7/CloOkGCb+qSDtKDhpdu2fH7bdXgPBGR7eEE82G5ibiH3tElKAS+v0n707YMZbw3uVUCQMpl95wwdVDv/5mVT5ELtr8l2LycSF3hoLJWTx2VFVQwuC6c4hqD8Ev1rO86F5ZSRGOA+dkOrbW5ZS9Ly4lGsiPb4RCp+dH/s+haj3EIFCNkVcLju+k/XvL+gCdvUNAlJ/HmFRf2FKbt</vt:lpwstr>
  </property>
  <property fmtid="{D5CDD505-2E9C-101B-9397-08002B2CF9AE}" pid="48" name="x1ye=5">
    <vt:lpwstr>xsl8OmLF+sm9I5qgnjZSnd/VfnYz1hMYUbiKHC8N1nM/8FbUUjknRpmFterPwmhVrGqx3JJmwVyNgwXt4s6+AhRrbeEz8AuvubHlr27QyfDCTstubRQ/wNO7bhCjTCZUQC+hSYBZQysFYSMExjZe322s22le/xFEpxN5/rmBAxqYYBFkZtOE+FT/MOaQ9sMPS0U/4U1JvjyZmZDBDf/vlnfdCiCSOtfeo78XRTjPS91bFs9UtRU6kbtVoE/5wtG</vt:lpwstr>
  </property>
  <property fmtid="{D5CDD505-2E9C-101B-9397-08002B2CF9AE}" pid="49" name="x1ye=50">
    <vt:lpwstr>sginDqY+ifRS0vEg4uN+VsjLuWvacWY9cO4f/Nahz2e27XTzdZIO6Wr81o1JZCzil36aB65c74tjAlIFAvXeDberhGdEFcPbwkIMv8FcPq1RZliQzLOHD551R37NExlcR3fHb65e7MRbu7zbggJwU+lnjNw82hY7nt2WVkHc8wjowLkJP6EA1k6BhUTLzEh2n5+iqFHjgHrfM7LICnZQhGBtg/nlWPpo9nvUP44NHOCS0gCGwWwln+QRup1ePfo</vt:lpwstr>
  </property>
  <property fmtid="{D5CDD505-2E9C-101B-9397-08002B2CF9AE}" pid="50" name="x1ye=51">
    <vt:lpwstr>dujDYkzzbB+i4A1wMORiSusuBv53oOqDfy5MEUjGF/b+VOSovdMjORPjSP9YPcpRhO7fQyM2ZaeLVqpFavcqVLa7tIYH/6N7sbzimYtWEtZaG4VdL5G/3xsZoLnMNQtOkD2jZLP0wIR78nXb8S1dilXdCOJMfqD/+BuOSEteYoPlqddK+L5Txy8satEp/5jHwznkoUHftID2gNDfgBFsIdWeqAf5aqqvnu99jDEMtdv+eFFmWSMAJsgBV7ZFFzZ</vt:lpwstr>
  </property>
  <property fmtid="{D5CDD505-2E9C-101B-9397-08002B2CF9AE}" pid="51" name="x1ye=52">
    <vt:lpwstr>u4m4QaumWAwSIIKLLG2YMVQU+GrKyUoVP3cxfqVGIrcvZEGmy2mnX/0h3iRDAor84D84dZZulagaKgrzZsIiJVXb/UTXlEdgI/M/5vjdUvoDX3JKGsbwMfa5LH9QUjn4krkIATsDRYeHFPWTrB/nQqxEPcxIC7grVfSXbU7kHW5Jce+yxRuR4Q8MYvZGBzfmNhASevwC4qGjJrCKP8ICGOolHYmc7Mjg+NUg0drZDmKF5ZgPy4JskQ9vnM7I1bn</vt:lpwstr>
  </property>
  <property fmtid="{D5CDD505-2E9C-101B-9397-08002B2CF9AE}" pid="52" name="x1ye=53">
    <vt:lpwstr>YMH27/UWEDAhlAuCVry8aTBpiXDMDnrSoBPxNeIkbFdSs6c+BQn6Z9gOJ6q4ZQhil17Ekrpp9ayTRmk58ggWeOaYP6R+T6IkoFRg63oUCOBmefHOpzsIV9XMJyEb8lVibtrJRAcorFNalDZ+Tfu+9DAqXIQlIO+OC+RbI0ohG5nIoLp1BT5lmesAL0WcdfF5m+8BLMFG7aa8Mx9bJp7U6T7bCBThQWip/+rWHACU+m8Bho3wTh7AWOAggA5v4Ok</vt:lpwstr>
  </property>
  <property fmtid="{D5CDD505-2E9C-101B-9397-08002B2CF9AE}" pid="53" name="x1ye=54">
    <vt:lpwstr>8gSclrMBjabRRh5oXXslrXAqQGBB1bsXM/zlhLGLUy51X850azedwmgynIIBQbcpBdTDbXLv/Li7DbbURhcwVff82Ynv1x1B0zFhCcFwmH/8Umbdj8xKR/4OmK+3JyV2iEVbG6O2ULbu1o0Vh5R17f3nuzf428keGUWzedkEYhMtmnydnEEEnnShb0R4WRuh2qqtVJDah5uhDWEDWYzdE5oWQD01WmCVef/YogbHWGlLRNSRE0OwIiaooVfPXGx</vt:lpwstr>
  </property>
  <property fmtid="{D5CDD505-2E9C-101B-9397-08002B2CF9AE}" pid="54" name="x1ye=55">
    <vt:lpwstr>JROPjUAr+xEA/jrmOVhqRYMqBhon+06059b+VroiE/5m3Z71SIxgBxO3KAFE/JWdFrVw9IiXJ2L7NWg6YOuSDocFvNV5HXT8W17Z/09L3s0iL9o+MFMyMCuQhJPu7sF5l/rXA8rEcPaDsnXQ0K8fHAvh+jv1EFgGxo2g+2UJcbRhi/FbE7c+V1Dmy4GJJXHpNrimmRHSB7ir1lbYgmXI4uklBegka+2CXYc1R7aoTqPnMNrrK1ToRvr+gotyUme</vt:lpwstr>
  </property>
  <property fmtid="{D5CDD505-2E9C-101B-9397-08002B2CF9AE}" pid="55" name="x1ye=56">
    <vt:lpwstr>NhY9uqXpudxVaBtyRZf7SkMCrBHuE17lF23vEy8Ws2ce5IQVqYkHYtWVuU24C78njBrd0Ps+cchgpC1cEsqe1RYiTWhhew/r9AeuZX6hS1p05sSRrai0+2hKO0VDlBZ1FEaUWWNJhFvlFSsSnWNf4JM6RxoHkldWob3+RH+RxPSdmb8hwaKUBT8WdH309hOw4I7v2jbM8yoswQtoaTQzW23icYan/e9r593Ceb+Ru+19JYX5e/Bzc6qAJDrQ+Az</vt:lpwstr>
  </property>
  <property fmtid="{D5CDD505-2E9C-101B-9397-08002B2CF9AE}" pid="56" name="x1ye=57">
    <vt:lpwstr>Fj8KJZ43nafQvXpLXbXiCDdNpMR7DUC0iYxzyAZA+gX6vfPoj1O+WdDnQWU8tr4y+E8zInyinj2iQ4+0TmM5fiY8LVkjoRkzBeyHBo4Hkuplpyq8S/67UX9rCkqva7kA+2EL8cY062oW02N7mr73TAWLNsXL7vzgWQ9xdZ3gMuNDoJ8/C8+sVw+D4A0Uu+EVBfksO9ZZcu19DfmQIq+/HdHxHqe45wad21m6BQV6Lik40qp3SZvwWH5/a4/pCpm</vt:lpwstr>
  </property>
  <property fmtid="{D5CDD505-2E9C-101B-9397-08002B2CF9AE}" pid="57" name="x1ye=58">
    <vt:lpwstr>fZIShHG37YbTwf0znoELaRm2P5bISbXaGDn1Pua9TqUQXgWxgJaydPQElnkPSAzqp/50M9CJtaL3iwy1y/fyirqziYOco0jFoXCJGtWH9JMP0RE9+CSBHLiA18D0RXg/RgN2aleLEtss/Ek4i6mke99CWOP3FMoAn2qmfsPg1PGBly4fODxjAUIpK1uhZiqEddc1427tpcjNmlGGIWUA0+8JVY5U6hNGYfgZtbNqlFj09en75i/3pZtRzUHFqjL</vt:lpwstr>
  </property>
  <property fmtid="{D5CDD505-2E9C-101B-9397-08002B2CF9AE}" pid="58" name="x1ye=59">
    <vt:lpwstr>gpIgzNXUKBxFekgwc1P7Z4HXvLb3k0uVZ13Eary1wXJxT/5X6sLWnKoP6rTAwi061/6+0bGRZzsD0EAQ7pCT8Xi5G9FVRAm+8QHV2v4JIq08jXYXtImYCcOJleMi1AiObd9D3DB8mGMA4yrF6bM5aqtxrVm9fWIfeNPuMmhRZwinXtiAsGa/CL6i4GmSjnLxafe/aDkPQDeUeVJi+x7OBv++jVRkE0OZjIwPNLnK6AbJzAA799WjaDlYtloYVe+</vt:lpwstr>
  </property>
  <property fmtid="{D5CDD505-2E9C-101B-9397-08002B2CF9AE}" pid="59" name="x1ye=6">
    <vt:lpwstr>AVxw3qy14RMVAMoH6TRiljpwjpRsPLTPHM7LQHM77Pn7EXpwjWPZrslfrwagLoOW5lt83ww0lT1FHO5SLXZqQHNZrgUrKPbhvDP/meDpKT3hW/PC2onIQECcbgwraqY0DAztHfVTFOiR9OrvsfiXM0KqL9IY6oZzX1kKwnx3Xb0Eeu60V0hTIDHRB76e9b8JyzpOnVc7ogYN3nQqy55pfkAvF9ldQS/kv0iZZ3vFsEJJqr00K2s/MnDIY8XEUJ3</vt:lpwstr>
  </property>
  <property fmtid="{D5CDD505-2E9C-101B-9397-08002B2CF9AE}" pid="60" name="x1ye=60">
    <vt:lpwstr>zSpztPVLTUd6L2eoz14FIb04OpUrgllnOAi9LrAgh07C97oWVaBBHsSYv0ByGp758vc6aARmrzlEUe0EKd1d5E1JHGfkqYan0U92q4sQfxrYhRAaDe9vhM3tHtxgv6ueYs7JZeLfLNtI85kfQrtp4PKBwckkGFSArZULmnIFf3ZNcBD8nd1TDELOtUfOx51EMK9PtXt5aix+SrWx8my/2VNox3I+yVvmwf4iFTaNDI6DAIzsLKVY/T6MwNugttB</vt:lpwstr>
  </property>
  <property fmtid="{D5CDD505-2E9C-101B-9397-08002B2CF9AE}" pid="61" name="x1ye=61">
    <vt:lpwstr>Q6k05w0WGT6fYIbHbDgOXAyRQfU5RIPHkuRfKmTUMDxc5KyN1kLCTpCvRTGQ4+BrUP53pnPWKph/iYNCeoc3alNdPNHZ0QoVRwnCdl+XzkwEG4n42fhuiSixIBl/QEpyD/spqppLG/KYAjJPnOKPGz1+REP+rbWGOaOlqtznOBq+OIE+MKm6Z6I4L4A7t6bM31hmn/5YUoyzIm/+aUFSEHBKhugz+ZoVhK98DWcWdfFJZ5F+VTeXXdvNDrpkV0M</vt:lpwstr>
  </property>
  <property fmtid="{D5CDD505-2E9C-101B-9397-08002B2CF9AE}" pid="62" name="x1ye=62">
    <vt:lpwstr>xBWwhi92OkmMswVEvXU+vh4cAiC6YI0M/Z3y/Xo9aUGWMo0NJOTEppu7XHCFiq/oVhNCUp5cMEwLMlhXaj33XRq91Ju+p/hXz9SaAml2pmmWjKFGZsLK1lz9bZacX///HnWAN8LIj1Yc5M15l4456F+50//a1qX7xBSNPBkSUYiwOaybzh8yYqO6Uiu+7VwxTIUXw97HvuQLJwpjvnXo/YKZlrEjj4njHZwnUWmQsMs1vj7ne4m7FnQpsNO8bfx</vt:lpwstr>
  </property>
  <property fmtid="{D5CDD505-2E9C-101B-9397-08002B2CF9AE}" pid="63" name="x1ye=63">
    <vt:lpwstr>2ky7MoXBjrboqTyx8KwBcys+M986lVQoh+TnhSZnhdieuZOn1/aoepfqVVtyh72LXUhldl361U/fikw3lD/xjXnPuYvdxhhZpZP1NXyPsaLQbkFmr1gD1exvB0TUbYpzkgsXnZn82idHQwpjNwz/IARX5t3PAW9y4zBJKVXuBtc7Orm1uR//wFKf82TzD4AAA==</vt:lpwstr>
  </property>
  <property fmtid="{D5CDD505-2E9C-101B-9397-08002B2CF9AE}" pid="64" name="x1ye=7">
    <vt:lpwstr>USonkxlrlH2fkYBrU8KoWfIy5Pa0VLW/AG+YqHjSDgEdd/3WGbIO5xxvYby0VmqN2gLfdaLbiupltIOBKTKqEgUF3BI/Bu/1N1m6uzul9W/IQDXhFZ11qHcnyYG2+b8yr99haS1Jv+CjYFZGccoTSH1wKZr/2ntIUfhO/Z3xHoCXyK0IauEXm4n38Fp++UtIxnM0OKXudhvScIf4biuqqUcCSb+/GOYn3bQDttT3Iyi/9DdXG5eQFZCGpjvxenw</vt:lpwstr>
  </property>
  <property fmtid="{D5CDD505-2E9C-101B-9397-08002B2CF9AE}" pid="65" name="x1ye=8">
    <vt:lpwstr>T7m8kXjYAAl55bvt+rQMBMFKs69OETHH1WJBpy/0Qf1q+qB5tOLe3xbAsn+si3BRZVCyvQdu5zHvTZGPwLC8co49h6n/Km6OWdNsdOiPT92XrS8dC38Co4WHWK92+2W52wY8pzxp0f5hTzmeuid1cAXd1N5xpo779c2aIZGD78AesrAmyIwN3joo9Kr+/WCTJbk3BeyuKV9Fl7lkWOU/lK23RWAz7cdHTAKEqVKTUwe0dEMgNFGg4m79SZJCL8t</vt:lpwstr>
  </property>
  <property fmtid="{D5CDD505-2E9C-101B-9397-08002B2CF9AE}" pid="66" name="x1ye=9">
    <vt:lpwstr>LwI4ctmJjmU8es8Q4eAzWdE4RGGoXVmtSEfnwl9LrxJdqO0MwZ0L9qgNvm1nj/Wd6aJIV0wiIYlQrXCE0P4uWlbyD3ZD6oT+Iuf/y4j7ly/fJlyR4OL1m5eV/1hNLmHFuMtal4Gt7phY2Nqa7BQXVyVHb3Oabb2980/csIc4uhsWuB5gdmzex+cXUvWE5Sg3K1ytxgnA/hhufweAc55OidRQOd4wrxQ0sT0r0D2Blr37ov2bc8mUfXATZc0HQBe</vt:lpwstr>
  </property>
</Properties>
</file>